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D02A6" w14:textId="77777777" w:rsidR="001C5C10" w:rsidRDefault="0026527B">
      <w:pPr>
        <w:spacing w:line="200" w:lineRule="exact"/>
      </w:pPr>
      <w:r>
        <w:pict w14:anchorId="2F2D72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3505" type="#_x0000_t75" style="position:absolute;margin-left:-.2pt;margin-top:.05pt;width:52.75pt;height:845.5pt;z-index:-13817;mso-position-horizontal-relative:page;mso-position-vertical-relative:page">
            <v:imagedata r:id="rId7" o:title=""/>
            <w10:wrap anchorx="page" anchory="page"/>
          </v:shape>
        </w:pict>
      </w:r>
    </w:p>
    <w:p w14:paraId="285B8B39" w14:textId="77777777" w:rsidR="001C5C10" w:rsidRDefault="001C5C10">
      <w:pPr>
        <w:spacing w:before="2" w:line="200" w:lineRule="exact"/>
      </w:pPr>
    </w:p>
    <w:p w14:paraId="5AF8D95B" w14:textId="77777777" w:rsidR="001C5C10" w:rsidRDefault="0026527B">
      <w:pPr>
        <w:spacing w:line="340" w:lineRule="exact"/>
        <w:ind w:left="724" w:right="9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5"/>
          <w:sz w:val="28"/>
          <w:szCs w:val="28"/>
        </w:rPr>
        <w:t>K</w:t>
      </w:r>
      <w:r>
        <w:rPr>
          <w:rFonts w:ascii="Calibri" w:eastAsia="Calibri" w:hAnsi="Calibri" w:cs="Calibri"/>
          <w:b/>
          <w:sz w:val="28"/>
          <w:szCs w:val="28"/>
        </w:rPr>
        <w:t>SI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JUM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H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UTU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N 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GGU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17B7551F" w14:textId="77777777" w:rsidR="001C5C10" w:rsidRDefault="0026527B">
      <w:pPr>
        <w:spacing w:before="6"/>
        <w:ind w:left="2376" w:right="181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7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i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b/>
          <w:i/>
          <w:sz w:val="28"/>
          <w:szCs w:val="28"/>
        </w:rPr>
        <w:t>NEN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TI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i/>
          <w:sz w:val="28"/>
          <w:szCs w:val="28"/>
        </w:rPr>
        <w:t>L</w:t>
      </w:r>
      <w:r>
        <w:rPr>
          <w:rFonts w:ascii="Calibri" w:eastAsia="Calibri" w:hAnsi="Calibri" w:cs="Calibri"/>
          <w:b/>
          <w:i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z w:val="28"/>
          <w:szCs w:val="28"/>
        </w:rPr>
        <w:t>MO</w:t>
      </w:r>
      <w:r>
        <w:rPr>
          <w:rFonts w:ascii="Calibri" w:eastAsia="Calibri" w:hAnsi="Calibri" w:cs="Calibri"/>
          <w:b/>
          <w:i/>
          <w:spacing w:val="-7"/>
          <w:sz w:val="28"/>
          <w:szCs w:val="28"/>
        </w:rPr>
        <w:t>O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z w:val="28"/>
          <w:szCs w:val="28"/>
        </w:rPr>
        <w:t>HI</w:t>
      </w:r>
      <w:r>
        <w:rPr>
          <w:rFonts w:ascii="Calibri" w:eastAsia="Calibri" w:hAnsi="Calibri" w:cs="Calibri"/>
          <w:b/>
          <w:i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z w:val="28"/>
          <w:szCs w:val="28"/>
        </w:rPr>
        <w:t>G</w:t>
      </w:r>
    </w:p>
    <w:p w14:paraId="6F4950AA" w14:textId="77777777" w:rsidR="001C5C10" w:rsidRDefault="0026527B">
      <w:pPr>
        <w:spacing w:before="58"/>
        <w:ind w:left="2348" w:right="172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(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TU</w:t>
      </w:r>
      <w:r>
        <w:rPr>
          <w:rFonts w:ascii="Calibri" w:eastAsia="Calibri" w:hAnsi="Calibri" w:cs="Calibri"/>
          <w:b/>
          <w:sz w:val="28"/>
          <w:szCs w:val="28"/>
        </w:rPr>
        <w:t>DI K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SUS: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9"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M </w:t>
      </w:r>
      <w:r>
        <w:rPr>
          <w:rFonts w:ascii="Calibri" w:eastAsia="Calibri" w:hAnsi="Calibri" w:cs="Calibri"/>
          <w:b/>
          <w:spacing w:val="-9"/>
          <w:sz w:val="28"/>
          <w:szCs w:val="28"/>
        </w:rPr>
        <w:t>KO</w:t>
      </w:r>
      <w:r>
        <w:rPr>
          <w:rFonts w:ascii="Calibri" w:eastAsia="Calibri" w:hAnsi="Calibri" w:cs="Calibri"/>
          <w:b/>
          <w:spacing w:val="-23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4"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)</w:t>
      </w:r>
    </w:p>
    <w:p w14:paraId="6AA871C2" w14:textId="77777777" w:rsidR="001C5C10" w:rsidRDefault="001C5C10">
      <w:pPr>
        <w:spacing w:line="200" w:lineRule="exact"/>
      </w:pPr>
    </w:p>
    <w:p w14:paraId="5B20FDCF" w14:textId="77777777" w:rsidR="001C5C10" w:rsidRDefault="001C5C10">
      <w:pPr>
        <w:spacing w:before="3" w:line="280" w:lineRule="exact"/>
        <w:rPr>
          <w:sz w:val="28"/>
          <w:szCs w:val="28"/>
        </w:rPr>
      </w:pPr>
    </w:p>
    <w:p w14:paraId="1BB5E257" w14:textId="77777777" w:rsidR="001C5C10" w:rsidRDefault="0026527B">
      <w:pPr>
        <w:ind w:left="4081" w:right="351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KR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SI</w:t>
      </w:r>
    </w:p>
    <w:p w14:paraId="2BB8EBEA" w14:textId="77777777" w:rsidR="001C5C10" w:rsidRDefault="001C5C10">
      <w:pPr>
        <w:spacing w:line="200" w:lineRule="exact"/>
      </w:pPr>
    </w:p>
    <w:p w14:paraId="703F2E58" w14:textId="77777777" w:rsidR="001C5C10" w:rsidRDefault="001C5C10">
      <w:pPr>
        <w:spacing w:before="14" w:line="260" w:lineRule="exact"/>
        <w:rPr>
          <w:sz w:val="26"/>
          <w:szCs w:val="26"/>
        </w:rPr>
      </w:pPr>
    </w:p>
    <w:p w14:paraId="42E1EAF7" w14:textId="77777777" w:rsidR="001C5C10" w:rsidRDefault="0026527B">
      <w:pPr>
        <w:spacing w:line="340" w:lineRule="exact"/>
        <w:ind w:left="2288" w:right="1725"/>
        <w:jc w:val="center"/>
        <w:rPr>
          <w:rFonts w:ascii="Calibri" w:eastAsia="Calibri" w:hAnsi="Calibri" w:cs="Calibri"/>
          <w:sz w:val="28"/>
          <w:szCs w:val="28"/>
        </w:rPr>
      </w:pPr>
      <w:r>
        <w:pict w14:anchorId="7D8B65BC">
          <v:shapetype id="_x0000_t202" coordsize="21600,21600" o:spt="202" path="m,l,21600r21600,l21600,xe">
            <v:stroke joinstyle="miter"/>
            <v:path gradientshapeok="t" o:connecttype="rect"/>
          </v:shapetype>
          <v:shape id="_x0000_s3504" type="#_x0000_t202" style="position:absolute;left:0;text-align:left;margin-left:158.7pt;margin-top:51.9pt;width:293.2pt;height:291.3pt;z-index:-13819;mso-position-horizontal-relative:page" filled="f" stroked="f">
            <v:textbox inset="0,0,0,0">
              <w:txbxContent>
                <w:p w14:paraId="79E15364" w14:textId="77777777" w:rsidR="001C5C10" w:rsidRDefault="0026527B">
                  <w:pPr>
                    <w:spacing w:line="280" w:lineRule="exact"/>
                    <w:ind w:left="2255" w:right="1992"/>
                    <w:jc w:val="center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8"/>
                      <w:szCs w:val="28"/>
                    </w:rPr>
                    <w:t>Di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8"/>
                      <w:szCs w:val="28"/>
                    </w:rPr>
                    <w:t>ole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8"/>
                      <w:szCs w:val="28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  <w:sz w:val="28"/>
                      <w:szCs w:val="28"/>
                    </w:rPr>
                    <w:t>:</w:t>
                  </w:r>
                </w:p>
                <w:p w14:paraId="54492840" w14:textId="77777777" w:rsidR="001C5C10" w:rsidRDefault="0026527B">
                  <w:pPr>
                    <w:spacing w:before="3"/>
                    <w:ind w:left="2147" w:right="1888"/>
                    <w:jc w:val="center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Bo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o</w:t>
                  </w:r>
                </w:p>
                <w:p w14:paraId="159A0215" w14:textId="77777777" w:rsidR="001C5C10" w:rsidRDefault="0026527B">
                  <w:pPr>
                    <w:spacing w:line="340" w:lineRule="exact"/>
                    <w:ind w:left="1675" w:right="1355"/>
                    <w:jc w:val="center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8"/>
                      <w:szCs w:val="28"/>
                    </w:rPr>
                    <w:t>IM</w:t>
                  </w: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1451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28"/>
                      <w:szCs w:val="28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8"/>
                      <w:szCs w:val="28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8"/>
                      <w:szCs w:val="28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pict w14:anchorId="67CAC898">
          <v:group id="_x0000_s3501" style="position:absolute;left:0;text-align:left;margin-left:158.7pt;margin-top:52pt;width:293.2pt;height:291.2pt;z-index:-13818;mso-position-horizontal-relative:page" coordorigin="3174,1040" coordsize="5864,5824">
            <v:shape id="_x0000_s3503" type="#_x0000_t75" style="position:absolute;left:4811;top:3496;width:2835;height:2835">
              <v:imagedata r:id="rId8" o:title=""/>
            </v:shape>
            <v:shape id="_x0000_s3502" type="#_x0000_t75" style="position:absolute;left:3174;top:1040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>en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 xml:space="preserve">i 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rs</w:t>
      </w:r>
      <w:r>
        <w:rPr>
          <w:rFonts w:ascii="Calibri" w:eastAsia="Calibri" w:hAnsi="Calibri" w:cs="Calibri"/>
          <w:spacing w:val="1"/>
          <w:sz w:val="28"/>
          <w:szCs w:val="28"/>
        </w:rPr>
        <w:t>y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5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 m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oleh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j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1"/>
          <w:sz w:val="28"/>
          <w:szCs w:val="28"/>
        </w:rPr>
        <w:t>pu</w:t>
      </w:r>
      <w:r>
        <w:rPr>
          <w:rFonts w:ascii="Calibri" w:eastAsia="Calibri" w:hAnsi="Calibri" w:cs="Calibri"/>
          <w:spacing w:val="-6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</w:p>
    <w:p w14:paraId="6FFFEF74" w14:textId="77777777" w:rsidR="001C5C10" w:rsidRDefault="001C5C10">
      <w:pPr>
        <w:spacing w:before="4" w:line="100" w:lineRule="exact"/>
        <w:rPr>
          <w:sz w:val="11"/>
          <w:szCs w:val="11"/>
        </w:rPr>
      </w:pPr>
    </w:p>
    <w:p w14:paraId="48921A4B" w14:textId="77777777" w:rsidR="001C5C10" w:rsidRDefault="001C5C10">
      <w:pPr>
        <w:spacing w:line="200" w:lineRule="exact"/>
      </w:pPr>
    </w:p>
    <w:p w14:paraId="2807917B" w14:textId="77777777" w:rsidR="001C5C10" w:rsidRDefault="001C5C10">
      <w:pPr>
        <w:spacing w:line="200" w:lineRule="exact"/>
      </w:pPr>
    </w:p>
    <w:p w14:paraId="4564D42E" w14:textId="77777777" w:rsidR="001C5C10" w:rsidRDefault="001C5C10">
      <w:pPr>
        <w:spacing w:line="200" w:lineRule="exact"/>
      </w:pPr>
    </w:p>
    <w:p w14:paraId="482CC0E7" w14:textId="77777777" w:rsidR="001C5C10" w:rsidRDefault="001C5C10">
      <w:pPr>
        <w:spacing w:line="200" w:lineRule="exact"/>
      </w:pPr>
    </w:p>
    <w:p w14:paraId="77F12FBD" w14:textId="77777777" w:rsidR="001C5C10" w:rsidRDefault="001C5C10">
      <w:pPr>
        <w:spacing w:line="200" w:lineRule="exact"/>
      </w:pPr>
    </w:p>
    <w:p w14:paraId="7AC14CFC" w14:textId="77777777" w:rsidR="001C5C10" w:rsidRDefault="001C5C10">
      <w:pPr>
        <w:spacing w:line="200" w:lineRule="exact"/>
      </w:pPr>
    </w:p>
    <w:p w14:paraId="64B34BF7" w14:textId="77777777" w:rsidR="001C5C10" w:rsidRDefault="001C5C10">
      <w:pPr>
        <w:spacing w:line="200" w:lineRule="exact"/>
      </w:pPr>
    </w:p>
    <w:p w14:paraId="4D763CA3" w14:textId="77777777" w:rsidR="001C5C10" w:rsidRDefault="001C5C10">
      <w:pPr>
        <w:spacing w:line="200" w:lineRule="exact"/>
      </w:pPr>
    </w:p>
    <w:p w14:paraId="4C01275C" w14:textId="77777777" w:rsidR="001C5C10" w:rsidRDefault="001C5C10">
      <w:pPr>
        <w:spacing w:line="200" w:lineRule="exact"/>
      </w:pPr>
    </w:p>
    <w:p w14:paraId="634FCEB5" w14:textId="77777777" w:rsidR="001C5C10" w:rsidRDefault="001C5C10">
      <w:pPr>
        <w:spacing w:line="200" w:lineRule="exact"/>
      </w:pPr>
    </w:p>
    <w:p w14:paraId="07B9F13D" w14:textId="77777777" w:rsidR="001C5C10" w:rsidRDefault="001C5C10">
      <w:pPr>
        <w:spacing w:line="200" w:lineRule="exact"/>
      </w:pPr>
    </w:p>
    <w:p w14:paraId="036871D4" w14:textId="77777777" w:rsidR="001C5C10" w:rsidRDefault="001C5C10">
      <w:pPr>
        <w:spacing w:line="200" w:lineRule="exact"/>
      </w:pPr>
    </w:p>
    <w:p w14:paraId="58E37C20" w14:textId="77777777" w:rsidR="001C5C10" w:rsidRDefault="001C5C10">
      <w:pPr>
        <w:spacing w:line="200" w:lineRule="exact"/>
      </w:pPr>
    </w:p>
    <w:p w14:paraId="2A1DB49D" w14:textId="77777777" w:rsidR="001C5C10" w:rsidRDefault="001C5C10">
      <w:pPr>
        <w:spacing w:line="200" w:lineRule="exact"/>
      </w:pPr>
    </w:p>
    <w:p w14:paraId="50A6AE78" w14:textId="77777777" w:rsidR="001C5C10" w:rsidRDefault="001C5C10">
      <w:pPr>
        <w:spacing w:line="200" w:lineRule="exact"/>
      </w:pPr>
    </w:p>
    <w:p w14:paraId="25801DB8" w14:textId="77777777" w:rsidR="001C5C10" w:rsidRDefault="001C5C10">
      <w:pPr>
        <w:spacing w:line="200" w:lineRule="exact"/>
      </w:pPr>
    </w:p>
    <w:p w14:paraId="3F00D371" w14:textId="77777777" w:rsidR="001C5C10" w:rsidRDefault="001C5C10">
      <w:pPr>
        <w:spacing w:line="200" w:lineRule="exact"/>
      </w:pPr>
    </w:p>
    <w:p w14:paraId="1DBC675A" w14:textId="77777777" w:rsidR="001C5C10" w:rsidRDefault="001C5C10">
      <w:pPr>
        <w:spacing w:line="200" w:lineRule="exact"/>
      </w:pPr>
    </w:p>
    <w:p w14:paraId="5FD59E3E" w14:textId="77777777" w:rsidR="001C5C10" w:rsidRDefault="001C5C10">
      <w:pPr>
        <w:spacing w:line="200" w:lineRule="exact"/>
      </w:pPr>
    </w:p>
    <w:p w14:paraId="2124935B" w14:textId="77777777" w:rsidR="001C5C10" w:rsidRDefault="001C5C10">
      <w:pPr>
        <w:spacing w:line="200" w:lineRule="exact"/>
      </w:pPr>
    </w:p>
    <w:p w14:paraId="1335D3F1" w14:textId="77777777" w:rsidR="001C5C10" w:rsidRDefault="001C5C10">
      <w:pPr>
        <w:spacing w:line="200" w:lineRule="exact"/>
      </w:pPr>
    </w:p>
    <w:p w14:paraId="13107BC7" w14:textId="77777777" w:rsidR="001C5C10" w:rsidRDefault="001C5C10">
      <w:pPr>
        <w:spacing w:line="200" w:lineRule="exact"/>
      </w:pPr>
    </w:p>
    <w:p w14:paraId="7A692FBF" w14:textId="77777777" w:rsidR="001C5C10" w:rsidRDefault="001C5C10">
      <w:pPr>
        <w:spacing w:line="200" w:lineRule="exact"/>
      </w:pPr>
    </w:p>
    <w:p w14:paraId="3059A3E8" w14:textId="77777777" w:rsidR="001C5C10" w:rsidRDefault="001C5C10">
      <w:pPr>
        <w:spacing w:line="200" w:lineRule="exact"/>
      </w:pPr>
    </w:p>
    <w:p w14:paraId="79F1B5F2" w14:textId="77777777" w:rsidR="001C5C10" w:rsidRDefault="001C5C10">
      <w:pPr>
        <w:spacing w:line="200" w:lineRule="exact"/>
      </w:pPr>
    </w:p>
    <w:p w14:paraId="48DE0DBC" w14:textId="77777777" w:rsidR="001C5C10" w:rsidRDefault="001C5C10">
      <w:pPr>
        <w:spacing w:line="200" w:lineRule="exact"/>
      </w:pPr>
    </w:p>
    <w:p w14:paraId="09C1B2DA" w14:textId="77777777" w:rsidR="001C5C10" w:rsidRDefault="001C5C10">
      <w:pPr>
        <w:spacing w:line="200" w:lineRule="exact"/>
      </w:pPr>
    </w:p>
    <w:p w14:paraId="66F70898" w14:textId="77777777" w:rsidR="001C5C10" w:rsidRDefault="001C5C10">
      <w:pPr>
        <w:spacing w:line="200" w:lineRule="exact"/>
      </w:pPr>
    </w:p>
    <w:p w14:paraId="2E11A049" w14:textId="77777777" w:rsidR="001C5C10" w:rsidRDefault="001C5C10">
      <w:pPr>
        <w:spacing w:line="200" w:lineRule="exact"/>
      </w:pPr>
    </w:p>
    <w:p w14:paraId="753EEE07" w14:textId="77777777" w:rsidR="001C5C10" w:rsidRDefault="001C5C10">
      <w:pPr>
        <w:spacing w:line="200" w:lineRule="exact"/>
      </w:pPr>
    </w:p>
    <w:p w14:paraId="0A3E76C3" w14:textId="77777777" w:rsidR="001C5C10" w:rsidRDefault="001C5C10">
      <w:pPr>
        <w:spacing w:line="200" w:lineRule="exact"/>
      </w:pPr>
    </w:p>
    <w:p w14:paraId="195EBFD4" w14:textId="77777777" w:rsidR="001C5C10" w:rsidRDefault="001C5C10">
      <w:pPr>
        <w:spacing w:line="200" w:lineRule="exact"/>
      </w:pPr>
    </w:p>
    <w:p w14:paraId="62F1E934" w14:textId="77777777" w:rsidR="001C5C10" w:rsidRDefault="001C5C10">
      <w:pPr>
        <w:spacing w:line="200" w:lineRule="exact"/>
      </w:pPr>
    </w:p>
    <w:p w14:paraId="758C4AC7" w14:textId="77777777" w:rsidR="001C5C10" w:rsidRDefault="001C5C10">
      <w:pPr>
        <w:spacing w:line="200" w:lineRule="exact"/>
      </w:pPr>
    </w:p>
    <w:p w14:paraId="221D9ACC" w14:textId="77777777" w:rsidR="001C5C10" w:rsidRDefault="001C5C10">
      <w:pPr>
        <w:spacing w:line="200" w:lineRule="exact"/>
      </w:pPr>
    </w:p>
    <w:p w14:paraId="64C84A2A" w14:textId="77777777" w:rsidR="001C5C10" w:rsidRDefault="001C5C10">
      <w:pPr>
        <w:spacing w:line="200" w:lineRule="exact"/>
      </w:pPr>
    </w:p>
    <w:p w14:paraId="72D22717" w14:textId="77777777" w:rsidR="001C5C10" w:rsidRDefault="001C5C10">
      <w:pPr>
        <w:spacing w:line="200" w:lineRule="exact"/>
      </w:pPr>
    </w:p>
    <w:p w14:paraId="03328489" w14:textId="77777777" w:rsidR="001C5C10" w:rsidRDefault="001C5C10">
      <w:pPr>
        <w:spacing w:line="200" w:lineRule="exact"/>
      </w:pPr>
    </w:p>
    <w:p w14:paraId="441333E4" w14:textId="77777777" w:rsidR="001C5C10" w:rsidRDefault="0026527B">
      <w:pPr>
        <w:ind w:left="2259" w:right="170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GR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UDI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URUS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A F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MU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KO</w:t>
      </w:r>
      <w:r>
        <w:rPr>
          <w:rFonts w:ascii="Calibri" w:eastAsia="Calibri" w:hAnsi="Calibri" w:cs="Calibri"/>
          <w:sz w:val="28"/>
          <w:szCs w:val="28"/>
        </w:rPr>
        <w:t>MPUT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 UNI</w:t>
      </w:r>
      <w:r>
        <w:rPr>
          <w:rFonts w:ascii="Calibri" w:eastAsia="Calibri" w:hAnsi="Calibri" w:cs="Calibri"/>
          <w:spacing w:val="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 BR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5"/>
          <w:sz w:val="28"/>
          <w:szCs w:val="28"/>
        </w:rPr>
        <w:t>J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YA</w:t>
      </w:r>
    </w:p>
    <w:p w14:paraId="2FBA8D8B" w14:textId="77777777" w:rsidR="001C5C10" w:rsidRDefault="0026527B">
      <w:pPr>
        <w:spacing w:line="340" w:lineRule="exact"/>
        <w:ind w:left="3997" w:right="3429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</w:p>
    <w:p w14:paraId="22D4E491" w14:textId="77777777" w:rsidR="001C5C10" w:rsidRDefault="0026527B">
      <w:pPr>
        <w:spacing w:before="7"/>
        <w:ind w:left="4233" w:right="3667"/>
        <w:jc w:val="center"/>
        <w:rPr>
          <w:rFonts w:ascii="Calibri" w:eastAsia="Calibri" w:hAnsi="Calibri" w:cs="Calibri"/>
          <w:sz w:val="28"/>
          <w:szCs w:val="28"/>
        </w:rPr>
        <w:sectPr w:rsidR="001C5C10">
          <w:pgSz w:w="11920" w:h="16840"/>
          <w:pgMar w:top="1560" w:right="16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  <w:sz w:val="28"/>
          <w:szCs w:val="28"/>
        </w:rPr>
        <w:t>20</w:t>
      </w:r>
      <w:r>
        <w:rPr>
          <w:rFonts w:ascii="Calibri" w:eastAsia="Calibri" w:hAnsi="Calibri" w:cs="Calibri"/>
          <w:spacing w:val="2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8</w:t>
      </w:r>
    </w:p>
    <w:p w14:paraId="5C5144B3" w14:textId="77777777" w:rsidR="001C5C10" w:rsidRDefault="0026527B">
      <w:pPr>
        <w:spacing w:line="200" w:lineRule="exact"/>
      </w:pPr>
      <w:r>
        <w:lastRenderedPageBreak/>
        <w:pict w14:anchorId="697E4D40">
          <v:shape id="_x0000_s3500" type="#_x0000_t75" style="position:absolute;margin-left:-.2pt;margin-top:.05pt;width:52.75pt;height:845.5pt;z-index:-13815;mso-position-horizontal-relative:page;mso-position-vertical-relative:page">
            <v:imagedata r:id="rId7" o:title=""/>
            <w10:wrap anchorx="page" anchory="page"/>
          </v:shape>
        </w:pict>
      </w:r>
    </w:p>
    <w:p w14:paraId="34C55F72" w14:textId="77777777" w:rsidR="001C5C10" w:rsidRDefault="001C5C10">
      <w:pPr>
        <w:spacing w:line="200" w:lineRule="exact"/>
      </w:pPr>
    </w:p>
    <w:p w14:paraId="12EB58C8" w14:textId="77777777" w:rsidR="001C5C10" w:rsidRDefault="001C5C10">
      <w:pPr>
        <w:spacing w:line="200" w:lineRule="exact"/>
      </w:pPr>
    </w:p>
    <w:p w14:paraId="69B9A541" w14:textId="77777777" w:rsidR="001C5C10" w:rsidRDefault="001C5C10">
      <w:pPr>
        <w:spacing w:line="200" w:lineRule="exact"/>
      </w:pPr>
    </w:p>
    <w:p w14:paraId="12059C16" w14:textId="77777777" w:rsidR="001C5C10" w:rsidRDefault="001C5C10">
      <w:pPr>
        <w:spacing w:line="200" w:lineRule="exact"/>
      </w:pPr>
    </w:p>
    <w:p w14:paraId="7C41B9ED" w14:textId="77777777" w:rsidR="001C5C10" w:rsidRDefault="001C5C10">
      <w:pPr>
        <w:spacing w:line="200" w:lineRule="exact"/>
      </w:pPr>
    </w:p>
    <w:p w14:paraId="0086B34F" w14:textId="77777777" w:rsidR="001C5C10" w:rsidRDefault="001C5C10">
      <w:pPr>
        <w:spacing w:line="200" w:lineRule="exact"/>
      </w:pPr>
    </w:p>
    <w:p w14:paraId="4A999B11" w14:textId="77777777" w:rsidR="001C5C10" w:rsidRDefault="001C5C10">
      <w:pPr>
        <w:spacing w:line="200" w:lineRule="exact"/>
      </w:pPr>
    </w:p>
    <w:p w14:paraId="01DEABF4" w14:textId="77777777" w:rsidR="001C5C10" w:rsidRDefault="001C5C10">
      <w:pPr>
        <w:spacing w:line="200" w:lineRule="exact"/>
      </w:pPr>
    </w:p>
    <w:p w14:paraId="5677673D" w14:textId="77777777" w:rsidR="001C5C10" w:rsidRDefault="001C5C10">
      <w:pPr>
        <w:spacing w:line="200" w:lineRule="exact"/>
      </w:pPr>
    </w:p>
    <w:p w14:paraId="3DC06076" w14:textId="77777777" w:rsidR="001C5C10" w:rsidRDefault="001C5C10">
      <w:pPr>
        <w:spacing w:line="200" w:lineRule="exact"/>
      </w:pPr>
    </w:p>
    <w:p w14:paraId="18415C6C" w14:textId="77777777" w:rsidR="001C5C10" w:rsidRDefault="001C5C10">
      <w:pPr>
        <w:spacing w:line="200" w:lineRule="exact"/>
      </w:pPr>
    </w:p>
    <w:p w14:paraId="1E834EA3" w14:textId="77777777" w:rsidR="001C5C10" w:rsidRDefault="001C5C10">
      <w:pPr>
        <w:spacing w:line="200" w:lineRule="exact"/>
      </w:pPr>
    </w:p>
    <w:p w14:paraId="2E6C8DEB" w14:textId="77777777" w:rsidR="001C5C10" w:rsidRDefault="001C5C10">
      <w:pPr>
        <w:spacing w:line="200" w:lineRule="exact"/>
      </w:pPr>
    </w:p>
    <w:p w14:paraId="158D4DE2" w14:textId="77777777" w:rsidR="001C5C10" w:rsidRDefault="001C5C10">
      <w:pPr>
        <w:spacing w:line="200" w:lineRule="exact"/>
      </w:pPr>
    </w:p>
    <w:p w14:paraId="68F1A4F3" w14:textId="77777777" w:rsidR="001C5C10" w:rsidRDefault="001C5C10">
      <w:pPr>
        <w:spacing w:line="200" w:lineRule="exact"/>
      </w:pPr>
    </w:p>
    <w:p w14:paraId="1951F3EB" w14:textId="77777777" w:rsidR="001C5C10" w:rsidRDefault="001C5C10">
      <w:pPr>
        <w:spacing w:line="200" w:lineRule="exact"/>
      </w:pPr>
    </w:p>
    <w:p w14:paraId="78073896" w14:textId="77777777" w:rsidR="001C5C10" w:rsidRDefault="001C5C10">
      <w:pPr>
        <w:spacing w:line="200" w:lineRule="exact"/>
      </w:pPr>
    </w:p>
    <w:p w14:paraId="4812D7DD" w14:textId="77777777" w:rsidR="001C5C10" w:rsidRDefault="001C5C10">
      <w:pPr>
        <w:spacing w:line="200" w:lineRule="exact"/>
      </w:pPr>
    </w:p>
    <w:p w14:paraId="15F01F6A" w14:textId="77777777" w:rsidR="001C5C10" w:rsidRDefault="001C5C10">
      <w:pPr>
        <w:spacing w:line="200" w:lineRule="exact"/>
      </w:pPr>
    </w:p>
    <w:p w14:paraId="37F1EF17" w14:textId="77777777" w:rsidR="001C5C10" w:rsidRDefault="001C5C10">
      <w:pPr>
        <w:spacing w:line="200" w:lineRule="exact"/>
      </w:pPr>
    </w:p>
    <w:p w14:paraId="576E0711" w14:textId="77777777" w:rsidR="001C5C10" w:rsidRDefault="001C5C10">
      <w:pPr>
        <w:spacing w:line="200" w:lineRule="exact"/>
      </w:pPr>
    </w:p>
    <w:p w14:paraId="3311FC7B" w14:textId="77777777" w:rsidR="001C5C10" w:rsidRDefault="001C5C10">
      <w:pPr>
        <w:spacing w:line="200" w:lineRule="exact"/>
      </w:pPr>
    </w:p>
    <w:p w14:paraId="540FC456" w14:textId="77777777" w:rsidR="001C5C10" w:rsidRDefault="001C5C10">
      <w:pPr>
        <w:spacing w:line="200" w:lineRule="exact"/>
      </w:pPr>
    </w:p>
    <w:p w14:paraId="7BEC0648" w14:textId="77777777" w:rsidR="001C5C10" w:rsidRDefault="001C5C10">
      <w:pPr>
        <w:spacing w:line="200" w:lineRule="exact"/>
      </w:pPr>
    </w:p>
    <w:p w14:paraId="28B9FFB4" w14:textId="77777777" w:rsidR="001C5C10" w:rsidRDefault="001C5C10">
      <w:pPr>
        <w:spacing w:line="200" w:lineRule="exact"/>
      </w:pPr>
    </w:p>
    <w:p w14:paraId="02936680" w14:textId="77777777" w:rsidR="001C5C10" w:rsidRDefault="001C5C10">
      <w:pPr>
        <w:spacing w:line="200" w:lineRule="exact"/>
      </w:pPr>
    </w:p>
    <w:p w14:paraId="6BCFE243" w14:textId="77777777" w:rsidR="001C5C10" w:rsidRDefault="001C5C10">
      <w:pPr>
        <w:spacing w:line="200" w:lineRule="exact"/>
      </w:pPr>
    </w:p>
    <w:p w14:paraId="2128132A" w14:textId="77777777" w:rsidR="001C5C10" w:rsidRDefault="001C5C10">
      <w:pPr>
        <w:spacing w:line="200" w:lineRule="exact"/>
      </w:pPr>
    </w:p>
    <w:p w14:paraId="1973EF2D" w14:textId="77777777" w:rsidR="001C5C10" w:rsidRDefault="001C5C10">
      <w:pPr>
        <w:spacing w:line="200" w:lineRule="exact"/>
      </w:pPr>
    </w:p>
    <w:p w14:paraId="0FAB5EAD" w14:textId="77777777" w:rsidR="001C5C10" w:rsidRDefault="001C5C10">
      <w:pPr>
        <w:spacing w:line="200" w:lineRule="exact"/>
      </w:pPr>
    </w:p>
    <w:p w14:paraId="3C5BD7B5" w14:textId="77777777" w:rsidR="001C5C10" w:rsidRDefault="001C5C10">
      <w:pPr>
        <w:spacing w:line="200" w:lineRule="exact"/>
      </w:pPr>
    </w:p>
    <w:p w14:paraId="2A6F11D2" w14:textId="77777777" w:rsidR="001C5C10" w:rsidRDefault="001C5C10">
      <w:pPr>
        <w:spacing w:line="200" w:lineRule="exact"/>
      </w:pPr>
    </w:p>
    <w:p w14:paraId="020B81AE" w14:textId="77777777" w:rsidR="001C5C10" w:rsidRDefault="001C5C10">
      <w:pPr>
        <w:spacing w:line="200" w:lineRule="exact"/>
      </w:pPr>
    </w:p>
    <w:p w14:paraId="0E7AA244" w14:textId="77777777" w:rsidR="001C5C10" w:rsidRDefault="001C5C10">
      <w:pPr>
        <w:spacing w:line="200" w:lineRule="exact"/>
      </w:pPr>
    </w:p>
    <w:p w14:paraId="11AFCB12" w14:textId="77777777" w:rsidR="001C5C10" w:rsidRDefault="001C5C10">
      <w:pPr>
        <w:spacing w:line="200" w:lineRule="exact"/>
      </w:pPr>
    </w:p>
    <w:p w14:paraId="200E3D25" w14:textId="77777777" w:rsidR="001C5C10" w:rsidRDefault="001C5C10">
      <w:pPr>
        <w:spacing w:line="200" w:lineRule="exact"/>
      </w:pPr>
    </w:p>
    <w:p w14:paraId="5D4C727B" w14:textId="77777777" w:rsidR="001C5C10" w:rsidRDefault="001C5C10">
      <w:pPr>
        <w:spacing w:line="200" w:lineRule="exact"/>
      </w:pPr>
    </w:p>
    <w:p w14:paraId="58D0C1CF" w14:textId="77777777" w:rsidR="001C5C10" w:rsidRDefault="001C5C10">
      <w:pPr>
        <w:spacing w:line="200" w:lineRule="exact"/>
      </w:pPr>
    </w:p>
    <w:p w14:paraId="5BA7F5F8" w14:textId="77777777" w:rsidR="001C5C10" w:rsidRDefault="001C5C10">
      <w:pPr>
        <w:spacing w:line="200" w:lineRule="exact"/>
      </w:pPr>
    </w:p>
    <w:p w14:paraId="559407C7" w14:textId="77777777" w:rsidR="001C5C10" w:rsidRDefault="001C5C10">
      <w:pPr>
        <w:spacing w:line="200" w:lineRule="exact"/>
      </w:pPr>
    </w:p>
    <w:p w14:paraId="2AFB5195" w14:textId="77777777" w:rsidR="001C5C10" w:rsidRDefault="001C5C10">
      <w:pPr>
        <w:spacing w:line="200" w:lineRule="exact"/>
      </w:pPr>
    </w:p>
    <w:p w14:paraId="06759760" w14:textId="77777777" w:rsidR="001C5C10" w:rsidRDefault="001C5C10">
      <w:pPr>
        <w:spacing w:line="200" w:lineRule="exact"/>
      </w:pPr>
    </w:p>
    <w:p w14:paraId="683CF3F9" w14:textId="77777777" w:rsidR="001C5C10" w:rsidRDefault="001C5C10">
      <w:pPr>
        <w:spacing w:line="200" w:lineRule="exact"/>
      </w:pPr>
    </w:p>
    <w:p w14:paraId="056876D8" w14:textId="77777777" w:rsidR="001C5C10" w:rsidRDefault="001C5C10">
      <w:pPr>
        <w:spacing w:line="200" w:lineRule="exact"/>
      </w:pPr>
    </w:p>
    <w:p w14:paraId="13A3F8B7" w14:textId="77777777" w:rsidR="001C5C10" w:rsidRDefault="001C5C10">
      <w:pPr>
        <w:spacing w:line="200" w:lineRule="exact"/>
      </w:pPr>
    </w:p>
    <w:p w14:paraId="14893975" w14:textId="77777777" w:rsidR="001C5C10" w:rsidRDefault="001C5C10">
      <w:pPr>
        <w:spacing w:line="200" w:lineRule="exact"/>
      </w:pPr>
    </w:p>
    <w:p w14:paraId="6F6E0116" w14:textId="77777777" w:rsidR="001C5C10" w:rsidRDefault="001C5C10">
      <w:pPr>
        <w:spacing w:line="200" w:lineRule="exact"/>
      </w:pPr>
    </w:p>
    <w:p w14:paraId="6A2CA30C" w14:textId="77777777" w:rsidR="001C5C10" w:rsidRDefault="001C5C10">
      <w:pPr>
        <w:spacing w:line="200" w:lineRule="exact"/>
      </w:pPr>
    </w:p>
    <w:p w14:paraId="4D77FF84" w14:textId="77777777" w:rsidR="001C5C10" w:rsidRDefault="001C5C10">
      <w:pPr>
        <w:spacing w:line="200" w:lineRule="exact"/>
      </w:pPr>
    </w:p>
    <w:p w14:paraId="0F9243F9" w14:textId="77777777" w:rsidR="001C5C10" w:rsidRDefault="001C5C10">
      <w:pPr>
        <w:spacing w:line="200" w:lineRule="exact"/>
      </w:pPr>
    </w:p>
    <w:p w14:paraId="794652D6" w14:textId="77777777" w:rsidR="001C5C10" w:rsidRDefault="001C5C10">
      <w:pPr>
        <w:spacing w:line="200" w:lineRule="exact"/>
      </w:pPr>
    </w:p>
    <w:p w14:paraId="19E4E277" w14:textId="77777777" w:rsidR="001C5C10" w:rsidRDefault="001C5C10">
      <w:pPr>
        <w:spacing w:line="200" w:lineRule="exact"/>
      </w:pPr>
    </w:p>
    <w:p w14:paraId="7CD0B97B" w14:textId="77777777" w:rsidR="001C5C10" w:rsidRDefault="001C5C10">
      <w:pPr>
        <w:spacing w:line="200" w:lineRule="exact"/>
      </w:pPr>
    </w:p>
    <w:p w14:paraId="6E68A41C" w14:textId="77777777" w:rsidR="001C5C10" w:rsidRDefault="001C5C10">
      <w:pPr>
        <w:spacing w:line="200" w:lineRule="exact"/>
      </w:pPr>
    </w:p>
    <w:p w14:paraId="3F6CACE6" w14:textId="77777777" w:rsidR="001C5C10" w:rsidRDefault="001C5C10">
      <w:pPr>
        <w:spacing w:line="200" w:lineRule="exact"/>
      </w:pPr>
    </w:p>
    <w:p w14:paraId="4731CE98" w14:textId="77777777" w:rsidR="001C5C10" w:rsidRDefault="001C5C10">
      <w:pPr>
        <w:spacing w:line="200" w:lineRule="exact"/>
      </w:pPr>
    </w:p>
    <w:p w14:paraId="5CCF6B4B" w14:textId="77777777" w:rsidR="001C5C10" w:rsidRDefault="001C5C10">
      <w:pPr>
        <w:spacing w:line="200" w:lineRule="exact"/>
      </w:pPr>
    </w:p>
    <w:p w14:paraId="1C54006D" w14:textId="77777777" w:rsidR="001C5C10" w:rsidRDefault="001C5C10">
      <w:pPr>
        <w:spacing w:line="200" w:lineRule="exact"/>
      </w:pPr>
    </w:p>
    <w:p w14:paraId="5DA129D1" w14:textId="77777777" w:rsidR="001C5C10" w:rsidRDefault="001C5C10">
      <w:pPr>
        <w:spacing w:line="200" w:lineRule="exact"/>
      </w:pPr>
    </w:p>
    <w:p w14:paraId="0ACE1710" w14:textId="77777777" w:rsidR="001C5C10" w:rsidRDefault="001C5C10">
      <w:pPr>
        <w:spacing w:line="200" w:lineRule="exact"/>
      </w:pPr>
    </w:p>
    <w:p w14:paraId="1F577604" w14:textId="77777777" w:rsidR="001C5C10" w:rsidRDefault="001C5C10">
      <w:pPr>
        <w:spacing w:line="200" w:lineRule="exact"/>
      </w:pPr>
    </w:p>
    <w:p w14:paraId="79572994" w14:textId="77777777" w:rsidR="001C5C10" w:rsidRDefault="001C5C10">
      <w:pPr>
        <w:spacing w:line="200" w:lineRule="exact"/>
      </w:pPr>
    </w:p>
    <w:p w14:paraId="1FE30077" w14:textId="77777777" w:rsidR="001C5C10" w:rsidRDefault="001C5C10">
      <w:pPr>
        <w:spacing w:line="200" w:lineRule="exact"/>
      </w:pPr>
    </w:p>
    <w:p w14:paraId="629585B5" w14:textId="77777777" w:rsidR="001C5C10" w:rsidRDefault="001C5C10">
      <w:pPr>
        <w:spacing w:line="200" w:lineRule="exact"/>
      </w:pPr>
    </w:p>
    <w:p w14:paraId="1D375E9A" w14:textId="77777777" w:rsidR="001C5C10" w:rsidRDefault="001C5C10">
      <w:pPr>
        <w:spacing w:line="200" w:lineRule="exact"/>
      </w:pPr>
    </w:p>
    <w:p w14:paraId="7034F85C" w14:textId="77777777" w:rsidR="001C5C10" w:rsidRDefault="001C5C10">
      <w:pPr>
        <w:spacing w:line="200" w:lineRule="exact"/>
      </w:pPr>
    </w:p>
    <w:p w14:paraId="3B28C706" w14:textId="77777777" w:rsidR="001C5C10" w:rsidRDefault="001C5C10">
      <w:pPr>
        <w:spacing w:line="200" w:lineRule="exact"/>
      </w:pPr>
    </w:p>
    <w:p w14:paraId="266816B6" w14:textId="77777777" w:rsidR="001C5C10" w:rsidRDefault="001C5C10">
      <w:pPr>
        <w:spacing w:line="200" w:lineRule="exact"/>
      </w:pPr>
    </w:p>
    <w:p w14:paraId="023BFC51" w14:textId="77777777" w:rsidR="001C5C10" w:rsidRDefault="001C5C10">
      <w:pPr>
        <w:spacing w:before="5" w:line="260" w:lineRule="exact"/>
        <w:rPr>
          <w:sz w:val="26"/>
          <w:szCs w:val="26"/>
        </w:rPr>
      </w:pPr>
    </w:p>
    <w:p w14:paraId="524B6BBE" w14:textId="77777777" w:rsidR="001C5C10" w:rsidRDefault="0026527B">
      <w:pPr>
        <w:spacing w:before="16"/>
        <w:ind w:left="4475" w:right="3915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80" w:bottom="280" w:left="1680" w:header="720" w:footer="720" w:gutter="0"/>
          <w:cols w:space="720"/>
        </w:sectPr>
      </w:pPr>
      <w:r>
        <w:pict w14:anchorId="2D668EE1">
          <v:group id="_x0000_s3497" style="position:absolute;left:0;text-align:left;margin-left:113.4pt;margin-top:99.25pt;width:396.85pt;height:576.15pt;z-index:-13816;mso-position-horizontal-relative:page;mso-position-vertical-relative:page" coordorigin="2268,1985" coordsize="7937,11523">
            <v:shape id="_x0000_s3499" type="#_x0000_t75" style="position:absolute;left:2268;top:1985;width:7937;height:11523">
              <v:imagedata r:id="rId10" o:title=""/>
            </v:shape>
            <v:shape id="_x0000_s3498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2"/>
        </w:rPr>
        <w:t>ii</w:t>
      </w:r>
    </w:p>
    <w:p w14:paraId="32713A55" w14:textId="77777777" w:rsidR="001C5C10" w:rsidRDefault="0026527B">
      <w:pPr>
        <w:spacing w:line="200" w:lineRule="exact"/>
      </w:pPr>
      <w:r>
        <w:lastRenderedPageBreak/>
        <w:pict w14:anchorId="52842687">
          <v:shape id="_x0000_s3496" type="#_x0000_t75" style="position:absolute;margin-left:-.2pt;margin-top:.05pt;width:52.75pt;height:845.5pt;z-index:-13813;mso-position-horizontal-relative:page;mso-position-vertical-relative:page">
            <v:imagedata r:id="rId7" o:title=""/>
            <w10:wrap anchorx="page" anchory="page"/>
          </v:shape>
        </w:pict>
      </w:r>
    </w:p>
    <w:p w14:paraId="3CD7A559" w14:textId="77777777" w:rsidR="001C5C10" w:rsidRDefault="001C5C10">
      <w:pPr>
        <w:spacing w:line="200" w:lineRule="exact"/>
      </w:pPr>
    </w:p>
    <w:p w14:paraId="37EF1256" w14:textId="77777777" w:rsidR="001C5C10" w:rsidRDefault="001C5C10">
      <w:pPr>
        <w:spacing w:line="200" w:lineRule="exact"/>
      </w:pPr>
    </w:p>
    <w:p w14:paraId="699F4043" w14:textId="77777777" w:rsidR="001C5C10" w:rsidRDefault="001C5C10">
      <w:pPr>
        <w:spacing w:line="200" w:lineRule="exact"/>
      </w:pPr>
    </w:p>
    <w:p w14:paraId="1D712E12" w14:textId="77777777" w:rsidR="001C5C10" w:rsidRDefault="001C5C10">
      <w:pPr>
        <w:spacing w:line="200" w:lineRule="exact"/>
      </w:pPr>
    </w:p>
    <w:p w14:paraId="1A013950" w14:textId="77777777" w:rsidR="001C5C10" w:rsidRDefault="001C5C10">
      <w:pPr>
        <w:spacing w:line="200" w:lineRule="exact"/>
      </w:pPr>
    </w:p>
    <w:p w14:paraId="3C00848F" w14:textId="77777777" w:rsidR="001C5C10" w:rsidRDefault="001C5C10">
      <w:pPr>
        <w:spacing w:line="200" w:lineRule="exact"/>
      </w:pPr>
    </w:p>
    <w:p w14:paraId="7AEA3B43" w14:textId="77777777" w:rsidR="001C5C10" w:rsidRDefault="001C5C10">
      <w:pPr>
        <w:spacing w:line="200" w:lineRule="exact"/>
      </w:pPr>
    </w:p>
    <w:p w14:paraId="06F066F7" w14:textId="77777777" w:rsidR="001C5C10" w:rsidRDefault="001C5C10">
      <w:pPr>
        <w:spacing w:line="200" w:lineRule="exact"/>
      </w:pPr>
    </w:p>
    <w:p w14:paraId="4FAABB51" w14:textId="77777777" w:rsidR="001C5C10" w:rsidRDefault="001C5C10">
      <w:pPr>
        <w:spacing w:line="200" w:lineRule="exact"/>
      </w:pPr>
    </w:p>
    <w:p w14:paraId="63E0E4FF" w14:textId="77777777" w:rsidR="001C5C10" w:rsidRDefault="001C5C10">
      <w:pPr>
        <w:spacing w:line="200" w:lineRule="exact"/>
      </w:pPr>
    </w:p>
    <w:p w14:paraId="45BDEAEB" w14:textId="77777777" w:rsidR="001C5C10" w:rsidRDefault="001C5C10">
      <w:pPr>
        <w:spacing w:line="200" w:lineRule="exact"/>
      </w:pPr>
    </w:p>
    <w:p w14:paraId="21EA22DF" w14:textId="77777777" w:rsidR="001C5C10" w:rsidRDefault="001C5C10">
      <w:pPr>
        <w:spacing w:line="200" w:lineRule="exact"/>
      </w:pPr>
    </w:p>
    <w:p w14:paraId="2E489543" w14:textId="77777777" w:rsidR="001C5C10" w:rsidRDefault="001C5C10">
      <w:pPr>
        <w:spacing w:line="200" w:lineRule="exact"/>
      </w:pPr>
    </w:p>
    <w:p w14:paraId="3192F36C" w14:textId="77777777" w:rsidR="001C5C10" w:rsidRDefault="001C5C10">
      <w:pPr>
        <w:spacing w:line="200" w:lineRule="exact"/>
      </w:pPr>
    </w:p>
    <w:p w14:paraId="6D914608" w14:textId="77777777" w:rsidR="001C5C10" w:rsidRDefault="001C5C10">
      <w:pPr>
        <w:spacing w:line="200" w:lineRule="exact"/>
      </w:pPr>
    </w:p>
    <w:p w14:paraId="79388BE7" w14:textId="77777777" w:rsidR="001C5C10" w:rsidRDefault="001C5C10">
      <w:pPr>
        <w:spacing w:line="200" w:lineRule="exact"/>
      </w:pPr>
    </w:p>
    <w:p w14:paraId="095C0572" w14:textId="77777777" w:rsidR="001C5C10" w:rsidRDefault="001C5C10">
      <w:pPr>
        <w:spacing w:line="200" w:lineRule="exact"/>
      </w:pPr>
    </w:p>
    <w:p w14:paraId="2A49A8E1" w14:textId="77777777" w:rsidR="001C5C10" w:rsidRDefault="001C5C10">
      <w:pPr>
        <w:spacing w:line="200" w:lineRule="exact"/>
      </w:pPr>
    </w:p>
    <w:p w14:paraId="66E077A2" w14:textId="77777777" w:rsidR="001C5C10" w:rsidRDefault="001C5C10">
      <w:pPr>
        <w:spacing w:line="200" w:lineRule="exact"/>
      </w:pPr>
    </w:p>
    <w:p w14:paraId="4C5A6F06" w14:textId="77777777" w:rsidR="001C5C10" w:rsidRDefault="001C5C10">
      <w:pPr>
        <w:spacing w:line="200" w:lineRule="exact"/>
      </w:pPr>
    </w:p>
    <w:p w14:paraId="4462059B" w14:textId="77777777" w:rsidR="001C5C10" w:rsidRDefault="001C5C10">
      <w:pPr>
        <w:spacing w:line="200" w:lineRule="exact"/>
      </w:pPr>
    </w:p>
    <w:p w14:paraId="7F7DEFA2" w14:textId="77777777" w:rsidR="001C5C10" w:rsidRDefault="001C5C10">
      <w:pPr>
        <w:spacing w:line="200" w:lineRule="exact"/>
      </w:pPr>
    </w:p>
    <w:p w14:paraId="1D5F2260" w14:textId="77777777" w:rsidR="001C5C10" w:rsidRDefault="001C5C10">
      <w:pPr>
        <w:spacing w:line="200" w:lineRule="exact"/>
      </w:pPr>
    </w:p>
    <w:p w14:paraId="65B66E8D" w14:textId="77777777" w:rsidR="001C5C10" w:rsidRDefault="001C5C10">
      <w:pPr>
        <w:spacing w:line="200" w:lineRule="exact"/>
      </w:pPr>
    </w:p>
    <w:p w14:paraId="22BC0179" w14:textId="77777777" w:rsidR="001C5C10" w:rsidRDefault="001C5C10">
      <w:pPr>
        <w:spacing w:line="200" w:lineRule="exact"/>
      </w:pPr>
    </w:p>
    <w:p w14:paraId="2191482A" w14:textId="77777777" w:rsidR="001C5C10" w:rsidRDefault="001C5C10">
      <w:pPr>
        <w:spacing w:line="200" w:lineRule="exact"/>
      </w:pPr>
    </w:p>
    <w:p w14:paraId="5D8A387D" w14:textId="77777777" w:rsidR="001C5C10" w:rsidRDefault="001C5C10">
      <w:pPr>
        <w:spacing w:line="200" w:lineRule="exact"/>
      </w:pPr>
    </w:p>
    <w:p w14:paraId="1AA60D52" w14:textId="77777777" w:rsidR="001C5C10" w:rsidRDefault="001C5C10">
      <w:pPr>
        <w:spacing w:line="200" w:lineRule="exact"/>
      </w:pPr>
    </w:p>
    <w:p w14:paraId="6F59CA91" w14:textId="77777777" w:rsidR="001C5C10" w:rsidRDefault="001C5C10">
      <w:pPr>
        <w:spacing w:line="200" w:lineRule="exact"/>
      </w:pPr>
    </w:p>
    <w:p w14:paraId="62BD1D53" w14:textId="77777777" w:rsidR="001C5C10" w:rsidRDefault="001C5C10">
      <w:pPr>
        <w:spacing w:line="200" w:lineRule="exact"/>
      </w:pPr>
    </w:p>
    <w:p w14:paraId="0C1AF4B6" w14:textId="77777777" w:rsidR="001C5C10" w:rsidRDefault="001C5C10">
      <w:pPr>
        <w:spacing w:line="200" w:lineRule="exact"/>
      </w:pPr>
    </w:p>
    <w:p w14:paraId="012AB1C1" w14:textId="77777777" w:rsidR="001C5C10" w:rsidRDefault="001C5C10">
      <w:pPr>
        <w:spacing w:line="200" w:lineRule="exact"/>
      </w:pPr>
    </w:p>
    <w:p w14:paraId="5DF1DF1A" w14:textId="77777777" w:rsidR="001C5C10" w:rsidRDefault="001C5C10">
      <w:pPr>
        <w:spacing w:line="200" w:lineRule="exact"/>
      </w:pPr>
    </w:p>
    <w:p w14:paraId="2308C5CF" w14:textId="77777777" w:rsidR="001C5C10" w:rsidRDefault="001C5C10">
      <w:pPr>
        <w:spacing w:line="200" w:lineRule="exact"/>
      </w:pPr>
    </w:p>
    <w:p w14:paraId="22996194" w14:textId="77777777" w:rsidR="001C5C10" w:rsidRDefault="001C5C10">
      <w:pPr>
        <w:spacing w:line="200" w:lineRule="exact"/>
      </w:pPr>
    </w:p>
    <w:p w14:paraId="71413A43" w14:textId="77777777" w:rsidR="001C5C10" w:rsidRDefault="001C5C10">
      <w:pPr>
        <w:spacing w:line="200" w:lineRule="exact"/>
      </w:pPr>
    </w:p>
    <w:p w14:paraId="6E6511D3" w14:textId="77777777" w:rsidR="001C5C10" w:rsidRDefault="001C5C10">
      <w:pPr>
        <w:spacing w:line="200" w:lineRule="exact"/>
      </w:pPr>
    </w:p>
    <w:p w14:paraId="3669C4AA" w14:textId="77777777" w:rsidR="001C5C10" w:rsidRDefault="001C5C10">
      <w:pPr>
        <w:spacing w:line="200" w:lineRule="exact"/>
      </w:pPr>
    </w:p>
    <w:p w14:paraId="12AA6EB9" w14:textId="77777777" w:rsidR="001C5C10" w:rsidRDefault="001C5C10">
      <w:pPr>
        <w:spacing w:line="200" w:lineRule="exact"/>
      </w:pPr>
    </w:p>
    <w:p w14:paraId="2F667531" w14:textId="77777777" w:rsidR="001C5C10" w:rsidRDefault="001C5C10">
      <w:pPr>
        <w:spacing w:line="200" w:lineRule="exact"/>
      </w:pPr>
    </w:p>
    <w:p w14:paraId="08AAA54E" w14:textId="77777777" w:rsidR="001C5C10" w:rsidRDefault="001C5C10">
      <w:pPr>
        <w:spacing w:line="200" w:lineRule="exact"/>
      </w:pPr>
    </w:p>
    <w:p w14:paraId="15946646" w14:textId="77777777" w:rsidR="001C5C10" w:rsidRDefault="001C5C10">
      <w:pPr>
        <w:spacing w:line="200" w:lineRule="exact"/>
      </w:pPr>
    </w:p>
    <w:p w14:paraId="79244319" w14:textId="77777777" w:rsidR="001C5C10" w:rsidRDefault="001C5C10">
      <w:pPr>
        <w:spacing w:line="200" w:lineRule="exact"/>
      </w:pPr>
    </w:p>
    <w:p w14:paraId="7F2F14B5" w14:textId="77777777" w:rsidR="001C5C10" w:rsidRDefault="001C5C10">
      <w:pPr>
        <w:spacing w:line="200" w:lineRule="exact"/>
      </w:pPr>
    </w:p>
    <w:p w14:paraId="4C3A630F" w14:textId="77777777" w:rsidR="001C5C10" w:rsidRDefault="001C5C10">
      <w:pPr>
        <w:spacing w:line="200" w:lineRule="exact"/>
      </w:pPr>
    </w:p>
    <w:p w14:paraId="76F7014D" w14:textId="77777777" w:rsidR="001C5C10" w:rsidRDefault="001C5C10">
      <w:pPr>
        <w:spacing w:line="200" w:lineRule="exact"/>
      </w:pPr>
    </w:p>
    <w:p w14:paraId="7CF9D26B" w14:textId="77777777" w:rsidR="001C5C10" w:rsidRDefault="001C5C10">
      <w:pPr>
        <w:spacing w:line="200" w:lineRule="exact"/>
      </w:pPr>
    </w:p>
    <w:p w14:paraId="170A3EFF" w14:textId="77777777" w:rsidR="001C5C10" w:rsidRDefault="001C5C10">
      <w:pPr>
        <w:spacing w:line="200" w:lineRule="exact"/>
      </w:pPr>
    </w:p>
    <w:p w14:paraId="7F1F744E" w14:textId="77777777" w:rsidR="001C5C10" w:rsidRDefault="001C5C10">
      <w:pPr>
        <w:spacing w:line="200" w:lineRule="exact"/>
      </w:pPr>
    </w:p>
    <w:p w14:paraId="74BDD2F6" w14:textId="77777777" w:rsidR="001C5C10" w:rsidRDefault="001C5C10">
      <w:pPr>
        <w:spacing w:line="200" w:lineRule="exact"/>
      </w:pPr>
    </w:p>
    <w:p w14:paraId="315326AC" w14:textId="77777777" w:rsidR="001C5C10" w:rsidRDefault="001C5C10">
      <w:pPr>
        <w:spacing w:line="200" w:lineRule="exact"/>
      </w:pPr>
    </w:p>
    <w:p w14:paraId="5DFF5F56" w14:textId="77777777" w:rsidR="001C5C10" w:rsidRDefault="001C5C10">
      <w:pPr>
        <w:spacing w:line="200" w:lineRule="exact"/>
      </w:pPr>
    </w:p>
    <w:p w14:paraId="28F951B1" w14:textId="77777777" w:rsidR="001C5C10" w:rsidRDefault="001C5C10">
      <w:pPr>
        <w:spacing w:line="200" w:lineRule="exact"/>
      </w:pPr>
    </w:p>
    <w:p w14:paraId="7FBFB8E8" w14:textId="77777777" w:rsidR="001C5C10" w:rsidRDefault="001C5C10">
      <w:pPr>
        <w:spacing w:line="200" w:lineRule="exact"/>
      </w:pPr>
    </w:p>
    <w:p w14:paraId="792592AA" w14:textId="77777777" w:rsidR="001C5C10" w:rsidRDefault="001C5C10">
      <w:pPr>
        <w:spacing w:line="200" w:lineRule="exact"/>
      </w:pPr>
    </w:p>
    <w:p w14:paraId="317883A9" w14:textId="77777777" w:rsidR="001C5C10" w:rsidRDefault="001C5C10">
      <w:pPr>
        <w:spacing w:line="200" w:lineRule="exact"/>
      </w:pPr>
    </w:p>
    <w:p w14:paraId="775FC6A1" w14:textId="77777777" w:rsidR="001C5C10" w:rsidRDefault="001C5C10">
      <w:pPr>
        <w:spacing w:line="200" w:lineRule="exact"/>
      </w:pPr>
    </w:p>
    <w:p w14:paraId="3053FF55" w14:textId="77777777" w:rsidR="001C5C10" w:rsidRDefault="001C5C10">
      <w:pPr>
        <w:spacing w:line="200" w:lineRule="exact"/>
      </w:pPr>
    </w:p>
    <w:p w14:paraId="217728A3" w14:textId="77777777" w:rsidR="001C5C10" w:rsidRDefault="001C5C10">
      <w:pPr>
        <w:spacing w:line="200" w:lineRule="exact"/>
      </w:pPr>
    </w:p>
    <w:p w14:paraId="735EB700" w14:textId="77777777" w:rsidR="001C5C10" w:rsidRDefault="001C5C10">
      <w:pPr>
        <w:spacing w:line="200" w:lineRule="exact"/>
      </w:pPr>
    </w:p>
    <w:p w14:paraId="139F6746" w14:textId="77777777" w:rsidR="001C5C10" w:rsidRDefault="001C5C10">
      <w:pPr>
        <w:spacing w:line="200" w:lineRule="exact"/>
      </w:pPr>
    </w:p>
    <w:p w14:paraId="6549AE09" w14:textId="77777777" w:rsidR="001C5C10" w:rsidRDefault="001C5C10">
      <w:pPr>
        <w:spacing w:line="200" w:lineRule="exact"/>
      </w:pPr>
    </w:p>
    <w:p w14:paraId="56A685A8" w14:textId="77777777" w:rsidR="001C5C10" w:rsidRDefault="001C5C10">
      <w:pPr>
        <w:spacing w:line="200" w:lineRule="exact"/>
      </w:pPr>
    </w:p>
    <w:p w14:paraId="4D625792" w14:textId="77777777" w:rsidR="001C5C10" w:rsidRDefault="001C5C10">
      <w:pPr>
        <w:spacing w:line="200" w:lineRule="exact"/>
      </w:pPr>
    </w:p>
    <w:p w14:paraId="50C65833" w14:textId="77777777" w:rsidR="001C5C10" w:rsidRDefault="001C5C10">
      <w:pPr>
        <w:spacing w:line="200" w:lineRule="exact"/>
      </w:pPr>
    </w:p>
    <w:p w14:paraId="64328666" w14:textId="77777777" w:rsidR="001C5C10" w:rsidRDefault="001C5C10">
      <w:pPr>
        <w:spacing w:line="200" w:lineRule="exact"/>
      </w:pPr>
    </w:p>
    <w:p w14:paraId="015AEA26" w14:textId="77777777" w:rsidR="001C5C10" w:rsidRDefault="001C5C10">
      <w:pPr>
        <w:spacing w:line="200" w:lineRule="exact"/>
      </w:pPr>
    </w:p>
    <w:p w14:paraId="17D56749" w14:textId="77777777" w:rsidR="001C5C10" w:rsidRDefault="001C5C10">
      <w:pPr>
        <w:spacing w:line="200" w:lineRule="exact"/>
      </w:pPr>
    </w:p>
    <w:p w14:paraId="70E806D4" w14:textId="77777777" w:rsidR="001C5C10" w:rsidRDefault="001C5C10">
      <w:pPr>
        <w:spacing w:before="5" w:line="260" w:lineRule="exact"/>
        <w:rPr>
          <w:sz w:val="26"/>
          <w:szCs w:val="26"/>
        </w:rPr>
      </w:pPr>
    </w:p>
    <w:p w14:paraId="105AD7E9" w14:textId="77777777" w:rsidR="001C5C10" w:rsidRDefault="0026527B">
      <w:pPr>
        <w:spacing w:before="16"/>
        <w:ind w:left="4455" w:right="3891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80" w:bottom="280" w:left="1680" w:header="720" w:footer="720" w:gutter="0"/>
          <w:cols w:space="720"/>
        </w:sectPr>
      </w:pPr>
      <w:r>
        <w:pict w14:anchorId="32C6EC40">
          <v:group id="_x0000_s3493" style="position:absolute;left:0;text-align:left;margin-left:113.4pt;margin-top:99.25pt;width:396.85pt;height:577.95pt;z-index:-13814;mso-position-horizontal-relative:page;mso-position-vertical-relative:page" coordorigin="2268,1985" coordsize="7937,11559">
            <v:shape id="_x0000_s3495" type="#_x0000_t75" style="position:absolute;left:2268;top:1985;width:7937;height:11559">
              <v:imagedata r:id="rId11" o:title=""/>
            </v:shape>
            <v:shape id="_x0000_s3494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2"/>
        </w:rPr>
        <w:t>iii</w:t>
      </w:r>
    </w:p>
    <w:p w14:paraId="0819BC45" w14:textId="77777777" w:rsidR="001C5C10" w:rsidRDefault="0026527B">
      <w:pPr>
        <w:spacing w:line="200" w:lineRule="exact"/>
      </w:pPr>
      <w:r>
        <w:lastRenderedPageBreak/>
        <w:pict w14:anchorId="1462199C">
          <v:shape id="_x0000_s3492" type="#_x0000_t75" style="position:absolute;margin-left:-.2pt;margin-top:.05pt;width:52.75pt;height:845.5pt;z-index:-13810;mso-position-horizontal-relative:page;mso-position-vertical-relative:page">
            <v:imagedata r:id="rId7" o:title=""/>
            <w10:wrap anchorx="page" anchory="page"/>
          </v:shape>
        </w:pict>
      </w:r>
    </w:p>
    <w:p w14:paraId="5E586680" w14:textId="77777777" w:rsidR="001C5C10" w:rsidRDefault="001C5C10">
      <w:pPr>
        <w:spacing w:before="17" w:line="200" w:lineRule="exact"/>
      </w:pPr>
    </w:p>
    <w:p w14:paraId="006128A0" w14:textId="77777777" w:rsidR="001C5C10" w:rsidRDefault="0026527B">
      <w:pPr>
        <w:spacing w:line="380" w:lineRule="exact"/>
        <w:ind w:left="332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1"/>
          <w:sz w:val="32"/>
          <w:szCs w:val="32"/>
        </w:rPr>
        <w:t>K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G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</w:t>
      </w:r>
    </w:p>
    <w:p w14:paraId="2A6039B9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48933F81" w14:textId="77777777" w:rsidR="001C5C10" w:rsidRDefault="001C5C10">
      <w:pPr>
        <w:spacing w:line="200" w:lineRule="exact"/>
      </w:pPr>
    </w:p>
    <w:p w14:paraId="53F82329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“Pre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Pem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(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)” 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169B9E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00EB7BB" w14:textId="77777777" w:rsidR="001C5C10" w:rsidRDefault="0026527B">
      <w:pPr>
        <w:ind w:left="588" w:right="82" w:firstLine="721"/>
        <w:rPr>
          <w:rFonts w:ascii="Calibri" w:eastAsia="Calibri" w:hAnsi="Calibri" w:cs="Calibri"/>
          <w:sz w:val="24"/>
          <w:szCs w:val="24"/>
        </w:rPr>
      </w:pPr>
      <w:r>
        <w:pict w14:anchorId="127D3EA8">
          <v:shape id="_x0000_s3491" type="#_x0000_t202" style="position:absolute;left:0;text-align:left;margin-left:158.7pt;margin-top:69.05pt;width:300.85pt;height:291.2pt;z-index:-13812;mso-position-horizontal-relative:page" filled="f" stroked="f">
            <v:textbox inset="0,0,0,0">
              <w:txbxContent>
                <w:p w14:paraId="74C9BDCF" w14:textId="77777777" w:rsidR="001C5C10" w:rsidRDefault="0026527B">
                  <w:pPr>
                    <w:spacing w:before="84"/>
                    <w:ind w:left="23" w:right="-2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zi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q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m,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.C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W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en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 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7A83A961" w14:textId="77777777" w:rsidR="001C5C10" w:rsidRDefault="0026527B">
                  <w:pPr>
                    <w:spacing w:line="280" w:lineRule="exact"/>
                    <w:ind w:left="2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yu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c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ro</w:t>
                  </w:r>
                </w:p>
                <w:p w14:paraId="2805DFC2" w14:textId="77777777" w:rsidR="001C5C10" w:rsidRDefault="0026527B">
                  <w:pPr>
                    <w:spacing w:line="280" w:lineRule="exact"/>
                    <w:ind w:left="2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tik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465D026" w14:textId="77777777" w:rsidR="001C5C10" w:rsidRDefault="0026527B">
                  <w:pPr>
                    <w:spacing w:before="3"/>
                    <w:ind w:left="23" w:right="-4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to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ru</w:t>
                  </w:r>
                </w:p>
                <w:p w14:paraId="50EEFDE5" w14:textId="77777777" w:rsidR="001C5C10" w:rsidRDefault="0026527B">
                  <w:pPr>
                    <w:spacing w:line="280" w:lineRule="exact"/>
                    <w:ind w:left="2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7B8F2DF4" w14:textId="77777777" w:rsidR="001C5C10" w:rsidRDefault="0026527B">
                  <w:pPr>
                    <w:ind w:left="23" w:right="6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en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tas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Ilmu 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 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en</w:t>
                  </w:r>
                </w:p>
                <w:p w14:paraId="3EE2DBD5" w14:textId="77777777" w:rsidR="001C5C10" w:rsidRDefault="0026527B">
                  <w:pPr>
                    <w:spacing w:before="3"/>
                    <w:ind w:left="2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20184D54" w14:textId="77777777" w:rsidR="001C5C10" w:rsidRDefault="0026527B">
                  <w:pPr>
                    <w:ind w:left="23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to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tas 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t,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er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ema</w:t>
                  </w:r>
                </w:p>
                <w:p w14:paraId="5F5B45E9" w14:textId="77777777" w:rsidR="001C5C10" w:rsidRDefault="0026527B">
                  <w:pPr>
                    <w:spacing w:before="3"/>
                    <w:ind w:left="2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4B95F6E7" w14:textId="77777777" w:rsidR="001C5C10" w:rsidRDefault="0026527B">
                  <w:pPr>
                    <w:ind w:left="23" w:right="50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to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rtika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z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 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tas 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</w:p>
              </w:txbxContent>
            </v:textbox>
            <w10:wrap anchorx="page"/>
          </v:shape>
        </w:pict>
      </w:r>
      <w:r>
        <w:pict w14:anchorId="69D9635C">
          <v:shape id="_x0000_s3490" type="#_x0000_t75" style="position:absolute;left:0;text-align:left;margin-left:158.7pt;margin-top:69.05pt;width:293.2pt;height:291.2pt;z-index:-13811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yar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mu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ter,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tika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ak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ya:</w:t>
      </w:r>
    </w:p>
    <w:p w14:paraId="4FAB3382" w14:textId="77777777" w:rsidR="001C5C10" w:rsidRDefault="0026527B">
      <w:pPr>
        <w:tabs>
          <w:tab w:val="left" w:pos="7440"/>
        </w:tabs>
        <w:ind w:left="7296" w:right="117" w:hanging="616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yo,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Si</w:t>
      </w:r>
      <w:r>
        <w:rPr>
          <w:rFonts w:ascii="Calibri" w:eastAsia="Calibri" w:hAnsi="Calibri" w:cs="Calibri"/>
          <w:sz w:val="24"/>
          <w:szCs w:val="24"/>
        </w:rPr>
        <w:t>., 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5E3F35E" w14:textId="77777777" w:rsidR="001C5C10" w:rsidRDefault="0026527B">
      <w:pPr>
        <w:spacing w:before="3"/>
        <w:ind w:right="128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44FC4F44" w14:textId="77777777" w:rsidR="001C5C10" w:rsidRDefault="001C5C10">
      <w:pPr>
        <w:spacing w:before="11" w:line="280" w:lineRule="exact"/>
        <w:rPr>
          <w:sz w:val="28"/>
          <w:szCs w:val="28"/>
        </w:rPr>
      </w:pPr>
    </w:p>
    <w:p w14:paraId="1E79AFC2" w14:textId="77777777" w:rsidR="001C5C10" w:rsidRDefault="0026527B">
      <w:pPr>
        <w:ind w:right="122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3D5866F7" w14:textId="77777777" w:rsidR="001C5C10" w:rsidRDefault="001C5C10">
      <w:pPr>
        <w:spacing w:before="15" w:line="280" w:lineRule="exact"/>
        <w:rPr>
          <w:sz w:val="28"/>
          <w:szCs w:val="28"/>
        </w:rPr>
      </w:pPr>
    </w:p>
    <w:p w14:paraId="0372E222" w14:textId="77777777" w:rsidR="001C5C10" w:rsidRDefault="0026527B">
      <w:pPr>
        <w:ind w:right="128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z w:val="24"/>
          <w:szCs w:val="24"/>
        </w:rPr>
        <w:t>k</w:t>
      </w:r>
    </w:p>
    <w:p w14:paraId="6959E201" w14:textId="77777777" w:rsidR="001C5C10" w:rsidRDefault="001C5C10">
      <w:pPr>
        <w:spacing w:before="11" w:line="280" w:lineRule="exact"/>
        <w:rPr>
          <w:sz w:val="28"/>
          <w:szCs w:val="28"/>
        </w:rPr>
      </w:pPr>
    </w:p>
    <w:p w14:paraId="38402E49" w14:textId="77777777" w:rsidR="001C5C10" w:rsidRDefault="0026527B">
      <w:pPr>
        <w:tabs>
          <w:tab w:val="left" w:pos="7340"/>
        </w:tabs>
        <w:spacing w:line="280" w:lineRule="exact"/>
        <w:ind w:left="7352" w:right="127" w:hanging="6219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13C6BE8" w14:textId="77777777" w:rsidR="001C5C10" w:rsidRDefault="001C5C10">
      <w:pPr>
        <w:spacing w:before="16" w:line="280" w:lineRule="exact"/>
        <w:rPr>
          <w:sz w:val="28"/>
          <w:szCs w:val="28"/>
        </w:rPr>
      </w:pPr>
    </w:p>
    <w:p w14:paraId="56045E66" w14:textId="77777777" w:rsidR="001C5C10" w:rsidRDefault="0026527B">
      <w:pPr>
        <w:tabs>
          <w:tab w:val="left" w:pos="7300"/>
        </w:tabs>
        <w:spacing w:line="280" w:lineRule="exact"/>
        <w:ind w:left="7365" w:right="116" w:hanging="6232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00A654F6" w14:textId="77777777" w:rsidR="001C5C10" w:rsidRDefault="0026527B">
      <w:pPr>
        <w:spacing w:line="280" w:lineRule="exact"/>
        <w:ind w:left="7465" w:right="122" w:hanging="128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emi</w:t>
      </w:r>
    </w:p>
    <w:p w14:paraId="0816160C" w14:textId="77777777" w:rsidR="001C5C10" w:rsidRDefault="001C5C10">
      <w:pPr>
        <w:spacing w:before="17" w:line="280" w:lineRule="exact"/>
        <w:rPr>
          <w:sz w:val="28"/>
          <w:szCs w:val="28"/>
        </w:rPr>
      </w:pPr>
    </w:p>
    <w:p w14:paraId="52587212" w14:textId="77777777" w:rsidR="001C5C10" w:rsidRDefault="0026527B">
      <w:pPr>
        <w:tabs>
          <w:tab w:val="left" w:pos="7340"/>
        </w:tabs>
        <w:spacing w:line="280" w:lineRule="exact"/>
        <w:ind w:left="7405" w:right="77" w:hanging="622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 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ya.</w:t>
      </w:r>
    </w:p>
    <w:p w14:paraId="261D0C39" w14:textId="77777777" w:rsidR="001C5C10" w:rsidRDefault="0026527B">
      <w:pPr>
        <w:spacing w:before="4"/>
        <w:ind w:right="12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436AA340" w14:textId="77777777" w:rsidR="001C5C10" w:rsidRDefault="0026527B">
      <w:pPr>
        <w:spacing w:line="280" w:lineRule="exact"/>
        <w:ind w:left="151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D059F18" w14:textId="77777777" w:rsidR="001C5C10" w:rsidRDefault="0026527B">
      <w:pPr>
        <w:spacing w:line="280" w:lineRule="exact"/>
        <w:ind w:right="126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Squad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-5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ek</w:t>
      </w:r>
    </w:p>
    <w:p w14:paraId="0BB55B8D" w14:textId="77777777" w:rsidR="001C5C10" w:rsidRDefault="0026527B">
      <w:pPr>
        <w:spacing w:line="280" w:lineRule="exact"/>
        <w:ind w:left="151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785DF34" w14:textId="77777777" w:rsidR="001C5C10" w:rsidRDefault="0026527B">
      <w:pPr>
        <w:spacing w:before="2" w:line="280" w:lineRule="exact"/>
        <w:ind w:left="1517" w:right="78" w:hanging="3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1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i.</w:t>
      </w:r>
    </w:p>
    <w:p w14:paraId="75D0A375" w14:textId="77777777" w:rsidR="001C5C10" w:rsidRDefault="0026527B">
      <w:pPr>
        <w:ind w:left="1517" w:right="74" w:hanging="3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tif 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wa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tika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) 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rtem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et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PH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du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01BA9FA" w14:textId="77777777" w:rsidR="001C5C10" w:rsidRDefault="0026527B">
      <w:pPr>
        <w:spacing w:line="280" w:lineRule="exact"/>
        <w:ind w:right="119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Ik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wa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yar)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2054BA02" w14:textId="77777777" w:rsidR="001C5C10" w:rsidRDefault="0026527B">
      <w:pPr>
        <w:spacing w:line="280" w:lineRule="exact"/>
        <w:ind w:left="151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6D709E90" w14:textId="77777777" w:rsidR="001C5C10" w:rsidRDefault="001C5C10">
      <w:pPr>
        <w:spacing w:line="200" w:lineRule="exact"/>
      </w:pPr>
    </w:p>
    <w:p w14:paraId="147FF13A" w14:textId="77777777" w:rsidR="001C5C10" w:rsidRDefault="001C5C10">
      <w:pPr>
        <w:spacing w:line="200" w:lineRule="exact"/>
      </w:pPr>
    </w:p>
    <w:p w14:paraId="0B55FBBD" w14:textId="77777777" w:rsidR="001C5C10" w:rsidRDefault="001C5C10">
      <w:pPr>
        <w:spacing w:line="200" w:lineRule="exact"/>
      </w:pPr>
    </w:p>
    <w:p w14:paraId="7CA747F1" w14:textId="77777777" w:rsidR="001C5C10" w:rsidRDefault="001C5C10">
      <w:pPr>
        <w:spacing w:line="200" w:lineRule="exact"/>
      </w:pPr>
    </w:p>
    <w:p w14:paraId="387FD0ED" w14:textId="77777777" w:rsidR="001C5C10" w:rsidRDefault="001C5C10">
      <w:pPr>
        <w:spacing w:before="10" w:line="260" w:lineRule="exact"/>
        <w:rPr>
          <w:sz w:val="26"/>
          <w:szCs w:val="26"/>
        </w:rPr>
      </w:pPr>
    </w:p>
    <w:p w14:paraId="1A7EEEFD" w14:textId="77777777" w:rsidR="001C5C10" w:rsidRDefault="0026527B">
      <w:pPr>
        <w:spacing w:before="16"/>
        <w:ind w:left="4455" w:right="3991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</w:rPr>
        <w:t>iv</w:t>
      </w:r>
    </w:p>
    <w:p w14:paraId="12A3200D" w14:textId="77777777" w:rsidR="001C5C10" w:rsidRDefault="0026527B">
      <w:pPr>
        <w:spacing w:before="7" w:line="180" w:lineRule="exact"/>
        <w:rPr>
          <w:sz w:val="19"/>
          <w:szCs w:val="19"/>
        </w:rPr>
      </w:pPr>
      <w:r>
        <w:lastRenderedPageBreak/>
        <w:pict w14:anchorId="53C5A054">
          <v:shape id="_x0000_s3489" type="#_x0000_t75" style="position:absolute;margin-left:-.2pt;margin-top:.05pt;width:52.75pt;height:845.5pt;z-index:-13807;mso-position-horizontal-relative:page;mso-position-vertical-relative:page">
            <v:imagedata r:id="rId7" o:title=""/>
            <w10:wrap anchorx="page" anchory="page"/>
          </v:shape>
        </w:pict>
      </w:r>
    </w:p>
    <w:p w14:paraId="171158C9" w14:textId="77777777" w:rsidR="001C5C10" w:rsidRDefault="001C5C10">
      <w:pPr>
        <w:spacing w:line="200" w:lineRule="exact"/>
      </w:pPr>
    </w:p>
    <w:p w14:paraId="0F87C421" w14:textId="77777777" w:rsidR="001C5C10" w:rsidRDefault="0026527B">
      <w:pPr>
        <w:spacing w:before="7"/>
        <w:ind w:left="1517" w:right="72" w:hanging="3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’la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iz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etya</w:t>
      </w:r>
      <w:r>
        <w:rPr>
          <w:rFonts w:ascii="Calibri" w:eastAsia="Calibri" w:hAnsi="Calibri" w:cs="Calibri"/>
          <w:spacing w:val="1"/>
          <w:sz w:val="24"/>
          <w:szCs w:val="24"/>
        </w:rPr>
        <w:t>wa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7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zi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lla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Ek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 tem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tas </w:t>
      </w:r>
      <w:r>
        <w:rPr>
          <w:rFonts w:ascii="Calibri" w:eastAsia="Calibri" w:hAnsi="Calibri" w:cs="Calibri"/>
          <w:spacing w:val="2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67BE6CD" w14:textId="77777777" w:rsidR="001C5C10" w:rsidRDefault="0026527B">
      <w:pPr>
        <w:spacing w:line="280" w:lineRule="exact"/>
        <w:ind w:left="117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vit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tika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</w:p>
    <w:p w14:paraId="3A5224E2" w14:textId="77777777" w:rsidR="001C5C10" w:rsidRDefault="0026527B">
      <w:pPr>
        <w:spacing w:before="2" w:line="280" w:lineRule="exact"/>
        <w:ind w:left="1517" w:right="7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yak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tika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C5DC6D8" w14:textId="77777777" w:rsidR="001C5C10" w:rsidRDefault="0026527B">
      <w:pPr>
        <w:ind w:left="588" w:right="69" w:firstLine="721"/>
        <w:jc w:val="both"/>
        <w:rPr>
          <w:rFonts w:ascii="Calibri" w:eastAsia="Calibri" w:hAnsi="Calibri" w:cs="Calibri"/>
          <w:sz w:val="24"/>
          <w:szCs w:val="24"/>
        </w:rPr>
      </w:pPr>
      <w:r>
        <w:pict w14:anchorId="5FA4A389">
          <v:shape id="_x0000_s3488" type="#_x0000_t202" style="position:absolute;left:0;text-align:left;margin-left:154.65pt;margin-top:39.45pt;width:297.65pt;height:291.2pt;z-index:-13809;mso-position-horizontal-relative:page" filled="f" stroked="f">
            <v:textbox inset="0,0,0,0">
              <w:txbxContent>
                <w:p w14:paraId="1F463279" w14:textId="77777777" w:rsidR="001C5C10" w:rsidRDefault="0026527B">
                  <w:pPr>
                    <w:spacing w:before="9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ya.</w:t>
                  </w:r>
                </w:p>
                <w:p w14:paraId="630B0174" w14:textId="77777777" w:rsidR="001C5C10" w:rsidRDefault="001C5C10">
                  <w:pPr>
                    <w:spacing w:before="5" w:line="120" w:lineRule="exact"/>
                    <w:rPr>
                      <w:sz w:val="13"/>
                      <w:szCs w:val="13"/>
                    </w:rPr>
                  </w:pPr>
                </w:p>
                <w:p w14:paraId="3843B381" w14:textId="77777777" w:rsidR="001C5C10" w:rsidRDefault="001C5C10">
                  <w:pPr>
                    <w:spacing w:line="200" w:lineRule="exact"/>
                  </w:pPr>
                </w:p>
                <w:p w14:paraId="184A3914" w14:textId="77777777" w:rsidR="001C5C10" w:rsidRDefault="001C5C10">
                  <w:pPr>
                    <w:spacing w:line="200" w:lineRule="exact"/>
                  </w:pPr>
                </w:p>
                <w:p w14:paraId="727C663D" w14:textId="77777777" w:rsidR="001C5C10" w:rsidRDefault="0026527B">
                  <w:pPr>
                    <w:ind w:left="371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5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ei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</w:p>
                <w:p w14:paraId="296B3849" w14:textId="77777777" w:rsidR="001C5C10" w:rsidRDefault="001C5C10">
                  <w:pPr>
                    <w:spacing w:before="9" w:line="140" w:lineRule="exact"/>
                    <w:rPr>
                      <w:sz w:val="15"/>
                      <w:szCs w:val="15"/>
                    </w:rPr>
                  </w:pPr>
                </w:p>
                <w:p w14:paraId="115B0165" w14:textId="77777777" w:rsidR="001C5C10" w:rsidRDefault="001C5C10">
                  <w:pPr>
                    <w:spacing w:line="200" w:lineRule="exact"/>
                  </w:pPr>
                </w:p>
                <w:p w14:paraId="6B512DFF" w14:textId="77777777" w:rsidR="001C5C10" w:rsidRDefault="001C5C10">
                  <w:pPr>
                    <w:spacing w:line="200" w:lineRule="exact"/>
                  </w:pPr>
                </w:p>
                <w:p w14:paraId="245E7338" w14:textId="77777777" w:rsidR="001C5C10" w:rsidRDefault="001C5C10">
                  <w:pPr>
                    <w:spacing w:line="200" w:lineRule="exact"/>
                  </w:pPr>
                </w:p>
                <w:p w14:paraId="5676EE41" w14:textId="77777777" w:rsidR="001C5C10" w:rsidRDefault="001C5C10">
                  <w:pPr>
                    <w:spacing w:line="200" w:lineRule="exact"/>
                  </w:pPr>
                </w:p>
                <w:p w14:paraId="2B9F1552" w14:textId="77777777" w:rsidR="001C5C10" w:rsidRDefault="001C5C10">
                  <w:pPr>
                    <w:spacing w:line="200" w:lineRule="exact"/>
                  </w:pPr>
                </w:p>
                <w:p w14:paraId="1101BF3D" w14:textId="77777777" w:rsidR="001C5C10" w:rsidRDefault="001C5C10">
                  <w:pPr>
                    <w:spacing w:line="200" w:lineRule="exact"/>
                  </w:pPr>
                </w:p>
                <w:p w14:paraId="0B122F7A" w14:textId="77777777" w:rsidR="001C5C10" w:rsidRDefault="0026527B">
                  <w:pPr>
                    <w:ind w:left="371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tro</w:t>
                  </w:r>
                </w:p>
                <w:p w14:paraId="53B40428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C104C25" w14:textId="77777777" w:rsidR="001C5C10" w:rsidRDefault="0026527B">
                  <w:pPr>
                    <w:ind w:left="3713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hyperlink r:id="rId12"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>11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@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g</w:t>
                    </w:r>
                  </w:hyperlink>
                </w:p>
              </w:txbxContent>
            </v:textbox>
            <w10:wrap anchorx="page"/>
          </v:shape>
        </w:pict>
      </w:r>
      <w:r>
        <w:pict w14:anchorId="4A22A39F">
          <v:shape id="_x0000_s3487" type="#_x0000_t75" style="position:absolute;left:0;text-align:left;margin-left:158.7pt;margin-top:39.45pt;width:293.2pt;height:291.2pt;z-index:-13808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 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us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yak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tik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9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k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</w:p>
    <w:p w14:paraId="34A23705" w14:textId="77777777" w:rsidR="001C5C10" w:rsidRDefault="001C5C10">
      <w:pPr>
        <w:spacing w:before="9" w:line="180" w:lineRule="exact"/>
        <w:rPr>
          <w:sz w:val="19"/>
          <w:szCs w:val="19"/>
        </w:rPr>
      </w:pPr>
    </w:p>
    <w:p w14:paraId="4E2579AE" w14:textId="77777777" w:rsidR="001C5C10" w:rsidRDefault="001C5C10">
      <w:pPr>
        <w:spacing w:line="200" w:lineRule="exact"/>
      </w:pPr>
    </w:p>
    <w:p w14:paraId="0EB9F144" w14:textId="77777777" w:rsidR="001C5C10" w:rsidRDefault="001C5C10">
      <w:pPr>
        <w:spacing w:line="200" w:lineRule="exact"/>
      </w:pPr>
    </w:p>
    <w:p w14:paraId="0E696425" w14:textId="77777777" w:rsidR="001C5C10" w:rsidRDefault="001C5C10">
      <w:pPr>
        <w:spacing w:line="200" w:lineRule="exact"/>
      </w:pPr>
    </w:p>
    <w:p w14:paraId="7C3399E2" w14:textId="77777777" w:rsidR="001C5C10" w:rsidRDefault="001C5C10">
      <w:pPr>
        <w:spacing w:line="200" w:lineRule="exact"/>
      </w:pPr>
    </w:p>
    <w:p w14:paraId="62A36704" w14:textId="77777777" w:rsidR="001C5C10" w:rsidRDefault="001C5C10">
      <w:pPr>
        <w:spacing w:line="200" w:lineRule="exact"/>
      </w:pPr>
    </w:p>
    <w:p w14:paraId="31B3DE4B" w14:textId="77777777" w:rsidR="001C5C10" w:rsidRDefault="001C5C10">
      <w:pPr>
        <w:spacing w:line="200" w:lineRule="exact"/>
      </w:pPr>
    </w:p>
    <w:p w14:paraId="5C63B4EB" w14:textId="77777777" w:rsidR="001C5C10" w:rsidRDefault="001C5C10">
      <w:pPr>
        <w:spacing w:line="200" w:lineRule="exact"/>
      </w:pPr>
    </w:p>
    <w:p w14:paraId="782074C2" w14:textId="77777777" w:rsidR="001C5C10" w:rsidRDefault="001C5C10">
      <w:pPr>
        <w:spacing w:line="200" w:lineRule="exact"/>
      </w:pPr>
    </w:p>
    <w:p w14:paraId="102C2B11" w14:textId="77777777" w:rsidR="001C5C10" w:rsidRDefault="001C5C10">
      <w:pPr>
        <w:spacing w:line="200" w:lineRule="exact"/>
      </w:pPr>
    </w:p>
    <w:p w14:paraId="097CF6EF" w14:textId="77777777" w:rsidR="001C5C10" w:rsidRDefault="001C5C10">
      <w:pPr>
        <w:spacing w:line="200" w:lineRule="exact"/>
      </w:pPr>
    </w:p>
    <w:p w14:paraId="1A19D471" w14:textId="77777777" w:rsidR="001C5C10" w:rsidRDefault="001C5C10">
      <w:pPr>
        <w:spacing w:line="200" w:lineRule="exact"/>
      </w:pPr>
    </w:p>
    <w:p w14:paraId="6BF7AD91" w14:textId="77777777" w:rsidR="001C5C10" w:rsidRDefault="001C5C10">
      <w:pPr>
        <w:spacing w:line="200" w:lineRule="exact"/>
      </w:pPr>
    </w:p>
    <w:p w14:paraId="17CA8E90" w14:textId="77777777" w:rsidR="001C5C10" w:rsidRDefault="0026527B">
      <w:pPr>
        <w:ind w:right="38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ail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50CBD997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3767674C" w14:textId="77777777" w:rsidR="001C5C10" w:rsidRDefault="001C5C10">
      <w:pPr>
        <w:spacing w:line="200" w:lineRule="exact"/>
      </w:pPr>
    </w:p>
    <w:p w14:paraId="14F2A89A" w14:textId="77777777" w:rsidR="001C5C10" w:rsidRDefault="001C5C10">
      <w:pPr>
        <w:spacing w:line="200" w:lineRule="exact"/>
      </w:pPr>
    </w:p>
    <w:p w14:paraId="3C3AD531" w14:textId="77777777" w:rsidR="001C5C10" w:rsidRDefault="001C5C10">
      <w:pPr>
        <w:spacing w:line="200" w:lineRule="exact"/>
      </w:pPr>
    </w:p>
    <w:p w14:paraId="381189F3" w14:textId="77777777" w:rsidR="001C5C10" w:rsidRDefault="001C5C10">
      <w:pPr>
        <w:spacing w:line="200" w:lineRule="exact"/>
      </w:pPr>
    </w:p>
    <w:p w14:paraId="13E5FE41" w14:textId="77777777" w:rsidR="001C5C10" w:rsidRDefault="001C5C10">
      <w:pPr>
        <w:spacing w:line="200" w:lineRule="exact"/>
      </w:pPr>
    </w:p>
    <w:p w14:paraId="7957C852" w14:textId="77777777" w:rsidR="001C5C10" w:rsidRDefault="001C5C10">
      <w:pPr>
        <w:spacing w:line="200" w:lineRule="exact"/>
      </w:pPr>
    </w:p>
    <w:p w14:paraId="37ACE148" w14:textId="77777777" w:rsidR="001C5C10" w:rsidRDefault="001C5C10">
      <w:pPr>
        <w:spacing w:line="200" w:lineRule="exact"/>
      </w:pPr>
    </w:p>
    <w:p w14:paraId="7E4B6BC8" w14:textId="77777777" w:rsidR="001C5C10" w:rsidRDefault="001C5C10">
      <w:pPr>
        <w:spacing w:line="200" w:lineRule="exact"/>
      </w:pPr>
    </w:p>
    <w:p w14:paraId="2E72D5B0" w14:textId="77777777" w:rsidR="001C5C10" w:rsidRDefault="001C5C10">
      <w:pPr>
        <w:spacing w:line="200" w:lineRule="exact"/>
      </w:pPr>
    </w:p>
    <w:p w14:paraId="067C887F" w14:textId="77777777" w:rsidR="001C5C10" w:rsidRDefault="001C5C10">
      <w:pPr>
        <w:spacing w:line="200" w:lineRule="exact"/>
      </w:pPr>
    </w:p>
    <w:p w14:paraId="728D3584" w14:textId="77777777" w:rsidR="001C5C10" w:rsidRDefault="001C5C10">
      <w:pPr>
        <w:spacing w:line="200" w:lineRule="exact"/>
      </w:pPr>
    </w:p>
    <w:p w14:paraId="2E4B10CD" w14:textId="77777777" w:rsidR="001C5C10" w:rsidRDefault="001C5C10">
      <w:pPr>
        <w:spacing w:line="200" w:lineRule="exact"/>
      </w:pPr>
    </w:p>
    <w:p w14:paraId="10D04817" w14:textId="77777777" w:rsidR="001C5C10" w:rsidRDefault="001C5C10">
      <w:pPr>
        <w:spacing w:line="200" w:lineRule="exact"/>
      </w:pPr>
    </w:p>
    <w:p w14:paraId="216A5600" w14:textId="77777777" w:rsidR="001C5C10" w:rsidRDefault="001C5C10">
      <w:pPr>
        <w:spacing w:line="200" w:lineRule="exact"/>
      </w:pPr>
    </w:p>
    <w:p w14:paraId="077207F5" w14:textId="77777777" w:rsidR="001C5C10" w:rsidRDefault="001C5C10">
      <w:pPr>
        <w:spacing w:line="200" w:lineRule="exact"/>
      </w:pPr>
    </w:p>
    <w:p w14:paraId="3CA80032" w14:textId="77777777" w:rsidR="001C5C10" w:rsidRDefault="001C5C10">
      <w:pPr>
        <w:spacing w:line="200" w:lineRule="exact"/>
      </w:pPr>
    </w:p>
    <w:p w14:paraId="141C4EDD" w14:textId="77777777" w:rsidR="001C5C10" w:rsidRDefault="001C5C10">
      <w:pPr>
        <w:spacing w:line="200" w:lineRule="exact"/>
      </w:pPr>
    </w:p>
    <w:p w14:paraId="1D0A3FD1" w14:textId="77777777" w:rsidR="001C5C10" w:rsidRDefault="001C5C10">
      <w:pPr>
        <w:spacing w:line="200" w:lineRule="exact"/>
      </w:pPr>
    </w:p>
    <w:p w14:paraId="2D3EEC00" w14:textId="77777777" w:rsidR="001C5C10" w:rsidRDefault="001C5C10">
      <w:pPr>
        <w:spacing w:line="200" w:lineRule="exact"/>
      </w:pPr>
    </w:p>
    <w:p w14:paraId="61F082E1" w14:textId="77777777" w:rsidR="001C5C10" w:rsidRDefault="001C5C10">
      <w:pPr>
        <w:spacing w:line="200" w:lineRule="exact"/>
      </w:pPr>
    </w:p>
    <w:p w14:paraId="62D9EB7F" w14:textId="77777777" w:rsidR="001C5C10" w:rsidRDefault="001C5C10">
      <w:pPr>
        <w:spacing w:line="200" w:lineRule="exact"/>
      </w:pPr>
    </w:p>
    <w:p w14:paraId="5D2C4758" w14:textId="77777777" w:rsidR="001C5C10" w:rsidRDefault="001C5C10">
      <w:pPr>
        <w:spacing w:line="200" w:lineRule="exact"/>
      </w:pPr>
    </w:p>
    <w:p w14:paraId="06B9DD81" w14:textId="77777777" w:rsidR="001C5C10" w:rsidRDefault="001C5C10">
      <w:pPr>
        <w:spacing w:line="200" w:lineRule="exact"/>
      </w:pPr>
    </w:p>
    <w:p w14:paraId="23734BDF" w14:textId="77777777" w:rsidR="001C5C10" w:rsidRDefault="001C5C10">
      <w:pPr>
        <w:spacing w:line="200" w:lineRule="exact"/>
      </w:pPr>
    </w:p>
    <w:p w14:paraId="193271B9" w14:textId="77777777" w:rsidR="001C5C10" w:rsidRDefault="001C5C10">
      <w:pPr>
        <w:spacing w:line="200" w:lineRule="exact"/>
      </w:pPr>
    </w:p>
    <w:p w14:paraId="3F41732A" w14:textId="77777777" w:rsidR="001C5C10" w:rsidRDefault="001C5C10">
      <w:pPr>
        <w:spacing w:line="200" w:lineRule="exact"/>
      </w:pPr>
    </w:p>
    <w:p w14:paraId="4CEBEB7F" w14:textId="77777777" w:rsidR="001C5C10" w:rsidRDefault="001C5C10">
      <w:pPr>
        <w:spacing w:line="200" w:lineRule="exact"/>
      </w:pPr>
    </w:p>
    <w:p w14:paraId="11B64DCB" w14:textId="77777777" w:rsidR="001C5C10" w:rsidRDefault="001C5C10">
      <w:pPr>
        <w:spacing w:line="200" w:lineRule="exact"/>
      </w:pPr>
    </w:p>
    <w:p w14:paraId="19D31261" w14:textId="77777777" w:rsidR="001C5C10" w:rsidRDefault="001C5C10">
      <w:pPr>
        <w:spacing w:line="200" w:lineRule="exact"/>
      </w:pPr>
    </w:p>
    <w:p w14:paraId="5174DE77" w14:textId="77777777" w:rsidR="001C5C10" w:rsidRDefault="001C5C10">
      <w:pPr>
        <w:spacing w:line="200" w:lineRule="exact"/>
      </w:pPr>
    </w:p>
    <w:p w14:paraId="0B876329" w14:textId="77777777" w:rsidR="001C5C10" w:rsidRDefault="001C5C10">
      <w:pPr>
        <w:spacing w:line="200" w:lineRule="exact"/>
      </w:pPr>
    </w:p>
    <w:p w14:paraId="63F3CCE5" w14:textId="77777777" w:rsidR="001C5C10" w:rsidRDefault="001C5C10">
      <w:pPr>
        <w:spacing w:line="200" w:lineRule="exact"/>
      </w:pPr>
    </w:p>
    <w:p w14:paraId="1B086574" w14:textId="77777777" w:rsidR="001C5C10" w:rsidRDefault="001C5C10">
      <w:pPr>
        <w:spacing w:line="200" w:lineRule="exact"/>
      </w:pPr>
    </w:p>
    <w:p w14:paraId="2C28DB13" w14:textId="77777777" w:rsidR="001C5C10" w:rsidRDefault="001C5C10">
      <w:pPr>
        <w:spacing w:line="200" w:lineRule="exact"/>
      </w:pPr>
    </w:p>
    <w:p w14:paraId="366929C4" w14:textId="77777777" w:rsidR="001C5C10" w:rsidRDefault="0026527B">
      <w:pPr>
        <w:spacing w:before="16"/>
        <w:ind w:left="4475" w:right="4013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</w:rPr>
        <w:t>v</w:t>
      </w:r>
    </w:p>
    <w:p w14:paraId="7B741114" w14:textId="77777777" w:rsidR="001C5C10" w:rsidRDefault="0026527B">
      <w:pPr>
        <w:spacing w:line="200" w:lineRule="exact"/>
      </w:pPr>
      <w:r>
        <w:lastRenderedPageBreak/>
        <w:pict w14:anchorId="2DEBF756">
          <v:shape id="_x0000_s3486" type="#_x0000_t75" style="position:absolute;margin-left:-.2pt;margin-top:.05pt;width:52.75pt;height:845.5pt;z-index:-13804;mso-position-horizontal-relative:page;mso-position-vertical-relative:page">
            <v:imagedata r:id="rId7" o:title=""/>
            <w10:wrap anchorx="page" anchory="page"/>
          </v:shape>
        </w:pict>
      </w:r>
    </w:p>
    <w:p w14:paraId="2EC0140B" w14:textId="77777777" w:rsidR="001C5C10" w:rsidRDefault="001C5C10">
      <w:pPr>
        <w:spacing w:before="17" w:line="200" w:lineRule="exact"/>
      </w:pPr>
    </w:p>
    <w:p w14:paraId="19CDB381" w14:textId="77777777" w:rsidR="001C5C10" w:rsidRDefault="0026527B">
      <w:pPr>
        <w:spacing w:line="380" w:lineRule="exact"/>
        <w:ind w:left="3898" w:right="3432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ST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K</w:t>
      </w:r>
    </w:p>
    <w:p w14:paraId="036C169C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64AC21BB" w14:textId="77777777" w:rsidR="001C5C10" w:rsidRDefault="001C5C10">
      <w:pPr>
        <w:spacing w:line="200" w:lineRule="exact"/>
      </w:pPr>
    </w:p>
    <w:p w14:paraId="3A96F294" w14:textId="77777777" w:rsidR="001C5C10" w:rsidRDefault="0026527B">
      <w:pPr>
        <w:ind w:left="588" w:right="72"/>
        <w:jc w:val="both"/>
        <w:rPr>
          <w:rFonts w:ascii="Calibri" w:eastAsia="Calibri" w:hAnsi="Calibri" w:cs="Calibri"/>
          <w:sz w:val="24"/>
          <w:szCs w:val="24"/>
        </w:rPr>
      </w:pPr>
      <w:r>
        <w:pict w14:anchorId="507C5949">
          <v:shape id="_x0000_s3485" type="#_x0000_t202" style="position:absolute;left:0;text-align:left;margin-left:150pt;margin-top:133.65pt;width:313.4pt;height:291.2pt;z-index:-13806;mso-position-horizontal-relative:page" filled="f" stroked="f">
            <v:textbox inset="0,0,0,0">
              <w:txbxContent>
                <w:p w14:paraId="121068CB" w14:textId="77777777" w:rsidR="001C5C10" w:rsidRDefault="0026527B">
                  <w:pPr>
                    <w:spacing w:line="240" w:lineRule="exact"/>
                    <w:ind w:left="141" w:right="178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5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1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position w:val="1"/>
                      <w:sz w:val="24"/>
                      <w:szCs w:val="24"/>
                    </w:rPr>
                    <w:t xml:space="preserve"> (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e</w:t>
                  </w:r>
                </w:p>
                <w:p w14:paraId="1A9100DA" w14:textId="77777777" w:rsidR="001C5C10" w:rsidRDefault="0026527B">
                  <w:pPr>
                    <w:spacing w:line="280" w:lineRule="exact"/>
                    <w:ind w:left="80" w:right="-36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thi</w:t>
                  </w:r>
                </w:p>
                <w:p w14:paraId="47DA5B26" w14:textId="77777777" w:rsidR="001C5C10" w:rsidRDefault="0026527B">
                  <w:pPr>
                    <w:spacing w:before="2" w:line="280" w:lineRule="exact"/>
                    <w:ind w:left="22" w:right="134" w:hanging="2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 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ev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</w:p>
                <w:p w14:paraId="1EE7A43D" w14:textId="77777777" w:rsidR="001C5C10" w:rsidRDefault="0026527B">
                  <w:pPr>
                    <w:spacing w:before="1"/>
                    <w:ind w:right="89" w:firstLine="132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 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992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37946D0F" w14:textId="77777777" w:rsidR="001C5C10" w:rsidRDefault="0026527B">
                  <w:pPr>
                    <w:spacing w:line="280" w:lineRule="exact"/>
                    <w:ind w:left="183" w:right="297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932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</w:p>
                <w:p w14:paraId="5428BB6E" w14:textId="77777777" w:rsidR="001C5C10" w:rsidRDefault="0026527B">
                  <w:pPr>
                    <w:spacing w:line="280" w:lineRule="exact"/>
                    <w:ind w:left="72" w:right="164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,6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39AB42C7" w14:textId="77777777" w:rsidR="001C5C10" w:rsidRDefault="0026527B">
                  <w:pPr>
                    <w:spacing w:before="3"/>
                    <w:ind w:left="165" w:right="313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733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</w:p>
                <w:p w14:paraId="7A2DA1A2" w14:textId="77777777" w:rsidR="001C5C10" w:rsidRDefault="0026527B">
                  <w:pPr>
                    <w:spacing w:line="280" w:lineRule="exact"/>
                    <w:ind w:left="72" w:right="-19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teg</w:t>
                  </w:r>
                </w:p>
                <w:p w14:paraId="439EBFC8" w14:textId="77777777" w:rsidR="001C5C10" w:rsidRDefault="001C5C10">
                  <w:pPr>
                    <w:spacing w:before="3" w:line="100" w:lineRule="exact"/>
                    <w:rPr>
                      <w:sz w:val="10"/>
                      <w:szCs w:val="10"/>
                    </w:rPr>
                  </w:pPr>
                </w:p>
                <w:p w14:paraId="3C304648" w14:textId="77777777" w:rsidR="001C5C10" w:rsidRDefault="001C5C10">
                  <w:pPr>
                    <w:spacing w:line="200" w:lineRule="exact"/>
                  </w:pPr>
                </w:p>
                <w:p w14:paraId="2304FDD7" w14:textId="77777777" w:rsidR="001C5C10" w:rsidRDefault="001C5C10">
                  <w:pPr>
                    <w:spacing w:line="200" w:lineRule="exact"/>
                  </w:pPr>
                </w:p>
                <w:p w14:paraId="118AF81A" w14:textId="77777777" w:rsidR="001C5C10" w:rsidRDefault="001C5C10">
                  <w:pPr>
                    <w:spacing w:line="200" w:lineRule="exact"/>
                  </w:pPr>
                </w:p>
                <w:p w14:paraId="1B5CAC81" w14:textId="77777777" w:rsidR="001C5C10" w:rsidRDefault="0026527B">
                  <w:pPr>
                    <w:ind w:left="151" w:right="131" w:firstLine="4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o 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 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(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/>
          </v:shape>
        </w:pict>
      </w:r>
      <w:r>
        <w:pict w14:anchorId="4D7A2474">
          <v:shape id="_x0000_s3484" type="#_x0000_t75" style="position:absolute;left:0;text-align:left;margin-left:158.7pt;margin-top:133.65pt;width:293.2pt;height:291.2pt;z-index:-1380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ya.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pn</w:t>
      </w:r>
      <w:r>
        <w:rPr>
          <w:rFonts w:ascii="Calibri" w:eastAsia="Calibri" w:hAnsi="Calibri" w:cs="Calibri"/>
          <w:sz w:val="24"/>
          <w:szCs w:val="24"/>
        </w:rPr>
        <w:t xml:space="preserve">ya.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tak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.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).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    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>(D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),</w:t>
      </w:r>
      <w:r>
        <w:rPr>
          <w:rFonts w:ascii="Calibri" w:eastAsia="Calibri" w:hAnsi="Calibri" w:cs="Calibri"/>
          <w:i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 E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 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nta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PE s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,1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thi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PE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thi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BE4E3F8" w14:textId="77777777" w:rsidR="001C5C10" w:rsidRDefault="001C5C10">
      <w:pPr>
        <w:spacing w:line="200" w:lineRule="exact"/>
      </w:pPr>
    </w:p>
    <w:p w14:paraId="270A7085" w14:textId="77777777" w:rsidR="001C5C10" w:rsidRDefault="001C5C10">
      <w:pPr>
        <w:spacing w:before="11" w:line="200" w:lineRule="exact"/>
      </w:pPr>
    </w:p>
    <w:p w14:paraId="568B6679" w14:textId="77777777" w:rsidR="001C5C10" w:rsidRDefault="0026527B">
      <w:pPr>
        <w:ind w:left="588" w:right="7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Ka</w:t>
      </w:r>
      <w:r>
        <w:rPr>
          <w:rFonts w:ascii="Calibri" w:eastAsia="Calibri" w:hAnsi="Calibri" w:cs="Calibri"/>
          <w:b/>
          <w:sz w:val="24"/>
          <w:szCs w:val="24"/>
        </w:rPr>
        <w:t>ta k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),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),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an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ute</w:t>
      </w:r>
    </w:p>
    <w:p w14:paraId="3CE706B9" w14:textId="77777777" w:rsidR="001C5C10" w:rsidRDefault="001C5C10">
      <w:pPr>
        <w:spacing w:before="6" w:line="180" w:lineRule="exact"/>
        <w:rPr>
          <w:sz w:val="18"/>
          <w:szCs w:val="18"/>
        </w:rPr>
      </w:pPr>
    </w:p>
    <w:p w14:paraId="05F9CE16" w14:textId="77777777" w:rsidR="001C5C10" w:rsidRDefault="001C5C10">
      <w:pPr>
        <w:spacing w:line="200" w:lineRule="exact"/>
      </w:pPr>
    </w:p>
    <w:p w14:paraId="5B63E487" w14:textId="77777777" w:rsidR="001C5C10" w:rsidRDefault="001C5C10">
      <w:pPr>
        <w:spacing w:line="200" w:lineRule="exact"/>
      </w:pPr>
    </w:p>
    <w:p w14:paraId="2242F446" w14:textId="77777777" w:rsidR="001C5C10" w:rsidRDefault="001C5C10">
      <w:pPr>
        <w:spacing w:line="200" w:lineRule="exact"/>
      </w:pPr>
    </w:p>
    <w:p w14:paraId="7DA1E41D" w14:textId="77777777" w:rsidR="001C5C10" w:rsidRDefault="001C5C10">
      <w:pPr>
        <w:spacing w:line="200" w:lineRule="exact"/>
      </w:pPr>
    </w:p>
    <w:p w14:paraId="46B91FB3" w14:textId="77777777" w:rsidR="001C5C10" w:rsidRDefault="001C5C10">
      <w:pPr>
        <w:spacing w:line="200" w:lineRule="exact"/>
      </w:pPr>
    </w:p>
    <w:p w14:paraId="4701F6E9" w14:textId="77777777" w:rsidR="001C5C10" w:rsidRDefault="001C5C10">
      <w:pPr>
        <w:spacing w:line="200" w:lineRule="exact"/>
      </w:pPr>
    </w:p>
    <w:p w14:paraId="316A1D2A" w14:textId="77777777" w:rsidR="001C5C10" w:rsidRDefault="001C5C10">
      <w:pPr>
        <w:spacing w:line="200" w:lineRule="exact"/>
      </w:pPr>
    </w:p>
    <w:p w14:paraId="4EEDA9E6" w14:textId="77777777" w:rsidR="001C5C10" w:rsidRDefault="001C5C10">
      <w:pPr>
        <w:spacing w:line="200" w:lineRule="exact"/>
      </w:pPr>
    </w:p>
    <w:p w14:paraId="0E9BCE00" w14:textId="77777777" w:rsidR="001C5C10" w:rsidRDefault="001C5C10">
      <w:pPr>
        <w:spacing w:line="200" w:lineRule="exact"/>
      </w:pPr>
    </w:p>
    <w:p w14:paraId="0A3A89A1" w14:textId="77777777" w:rsidR="001C5C10" w:rsidRDefault="001C5C10">
      <w:pPr>
        <w:spacing w:line="200" w:lineRule="exact"/>
      </w:pPr>
    </w:p>
    <w:p w14:paraId="02BE9EBD" w14:textId="77777777" w:rsidR="001C5C10" w:rsidRDefault="001C5C10">
      <w:pPr>
        <w:spacing w:line="200" w:lineRule="exact"/>
      </w:pPr>
    </w:p>
    <w:p w14:paraId="65DC6371" w14:textId="77777777" w:rsidR="001C5C10" w:rsidRDefault="001C5C10">
      <w:pPr>
        <w:spacing w:line="200" w:lineRule="exact"/>
      </w:pPr>
    </w:p>
    <w:p w14:paraId="52DFDB64" w14:textId="77777777" w:rsidR="001C5C10" w:rsidRDefault="001C5C10">
      <w:pPr>
        <w:spacing w:line="200" w:lineRule="exact"/>
      </w:pPr>
    </w:p>
    <w:p w14:paraId="70F0670A" w14:textId="77777777" w:rsidR="001C5C10" w:rsidRDefault="001C5C10">
      <w:pPr>
        <w:spacing w:line="200" w:lineRule="exact"/>
      </w:pPr>
    </w:p>
    <w:p w14:paraId="51ADD10F" w14:textId="77777777" w:rsidR="001C5C10" w:rsidRDefault="001C5C10">
      <w:pPr>
        <w:spacing w:line="200" w:lineRule="exact"/>
      </w:pPr>
    </w:p>
    <w:p w14:paraId="143A11FB" w14:textId="77777777" w:rsidR="001C5C10" w:rsidRDefault="001C5C10">
      <w:pPr>
        <w:spacing w:line="200" w:lineRule="exact"/>
      </w:pPr>
    </w:p>
    <w:p w14:paraId="12D08262" w14:textId="77777777" w:rsidR="001C5C10" w:rsidRDefault="001C5C10">
      <w:pPr>
        <w:spacing w:line="200" w:lineRule="exact"/>
      </w:pPr>
    </w:p>
    <w:p w14:paraId="6426A5EB" w14:textId="77777777" w:rsidR="001C5C10" w:rsidRDefault="001C5C10">
      <w:pPr>
        <w:spacing w:line="200" w:lineRule="exact"/>
      </w:pPr>
    </w:p>
    <w:p w14:paraId="39B80AAD" w14:textId="77777777" w:rsidR="001C5C10" w:rsidRDefault="001C5C10">
      <w:pPr>
        <w:spacing w:line="200" w:lineRule="exact"/>
      </w:pPr>
    </w:p>
    <w:p w14:paraId="647E74AC" w14:textId="77777777" w:rsidR="001C5C10" w:rsidRDefault="001C5C10">
      <w:pPr>
        <w:spacing w:line="200" w:lineRule="exact"/>
      </w:pPr>
    </w:p>
    <w:p w14:paraId="624EE4EA" w14:textId="77777777" w:rsidR="001C5C10" w:rsidRDefault="001C5C10">
      <w:pPr>
        <w:spacing w:line="200" w:lineRule="exact"/>
      </w:pPr>
    </w:p>
    <w:p w14:paraId="07B0DD92" w14:textId="77777777" w:rsidR="001C5C10" w:rsidRDefault="001C5C10">
      <w:pPr>
        <w:spacing w:line="200" w:lineRule="exact"/>
      </w:pPr>
    </w:p>
    <w:p w14:paraId="2730E77B" w14:textId="77777777" w:rsidR="001C5C10" w:rsidRDefault="001C5C10">
      <w:pPr>
        <w:spacing w:line="200" w:lineRule="exact"/>
      </w:pPr>
    </w:p>
    <w:p w14:paraId="1A2D316D" w14:textId="77777777" w:rsidR="001C5C10" w:rsidRDefault="001C5C10">
      <w:pPr>
        <w:spacing w:line="200" w:lineRule="exact"/>
      </w:pPr>
    </w:p>
    <w:p w14:paraId="52CDF0F9" w14:textId="77777777" w:rsidR="001C5C10" w:rsidRDefault="001C5C10">
      <w:pPr>
        <w:spacing w:line="200" w:lineRule="exact"/>
      </w:pPr>
    </w:p>
    <w:p w14:paraId="41A25A25" w14:textId="77777777" w:rsidR="001C5C10" w:rsidRDefault="0026527B">
      <w:pPr>
        <w:ind w:left="4455" w:right="3984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2"/>
        </w:rPr>
        <w:t>vi</w:t>
      </w:r>
    </w:p>
    <w:p w14:paraId="0C69278B" w14:textId="77777777" w:rsidR="001C5C10" w:rsidRDefault="0026527B">
      <w:pPr>
        <w:spacing w:line="200" w:lineRule="exact"/>
      </w:pPr>
      <w:r>
        <w:lastRenderedPageBreak/>
        <w:pict w14:anchorId="61D5554C">
          <v:shape id="_x0000_s3483" type="#_x0000_t75" style="position:absolute;margin-left:-.2pt;margin-top:.05pt;width:52.75pt;height:845.5pt;z-index:-13801;mso-position-horizontal-relative:page;mso-position-vertical-relative:page">
            <v:imagedata r:id="rId7" o:title=""/>
            <w10:wrap anchorx="page" anchory="page"/>
          </v:shape>
        </w:pict>
      </w:r>
    </w:p>
    <w:p w14:paraId="391EBAC4" w14:textId="77777777" w:rsidR="001C5C10" w:rsidRDefault="001C5C10">
      <w:pPr>
        <w:spacing w:before="17" w:line="200" w:lineRule="exact"/>
      </w:pPr>
    </w:p>
    <w:p w14:paraId="6AEFBEAD" w14:textId="77777777" w:rsidR="001C5C10" w:rsidRDefault="0026527B">
      <w:pPr>
        <w:spacing w:line="380" w:lineRule="exact"/>
        <w:ind w:left="3821" w:right="3357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ST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b/>
          <w:sz w:val="32"/>
          <w:szCs w:val="32"/>
        </w:rPr>
        <w:t>T</w:t>
      </w:r>
    </w:p>
    <w:p w14:paraId="0A72EC03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75D4D7A0" w14:textId="77777777" w:rsidR="001C5C10" w:rsidRDefault="001C5C10">
      <w:pPr>
        <w:spacing w:line="200" w:lineRule="exact"/>
      </w:pPr>
    </w:p>
    <w:p w14:paraId="0160F93C" w14:textId="77777777" w:rsidR="001C5C10" w:rsidRDefault="0026527B">
      <w:pPr>
        <w:ind w:left="588" w:right="74"/>
        <w:jc w:val="both"/>
        <w:rPr>
          <w:rFonts w:ascii="Calibri" w:eastAsia="Calibri" w:hAnsi="Calibri" w:cs="Calibri"/>
          <w:sz w:val="24"/>
          <w:szCs w:val="24"/>
        </w:rPr>
      </w:pPr>
      <w:r>
        <w:pict w14:anchorId="503638AC">
          <v:shape id="_x0000_s3482" type="#_x0000_t202" style="position:absolute;left:0;text-align:left;margin-left:150.15pt;margin-top:133.65pt;width:309.8pt;height:291.2pt;z-index:-13803;mso-position-horizontal-relative:page" filled="f" stroked="f">
            <v:textbox inset="0,0,0,0">
              <w:txbxContent>
                <w:p w14:paraId="72134A9E" w14:textId="77777777" w:rsidR="001C5C10" w:rsidRDefault="0026527B">
                  <w:pPr>
                    <w:spacing w:line="240" w:lineRule="exact"/>
                    <w:ind w:left="-38" w:right="-1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1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S)</w:t>
                  </w:r>
                  <w:r>
                    <w:rPr>
                      <w:rFonts w:ascii="Calibri" w:eastAsia="Calibri" w:hAnsi="Calibri" w:cs="Calibri"/>
                      <w:i/>
                      <w:spacing w:val="1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used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to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bt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re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ct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an</w:t>
                  </w:r>
                </w:p>
                <w:p w14:paraId="6922943E" w14:textId="77777777" w:rsidR="001C5C10" w:rsidRDefault="0026527B">
                  <w:pPr>
                    <w:spacing w:line="280" w:lineRule="exact"/>
                    <w:ind w:left="12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bso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ute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he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m</w:t>
                  </w:r>
                </w:p>
                <w:p w14:paraId="6E9E10AC" w14:textId="77777777" w:rsidR="001C5C10" w:rsidRDefault="0026527B">
                  <w:pPr>
                    <w:spacing w:before="3"/>
                    <w:ind w:left="16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using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S)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</w:p>
                <w:p w14:paraId="40F283E1" w14:textId="77777777" w:rsidR="001C5C10" w:rsidRDefault="0026527B">
                  <w:pPr>
                    <w:spacing w:line="280" w:lineRule="exact"/>
                    <w:ind w:left="18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i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992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le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S)</w:t>
                  </w:r>
                  <w:r>
                    <w:rPr>
                      <w:rFonts w:ascii="Calibri" w:eastAsia="Calibri" w:hAnsi="Calibri" w:cs="Calibri"/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m</w:t>
                  </w:r>
                </w:p>
                <w:p w14:paraId="32BA3012" w14:textId="77777777" w:rsidR="001C5C10" w:rsidRDefault="0026527B">
                  <w:pPr>
                    <w:spacing w:line="280" w:lineRule="exact"/>
                    <w:ind w:left="25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i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932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ial</w:t>
                  </w:r>
                  <w:r>
                    <w:rPr>
                      <w:rFonts w:ascii="Calibri" w:eastAsia="Calibri" w:hAnsi="Calibri" w:cs="Calibri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thi</w:t>
                  </w:r>
                </w:p>
                <w:p w14:paraId="2BD2FA82" w14:textId="77777777" w:rsidR="001C5C10" w:rsidRDefault="0026527B">
                  <w:pPr>
                    <w:spacing w:line="280" w:lineRule="exact"/>
                    <w:ind w:left="14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ue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.6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ue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f</w:t>
                  </w:r>
                </w:p>
                <w:p w14:paraId="57E10A24" w14:textId="77777777" w:rsidR="001C5C10" w:rsidRDefault="0026527B">
                  <w:pPr>
                    <w:spacing w:before="2" w:line="280" w:lineRule="exact"/>
                    <w:ind w:left="85" w:right="124" w:hanging="4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i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ue</w:t>
                  </w:r>
                  <w:r>
                    <w:rPr>
                      <w:rFonts w:ascii="Calibri" w:eastAsia="Calibri" w:hAnsi="Calibri" w:cs="Calibri"/>
                      <w:i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10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the</w:t>
                  </w:r>
                  <w:r>
                    <w:rPr>
                      <w:rFonts w:ascii="Calibri" w:eastAsia="Calibri" w:hAnsi="Calibri" w:cs="Calibri"/>
                      <w:i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to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f w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q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ire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nc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cat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d.</w:t>
                  </w:r>
                </w:p>
                <w:p w14:paraId="6F4EFAC4" w14:textId="77777777" w:rsidR="001C5C10" w:rsidRDefault="001C5C10">
                  <w:pPr>
                    <w:spacing w:line="200" w:lineRule="exact"/>
                  </w:pPr>
                </w:p>
                <w:p w14:paraId="43F71C6D" w14:textId="77777777" w:rsidR="001C5C10" w:rsidRDefault="001C5C10">
                  <w:pPr>
                    <w:spacing w:before="13" w:line="200" w:lineRule="exact"/>
                  </w:pPr>
                </w:p>
                <w:p w14:paraId="7A0A58BC" w14:textId="77777777" w:rsidR="001C5C10" w:rsidRDefault="0026527B">
                  <w:pPr>
                    <w:ind w:left="148" w:right="-44" w:hanging="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ct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n,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o 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(D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(T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/>
          </v:shape>
        </w:pict>
      </w:r>
      <w:r>
        <w:pict w14:anchorId="4B29062F">
          <v:shape id="_x0000_s3481" type="#_x0000_t75" style="position:absolute;left:0;text-align:left;margin-left:158.7pt;margin-top:133.65pt;width:293.2pt;height:291.2pt;z-index:-13802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i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liv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 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rvi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 to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ve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lle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Ind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to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uf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y,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to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ty.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cti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 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use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d.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g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 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usly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ore</w:t>
      </w:r>
      <w:r>
        <w:rPr>
          <w:rFonts w:ascii="Calibri" w:eastAsia="Calibri" w:hAnsi="Calibri" w:cs="Calibri"/>
          <w:i/>
          <w:sz w:val="24"/>
          <w:szCs w:val="24"/>
        </w:rPr>
        <w:t>ca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the 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ver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y.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ch,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we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ar</w:t>
      </w:r>
      <w:r>
        <w:rPr>
          <w:rFonts w:ascii="Calibri" w:eastAsia="Calibri" w:hAnsi="Calibri" w:cs="Calibri"/>
          <w:i/>
          <w:sz w:val="24"/>
          <w:szCs w:val="24"/>
        </w:rPr>
        <w:t>e th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ds: 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 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lle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PE 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bta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i/>
          <w:sz w:val="24"/>
          <w:szCs w:val="24"/>
        </w:rPr>
        <w:t>.2</w:t>
      </w:r>
      <w:r>
        <w:rPr>
          <w:rFonts w:ascii="Calibri" w:eastAsia="Calibri" w:hAnsi="Calibri" w:cs="Calibri"/>
          <w:i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wi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ue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=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TE</w:t>
      </w:r>
      <w:r>
        <w:rPr>
          <w:rFonts w:ascii="Calibri" w:eastAsia="Calibri" w:hAnsi="Calibri" w:cs="Calibri"/>
          <w:i/>
          <w:sz w:val="24"/>
          <w:szCs w:val="24"/>
        </w:rPr>
        <w:t>S)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 xml:space="preserve">e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733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 xml:space="preserve">ith the 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 xml:space="preserve">A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the</w:t>
      </w:r>
      <w:r>
        <w:rPr>
          <w:rFonts w:ascii="Calibri" w:eastAsia="Calibri" w:hAnsi="Calibri" w:cs="Calibri"/>
          <w:i/>
          <w:sz w:val="24"/>
          <w:szCs w:val="24"/>
        </w:rPr>
        <w:t xml:space="preserve"> 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</w:t>
      </w:r>
    </w:p>
    <w:p w14:paraId="004619B0" w14:textId="77777777" w:rsidR="001C5C10" w:rsidRDefault="001C5C10">
      <w:pPr>
        <w:spacing w:line="200" w:lineRule="exact"/>
      </w:pPr>
    </w:p>
    <w:p w14:paraId="1C5432D5" w14:textId="77777777" w:rsidR="001C5C10" w:rsidRDefault="001C5C10">
      <w:pPr>
        <w:spacing w:before="12" w:line="200" w:lineRule="exact"/>
      </w:pPr>
    </w:p>
    <w:p w14:paraId="652ED5B3" w14:textId="77777777" w:rsidR="001C5C10" w:rsidRDefault="0026527B">
      <w:pPr>
        <w:ind w:left="588" w:right="8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wo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rd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i/>
          <w:sz w:val="24"/>
          <w:szCs w:val="24"/>
        </w:rPr>
        <w:t>, 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 E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an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ute</w:t>
      </w:r>
    </w:p>
    <w:p w14:paraId="50C930EF" w14:textId="77777777" w:rsidR="001C5C10" w:rsidRDefault="001C5C10">
      <w:pPr>
        <w:spacing w:line="200" w:lineRule="exact"/>
      </w:pPr>
    </w:p>
    <w:p w14:paraId="516712CC" w14:textId="77777777" w:rsidR="001C5C10" w:rsidRDefault="001C5C10">
      <w:pPr>
        <w:spacing w:line="200" w:lineRule="exact"/>
      </w:pPr>
    </w:p>
    <w:p w14:paraId="7A48EB01" w14:textId="77777777" w:rsidR="001C5C10" w:rsidRDefault="001C5C10">
      <w:pPr>
        <w:spacing w:line="200" w:lineRule="exact"/>
      </w:pPr>
    </w:p>
    <w:p w14:paraId="5A6C8FD4" w14:textId="77777777" w:rsidR="001C5C10" w:rsidRDefault="001C5C10">
      <w:pPr>
        <w:spacing w:line="200" w:lineRule="exact"/>
      </w:pPr>
    </w:p>
    <w:p w14:paraId="11D6ABA2" w14:textId="77777777" w:rsidR="001C5C10" w:rsidRDefault="001C5C10">
      <w:pPr>
        <w:spacing w:line="200" w:lineRule="exact"/>
      </w:pPr>
    </w:p>
    <w:p w14:paraId="738323BD" w14:textId="77777777" w:rsidR="001C5C10" w:rsidRDefault="001C5C10">
      <w:pPr>
        <w:spacing w:line="200" w:lineRule="exact"/>
      </w:pPr>
    </w:p>
    <w:p w14:paraId="08FF0B37" w14:textId="77777777" w:rsidR="001C5C10" w:rsidRDefault="001C5C10">
      <w:pPr>
        <w:spacing w:line="200" w:lineRule="exact"/>
      </w:pPr>
    </w:p>
    <w:p w14:paraId="3B5DF2B4" w14:textId="77777777" w:rsidR="001C5C10" w:rsidRDefault="001C5C10">
      <w:pPr>
        <w:spacing w:line="200" w:lineRule="exact"/>
      </w:pPr>
    </w:p>
    <w:p w14:paraId="1E34C64C" w14:textId="77777777" w:rsidR="001C5C10" w:rsidRDefault="001C5C10">
      <w:pPr>
        <w:spacing w:line="200" w:lineRule="exact"/>
      </w:pPr>
    </w:p>
    <w:p w14:paraId="69A82274" w14:textId="77777777" w:rsidR="001C5C10" w:rsidRDefault="001C5C10">
      <w:pPr>
        <w:spacing w:line="200" w:lineRule="exact"/>
      </w:pPr>
    </w:p>
    <w:p w14:paraId="723EBBF7" w14:textId="77777777" w:rsidR="001C5C10" w:rsidRDefault="001C5C10">
      <w:pPr>
        <w:spacing w:line="200" w:lineRule="exact"/>
      </w:pPr>
    </w:p>
    <w:p w14:paraId="6BBDEE49" w14:textId="77777777" w:rsidR="001C5C10" w:rsidRDefault="001C5C10">
      <w:pPr>
        <w:spacing w:line="200" w:lineRule="exact"/>
      </w:pPr>
    </w:p>
    <w:p w14:paraId="706B5496" w14:textId="77777777" w:rsidR="001C5C10" w:rsidRDefault="001C5C10">
      <w:pPr>
        <w:spacing w:line="200" w:lineRule="exact"/>
      </w:pPr>
    </w:p>
    <w:p w14:paraId="6098F840" w14:textId="77777777" w:rsidR="001C5C10" w:rsidRDefault="001C5C10">
      <w:pPr>
        <w:spacing w:line="200" w:lineRule="exact"/>
      </w:pPr>
    </w:p>
    <w:p w14:paraId="67788F88" w14:textId="77777777" w:rsidR="001C5C10" w:rsidRDefault="001C5C10">
      <w:pPr>
        <w:spacing w:line="200" w:lineRule="exact"/>
      </w:pPr>
    </w:p>
    <w:p w14:paraId="17273DE8" w14:textId="77777777" w:rsidR="001C5C10" w:rsidRDefault="001C5C10">
      <w:pPr>
        <w:spacing w:line="200" w:lineRule="exact"/>
      </w:pPr>
    </w:p>
    <w:p w14:paraId="577EBD87" w14:textId="77777777" w:rsidR="001C5C10" w:rsidRDefault="001C5C10">
      <w:pPr>
        <w:spacing w:line="200" w:lineRule="exact"/>
      </w:pPr>
    </w:p>
    <w:p w14:paraId="3439D27D" w14:textId="77777777" w:rsidR="001C5C10" w:rsidRDefault="001C5C10">
      <w:pPr>
        <w:spacing w:line="200" w:lineRule="exact"/>
      </w:pPr>
    </w:p>
    <w:p w14:paraId="294CD536" w14:textId="77777777" w:rsidR="001C5C10" w:rsidRDefault="001C5C10">
      <w:pPr>
        <w:spacing w:line="200" w:lineRule="exact"/>
      </w:pPr>
    </w:p>
    <w:p w14:paraId="039C3D41" w14:textId="77777777" w:rsidR="001C5C10" w:rsidRDefault="001C5C10">
      <w:pPr>
        <w:spacing w:line="200" w:lineRule="exact"/>
      </w:pPr>
    </w:p>
    <w:p w14:paraId="1BE6A8C7" w14:textId="77777777" w:rsidR="001C5C10" w:rsidRDefault="001C5C10">
      <w:pPr>
        <w:spacing w:line="200" w:lineRule="exact"/>
      </w:pPr>
    </w:p>
    <w:p w14:paraId="7AE59CAD" w14:textId="77777777" w:rsidR="001C5C10" w:rsidRDefault="001C5C10">
      <w:pPr>
        <w:spacing w:line="200" w:lineRule="exact"/>
      </w:pPr>
    </w:p>
    <w:p w14:paraId="55B89680" w14:textId="77777777" w:rsidR="001C5C10" w:rsidRDefault="001C5C10">
      <w:pPr>
        <w:spacing w:line="200" w:lineRule="exact"/>
      </w:pPr>
    </w:p>
    <w:p w14:paraId="25729DDE" w14:textId="77777777" w:rsidR="001C5C10" w:rsidRDefault="001C5C10">
      <w:pPr>
        <w:spacing w:line="200" w:lineRule="exact"/>
      </w:pPr>
    </w:p>
    <w:p w14:paraId="391F20AB" w14:textId="77777777" w:rsidR="001C5C10" w:rsidRDefault="001C5C10">
      <w:pPr>
        <w:spacing w:line="200" w:lineRule="exact"/>
      </w:pPr>
    </w:p>
    <w:p w14:paraId="7A3523D9" w14:textId="77777777" w:rsidR="001C5C10" w:rsidRDefault="001C5C10">
      <w:pPr>
        <w:spacing w:line="200" w:lineRule="exact"/>
      </w:pPr>
    </w:p>
    <w:p w14:paraId="63AD32F7" w14:textId="77777777" w:rsidR="001C5C10" w:rsidRDefault="001C5C10">
      <w:pPr>
        <w:spacing w:line="200" w:lineRule="exact"/>
      </w:pPr>
    </w:p>
    <w:p w14:paraId="068926BE" w14:textId="77777777" w:rsidR="001C5C10" w:rsidRDefault="001C5C10">
      <w:pPr>
        <w:spacing w:line="200" w:lineRule="exact"/>
      </w:pPr>
    </w:p>
    <w:p w14:paraId="56A007E9" w14:textId="77777777" w:rsidR="001C5C10" w:rsidRDefault="001C5C10">
      <w:pPr>
        <w:spacing w:line="200" w:lineRule="exact"/>
      </w:pPr>
    </w:p>
    <w:p w14:paraId="545C5B06" w14:textId="77777777" w:rsidR="001C5C10" w:rsidRDefault="001C5C10">
      <w:pPr>
        <w:spacing w:line="200" w:lineRule="exact"/>
      </w:pPr>
    </w:p>
    <w:p w14:paraId="761CC5CD" w14:textId="77777777" w:rsidR="001C5C10" w:rsidRDefault="001C5C10">
      <w:pPr>
        <w:spacing w:line="200" w:lineRule="exact"/>
      </w:pPr>
    </w:p>
    <w:p w14:paraId="48DD3465" w14:textId="77777777" w:rsidR="001C5C10" w:rsidRDefault="001C5C10">
      <w:pPr>
        <w:spacing w:line="200" w:lineRule="exact"/>
      </w:pPr>
    </w:p>
    <w:p w14:paraId="692FE852" w14:textId="77777777" w:rsidR="001C5C10" w:rsidRDefault="001C5C10">
      <w:pPr>
        <w:spacing w:before="10" w:line="240" w:lineRule="exact"/>
        <w:rPr>
          <w:sz w:val="24"/>
          <w:szCs w:val="24"/>
        </w:rPr>
      </w:pPr>
    </w:p>
    <w:p w14:paraId="6DF085A0" w14:textId="77777777" w:rsidR="001C5C10" w:rsidRDefault="0026527B">
      <w:pPr>
        <w:ind w:left="4431" w:right="3965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</w:rPr>
        <w:t>i</w:t>
      </w:r>
    </w:p>
    <w:p w14:paraId="3F434449" w14:textId="77777777" w:rsidR="001C5C10" w:rsidRDefault="0026527B">
      <w:pPr>
        <w:spacing w:line="200" w:lineRule="exact"/>
      </w:pPr>
      <w:r>
        <w:lastRenderedPageBreak/>
        <w:pict w14:anchorId="7FDF21E5">
          <v:shape id="_x0000_s3480" type="#_x0000_t75" style="position:absolute;margin-left:-.2pt;margin-top:.05pt;width:52.75pt;height:845.5pt;z-index:-13798;mso-position-horizontal-relative:page;mso-position-vertical-relative:page">
            <v:imagedata r:id="rId7" o:title=""/>
            <w10:wrap anchorx="page" anchory="page"/>
          </v:shape>
        </w:pict>
      </w:r>
    </w:p>
    <w:p w14:paraId="129F736C" w14:textId="77777777" w:rsidR="001C5C10" w:rsidRDefault="001C5C10">
      <w:pPr>
        <w:spacing w:before="17" w:line="200" w:lineRule="exact"/>
      </w:pPr>
    </w:p>
    <w:p w14:paraId="0A1BB3FB" w14:textId="77777777" w:rsidR="001C5C10" w:rsidRDefault="0026527B">
      <w:pPr>
        <w:spacing w:line="380" w:lineRule="exact"/>
        <w:ind w:left="3778" w:right="3297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DA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FT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 xml:space="preserve">R 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b/>
          <w:sz w:val="32"/>
          <w:szCs w:val="32"/>
        </w:rPr>
        <w:t>SI</w:t>
      </w:r>
    </w:p>
    <w:p w14:paraId="63D44B12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6250D5CB" w14:textId="77777777" w:rsidR="001C5C10" w:rsidRDefault="001C5C10">
      <w:pPr>
        <w:spacing w:line="200" w:lineRule="exact"/>
      </w:pPr>
    </w:p>
    <w:p w14:paraId="5226A7EF" w14:textId="77777777" w:rsidR="001C5C10" w:rsidRDefault="0026527B">
      <w:pPr>
        <w:spacing w:line="338" w:lineRule="auto"/>
        <w:ind w:left="588" w:right="61"/>
        <w:jc w:val="both"/>
        <w:rPr>
          <w:rFonts w:ascii="Calibri" w:eastAsia="Calibri" w:hAnsi="Calibri" w:cs="Calibri"/>
          <w:sz w:val="24"/>
          <w:szCs w:val="24"/>
        </w:rPr>
      </w:pPr>
      <w:r>
        <w:pict w14:anchorId="2E2452D1">
          <v:shape id="_x0000_s3479" type="#_x0000_t202" style="position:absolute;left:0;text-align:left;margin-left:153.45pt;margin-top:133.65pt;width:347.85pt;height:294.1pt;z-index:-13800;mso-position-horizontal-relative:page" filled="f" stroked="f">
            <v:textbox inset="0,0,0,0">
              <w:txbxContent>
                <w:p w14:paraId="342123E6" w14:textId="77777777" w:rsidR="001C5C10" w:rsidRDefault="001C5C10">
                  <w:pPr>
                    <w:spacing w:before="20" w:line="200" w:lineRule="exact"/>
                  </w:pPr>
                </w:p>
                <w:p w14:paraId="766AFD4D" w14:textId="77777777" w:rsidR="001C5C10" w:rsidRDefault="0026527B">
                  <w:pPr>
                    <w:spacing w:line="337" w:lineRule="auto"/>
                    <w:ind w:left="38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................................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CE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................................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</w:t>
                  </w:r>
                </w:p>
                <w:p w14:paraId="01846F82" w14:textId="77777777" w:rsidR="001C5C10" w:rsidRDefault="0026527B">
                  <w:pPr>
                    <w:spacing w:before="25"/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</w:t>
                  </w:r>
                </w:p>
                <w:p w14:paraId="50B67D8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3F9AF4F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</w:t>
                  </w:r>
                </w:p>
                <w:p w14:paraId="1CC728CB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F74A4FA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</w:t>
                  </w:r>
                </w:p>
                <w:p w14:paraId="58E9CB42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C2784E9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.4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3322A1A2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529F862A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</w:t>
                  </w:r>
                </w:p>
                <w:p w14:paraId="4CEAC995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644282D" w14:textId="77777777" w:rsidR="001C5C10" w:rsidRDefault="0026527B">
                  <w:pPr>
                    <w:spacing w:line="337" w:lineRule="auto"/>
                    <w:ind w:left="70" w:right="616" w:hanging="7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tika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................................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5FC63863" w14:textId="77777777" w:rsidR="001C5C10" w:rsidRDefault="0026527B">
                  <w:pPr>
                    <w:spacing w:before="22"/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taka</w:t>
                  </w:r>
                  <w:r>
                    <w:rPr>
                      <w:rFonts w:ascii="Calibri" w:eastAsia="Calibri" w:hAnsi="Calibri" w:cs="Calibri"/>
                      <w:spacing w:val="-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</w:t>
                  </w:r>
                </w:p>
                <w:p w14:paraId="526E1956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64CEDD3E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</w:t>
                  </w:r>
                </w:p>
                <w:p w14:paraId="6F0A8E0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2F7A213" w14:textId="77777777" w:rsidR="001C5C10" w:rsidRDefault="0026527B">
                  <w:pPr>
                    <w:ind w:left="220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Pem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tik</w:t>
                  </w:r>
                  <w:r>
                    <w:rPr>
                      <w:rFonts w:ascii="Calibri" w:eastAsia="Calibri" w:hAnsi="Calibri" w:cs="Calibri"/>
                      <w:spacing w:val="-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</w:p>
              </w:txbxContent>
            </v:textbox>
            <w10:wrap anchorx="page"/>
          </v:shape>
        </w:pict>
      </w:r>
      <w:r>
        <w:pict w14:anchorId="4289E2E2">
          <v:shape id="_x0000_s3478" type="#_x0000_t75" style="position:absolute;left:0;text-align:left;margin-left:158.7pt;margin-top:133.65pt;width:293.2pt;height:291.2pt;z-index:-1379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Err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!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oo</w:t>
      </w:r>
      <w:r>
        <w:rPr>
          <w:rFonts w:ascii="Calibri" w:eastAsia="Calibri" w:hAnsi="Calibri" w:cs="Calibri"/>
          <w:b/>
          <w:sz w:val="24"/>
          <w:szCs w:val="24"/>
        </w:rPr>
        <w:t>k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k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de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ned</w:t>
      </w:r>
      <w:r>
        <w:rPr>
          <w:rFonts w:ascii="Calibri" w:eastAsia="Calibri" w:hAnsi="Calibri" w:cs="Calibri"/>
          <w:b/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RN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NA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.ii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</w:t>
      </w:r>
      <w:r>
        <w:rPr>
          <w:rFonts w:ascii="Calibri" w:eastAsia="Calibri" w:hAnsi="Calibri" w:cs="Calibri"/>
          <w:spacing w:val="1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iii AB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</w:t>
      </w:r>
      <w:r>
        <w:rPr>
          <w:rFonts w:ascii="Calibri" w:eastAsia="Calibri" w:hAnsi="Calibri" w:cs="Calibri"/>
          <w:spacing w:val="10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vi 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2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</w:t>
      </w:r>
      <w:r>
        <w:rPr>
          <w:rFonts w:ascii="Calibri" w:eastAsia="Calibri" w:hAnsi="Calibri" w:cs="Calibri"/>
          <w:spacing w:val="14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vii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2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</w:t>
      </w:r>
      <w:r>
        <w:rPr>
          <w:rFonts w:ascii="Calibri" w:eastAsia="Calibri" w:hAnsi="Calibri" w:cs="Calibri"/>
          <w:sz w:val="24"/>
          <w:szCs w:val="24"/>
        </w:rPr>
        <w:t>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22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i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0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19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i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</w:t>
      </w:r>
      <w:r>
        <w:rPr>
          <w:rFonts w:ascii="Calibri" w:eastAsia="Calibri" w:hAnsi="Calibri" w:cs="Calibri"/>
          <w:spacing w:val="-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ii</w:t>
      </w:r>
      <w:r>
        <w:rPr>
          <w:rFonts w:ascii="Calibri" w:eastAsia="Calibri" w:hAnsi="Calibri" w:cs="Calibri"/>
          <w:sz w:val="24"/>
          <w:szCs w:val="24"/>
        </w:rPr>
        <w:t>i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 x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xv </w:t>
      </w: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1 PE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</w:p>
    <w:p w14:paraId="300557D6" w14:textId="77777777" w:rsidR="001C5C10" w:rsidRDefault="0026527B">
      <w:pPr>
        <w:spacing w:before="25"/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</w:p>
    <w:p w14:paraId="580788A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413502E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63F7CDC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49F0A30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3</w:t>
      </w:r>
    </w:p>
    <w:p w14:paraId="5456AFA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C9E4A54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 3</w:t>
      </w:r>
    </w:p>
    <w:p w14:paraId="7F96411E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424D1C7A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3</w:t>
      </w:r>
    </w:p>
    <w:p w14:paraId="234A427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2E4E0BD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z w:val="24"/>
          <w:szCs w:val="24"/>
        </w:rPr>
        <w:t>... 4</w:t>
      </w:r>
    </w:p>
    <w:p w14:paraId="518EA91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8FAEAD8" w14:textId="77777777" w:rsidR="001C5C10" w:rsidRDefault="0026527B">
      <w:pPr>
        <w:ind w:left="588" w:right="7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-5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 6</w:t>
      </w:r>
    </w:p>
    <w:p w14:paraId="7D103F7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3601172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</w:t>
      </w:r>
    </w:p>
    <w:p w14:paraId="478A326F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BBD9515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               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7</w:t>
      </w:r>
    </w:p>
    <w:p w14:paraId="530D086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608B6C8" w14:textId="77777777" w:rsidR="001C5C10" w:rsidRDefault="0026527B">
      <w:pPr>
        <w:ind w:right="107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8</w:t>
      </w:r>
    </w:p>
    <w:p w14:paraId="0758DC3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7040CDA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Pem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8</w:t>
      </w:r>
    </w:p>
    <w:p w14:paraId="716E0B3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5B13F48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3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 8</w:t>
      </w:r>
    </w:p>
    <w:p w14:paraId="1BD58234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68F0BE95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.4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 9</w:t>
      </w:r>
    </w:p>
    <w:p w14:paraId="76CC5515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7E9099B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 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9</w:t>
      </w:r>
    </w:p>
    <w:p w14:paraId="6222464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7EE7911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</w:p>
    <w:p w14:paraId="72A75D4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9B1B63F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3 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</w:t>
      </w:r>
    </w:p>
    <w:p w14:paraId="51A95FB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9CA88C2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4 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</w:t>
      </w:r>
    </w:p>
    <w:p w14:paraId="19ED7609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45D5FEE7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Pre</w:t>
      </w:r>
      <w:r>
        <w:rPr>
          <w:rFonts w:ascii="Calibri" w:eastAsia="Calibri" w:hAnsi="Calibri" w:cs="Calibri"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12</w:t>
      </w:r>
    </w:p>
    <w:p w14:paraId="3DA0B045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5897246D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1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12</w:t>
      </w:r>
    </w:p>
    <w:p w14:paraId="395D4FE0" w14:textId="77777777" w:rsidR="001C5C10" w:rsidRDefault="001C5C10">
      <w:pPr>
        <w:spacing w:line="200" w:lineRule="exact"/>
      </w:pPr>
    </w:p>
    <w:p w14:paraId="4BCE1BE4" w14:textId="77777777" w:rsidR="001C5C10" w:rsidRDefault="001C5C10">
      <w:pPr>
        <w:spacing w:line="200" w:lineRule="exact"/>
      </w:pPr>
    </w:p>
    <w:p w14:paraId="3D10D9A9" w14:textId="77777777" w:rsidR="001C5C10" w:rsidRDefault="001C5C10">
      <w:pPr>
        <w:spacing w:before="18" w:line="220" w:lineRule="exact"/>
        <w:rPr>
          <w:sz w:val="22"/>
          <w:szCs w:val="22"/>
        </w:rPr>
      </w:pPr>
    </w:p>
    <w:p w14:paraId="4A7B0E72" w14:textId="77777777" w:rsidR="001C5C10" w:rsidRDefault="0026527B">
      <w:pPr>
        <w:spacing w:before="16"/>
        <w:ind w:left="4407" w:right="3925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0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2"/>
        </w:rPr>
        <w:t>ii</w:t>
      </w:r>
      <w:r>
        <w:rPr>
          <w:rFonts w:ascii="Calibri" w:eastAsia="Calibri" w:hAnsi="Calibri" w:cs="Calibri"/>
        </w:rPr>
        <w:t>i</w:t>
      </w:r>
    </w:p>
    <w:p w14:paraId="6DE61463" w14:textId="77777777" w:rsidR="001C5C10" w:rsidRDefault="0026527B">
      <w:pPr>
        <w:spacing w:before="7" w:line="180" w:lineRule="exact"/>
        <w:rPr>
          <w:sz w:val="19"/>
          <w:szCs w:val="19"/>
        </w:rPr>
      </w:pPr>
      <w:r>
        <w:lastRenderedPageBreak/>
        <w:pict w14:anchorId="3ED1D277">
          <v:shape id="_x0000_s3477" type="#_x0000_t75" style="position:absolute;margin-left:-.2pt;margin-top:.05pt;width:52.75pt;height:845.5pt;z-index:-13795;mso-position-horizontal-relative:page;mso-position-vertical-relative:page">
            <v:imagedata r:id="rId7" o:title=""/>
            <w10:wrap anchorx="page" anchory="page"/>
          </v:shape>
        </w:pict>
      </w:r>
    </w:p>
    <w:p w14:paraId="2EA9062A" w14:textId="77777777" w:rsidR="001C5C10" w:rsidRDefault="001C5C10">
      <w:pPr>
        <w:spacing w:line="200" w:lineRule="exact"/>
      </w:pPr>
    </w:p>
    <w:p w14:paraId="255E37D3" w14:textId="77777777" w:rsidR="001C5C10" w:rsidRDefault="0026527B">
      <w:pPr>
        <w:spacing w:before="7"/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13</w:t>
      </w:r>
    </w:p>
    <w:p w14:paraId="2A9066D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0C5B04E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.6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14</w:t>
      </w:r>
    </w:p>
    <w:p w14:paraId="3B095948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0B2FACB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1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1D4C28AC" w14:textId="77777777" w:rsidR="001C5C10" w:rsidRDefault="0026527B">
      <w:pPr>
        <w:spacing w:line="280" w:lineRule="exact"/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14</w:t>
      </w:r>
    </w:p>
    <w:p w14:paraId="0DC109C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19FFE97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   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</w:p>
    <w:p w14:paraId="31F6B9A7" w14:textId="77777777" w:rsidR="001C5C10" w:rsidRDefault="0026527B">
      <w:pPr>
        <w:spacing w:line="280" w:lineRule="exact"/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)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14</w:t>
      </w:r>
    </w:p>
    <w:p w14:paraId="613D0A7E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DC860E8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3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 </w:t>
      </w:r>
      <w:r>
        <w:rPr>
          <w:rFonts w:ascii="Calibri" w:eastAsia="Calibri" w:hAnsi="Calibri" w:cs="Calibri"/>
          <w:i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ter’s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0B3A9C05" w14:textId="77777777" w:rsidR="001C5C10" w:rsidRDefault="0026527B">
      <w:pPr>
        <w:spacing w:line="280" w:lineRule="exact"/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)</w:t>
      </w:r>
      <w:r>
        <w:rPr>
          <w:rFonts w:ascii="Calibri" w:eastAsia="Calibri" w:hAnsi="Calibri" w:cs="Calibri"/>
          <w:i/>
          <w:spacing w:val="-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15</w:t>
      </w:r>
    </w:p>
    <w:p w14:paraId="6280297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9C44054" w14:textId="77777777" w:rsidR="001C5C10" w:rsidRDefault="0026527B">
      <w:pPr>
        <w:ind w:right="13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1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17</w:t>
      </w:r>
    </w:p>
    <w:p w14:paraId="28E4BEE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A7C0BA4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pict w14:anchorId="1283FB52">
          <v:shape id="_x0000_s3476" type="#_x0000_t202" style="position:absolute;left:0;text-align:left;margin-left:153.45pt;margin-top:2.65pt;width:341.8pt;height:292pt;z-index:-13797;mso-position-horizontal-relative:page" filled="f" stroked="f">
            <v:textbox inset="0,0,0,0">
              <w:txbxContent>
                <w:p w14:paraId="44775E91" w14:textId="77777777" w:rsidR="001C5C10" w:rsidRDefault="0026527B">
                  <w:pPr>
                    <w:spacing w:line="240" w:lineRule="exact"/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......................</w:t>
                  </w:r>
                </w:p>
                <w:p w14:paraId="3273BA5E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1CC16BE3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.2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43549EBC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05A5FC6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</w:t>
                  </w:r>
                </w:p>
                <w:p w14:paraId="461901BA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8640B65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.4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4115FED4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3DDDC64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715CA5D7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0A532E2F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341F64F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37131CC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.7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</w:t>
                  </w:r>
                </w:p>
                <w:p w14:paraId="18901F5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C0E802D" w14:textId="77777777" w:rsidR="001C5C10" w:rsidRDefault="0026527B">
                  <w:pPr>
                    <w:spacing w:line="337" w:lineRule="auto"/>
                    <w:ind w:left="70" w:right="-44" w:hanging="7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.8 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................................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</w:t>
                  </w:r>
                </w:p>
                <w:p w14:paraId="03583410" w14:textId="77777777" w:rsidR="001C5C10" w:rsidRDefault="0026527B">
                  <w:pPr>
                    <w:spacing w:before="2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69D20B1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9FFB9C2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</w:t>
                  </w:r>
                </w:p>
                <w:p w14:paraId="228629DC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000A35C" w14:textId="77777777" w:rsidR="001C5C10" w:rsidRDefault="0026527B">
                  <w:pPr>
                    <w:ind w:left="220"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 Per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</w:t>
                  </w:r>
                </w:p>
                <w:p w14:paraId="0387AA03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0691E14D" w14:textId="77777777" w:rsidR="001C5C10" w:rsidRDefault="0026527B">
                  <w:pPr>
                    <w:ind w:left="220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 Per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</w:t>
                  </w:r>
                </w:p>
                <w:p w14:paraId="257D00E5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47981454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.3 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</w:txbxContent>
            </v:textbox>
            <w10:wrap anchorx="page"/>
          </v:shape>
        </w:pict>
      </w:r>
      <w:r>
        <w:pict w14:anchorId="6C4D3554">
          <v:shape id="_x0000_s3475" type="#_x0000_t75" style="position:absolute;left:0;text-align:left;margin-left:158.7pt;margin-top:3.45pt;width:293.2pt;height:291.2pt;z-index:-13796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18</w:t>
      </w:r>
    </w:p>
    <w:p w14:paraId="33D7721D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B418CB6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18</w:t>
      </w:r>
    </w:p>
    <w:p w14:paraId="4CC01B9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0EEC12E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</w:p>
    <w:p w14:paraId="6275AEF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7C62ED8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</w:p>
    <w:p w14:paraId="68FFF61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E9110EC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z w:val="24"/>
          <w:szCs w:val="24"/>
        </w:rPr>
        <w:t>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</w:p>
    <w:p w14:paraId="5E430087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4B78303B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</w:p>
    <w:p w14:paraId="5CDF249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78AC668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</w:p>
    <w:p w14:paraId="21EA8E0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E575AF7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</w:p>
    <w:p w14:paraId="384986F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7CB1495" w14:textId="77777777" w:rsidR="001C5C10" w:rsidRDefault="0026527B">
      <w:pPr>
        <w:ind w:right="13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4 PE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</w:p>
    <w:p w14:paraId="44E17F15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9D51249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</w:p>
    <w:p w14:paraId="1E2B433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CBDDCB5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22</w:t>
      </w:r>
    </w:p>
    <w:p w14:paraId="1AC8FC2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B7E02F7" w14:textId="77777777" w:rsidR="001C5C10" w:rsidRDefault="0026527B">
      <w:pPr>
        <w:ind w:right="13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24</w:t>
      </w:r>
    </w:p>
    <w:p w14:paraId="1C448A4F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C7AC49B" w14:textId="77777777" w:rsidR="001C5C10" w:rsidRDefault="0026527B">
      <w:pPr>
        <w:ind w:right="13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26</w:t>
      </w:r>
    </w:p>
    <w:p w14:paraId="5CD521DC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780CD8F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28</w:t>
      </w:r>
    </w:p>
    <w:p w14:paraId="235AE29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0B33CE0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 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 Per</w:t>
      </w:r>
      <w:r>
        <w:rPr>
          <w:rFonts w:ascii="Calibri" w:eastAsia="Calibri" w:hAnsi="Calibri" w:cs="Calibri"/>
          <w:spacing w:val="3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30</w:t>
      </w:r>
    </w:p>
    <w:p w14:paraId="273359E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80CEEEC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 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31</w:t>
      </w:r>
    </w:p>
    <w:p w14:paraId="2336C52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737297D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.4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32</w:t>
      </w:r>
    </w:p>
    <w:p w14:paraId="6A3F6797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1D75FB20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 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 Per</w:t>
      </w:r>
      <w:r>
        <w:rPr>
          <w:rFonts w:ascii="Calibri" w:eastAsia="Calibri" w:hAnsi="Calibri" w:cs="Calibri"/>
          <w:spacing w:val="3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7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34</w:t>
      </w:r>
    </w:p>
    <w:p w14:paraId="522FCA5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E729C5D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 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35</w:t>
      </w:r>
    </w:p>
    <w:p w14:paraId="5DE5621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3F00E8D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6B6B1209" w14:textId="77777777" w:rsidR="001C5C10" w:rsidRDefault="0026527B">
      <w:pPr>
        <w:spacing w:line="280" w:lineRule="exact"/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35</w:t>
      </w:r>
    </w:p>
    <w:p w14:paraId="059FC2CF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5D012317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tih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36</w:t>
      </w:r>
    </w:p>
    <w:p w14:paraId="0FAC036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50C0672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36</w:t>
      </w:r>
    </w:p>
    <w:p w14:paraId="496036CE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B234C30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39</w:t>
      </w:r>
    </w:p>
    <w:p w14:paraId="642E8EA0" w14:textId="77777777" w:rsidR="001C5C10" w:rsidRDefault="001C5C10">
      <w:pPr>
        <w:spacing w:line="200" w:lineRule="exact"/>
      </w:pPr>
    </w:p>
    <w:p w14:paraId="69226B03" w14:textId="77777777" w:rsidR="001C5C10" w:rsidRDefault="001C5C10">
      <w:pPr>
        <w:spacing w:line="200" w:lineRule="exact"/>
      </w:pPr>
    </w:p>
    <w:p w14:paraId="68703897" w14:textId="77777777" w:rsidR="001C5C10" w:rsidRDefault="001C5C10">
      <w:pPr>
        <w:spacing w:before="10" w:line="220" w:lineRule="exact"/>
        <w:rPr>
          <w:sz w:val="22"/>
          <w:szCs w:val="22"/>
        </w:rPr>
      </w:pPr>
    </w:p>
    <w:p w14:paraId="3437E547" w14:textId="77777777" w:rsidR="001C5C10" w:rsidRDefault="0026527B">
      <w:pPr>
        <w:spacing w:before="16"/>
        <w:ind w:left="4455" w:right="3994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</w:rPr>
        <w:t>ix</w:t>
      </w:r>
    </w:p>
    <w:p w14:paraId="5F63A843" w14:textId="77777777" w:rsidR="001C5C10" w:rsidRDefault="0026527B">
      <w:pPr>
        <w:spacing w:before="7" w:line="180" w:lineRule="exact"/>
        <w:rPr>
          <w:sz w:val="19"/>
          <w:szCs w:val="19"/>
        </w:rPr>
      </w:pPr>
      <w:r>
        <w:lastRenderedPageBreak/>
        <w:pict w14:anchorId="6903CEB9">
          <v:shape id="_x0000_s3474" type="#_x0000_t75" style="position:absolute;margin-left:-.2pt;margin-top:.05pt;width:52.75pt;height:845.5pt;z-index:-13792;mso-position-horizontal-relative:page;mso-position-vertical-relative:page">
            <v:imagedata r:id="rId7" o:title=""/>
            <w10:wrap anchorx="page" anchory="page"/>
          </v:shape>
        </w:pict>
      </w:r>
    </w:p>
    <w:p w14:paraId="0D3AF985" w14:textId="77777777" w:rsidR="001C5C10" w:rsidRDefault="001C5C10">
      <w:pPr>
        <w:spacing w:line="200" w:lineRule="exact"/>
      </w:pPr>
    </w:p>
    <w:p w14:paraId="2A831B5D" w14:textId="77777777" w:rsidR="001C5C10" w:rsidRDefault="0026527B">
      <w:pPr>
        <w:spacing w:before="7"/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4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4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41</w:t>
      </w:r>
    </w:p>
    <w:p w14:paraId="02BD938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DD18C97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5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43</w:t>
      </w:r>
    </w:p>
    <w:p w14:paraId="2B0B61F0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EB8FFF0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6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44</w:t>
      </w:r>
    </w:p>
    <w:p w14:paraId="4A3F8C87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2FEF814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7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46</w:t>
      </w:r>
    </w:p>
    <w:p w14:paraId="0A7FD35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4DC3DD3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.6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47</w:t>
      </w:r>
    </w:p>
    <w:p w14:paraId="703CAA7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264C4EA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 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47</w:t>
      </w:r>
    </w:p>
    <w:p w14:paraId="4EE320A5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A683966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47</w:t>
      </w:r>
    </w:p>
    <w:p w14:paraId="0B6EE7A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8B8E2C8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3 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48</w:t>
      </w:r>
    </w:p>
    <w:p w14:paraId="27E0DD9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8A18F8B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pict w14:anchorId="521E8F1C">
          <v:shape id="_x0000_s3473" type="#_x0000_t202" style="position:absolute;left:0;text-align:left;margin-left:153.45pt;margin-top:2.65pt;width:341.85pt;height:294.6pt;z-index:-13794;mso-position-horizontal-relative:page" filled="f" stroked="f">
            <v:textbox inset="0,0,0,0">
              <w:txbxContent>
                <w:p w14:paraId="21B3E949" w14:textId="77777777" w:rsidR="001C5C10" w:rsidRDefault="0026527B">
                  <w:pPr>
                    <w:spacing w:line="240" w:lineRule="exact"/>
                    <w:ind w:left="220"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4 Per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....................</w:t>
                  </w:r>
                </w:p>
                <w:p w14:paraId="0E096552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980BF6D" w14:textId="77777777" w:rsidR="001C5C10" w:rsidRDefault="0026527B">
                  <w:pPr>
                    <w:ind w:left="2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5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7B3C7AC2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5A3E4D3A" w14:textId="77777777" w:rsidR="001C5C10" w:rsidRDefault="0026527B">
                  <w:pPr>
                    <w:ind w:left="-38" w:right="38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.7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23258184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70E65774" w14:textId="77777777" w:rsidR="001C5C10" w:rsidRDefault="0026527B">
                  <w:pPr>
                    <w:ind w:left="220"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</w:t>
                  </w:r>
                </w:p>
                <w:p w14:paraId="4FB5E750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077D0BE" w14:textId="77777777" w:rsidR="001C5C10" w:rsidRDefault="0026527B">
                  <w:pPr>
                    <w:spacing w:line="337" w:lineRule="auto"/>
                    <w:ind w:left="76" w:right="-21" w:firstLine="12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 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LEME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</w:t>
                  </w:r>
                </w:p>
                <w:p w14:paraId="5F8FB2FB" w14:textId="77777777" w:rsidR="001C5C10" w:rsidRDefault="0026527B">
                  <w:pPr>
                    <w:spacing w:before="26"/>
                    <w:ind w:left="-38" w:right="50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26D23C9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A6B8542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39E4205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7FB9DB55" w14:textId="77777777" w:rsidR="001C5C10" w:rsidRDefault="0026527B">
                  <w:pPr>
                    <w:ind w:left="2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</w:p>
                <w:p w14:paraId="18204664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9391D35" w14:textId="77777777" w:rsidR="001C5C10" w:rsidRDefault="0026527B">
                  <w:pPr>
                    <w:ind w:left="2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</w:p>
                <w:p w14:paraId="0F223A8C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2F2CBA7E" w14:textId="77777777" w:rsidR="001C5C10" w:rsidRDefault="0026527B">
                  <w:pPr>
                    <w:ind w:left="2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 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</w:p>
                <w:p w14:paraId="61FB3F00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7EACCAEC" w14:textId="77777777" w:rsidR="001C5C10" w:rsidRDefault="0026527B">
                  <w:pPr>
                    <w:ind w:left="220"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 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</w:t>
                  </w:r>
                </w:p>
                <w:p w14:paraId="45F1BD7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5FE5046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685A89A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745FF860" w14:textId="77777777" w:rsidR="001C5C10" w:rsidRDefault="0026527B">
                  <w:pPr>
                    <w:ind w:left="220"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Im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</w:t>
                  </w:r>
                </w:p>
              </w:txbxContent>
            </v:textbox>
            <w10:wrap anchorx="page"/>
          </v:shape>
        </w:pict>
      </w:r>
      <w:r>
        <w:pict w14:anchorId="79650155">
          <v:shape id="_x0000_s3472" type="#_x0000_t75" style="position:absolute;left:0;text-align:left;margin-left:158.7pt;margin-top:6.05pt;width:293.2pt;height:291.2pt;z-index:-13793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49</w:t>
      </w:r>
    </w:p>
    <w:p w14:paraId="690CAF5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6AFB9E2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50</w:t>
      </w:r>
    </w:p>
    <w:p w14:paraId="3E7AD0B1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08A4FBFB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51</w:t>
      </w:r>
    </w:p>
    <w:p w14:paraId="3C63925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2F107DD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51</w:t>
      </w:r>
    </w:p>
    <w:p w14:paraId="03C78C5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95FC464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52</w:t>
      </w:r>
    </w:p>
    <w:p w14:paraId="09FE018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08E542A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5 IM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53</w:t>
      </w:r>
    </w:p>
    <w:p w14:paraId="1F3FB636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A3DFF45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</w:p>
    <w:p w14:paraId="6776E91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7D9B85A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54</w:t>
      </w:r>
    </w:p>
    <w:p w14:paraId="5682451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EA14883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54</w:t>
      </w:r>
    </w:p>
    <w:p w14:paraId="6C67BC8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2B8794F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55</w:t>
      </w:r>
    </w:p>
    <w:p w14:paraId="5A12A5B0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86B308C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57</w:t>
      </w:r>
    </w:p>
    <w:p w14:paraId="63323C0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934E7B4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60</w:t>
      </w:r>
    </w:p>
    <w:p w14:paraId="1DA9A91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0C91394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66</w:t>
      </w:r>
    </w:p>
    <w:p w14:paraId="0D00D30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3ACB192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67</w:t>
      </w:r>
    </w:p>
    <w:p w14:paraId="43251BCF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01A8B217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67</w:t>
      </w:r>
    </w:p>
    <w:p w14:paraId="3FC4C05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A12EAD2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3 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67</w:t>
      </w:r>
    </w:p>
    <w:p w14:paraId="42C7683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6F5A513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4 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68</w:t>
      </w:r>
    </w:p>
    <w:p w14:paraId="48CAB25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32908A1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5 I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68</w:t>
      </w:r>
    </w:p>
    <w:p w14:paraId="783CCB79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4F56C9A2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 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70</w:t>
      </w:r>
    </w:p>
    <w:p w14:paraId="4F821C4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D829944" w14:textId="77777777" w:rsidR="001C5C10" w:rsidRDefault="0026527B">
      <w:pPr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70</w:t>
      </w:r>
    </w:p>
    <w:p w14:paraId="263EB3A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E7DC682" w14:textId="77777777" w:rsidR="001C5C10" w:rsidRDefault="0026527B">
      <w:pPr>
        <w:ind w:right="10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4A354AB5" w14:textId="77777777" w:rsidR="001C5C10" w:rsidRDefault="0026527B">
      <w:pPr>
        <w:spacing w:line="280" w:lineRule="exact"/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70</w:t>
      </w:r>
    </w:p>
    <w:p w14:paraId="797FE7A7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AE6F312" w14:textId="77777777" w:rsidR="001C5C10" w:rsidRDefault="0026527B">
      <w:pPr>
        <w:ind w:right="10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2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h  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 </w:t>
      </w:r>
      <w:r>
        <w:rPr>
          <w:rFonts w:ascii="Calibri" w:eastAsia="Calibri" w:hAnsi="Calibri" w:cs="Calibri"/>
          <w:i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</w:p>
    <w:p w14:paraId="4907C7B0" w14:textId="77777777" w:rsidR="001C5C10" w:rsidRDefault="0026527B">
      <w:pPr>
        <w:spacing w:line="280" w:lineRule="exact"/>
        <w:ind w:right="11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73</w:t>
      </w:r>
    </w:p>
    <w:p w14:paraId="4A849616" w14:textId="77777777" w:rsidR="001C5C10" w:rsidRDefault="001C5C10">
      <w:pPr>
        <w:spacing w:line="200" w:lineRule="exact"/>
      </w:pPr>
    </w:p>
    <w:p w14:paraId="5B7E9A17" w14:textId="77777777" w:rsidR="001C5C10" w:rsidRDefault="001C5C10">
      <w:pPr>
        <w:spacing w:line="200" w:lineRule="exact"/>
      </w:pPr>
    </w:p>
    <w:p w14:paraId="22EA44DD" w14:textId="77777777" w:rsidR="001C5C10" w:rsidRDefault="001C5C10">
      <w:pPr>
        <w:spacing w:line="200" w:lineRule="exact"/>
      </w:pPr>
    </w:p>
    <w:p w14:paraId="1060AA54" w14:textId="77777777" w:rsidR="001C5C10" w:rsidRDefault="001C5C10">
      <w:pPr>
        <w:spacing w:before="2" w:line="200" w:lineRule="exact"/>
      </w:pPr>
    </w:p>
    <w:p w14:paraId="67731C66" w14:textId="77777777" w:rsidR="001C5C10" w:rsidRDefault="0026527B">
      <w:pPr>
        <w:spacing w:before="16"/>
        <w:ind w:left="4479" w:right="3992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00" w:bottom="280" w:left="1680" w:header="720" w:footer="720" w:gutter="0"/>
          <w:cols w:space="720"/>
        </w:sectPr>
      </w:pPr>
      <w:r>
        <w:rPr>
          <w:rFonts w:ascii="Calibri" w:eastAsia="Calibri" w:hAnsi="Calibri" w:cs="Calibri"/>
        </w:rPr>
        <w:t>x</w:t>
      </w:r>
    </w:p>
    <w:p w14:paraId="4615649F" w14:textId="77777777" w:rsidR="001C5C10" w:rsidRDefault="0026527B">
      <w:pPr>
        <w:spacing w:before="7" w:line="180" w:lineRule="exact"/>
        <w:rPr>
          <w:sz w:val="19"/>
          <w:szCs w:val="19"/>
        </w:rPr>
      </w:pPr>
      <w:r>
        <w:lastRenderedPageBreak/>
        <w:pict w14:anchorId="32F103C1">
          <v:shape id="_x0000_s3471" type="#_x0000_t75" style="position:absolute;margin-left:-.2pt;margin-top:.05pt;width:52.75pt;height:845.5pt;z-index:-13789;mso-position-horizontal-relative:page;mso-position-vertical-relative:page">
            <v:imagedata r:id="rId7" o:title=""/>
            <w10:wrap anchorx="page" anchory="page"/>
          </v:shape>
        </w:pict>
      </w:r>
    </w:p>
    <w:p w14:paraId="3DC2135C" w14:textId="77777777" w:rsidR="001C5C10" w:rsidRDefault="001C5C10">
      <w:pPr>
        <w:spacing w:line="200" w:lineRule="exact"/>
      </w:pPr>
    </w:p>
    <w:p w14:paraId="596D83F7" w14:textId="77777777" w:rsidR="001C5C10" w:rsidRDefault="0026527B">
      <w:pPr>
        <w:spacing w:before="7"/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596C88E0" w14:textId="77777777" w:rsidR="001C5C10" w:rsidRDefault="0026527B">
      <w:pPr>
        <w:spacing w:line="280" w:lineRule="exact"/>
        <w:ind w:left="16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76</w:t>
      </w:r>
    </w:p>
    <w:p w14:paraId="33CBD3AA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D83F5E1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0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79</w:t>
      </w:r>
    </w:p>
    <w:p w14:paraId="3A7C796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44A34E4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79</w:t>
      </w:r>
    </w:p>
    <w:p w14:paraId="3DDBEBD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8F2745D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80</w:t>
      </w:r>
    </w:p>
    <w:p w14:paraId="4866D98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CB48775" w14:textId="77777777" w:rsidR="001C5C10" w:rsidRDefault="0026527B">
      <w:pPr>
        <w:ind w:left="16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3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80</w:t>
      </w:r>
    </w:p>
    <w:p w14:paraId="24BD64CE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0D0E963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7 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81</w:t>
      </w:r>
    </w:p>
    <w:p w14:paraId="3996376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2D96734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81</w:t>
      </w:r>
    </w:p>
    <w:p w14:paraId="7959137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94D0423" w14:textId="77777777" w:rsidR="001C5C10" w:rsidRDefault="0026527B">
      <w:pPr>
        <w:ind w:left="1269"/>
        <w:rPr>
          <w:rFonts w:ascii="Calibri" w:eastAsia="Calibri" w:hAnsi="Calibri" w:cs="Calibri"/>
          <w:sz w:val="24"/>
          <w:szCs w:val="24"/>
        </w:rPr>
      </w:pPr>
      <w:r>
        <w:pict w14:anchorId="6329CFEA">
          <v:shape id="_x0000_s3470" type="#_x0000_t202" style="position:absolute;left:0;text-align:left;margin-left:155.35pt;margin-top:12.05pt;width:336.95pt;height:291.2pt;z-index:-13791;mso-position-horizontal-relative:page" filled="f" stroked="f">
            <v:textbox inset="0,0,0,0">
              <w:txbxContent>
                <w:p w14:paraId="4451F505" w14:textId="77777777" w:rsidR="001C5C10" w:rsidRDefault="001C5C10">
                  <w:pPr>
                    <w:spacing w:before="2" w:line="160" w:lineRule="exact"/>
                    <w:rPr>
                      <w:sz w:val="17"/>
                      <w:szCs w:val="17"/>
                    </w:rPr>
                  </w:pPr>
                </w:p>
                <w:p w14:paraId="17318767" w14:textId="77777777" w:rsidR="001C5C10" w:rsidRDefault="0026527B">
                  <w:pPr>
                    <w:spacing w:line="340" w:lineRule="auto"/>
                    <w:ind w:left="60" w:right="16" w:hanging="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 N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622431F0" w14:textId="77777777" w:rsidR="001C5C10" w:rsidRDefault="0026527B">
                  <w:pPr>
                    <w:spacing w:before="18"/>
                    <w:ind w:left="18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IAN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IR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219CB4E2" w14:textId="77777777" w:rsidR="001C5C10" w:rsidRDefault="0026527B">
                  <w:pPr>
                    <w:spacing w:line="280" w:lineRule="exact"/>
                    <w:ind w:left="18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13D3FCC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694F406" w14:textId="77777777" w:rsidR="001C5C10" w:rsidRDefault="0026527B">
                  <w:pPr>
                    <w:spacing w:line="341" w:lineRule="auto"/>
                    <w:ind w:left="182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................................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</w:txbxContent>
            </v:textbox>
            <w10:wrap anchorx="page"/>
          </v:shape>
        </w:pict>
      </w:r>
      <w:r>
        <w:pict w14:anchorId="561A24D0">
          <v:shape id="_x0000_s3469" type="#_x0000_t75" style="position:absolute;left:0;text-align:left;margin-left:158.7pt;margin-top:12.05pt;width:293.2pt;height:291.2pt;z-index:-13790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81</w:t>
      </w:r>
    </w:p>
    <w:p w14:paraId="4AA4A43B" w14:textId="77777777" w:rsidR="001C5C10" w:rsidRDefault="001C5C10">
      <w:pPr>
        <w:spacing w:before="3" w:line="60" w:lineRule="exact"/>
        <w:rPr>
          <w:sz w:val="7"/>
          <w:szCs w:val="7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7"/>
        <w:gridCol w:w="4100"/>
      </w:tblGrid>
      <w:tr w:rsidR="001C5C10" w14:paraId="6C6FEA72" w14:textId="77777777">
        <w:trPr>
          <w:trHeight w:hRule="exact" w:val="428"/>
        </w:trPr>
        <w:tc>
          <w:tcPr>
            <w:tcW w:w="3917" w:type="dxa"/>
            <w:tcBorders>
              <w:top w:val="nil"/>
              <w:left w:val="nil"/>
              <w:bottom w:val="nil"/>
              <w:right w:val="nil"/>
            </w:tcBorders>
          </w:tcPr>
          <w:p w14:paraId="293D4C64" w14:textId="77777777" w:rsidR="001C5C10" w:rsidRDefault="0026527B">
            <w:pPr>
              <w:spacing w:before="47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</w:p>
        </w:tc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2FA873D1" w14:textId="77777777" w:rsidR="001C5C10" w:rsidRDefault="0026527B">
            <w:pPr>
              <w:spacing w:before="47"/>
              <w:ind w:right="5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83</w:t>
            </w:r>
          </w:p>
        </w:tc>
      </w:tr>
      <w:tr w:rsidR="001C5C10" w14:paraId="437E32CB" w14:textId="77777777">
        <w:trPr>
          <w:trHeight w:hRule="exact" w:val="414"/>
        </w:trPr>
        <w:tc>
          <w:tcPr>
            <w:tcW w:w="3917" w:type="dxa"/>
            <w:tcBorders>
              <w:top w:val="nil"/>
              <w:left w:val="nil"/>
              <w:bottom w:val="nil"/>
              <w:right w:val="nil"/>
            </w:tcBorders>
          </w:tcPr>
          <w:p w14:paraId="1C82093C" w14:textId="77777777" w:rsidR="001C5C10" w:rsidRDefault="0026527B">
            <w:pPr>
              <w:spacing w:before="35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</w:p>
        </w:tc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43A8F2FA" w14:textId="77777777" w:rsidR="001C5C10" w:rsidRDefault="0026527B">
            <w:pPr>
              <w:spacing w:before="35"/>
              <w:ind w:right="5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.............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85</w:t>
            </w:r>
          </w:p>
        </w:tc>
      </w:tr>
      <w:tr w:rsidR="001C5C10" w14:paraId="4DA3DBED" w14:textId="77777777">
        <w:trPr>
          <w:trHeight w:hRule="exact" w:val="704"/>
        </w:trPr>
        <w:tc>
          <w:tcPr>
            <w:tcW w:w="3917" w:type="dxa"/>
            <w:tcBorders>
              <w:top w:val="nil"/>
              <w:left w:val="nil"/>
              <w:bottom w:val="nil"/>
              <w:right w:val="nil"/>
            </w:tcBorders>
          </w:tcPr>
          <w:p w14:paraId="5B6F64A5" w14:textId="77777777" w:rsidR="001C5C10" w:rsidRDefault="001C5C10"/>
        </w:tc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5B74F20B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200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  <w:p w14:paraId="3076839D" w14:textId="77777777" w:rsidR="001C5C10" w:rsidRDefault="0026527B">
            <w:pPr>
              <w:spacing w:line="280" w:lineRule="exact"/>
              <w:ind w:right="5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......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85</w:t>
            </w:r>
          </w:p>
        </w:tc>
      </w:tr>
      <w:tr w:rsidR="001C5C10" w14:paraId="73773757" w14:textId="77777777">
        <w:trPr>
          <w:trHeight w:hRule="exact" w:val="414"/>
        </w:trPr>
        <w:tc>
          <w:tcPr>
            <w:tcW w:w="3917" w:type="dxa"/>
            <w:tcBorders>
              <w:top w:val="nil"/>
              <w:left w:val="nil"/>
              <w:bottom w:val="nil"/>
              <w:right w:val="nil"/>
            </w:tcBorders>
          </w:tcPr>
          <w:p w14:paraId="2238EE4A" w14:textId="77777777" w:rsidR="001C5C10" w:rsidRDefault="001C5C10"/>
        </w:tc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7D1A4287" w14:textId="77777777" w:rsidR="001C5C10" w:rsidRDefault="0026527B">
            <w:pPr>
              <w:spacing w:before="33"/>
              <w:ind w:right="5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86</w:t>
            </w:r>
          </w:p>
        </w:tc>
      </w:tr>
      <w:tr w:rsidR="001C5C10" w14:paraId="5AA98D45" w14:textId="77777777">
        <w:trPr>
          <w:trHeight w:hRule="exact" w:val="428"/>
        </w:trPr>
        <w:tc>
          <w:tcPr>
            <w:tcW w:w="3917" w:type="dxa"/>
            <w:tcBorders>
              <w:top w:val="nil"/>
              <w:left w:val="nil"/>
              <w:bottom w:val="nil"/>
              <w:right w:val="nil"/>
            </w:tcBorders>
          </w:tcPr>
          <w:p w14:paraId="3F930003" w14:textId="77777777" w:rsidR="001C5C10" w:rsidRDefault="001C5C10"/>
        </w:tc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0574533A" w14:textId="77777777" w:rsidR="001C5C10" w:rsidRDefault="0026527B">
            <w:pPr>
              <w:spacing w:before="35"/>
              <w:ind w:right="5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............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87</w:t>
            </w:r>
          </w:p>
        </w:tc>
      </w:tr>
    </w:tbl>
    <w:p w14:paraId="359D688F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72C0FD47" w14:textId="77777777" w:rsidR="001C5C10" w:rsidRDefault="001C5C10">
      <w:pPr>
        <w:spacing w:line="200" w:lineRule="exact"/>
      </w:pPr>
    </w:p>
    <w:p w14:paraId="70C189FF" w14:textId="77777777" w:rsidR="001C5C10" w:rsidRDefault="001C5C10">
      <w:pPr>
        <w:spacing w:line="200" w:lineRule="exact"/>
      </w:pPr>
    </w:p>
    <w:p w14:paraId="4BD7E98E" w14:textId="77777777" w:rsidR="001C5C10" w:rsidRDefault="001C5C10">
      <w:pPr>
        <w:spacing w:line="200" w:lineRule="exact"/>
      </w:pPr>
    </w:p>
    <w:p w14:paraId="3527D869" w14:textId="77777777" w:rsidR="001C5C10" w:rsidRDefault="001C5C10">
      <w:pPr>
        <w:spacing w:line="200" w:lineRule="exact"/>
      </w:pPr>
    </w:p>
    <w:p w14:paraId="54A5F63B" w14:textId="77777777" w:rsidR="001C5C10" w:rsidRDefault="001C5C10">
      <w:pPr>
        <w:spacing w:line="200" w:lineRule="exact"/>
      </w:pPr>
    </w:p>
    <w:p w14:paraId="7DE41736" w14:textId="77777777" w:rsidR="001C5C10" w:rsidRDefault="001C5C10">
      <w:pPr>
        <w:spacing w:line="200" w:lineRule="exact"/>
      </w:pPr>
    </w:p>
    <w:p w14:paraId="325B7465" w14:textId="77777777" w:rsidR="001C5C10" w:rsidRDefault="001C5C10">
      <w:pPr>
        <w:spacing w:line="200" w:lineRule="exact"/>
      </w:pPr>
    </w:p>
    <w:p w14:paraId="798D113E" w14:textId="77777777" w:rsidR="001C5C10" w:rsidRDefault="001C5C10">
      <w:pPr>
        <w:spacing w:line="200" w:lineRule="exact"/>
      </w:pPr>
    </w:p>
    <w:p w14:paraId="33DB6D76" w14:textId="77777777" w:rsidR="001C5C10" w:rsidRDefault="001C5C10">
      <w:pPr>
        <w:spacing w:line="200" w:lineRule="exact"/>
      </w:pPr>
    </w:p>
    <w:p w14:paraId="04031E1D" w14:textId="77777777" w:rsidR="001C5C10" w:rsidRDefault="001C5C10">
      <w:pPr>
        <w:spacing w:line="200" w:lineRule="exact"/>
      </w:pPr>
    </w:p>
    <w:p w14:paraId="06A6F4A3" w14:textId="77777777" w:rsidR="001C5C10" w:rsidRDefault="001C5C10">
      <w:pPr>
        <w:spacing w:line="200" w:lineRule="exact"/>
      </w:pPr>
    </w:p>
    <w:p w14:paraId="4E03CA3C" w14:textId="77777777" w:rsidR="001C5C10" w:rsidRDefault="001C5C10">
      <w:pPr>
        <w:spacing w:line="200" w:lineRule="exact"/>
      </w:pPr>
    </w:p>
    <w:p w14:paraId="02724268" w14:textId="77777777" w:rsidR="001C5C10" w:rsidRDefault="001C5C10">
      <w:pPr>
        <w:spacing w:line="200" w:lineRule="exact"/>
      </w:pPr>
    </w:p>
    <w:p w14:paraId="746A44C1" w14:textId="77777777" w:rsidR="001C5C10" w:rsidRDefault="001C5C10">
      <w:pPr>
        <w:spacing w:line="200" w:lineRule="exact"/>
      </w:pPr>
    </w:p>
    <w:p w14:paraId="2BDC8A11" w14:textId="77777777" w:rsidR="001C5C10" w:rsidRDefault="001C5C10">
      <w:pPr>
        <w:spacing w:line="200" w:lineRule="exact"/>
      </w:pPr>
    </w:p>
    <w:p w14:paraId="46A97296" w14:textId="77777777" w:rsidR="001C5C10" w:rsidRDefault="001C5C10">
      <w:pPr>
        <w:spacing w:line="200" w:lineRule="exact"/>
      </w:pPr>
    </w:p>
    <w:p w14:paraId="6D9DB81C" w14:textId="77777777" w:rsidR="001C5C10" w:rsidRDefault="001C5C10">
      <w:pPr>
        <w:spacing w:line="200" w:lineRule="exact"/>
      </w:pPr>
    </w:p>
    <w:p w14:paraId="56ACFF49" w14:textId="77777777" w:rsidR="001C5C10" w:rsidRDefault="001C5C10">
      <w:pPr>
        <w:spacing w:line="200" w:lineRule="exact"/>
      </w:pPr>
    </w:p>
    <w:p w14:paraId="45CA69C3" w14:textId="77777777" w:rsidR="001C5C10" w:rsidRDefault="001C5C10">
      <w:pPr>
        <w:spacing w:line="200" w:lineRule="exact"/>
      </w:pPr>
    </w:p>
    <w:p w14:paraId="01483A4E" w14:textId="77777777" w:rsidR="001C5C10" w:rsidRDefault="001C5C10">
      <w:pPr>
        <w:spacing w:line="200" w:lineRule="exact"/>
      </w:pPr>
    </w:p>
    <w:p w14:paraId="4AF17B5B" w14:textId="77777777" w:rsidR="001C5C10" w:rsidRDefault="001C5C10">
      <w:pPr>
        <w:spacing w:line="200" w:lineRule="exact"/>
      </w:pPr>
    </w:p>
    <w:p w14:paraId="2D1634AB" w14:textId="77777777" w:rsidR="001C5C10" w:rsidRDefault="001C5C10">
      <w:pPr>
        <w:spacing w:line="200" w:lineRule="exact"/>
      </w:pPr>
    </w:p>
    <w:p w14:paraId="47EF448F" w14:textId="77777777" w:rsidR="001C5C10" w:rsidRDefault="001C5C10">
      <w:pPr>
        <w:spacing w:line="200" w:lineRule="exact"/>
      </w:pPr>
    </w:p>
    <w:p w14:paraId="412603E1" w14:textId="77777777" w:rsidR="001C5C10" w:rsidRDefault="001C5C10">
      <w:pPr>
        <w:spacing w:line="200" w:lineRule="exact"/>
      </w:pPr>
    </w:p>
    <w:p w14:paraId="6A6FB816" w14:textId="77777777" w:rsidR="001C5C10" w:rsidRDefault="001C5C10">
      <w:pPr>
        <w:spacing w:line="200" w:lineRule="exact"/>
      </w:pPr>
    </w:p>
    <w:p w14:paraId="5AF60CAA" w14:textId="77777777" w:rsidR="001C5C10" w:rsidRDefault="001C5C10">
      <w:pPr>
        <w:spacing w:line="200" w:lineRule="exact"/>
      </w:pPr>
    </w:p>
    <w:p w14:paraId="2C50CC72" w14:textId="77777777" w:rsidR="001C5C10" w:rsidRDefault="001C5C10">
      <w:pPr>
        <w:spacing w:line="200" w:lineRule="exact"/>
      </w:pPr>
    </w:p>
    <w:p w14:paraId="32C00077" w14:textId="77777777" w:rsidR="001C5C10" w:rsidRDefault="001C5C10">
      <w:pPr>
        <w:spacing w:line="200" w:lineRule="exact"/>
      </w:pPr>
    </w:p>
    <w:p w14:paraId="0ADEA0E9" w14:textId="77777777" w:rsidR="001C5C10" w:rsidRDefault="001C5C10">
      <w:pPr>
        <w:spacing w:line="200" w:lineRule="exact"/>
      </w:pPr>
    </w:p>
    <w:p w14:paraId="19CFCFA8" w14:textId="77777777" w:rsidR="001C5C10" w:rsidRDefault="001C5C10">
      <w:pPr>
        <w:spacing w:line="200" w:lineRule="exact"/>
      </w:pPr>
    </w:p>
    <w:p w14:paraId="545E1EAC" w14:textId="77777777" w:rsidR="001C5C10" w:rsidRDefault="001C5C10">
      <w:pPr>
        <w:spacing w:line="200" w:lineRule="exact"/>
      </w:pPr>
    </w:p>
    <w:p w14:paraId="39CB80A1" w14:textId="77777777" w:rsidR="001C5C10" w:rsidRDefault="001C5C10">
      <w:pPr>
        <w:spacing w:line="200" w:lineRule="exact"/>
      </w:pPr>
    </w:p>
    <w:p w14:paraId="4F1279A7" w14:textId="77777777" w:rsidR="001C5C10" w:rsidRDefault="001C5C10">
      <w:pPr>
        <w:spacing w:line="200" w:lineRule="exact"/>
      </w:pPr>
    </w:p>
    <w:p w14:paraId="12D1DB5B" w14:textId="77777777" w:rsidR="001C5C10" w:rsidRDefault="001C5C10">
      <w:pPr>
        <w:spacing w:line="200" w:lineRule="exact"/>
      </w:pPr>
    </w:p>
    <w:p w14:paraId="17D8E3D0" w14:textId="77777777" w:rsidR="001C5C10" w:rsidRDefault="001C5C10">
      <w:pPr>
        <w:spacing w:line="200" w:lineRule="exact"/>
      </w:pPr>
    </w:p>
    <w:p w14:paraId="76A86D6A" w14:textId="77777777" w:rsidR="001C5C10" w:rsidRDefault="001C5C10">
      <w:pPr>
        <w:spacing w:line="200" w:lineRule="exact"/>
      </w:pPr>
    </w:p>
    <w:p w14:paraId="367A66F5" w14:textId="77777777" w:rsidR="001C5C10" w:rsidRDefault="001C5C10">
      <w:pPr>
        <w:spacing w:line="200" w:lineRule="exact"/>
      </w:pPr>
    </w:p>
    <w:p w14:paraId="10CC8AC4" w14:textId="77777777" w:rsidR="001C5C10" w:rsidRDefault="001C5C10">
      <w:pPr>
        <w:spacing w:line="200" w:lineRule="exact"/>
      </w:pPr>
    </w:p>
    <w:p w14:paraId="11F438CE" w14:textId="77777777" w:rsidR="001C5C10" w:rsidRDefault="0026527B">
      <w:pPr>
        <w:spacing w:before="16"/>
        <w:ind w:left="4455" w:right="4008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6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xi</w:t>
      </w:r>
    </w:p>
    <w:p w14:paraId="6133E1C5" w14:textId="77777777" w:rsidR="001C5C10" w:rsidRDefault="0026527B">
      <w:pPr>
        <w:spacing w:line="200" w:lineRule="exact"/>
      </w:pPr>
      <w:r>
        <w:lastRenderedPageBreak/>
        <w:pict w14:anchorId="4403337A">
          <v:shape id="_x0000_s3468" type="#_x0000_t75" style="position:absolute;margin-left:-.2pt;margin-top:.05pt;width:52.75pt;height:845.5pt;z-index:-13786;mso-position-horizontal-relative:page;mso-position-vertical-relative:page">
            <v:imagedata r:id="rId7" o:title=""/>
            <w10:wrap anchorx="page" anchory="page"/>
          </v:shape>
        </w:pict>
      </w:r>
    </w:p>
    <w:p w14:paraId="1E691F7B" w14:textId="77777777" w:rsidR="001C5C10" w:rsidRDefault="001C5C10">
      <w:pPr>
        <w:spacing w:before="17" w:line="200" w:lineRule="exact"/>
      </w:pPr>
    </w:p>
    <w:p w14:paraId="41E96E27" w14:textId="77777777" w:rsidR="001C5C10" w:rsidRDefault="0026527B">
      <w:pPr>
        <w:spacing w:line="380" w:lineRule="exact"/>
        <w:ind w:left="3526" w:right="3088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DA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F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 xml:space="preserve">R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BEL</w:t>
      </w:r>
    </w:p>
    <w:p w14:paraId="3333980C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5D5CE1F1" w14:textId="77777777" w:rsidR="001C5C10" w:rsidRDefault="001C5C10">
      <w:pPr>
        <w:spacing w:line="200" w:lineRule="exact"/>
      </w:pPr>
    </w:p>
    <w:p w14:paraId="4F54D5BB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.1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13</w:t>
      </w:r>
    </w:p>
    <w:p w14:paraId="0498587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38614BC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tal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</w:p>
    <w:p w14:paraId="29D64BC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D262F8B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36</w:t>
      </w:r>
    </w:p>
    <w:p w14:paraId="5CFAB2F3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8AFEABF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7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38</w:t>
      </w:r>
    </w:p>
    <w:p w14:paraId="2FCD6C6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6C40B58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.4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40</w:t>
      </w:r>
    </w:p>
    <w:p w14:paraId="59F4390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93DEBAA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41</w:t>
      </w:r>
    </w:p>
    <w:p w14:paraId="27868BD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FB04C1D" w14:textId="77777777" w:rsidR="001C5C10" w:rsidRDefault="0026527B">
      <w:pPr>
        <w:ind w:left="550" w:right="115"/>
        <w:jc w:val="center"/>
        <w:rPr>
          <w:rFonts w:ascii="Calibri" w:eastAsia="Calibri" w:hAnsi="Calibri" w:cs="Calibri"/>
          <w:sz w:val="24"/>
          <w:szCs w:val="24"/>
        </w:rPr>
      </w:pPr>
      <w:r>
        <w:pict w14:anchorId="49DAA916">
          <v:shape id="_x0000_s3467" type="#_x0000_t202" style="position:absolute;left:0;text-align:left;margin-left:157.95pt;margin-top:9.85pt;width:337.3pt;height:291.2pt;z-index:-13788;mso-position-horizontal-relative:page" filled="f" stroked="f">
            <v:textbox inset="0,0,0,0">
              <w:txbxContent>
                <w:p w14:paraId="66C6BAF4" w14:textId="77777777" w:rsidR="001C5C10" w:rsidRDefault="001C5C10">
                  <w:pPr>
                    <w:spacing w:before="20" w:line="200" w:lineRule="exact"/>
                  </w:pPr>
                </w:p>
                <w:p w14:paraId="70FF1BF2" w14:textId="77777777" w:rsidR="001C5C10" w:rsidRDefault="0026527B">
                  <w:pPr>
                    <w:spacing w:line="337" w:lineRule="auto"/>
                    <w:ind w:left="56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 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................................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05E0160B" w14:textId="77777777" w:rsidR="001C5C10" w:rsidRDefault="0026527B">
                  <w:pPr>
                    <w:spacing w:before="21"/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0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</w:t>
                  </w:r>
                </w:p>
                <w:p w14:paraId="00BA52AE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070296E9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096416E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FCE777C" w14:textId="77777777" w:rsidR="001C5C10" w:rsidRDefault="0026527B">
                  <w:pPr>
                    <w:spacing w:line="338" w:lineRule="auto"/>
                    <w:ind w:left="56" w:right="-44" w:hanging="56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 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 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 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9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......................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...................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</w:t>
                  </w:r>
                </w:p>
              </w:txbxContent>
            </v:textbox>
            <w10:wrap anchorx="page"/>
          </v:shape>
        </w:pict>
      </w:r>
      <w:r>
        <w:pict w14:anchorId="64957BB2">
          <v:shape id="_x0000_s3466" type="#_x0000_t75" style="position:absolute;left:0;text-align:left;margin-left:158.7pt;margin-top:9.85pt;width:293.2pt;height:291.2pt;z-index:-13787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.6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43</w:t>
      </w:r>
    </w:p>
    <w:p w14:paraId="5964E287" w14:textId="77777777" w:rsidR="001C5C10" w:rsidRDefault="001C5C10">
      <w:pPr>
        <w:spacing w:before="7" w:line="60" w:lineRule="exact"/>
        <w:rPr>
          <w:sz w:val="7"/>
          <w:szCs w:val="7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5"/>
        <w:gridCol w:w="4122"/>
      </w:tblGrid>
      <w:tr w:rsidR="001C5C10" w14:paraId="66B08A04" w14:textId="77777777">
        <w:trPr>
          <w:trHeight w:hRule="exact" w:val="426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0E5347C3" w14:textId="77777777" w:rsidR="001C5C10" w:rsidRDefault="0026527B">
            <w:pPr>
              <w:spacing w:before="47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.7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2BF4BAD7" w14:textId="77777777" w:rsidR="001C5C10" w:rsidRDefault="0026527B">
            <w:pPr>
              <w:spacing w:before="47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43</w:t>
            </w:r>
          </w:p>
        </w:tc>
      </w:tr>
      <w:tr w:rsidR="001C5C10" w14:paraId="5B07192B" w14:textId="77777777">
        <w:trPr>
          <w:trHeight w:hRule="exact" w:val="412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1DABB956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.8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5FF1D1B6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..............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44</w:t>
            </w:r>
          </w:p>
        </w:tc>
      </w:tr>
      <w:tr w:rsidR="001C5C10" w14:paraId="62F5F56F" w14:textId="77777777">
        <w:trPr>
          <w:trHeight w:hRule="exact" w:val="412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3A5D6F99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.9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2D8F066B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...........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46</w:t>
            </w:r>
          </w:p>
        </w:tc>
      </w:tr>
      <w:tr w:rsidR="001C5C10" w14:paraId="1F89B55A" w14:textId="77777777">
        <w:trPr>
          <w:trHeight w:hRule="exact" w:val="414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10D596DE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6D097992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46</w:t>
            </w:r>
          </w:p>
        </w:tc>
      </w:tr>
      <w:tr w:rsidR="001C5C10" w14:paraId="787B51CB" w14:textId="77777777">
        <w:trPr>
          <w:trHeight w:hRule="exact" w:val="414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00FEF2F9" w14:textId="77777777" w:rsidR="001C5C10" w:rsidRDefault="0026527B">
            <w:pPr>
              <w:spacing w:before="35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4FBBF38D" w14:textId="77777777" w:rsidR="001C5C10" w:rsidRDefault="0026527B">
            <w:pPr>
              <w:spacing w:before="35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...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52</w:t>
            </w:r>
          </w:p>
        </w:tc>
      </w:tr>
      <w:tr w:rsidR="001C5C10" w14:paraId="4C13F9A3" w14:textId="77777777">
        <w:trPr>
          <w:trHeight w:hRule="exact" w:val="412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2DFDE1CB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7FCBE4C3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52</w:t>
            </w:r>
          </w:p>
        </w:tc>
      </w:tr>
      <w:tr w:rsidR="001C5C10" w14:paraId="6A9DF04C" w14:textId="77777777">
        <w:trPr>
          <w:trHeight w:hRule="exact" w:val="412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355CB22A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402BC7D4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71</w:t>
            </w:r>
          </w:p>
        </w:tc>
      </w:tr>
      <w:tr w:rsidR="001C5C10" w14:paraId="6919D650" w14:textId="77777777">
        <w:trPr>
          <w:trHeight w:hRule="exact" w:val="414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48187D1C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.2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6E846B6B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74</w:t>
            </w:r>
          </w:p>
        </w:tc>
      </w:tr>
      <w:tr w:rsidR="001C5C10" w14:paraId="1B8D2FB3" w14:textId="77777777">
        <w:trPr>
          <w:trHeight w:hRule="exact" w:val="414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1F3FB160" w14:textId="77777777" w:rsidR="001C5C10" w:rsidRDefault="0026527B">
            <w:pPr>
              <w:spacing w:before="35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ab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.3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69848272" w14:textId="77777777" w:rsidR="001C5C10" w:rsidRDefault="0026527B">
            <w:pPr>
              <w:spacing w:before="35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77</w:t>
            </w:r>
          </w:p>
        </w:tc>
      </w:tr>
      <w:tr w:rsidR="001C5C10" w14:paraId="505FC34F" w14:textId="77777777">
        <w:trPr>
          <w:trHeight w:hRule="exact" w:val="412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126BA92B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.4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47458082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79</w:t>
            </w:r>
          </w:p>
        </w:tc>
      </w:tr>
      <w:tr w:rsidR="001C5C10" w14:paraId="21DE6CE1" w14:textId="77777777">
        <w:trPr>
          <w:trHeight w:hRule="exact" w:val="412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04D47D80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.5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66DF5C22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80</w:t>
            </w:r>
          </w:p>
        </w:tc>
      </w:tr>
      <w:tr w:rsidR="001C5C10" w14:paraId="2DEBC260" w14:textId="77777777">
        <w:trPr>
          <w:trHeight w:hRule="exact" w:val="426"/>
        </w:trPr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</w:tcPr>
          <w:p w14:paraId="6D03B61F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.6</w:t>
            </w:r>
          </w:p>
        </w:tc>
        <w:tc>
          <w:tcPr>
            <w:tcW w:w="4122" w:type="dxa"/>
            <w:tcBorders>
              <w:top w:val="nil"/>
              <w:left w:val="nil"/>
              <w:bottom w:val="nil"/>
              <w:right w:val="nil"/>
            </w:tcBorders>
          </w:tcPr>
          <w:p w14:paraId="426EC0EB" w14:textId="77777777" w:rsidR="001C5C10" w:rsidRDefault="0026527B">
            <w:pPr>
              <w:spacing w:before="33"/>
              <w:ind w:right="40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80</w:t>
            </w:r>
          </w:p>
        </w:tc>
      </w:tr>
    </w:tbl>
    <w:p w14:paraId="488CAFE5" w14:textId="77777777" w:rsidR="001C5C10" w:rsidRDefault="001C5C10">
      <w:pPr>
        <w:spacing w:line="200" w:lineRule="exact"/>
      </w:pPr>
    </w:p>
    <w:p w14:paraId="5844C7EB" w14:textId="77777777" w:rsidR="001C5C10" w:rsidRDefault="001C5C10">
      <w:pPr>
        <w:spacing w:line="200" w:lineRule="exact"/>
      </w:pPr>
    </w:p>
    <w:p w14:paraId="61B67981" w14:textId="77777777" w:rsidR="001C5C10" w:rsidRDefault="001C5C10">
      <w:pPr>
        <w:spacing w:line="200" w:lineRule="exact"/>
      </w:pPr>
    </w:p>
    <w:p w14:paraId="306042B9" w14:textId="77777777" w:rsidR="001C5C10" w:rsidRDefault="001C5C10">
      <w:pPr>
        <w:spacing w:line="200" w:lineRule="exact"/>
      </w:pPr>
    </w:p>
    <w:p w14:paraId="77EC8C85" w14:textId="77777777" w:rsidR="001C5C10" w:rsidRDefault="001C5C10">
      <w:pPr>
        <w:spacing w:line="200" w:lineRule="exact"/>
      </w:pPr>
    </w:p>
    <w:p w14:paraId="48D7B7F0" w14:textId="77777777" w:rsidR="001C5C10" w:rsidRDefault="001C5C10">
      <w:pPr>
        <w:spacing w:line="200" w:lineRule="exact"/>
      </w:pPr>
    </w:p>
    <w:p w14:paraId="16B84224" w14:textId="77777777" w:rsidR="001C5C10" w:rsidRDefault="001C5C10">
      <w:pPr>
        <w:spacing w:line="200" w:lineRule="exact"/>
      </w:pPr>
    </w:p>
    <w:p w14:paraId="35CE0B49" w14:textId="77777777" w:rsidR="001C5C10" w:rsidRDefault="001C5C10">
      <w:pPr>
        <w:spacing w:line="200" w:lineRule="exact"/>
      </w:pPr>
    </w:p>
    <w:p w14:paraId="3C93CFCE" w14:textId="77777777" w:rsidR="001C5C10" w:rsidRDefault="001C5C10">
      <w:pPr>
        <w:spacing w:line="200" w:lineRule="exact"/>
      </w:pPr>
    </w:p>
    <w:p w14:paraId="0D97D4FA" w14:textId="77777777" w:rsidR="001C5C10" w:rsidRDefault="001C5C10">
      <w:pPr>
        <w:spacing w:line="200" w:lineRule="exact"/>
      </w:pPr>
    </w:p>
    <w:p w14:paraId="14D224B5" w14:textId="77777777" w:rsidR="001C5C10" w:rsidRDefault="001C5C10">
      <w:pPr>
        <w:spacing w:line="200" w:lineRule="exact"/>
      </w:pPr>
    </w:p>
    <w:p w14:paraId="5CD6FBD5" w14:textId="77777777" w:rsidR="001C5C10" w:rsidRDefault="001C5C10">
      <w:pPr>
        <w:spacing w:line="200" w:lineRule="exact"/>
      </w:pPr>
    </w:p>
    <w:p w14:paraId="3E88108B" w14:textId="77777777" w:rsidR="001C5C10" w:rsidRDefault="001C5C10">
      <w:pPr>
        <w:spacing w:line="200" w:lineRule="exact"/>
      </w:pPr>
    </w:p>
    <w:p w14:paraId="04EF6922" w14:textId="77777777" w:rsidR="001C5C10" w:rsidRDefault="001C5C10">
      <w:pPr>
        <w:spacing w:line="200" w:lineRule="exact"/>
      </w:pPr>
    </w:p>
    <w:p w14:paraId="6FA0FF83" w14:textId="77777777" w:rsidR="001C5C10" w:rsidRDefault="001C5C10">
      <w:pPr>
        <w:spacing w:line="200" w:lineRule="exact"/>
      </w:pPr>
    </w:p>
    <w:p w14:paraId="0E772D58" w14:textId="77777777" w:rsidR="001C5C10" w:rsidRDefault="001C5C10">
      <w:pPr>
        <w:spacing w:line="200" w:lineRule="exact"/>
      </w:pPr>
    </w:p>
    <w:p w14:paraId="0D133A0D" w14:textId="77777777" w:rsidR="001C5C10" w:rsidRDefault="001C5C10">
      <w:pPr>
        <w:spacing w:line="200" w:lineRule="exact"/>
      </w:pPr>
    </w:p>
    <w:p w14:paraId="35A6B73A" w14:textId="77777777" w:rsidR="001C5C10" w:rsidRDefault="001C5C10">
      <w:pPr>
        <w:spacing w:line="200" w:lineRule="exact"/>
      </w:pPr>
    </w:p>
    <w:p w14:paraId="57CFEFE1" w14:textId="77777777" w:rsidR="001C5C10" w:rsidRDefault="001C5C10">
      <w:pPr>
        <w:spacing w:line="200" w:lineRule="exact"/>
      </w:pPr>
    </w:p>
    <w:p w14:paraId="5F327356" w14:textId="77777777" w:rsidR="001C5C10" w:rsidRDefault="001C5C10">
      <w:pPr>
        <w:spacing w:line="200" w:lineRule="exact"/>
      </w:pPr>
    </w:p>
    <w:p w14:paraId="2D7F99F6" w14:textId="77777777" w:rsidR="001C5C10" w:rsidRDefault="001C5C10">
      <w:pPr>
        <w:spacing w:line="200" w:lineRule="exact"/>
      </w:pPr>
    </w:p>
    <w:p w14:paraId="1342458A" w14:textId="77777777" w:rsidR="001C5C10" w:rsidRDefault="001C5C10">
      <w:pPr>
        <w:spacing w:line="200" w:lineRule="exact"/>
      </w:pPr>
    </w:p>
    <w:p w14:paraId="70728A6F" w14:textId="77777777" w:rsidR="001C5C10" w:rsidRDefault="001C5C10">
      <w:pPr>
        <w:spacing w:line="200" w:lineRule="exact"/>
      </w:pPr>
    </w:p>
    <w:p w14:paraId="7535B337" w14:textId="77777777" w:rsidR="001C5C10" w:rsidRDefault="001C5C10">
      <w:pPr>
        <w:spacing w:line="200" w:lineRule="exact"/>
      </w:pPr>
    </w:p>
    <w:p w14:paraId="28293E97" w14:textId="77777777" w:rsidR="001C5C10" w:rsidRDefault="001C5C10">
      <w:pPr>
        <w:spacing w:before="3" w:line="280" w:lineRule="exact"/>
        <w:rPr>
          <w:sz w:val="28"/>
          <w:szCs w:val="28"/>
        </w:rPr>
      </w:pPr>
    </w:p>
    <w:p w14:paraId="5152F933" w14:textId="77777777" w:rsidR="001C5C10" w:rsidRDefault="0026527B">
      <w:pPr>
        <w:spacing w:before="16"/>
        <w:ind w:left="4431" w:right="3989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6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x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</w:rPr>
        <w:t>i</w:t>
      </w:r>
    </w:p>
    <w:p w14:paraId="772F0B44" w14:textId="77777777" w:rsidR="001C5C10" w:rsidRDefault="0026527B">
      <w:pPr>
        <w:spacing w:line="200" w:lineRule="exact"/>
      </w:pPr>
      <w:r>
        <w:lastRenderedPageBreak/>
        <w:pict w14:anchorId="55B7392C">
          <v:shape id="_x0000_s3465" type="#_x0000_t75" style="position:absolute;margin-left:-.2pt;margin-top:.05pt;width:52.75pt;height:845.5pt;z-index:-13783;mso-position-horizontal-relative:page;mso-position-vertical-relative:page">
            <v:imagedata r:id="rId7" o:title=""/>
            <w10:wrap anchorx="page" anchory="page"/>
          </v:shape>
        </w:pict>
      </w:r>
    </w:p>
    <w:p w14:paraId="62D02590" w14:textId="77777777" w:rsidR="001C5C10" w:rsidRDefault="001C5C10">
      <w:pPr>
        <w:spacing w:before="17" w:line="200" w:lineRule="exact"/>
      </w:pPr>
    </w:p>
    <w:p w14:paraId="663DFADF" w14:textId="77777777" w:rsidR="001C5C10" w:rsidRDefault="0026527B">
      <w:pPr>
        <w:spacing w:line="380" w:lineRule="exact"/>
        <w:ind w:left="3321" w:right="2843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DA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FT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 G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M</w:t>
      </w:r>
      <w:r>
        <w:rPr>
          <w:rFonts w:ascii="Calibri" w:eastAsia="Calibri" w:hAnsi="Calibri" w:cs="Calibri"/>
          <w:b/>
          <w:spacing w:val="5"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</w:t>
      </w:r>
    </w:p>
    <w:p w14:paraId="72CE3CFD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6D06990A" w14:textId="77777777" w:rsidR="001C5C10" w:rsidRDefault="001C5C10">
      <w:pPr>
        <w:spacing w:line="200" w:lineRule="exact"/>
      </w:pPr>
    </w:p>
    <w:p w14:paraId="3129FA76" w14:textId="77777777" w:rsidR="001C5C10" w:rsidRDefault="0026527B">
      <w:pPr>
        <w:ind w:left="550" w:right="6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 8</w:t>
      </w:r>
    </w:p>
    <w:p w14:paraId="327A550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A1C2D42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iz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</w:p>
    <w:p w14:paraId="4600F64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DF599BA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</w:t>
      </w:r>
    </w:p>
    <w:p w14:paraId="42173F6D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0E8FDAF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hyperlink r:id="rId13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2</w:t>
        </w:r>
        <w:r>
          <w:rPr>
            <w:rFonts w:ascii="Calibri" w:eastAsia="Calibri" w:hAnsi="Calibri" w:cs="Calibri"/>
            <w:sz w:val="24"/>
            <w:szCs w:val="24"/>
          </w:rPr>
          <w:t>.4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P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ol</w:t>
        </w:r>
        <w:r>
          <w:rPr>
            <w:rFonts w:ascii="Calibri" w:eastAsia="Calibri" w:hAnsi="Calibri" w:cs="Calibri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D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ta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S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k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li</w:t>
        </w:r>
        <w:r>
          <w:rPr>
            <w:rFonts w:ascii="Calibri" w:eastAsia="Calibri" w:hAnsi="Calibri" w:cs="Calibri"/>
            <w:sz w:val="24"/>
            <w:szCs w:val="24"/>
          </w:rPr>
          <w:t>s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...............................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sz w:val="24"/>
            <w:szCs w:val="24"/>
          </w:rPr>
          <w:t>...............................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sz w:val="24"/>
            <w:szCs w:val="24"/>
          </w:rPr>
          <w:t>..................</w:t>
        </w:r>
        <w:r>
          <w:rPr>
            <w:rFonts w:ascii="Calibri" w:eastAsia="Calibri" w:hAnsi="Calibri" w:cs="Calibri"/>
            <w:spacing w:val="-5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11</w:t>
        </w:r>
      </w:hyperlink>
    </w:p>
    <w:p w14:paraId="5558E82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ED02319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>nd</w:t>
      </w:r>
      <w:r>
        <w:rPr>
          <w:rFonts w:ascii="Calibri" w:eastAsia="Calibri" w:hAnsi="Calibri" w:cs="Calibri"/>
          <w:i/>
          <w:spacing w:val="-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12</w:t>
      </w:r>
    </w:p>
    <w:p w14:paraId="21DF4FA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EFE62ED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hyperlink r:id="rId14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3</w:t>
        </w:r>
        <w:r>
          <w:rPr>
            <w:rFonts w:ascii="Calibri" w:eastAsia="Calibri" w:hAnsi="Calibri" w:cs="Calibri"/>
            <w:sz w:val="24"/>
            <w:szCs w:val="24"/>
          </w:rPr>
          <w:t>.1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h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p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n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Pe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n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e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li</w:t>
        </w:r>
        <w:r>
          <w:rPr>
            <w:rFonts w:ascii="Calibri" w:eastAsia="Calibri" w:hAnsi="Calibri" w:cs="Calibri"/>
            <w:sz w:val="24"/>
            <w:szCs w:val="24"/>
          </w:rPr>
          <w:t>ti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9"/>
            <w:sz w:val="24"/>
            <w:szCs w:val="24"/>
          </w:rPr>
          <w:t>n</w:t>
        </w:r>
        <w:r>
          <w:rPr>
            <w:rFonts w:ascii="Calibri" w:eastAsia="Calibri" w:hAnsi="Calibri" w:cs="Calibri"/>
            <w:sz w:val="24"/>
            <w:szCs w:val="24"/>
          </w:rPr>
          <w:t>...............................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sz w:val="24"/>
            <w:szCs w:val="24"/>
          </w:rPr>
          <w:t>...............................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.</w:t>
        </w:r>
        <w:r>
          <w:rPr>
            <w:rFonts w:ascii="Calibri" w:eastAsia="Calibri" w:hAnsi="Calibri" w:cs="Calibri"/>
            <w:sz w:val="24"/>
            <w:szCs w:val="24"/>
          </w:rPr>
          <w:t>............</w:t>
        </w:r>
        <w:r>
          <w:rPr>
            <w:rFonts w:ascii="Calibri" w:eastAsia="Calibri" w:hAnsi="Calibri" w:cs="Calibri"/>
            <w:spacing w:val="-4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17</w:t>
        </w:r>
      </w:hyperlink>
    </w:p>
    <w:p w14:paraId="5025E19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84CEA66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pict w14:anchorId="71194132">
          <v:shape id="_x0000_s3464" type="#_x0000_t202" style="position:absolute;left:0;text-align:left;margin-left:155.35pt;margin-top:9.85pt;width:339.9pt;height:294.1pt;z-index:-13785;mso-position-horizontal-relative:page" filled="f" stroked="f">
            <v:textbox inset="0,0,0,0">
              <w:txbxContent>
                <w:p w14:paraId="15019045" w14:textId="77777777" w:rsidR="001C5C10" w:rsidRDefault="001C5C10">
                  <w:pPr>
                    <w:spacing w:before="20" w:line="200" w:lineRule="exact"/>
                  </w:pPr>
                </w:p>
                <w:p w14:paraId="7808603C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.2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 Per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o</w:t>
                  </w:r>
                </w:p>
                <w:p w14:paraId="7460CE5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0D8B2DA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.3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 Per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5452278A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EC3CADF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.4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</w:t>
                  </w:r>
                </w:p>
                <w:p w14:paraId="684AC2DF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722DA94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hyperlink r:id="rId15"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>4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.5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ia</w:t>
                    </w:r>
                    <w:r>
                      <w:rPr>
                        <w:rFonts w:ascii="Calibri" w:eastAsia="Calibri" w:hAnsi="Calibri" w:cs="Calibri"/>
                        <w:spacing w:val="-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Ali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Pr</w:t>
                    </w:r>
                    <w:r>
                      <w:rPr>
                        <w:rFonts w:ascii="Calibri" w:eastAsia="Calibri" w:hAnsi="Calibri" w:cs="Calibri"/>
                        <w:spacing w:val="2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es Per</w:t>
                    </w:r>
                    <w:r>
                      <w:rPr>
                        <w:rFonts w:ascii="Calibri" w:eastAsia="Calibri" w:hAnsi="Calibri" w:cs="Calibri"/>
                        <w:spacing w:val="-1"/>
                        <w:sz w:val="24"/>
                        <w:szCs w:val="24"/>
                      </w:rPr>
                      <w:t>h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>un</w:t>
                    </w:r>
                    <w:r>
                      <w:rPr>
                        <w:rFonts w:ascii="Calibri" w:eastAsia="Calibri" w:hAnsi="Calibri" w:cs="Calibri"/>
                        <w:spacing w:val="-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spacing w:val="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i/>
                        <w:spacing w:val="-3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sz w:val="24"/>
                        <w:szCs w:val="24"/>
                      </w:rPr>
                      <w:t xml:space="preserve"> E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xp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i/>
                        <w:spacing w:val="2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nt</w:t>
                    </w:r>
                    <w:r>
                      <w:rPr>
                        <w:rFonts w:ascii="Calibri" w:eastAsia="Calibri" w:hAnsi="Calibri" w:cs="Calibri"/>
                        <w:i/>
                        <w:spacing w:val="-3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al</w:t>
                    </w:r>
                    <w:r>
                      <w:rPr>
                        <w:rFonts w:ascii="Calibri" w:eastAsia="Calibri" w:hAnsi="Calibri" w:cs="Calibri"/>
                        <w:i/>
                        <w:spacing w:val="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Calibri" w:eastAsia="Calibri" w:hAnsi="Calibri" w:cs="Calibri"/>
                        <w:i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o</w:t>
                    </w:r>
                  </w:hyperlink>
                </w:p>
                <w:p w14:paraId="2F281305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2F6E6396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 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</w:t>
                  </w:r>
                </w:p>
                <w:p w14:paraId="38EF30E2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B331B34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hyperlink r:id="rId16"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>4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.7</w:t>
                    </w:r>
                    <w:r>
                      <w:rPr>
                        <w:rFonts w:ascii="Calibri" w:eastAsia="Calibri" w:hAnsi="Calibri" w:cs="Calibri"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ia</w:t>
                    </w:r>
                    <w:r>
                      <w:rPr>
                        <w:rFonts w:ascii="Calibri" w:eastAsia="Calibri" w:hAnsi="Calibri" w:cs="Calibri"/>
                        <w:spacing w:val="-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Ali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Al</w:t>
                    </w:r>
                    <w:r>
                      <w:rPr>
                        <w:rFonts w:ascii="Calibri" w:eastAsia="Calibri" w:hAnsi="Calibri" w:cs="Calibri"/>
                        <w:spacing w:val="-1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spacing w:val="-4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tme</w:t>
                    </w:r>
                    <w:r>
                      <w:rPr>
                        <w:rFonts w:ascii="Calibri" w:eastAsia="Calibri" w:hAnsi="Calibri" w:cs="Calibri"/>
                        <w:spacing w:val="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Calibri" w:eastAsia="Calibri" w:hAnsi="Calibri" w:cs="Calibri"/>
                        <w:i/>
                        <w:spacing w:val="-2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xp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Calibri" w:eastAsia="Calibri" w:hAnsi="Calibri" w:cs="Calibri"/>
                        <w:i/>
                        <w:spacing w:val="2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nt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al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Calibri" w:eastAsia="Calibri" w:hAnsi="Calibri" w:cs="Calibri"/>
                        <w:i/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oo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th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i/>
                        <w:sz w:val="24"/>
                        <w:szCs w:val="24"/>
                      </w:rPr>
                      <w:t>ng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z w:val="24"/>
                        <w:szCs w:val="24"/>
                      </w:rPr>
                      <w:t>.....................</w:t>
                    </w:r>
                  </w:hyperlink>
                </w:p>
                <w:p w14:paraId="02A7703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C8884AE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.8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 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 Per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thi</w:t>
                  </w:r>
                </w:p>
                <w:p w14:paraId="4C5708D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1FAF3CD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.9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  <w:p w14:paraId="5367D531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516A8AD9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0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</w:t>
                  </w:r>
                </w:p>
                <w:p w14:paraId="7F5D7CB2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085BF03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</w:t>
                  </w:r>
                </w:p>
                <w:p w14:paraId="65FDA3CA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E816415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</w:t>
                  </w:r>
                </w:p>
                <w:p w14:paraId="54E96274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872DA67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</w:t>
                  </w:r>
                </w:p>
                <w:p w14:paraId="0931683B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4778457F" w14:textId="77777777" w:rsidR="001C5C10" w:rsidRDefault="0026527B">
                  <w:pPr>
                    <w:ind w:right="-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 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</w:t>
                  </w:r>
                </w:p>
                <w:p w14:paraId="6C0EFD7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61EA064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.1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................................</w:t>
                  </w:r>
                </w:p>
              </w:txbxContent>
            </v:textbox>
            <w10:wrap anchorx="page"/>
          </v:shape>
        </w:pict>
      </w:r>
      <w:r>
        <w:pict w14:anchorId="70E710CD">
          <v:shape id="_x0000_s3463" type="#_x0000_t75" style="position:absolute;left:0;text-align:left;margin-left:158.7pt;margin-top:9.85pt;width:293.2pt;height:291.2pt;z-index:-13784;mso-position-horizontal-relative:page">
            <v:imagedata r:id="rId9" o:title=""/>
            <w10:wrap anchorx="page"/>
          </v:shape>
        </w:pict>
      </w:r>
      <w:hyperlink r:id="rId17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4</w:t>
        </w:r>
        <w:r>
          <w:rPr>
            <w:rFonts w:ascii="Calibri" w:eastAsia="Calibri" w:hAnsi="Calibri" w:cs="Calibri"/>
            <w:sz w:val="24"/>
            <w:szCs w:val="24"/>
          </w:rPr>
          <w:t>.1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D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ia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g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5"/>
            <w:sz w:val="24"/>
            <w:szCs w:val="24"/>
          </w:rPr>
          <w:t>l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Al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spacing w:val="-4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sz w:val="24"/>
            <w:szCs w:val="24"/>
          </w:rPr>
          <w:t>tme</w:t>
        </w:r>
        <w:r>
          <w:rPr>
            <w:rFonts w:ascii="Calibri" w:eastAsia="Calibri" w:hAnsi="Calibri" w:cs="Calibri"/>
            <w:spacing w:val="5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z w:val="24"/>
            <w:szCs w:val="24"/>
          </w:rPr>
          <w:t>Si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z w:val="24"/>
            <w:szCs w:val="24"/>
          </w:rPr>
          <w:t>g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l</w:t>
        </w:r>
        <w:r>
          <w:rPr>
            <w:rFonts w:ascii="Calibri" w:eastAsia="Calibri" w:hAnsi="Calibri" w:cs="Calibri"/>
            <w:i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pacing w:val="-1"/>
            <w:sz w:val="24"/>
            <w:szCs w:val="24"/>
          </w:rPr>
          <w:t xml:space="preserve"> E</w:t>
        </w:r>
        <w:r>
          <w:rPr>
            <w:rFonts w:ascii="Calibri" w:eastAsia="Calibri" w:hAnsi="Calibri" w:cs="Calibri"/>
            <w:i/>
            <w:sz w:val="24"/>
            <w:szCs w:val="24"/>
          </w:rPr>
          <w:t>xp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i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pacing w:val="2"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z w:val="24"/>
            <w:szCs w:val="24"/>
          </w:rPr>
          <w:t>nt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a</w:t>
        </w:r>
        <w:r>
          <w:rPr>
            <w:rFonts w:ascii="Calibri" w:eastAsia="Calibri" w:hAnsi="Calibri" w:cs="Calibri"/>
            <w:i/>
            <w:sz w:val="24"/>
            <w:szCs w:val="24"/>
          </w:rPr>
          <w:t>l</w:t>
        </w:r>
        <w:r>
          <w:rPr>
            <w:rFonts w:ascii="Calibri" w:eastAsia="Calibri" w:hAnsi="Calibri" w:cs="Calibri"/>
            <w:i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z w:val="24"/>
            <w:szCs w:val="24"/>
          </w:rPr>
          <w:t>S</w:t>
        </w:r>
        <w:r>
          <w:rPr>
            <w:rFonts w:ascii="Calibri" w:eastAsia="Calibri" w:hAnsi="Calibri" w:cs="Calibri"/>
            <w:i/>
            <w:spacing w:val="-2"/>
            <w:sz w:val="24"/>
            <w:szCs w:val="24"/>
          </w:rPr>
          <w:t>m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oo</w:t>
        </w:r>
        <w:r>
          <w:rPr>
            <w:rFonts w:ascii="Calibri" w:eastAsia="Calibri" w:hAnsi="Calibri" w:cs="Calibri"/>
            <w:i/>
            <w:sz w:val="24"/>
            <w:szCs w:val="24"/>
          </w:rPr>
          <w:t>th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pacing w:val="16"/>
            <w:sz w:val="24"/>
            <w:szCs w:val="24"/>
          </w:rPr>
          <w:t>g</w:t>
        </w:r>
        <w:r>
          <w:rPr>
            <w:rFonts w:ascii="Calibri" w:eastAsia="Calibri" w:hAnsi="Calibri" w:cs="Calibri"/>
            <w:sz w:val="24"/>
            <w:szCs w:val="24"/>
          </w:rPr>
          <w:t>.....................</w:t>
        </w:r>
        <w:r>
          <w:rPr>
            <w:rFonts w:ascii="Calibri" w:eastAsia="Calibri" w:hAnsi="Calibri" w:cs="Calibri"/>
            <w:spacing w:val="-5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22</w:t>
        </w:r>
      </w:hyperlink>
    </w:p>
    <w:p w14:paraId="19C924E5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549936DD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24</w:t>
      </w:r>
    </w:p>
    <w:p w14:paraId="14DA95A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0ACDC1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26</w:t>
      </w:r>
    </w:p>
    <w:p w14:paraId="228390A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C51490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28</w:t>
      </w:r>
    </w:p>
    <w:p w14:paraId="456AB29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952DF31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hyperlink r:id="rId18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 xml:space="preserve">r                        </w:t>
        </w:r>
        <w:r>
          <w:rPr>
            <w:rFonts w:ascii="Calibri" w:eastAsia="Calibri" w:hAnsi="Calibri" w:cs="Calibri"/>
            <w:sz w:val="24"/>
            <w:szCs w:val="24"/>
          </w:rPr>
          <w:t xml:space="preserve">                                                                                     </w:t>
        </w:r>
        <w:r>
          <w:rPr>
            <w:rFonts w:ascii="Calibri" w:eastAsia="Calibri" w:hAnsi="Calibri" w:cs="Calibri"/>
            <w:spacing w:val="10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i/>
            <w:sz w:val="24"/>
            <w:szCs w:val="24"/>
          </w:rPr>
          <w:t>th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pacing w:val="4"/>
            <w:sz w:val="24"/>
            <w:szCs w:val="24"/>
          </w:rPr>
          <w:t>g</w:t>
        </w:r>
        <w:r>
          <w:rPr>
            <w:rFonts w:ascii="Calibri" w:eastAsia="Calibri" w:hAnsi="Calibri" w:cs="Calibri"/>
            <w:sz w:val="24"/>
            <w:szCs w:val="24"/>
          </w:rPr>
          <w:t>....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30</w:t>
        </w:r>
      </w:hyperlink>
    </w:p>
    <w:p w14:paraId="6B493071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1D4507D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31</w:t>
      </w:r>
    </w:p>
    <w:p w14:paraId="7920CBE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A3B974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hyperlink r:id="rId19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 xml:space="preserve">r                                                                                                                              </w:t>
        </w:r>
        <w:r>
          <w:rPr>
            <w:rFonts w:ascii="Calibri" w:eastAsia="Calibri" w:hAnsi="Calibri" w:cs="Calibri"/>
            <w:spacing w:val="1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32</w:t>
        </w:r>
      </w:hyperlink>
    </w:p>
    <w:p w14:paraId="5B26DBA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CC5684F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34</w:t>
      </w:r>
    </w:p>
    <w:p w14:paraId="3C3FAC5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1C25E96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35</w:t>
      </w:r>
    </w:p>
    <w:p w14:paraId="48B3A56A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EDDB657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47</w:t>
      </w:r>
    </w:p>
    <w:p w14:paraId="0AA8F17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E44FFA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48</w:t>
      </w:r>
    </w:p>
    <w:p w14:paraId="080FBEA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F1297A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49</w:t>
      </w:r>
    </w:p>
    <w:p w14:paraId="6750292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948587A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50</w:t>
      </w:r>
    </w:p>
    <w:p w14:paraId="3776EB7B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8349922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51</w:t>
      </w:r>
    </w:p>
    <w:p w14:paraId="44E3AA2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D04981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            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53</w:t>
      </w:r>
    </w:p>
    <w:p w14:paraId="644B0A4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DD67640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67</w:t>
      </w:r>
    </w:p>
    <w:p w14:paraId="1783460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22226AE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67</w:t>
      </w:r>
    </w:p>
    <w:p w14:paraId="1332942A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166AD684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z w:val="24"/>
          <w:szCs w:val="24"/>
        </w:rPr>
        <w:t>.4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68</w:t>
      </w:r>
    </w:p>
    <w:p w14:paraId="1BB455D4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04D719E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68</w:t>
      </w:r>
    </w:p>
    <w:p w14:paraId="660C9EC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D35079A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z w:val="24"/>
          <w:szCs w:val="24"/>
        </w:rPr>
        <w:t>.6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1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69</w:t>
      </w:r>
    </w:p>
    <w:p w14:paraId="46714C5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38AF56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hyperlink r:id="rId20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6</w:t>
        </w:r>
        <w:r>
          <w:rPr>
            <w:rFonts w:ascii="Calibri" w:eastAsia="Calibri" w:hAnsi="Calibri" w:cs="Calibri"/>
            <w:sz w:val="24"/>
            <w:szCs w:val="24"/>
          </w:rPr>
          <w:t>.1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ra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sz w:val="24"/>
            <w:szCs w:val="24"/>
          </w:rPr>
          <w:t>k Pe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n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-4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u</w:t>
        </w:r>
        <w:r>
          <w:rPr>
            <w:rFonts w:ascii="Calibri" w:eastAsia="Calibri" w:hAnsi="Calibri" w:cs="Calibri"/>
            <w:sz w:val="24"/>
            <w:szCs w:val="24"/>
          </w:rPr>
          <w:t>h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la</w:t>
        </w:r>
        <w:r>
          <w:rPr>
            <w:rFonts w:ascii="Calibri" w:eastAsia="Calibri" w:hAnsi="Calibri" w:cs="Calibri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P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e</w:t>
        </w:r>
        <w:r>
          <w:rPr>
            <w:rFonts w:ascii="Calibri" w:eastAsia="Calibri" w:hAnsi="Calibri" w:cs="Calibri"/>
            <w:sz w:val="24"/>
            <w:szCs w:val="24"/>
          </w:rPr>
          <w:t>ter</w:t>
        </w:r>
        <w:r>
          <w:rPr>
            <w:rFonts w:ascii="Calibri" w:eastAsia="Calibri" w:hAnsi="Calibri" w:cs="Calibri"/>
            <w:spacing w:val="7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z w:val="24"/>
            <w:szCs w:val="24"/>
          </w:rPr>
          <w:t>Si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z w:val="24"/>
            <w:szCs w:val="24"/>
          </w:rPr>
          <w:t>g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l</w:t>
        </w:r>
        <w:r>
          <w:rPr>
            <w:rFonts w:ascii="Calibri" w:eastAsia="Calibri" w:hAnsi="Calibri" w:cs="Calibri"/>
            <w:i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pacing w:val="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pacing w:val="-1"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z w:val="24"/>
            <w:szCs w:val="24"/>
          </w:rPr>
          <w:t>xp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z w:val="24"/>
            <w:szCs w:val="24"/>
          </w:rPr>
          <w:t>nt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pacing w:val="3"/>
            <w:sz w:val="24"/>
            <w:szCs w:val="24"/>
          </w:rPr>
          <w:t>a</w:t>
        </w:r>
        <w:r>
          <w:rPr>
            <w:rFonts w:ascii="Calibri" w:eastAsia="Calibri" w:hAnsi="Calibri" w:cs="Calibri"/>
            <w:i/>
            <w:sz w:val="24"/>
            <w:szCs w:val="24"/>
          </w:rPr>
          <w:t>l</w:t>
        </w:r>
        <w:r>
          <w:rPr>
            <w:rFonts w:ascii="Calibri" w:eastAsia="Calibri" w:hAnsi="Calibri" w:cs="Calibri"/>
            <w:i/>
            <w:spacing w:val="-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z w:val="24"/>
            <w:szCs w:val="24"/>
          </w:rPr>
          <w:t>S</w:t>
        </w:r>
        <w:r>
          <w:rPr>
            <w:rFonts w:ascii="Calibri" w:eastAsia="Calibri" w:hAnsi="Calibri" w:cs="Calibri"/>
            <w:i/>
            <w:spacing w:val="-2"/>
            <w:sz w:val="24"/>
            <w:szCs w:val="24"/>
          </w:rPr>
          <w:t>m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oo</w:t>
        </w:r>
        <w:r>
          <w:rPr>
            <w:rFonts w:ascii="Calibri" w:eastAsia="Calibri" w:hAnsi="Calibri" w:cs="Calibri"/>
            <w:i/>
            <w:sz w:val="24"/>
            <w:szCs w:val="24"/>
          </w:rPr>
          <w:t>th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z w:val="24"/>
            <w:szCs w:val="24"/>
          </w:rPr>
          <w:t>ng</w:t>
        </w:r>
        <w:r>
          <w:rPr>
            <w:rFonts w:ascii="Calibri" w:eastAsia="Calibri" w:hAnsi="Calibri" w:cs="Calibri"/>
            <w:i/>
            <w:spacing w:val="-7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.....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72</w:t>
        </w:r>
      </w:hyperlink>
    </w:p>
    <w:p w14:paraId="04F47E8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2A6D749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hyperlink r:id="rId21"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b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 xml:space="preserve"> 6</w:t>
        </w:r>
        <w:r>
          <w:rPr>
            <w:rFonts w:ascii="Calibri" w:eastAsia="Calibri" w:hAnsi="Calibri" w:cs="Calibri"/>
            <w:sz w:val="24"/>
            <w:szCs w:val="24"/>
          </w:rPr>
          <w:t xml:space="preserve">.2 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ra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f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sz w:val="24"/>
            <w:szCs w:val="24"/>
          </w:rPr>
          <w:t>k P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e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>n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u</w:t>
        </w:r>
        <w:r>
          <w:rPr>
            <w:rFonts w:ascii="Calibri" w:eastAsia="Calibri" w:hAnsi="Calibri" w:cs="Calibri"/>
            <w:sz w:val="24"/>
            <w:szCs w:val="24"/>
          </w:rPr>
          <w:t>h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Nil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>a</w:t>
        </w:r>
        <w:r>
          <w:rPr>
            <w:rFonts w:ascii="Calibri" w:eastAsia="Calibri" w:hAnsi="Calibri" w:cs="Calibri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P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-4"/>
            <w:sz w:val="24"/>
            <w:szCs w:val="24"/>
          </w:rPr>
          <w:t>r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-4"/>
            <w:sz w:val="24"/>
            <w:szCs w:val="24"/>
          </w:rPr>
          <w:t>m</w:t>
        </w:r>
        <w:r>
          <w:rPr>
            <w:rFonts w:ascii="Calibri" w:eastAsia="Calibri" w:hAnsi="Calibri" w:cs="Calibri"/>
            <w:sz w:val="24"/>
            <w:szCs w:val="24"/>
          </w:rPr>
          <w:t>eter</w:t>
        </w:r>
        <w:r>
          <w:rPr>
            <w:rFonts w:ascii="Calibri" w:eastAsia="Calibri" w:hAnsi="Calibri" w:cs="Calibri"/>
            <w:spacing w:val="10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z w:val="24"/>
            <w:szCs w:val="24"/>
          </w:rPr>
          <w:t>D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</w:t>
        </w:r>
        <w:r>
          <w:rPr>
            <w:rFonts w:ascii="Calibri" w:eastAsia="Calibri" w:hAnsi="Calibri" w:cs="Calibri"/>
            <w:i/>
            <w:sz w:val="24"/>
            <w:szCs w:val="24"/>
          </w:rPr>
          <w:t>u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b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l</w:t>
        </w:r>
        <w:r>
          <w:rPr>
            <w:rFonts w:ascii="Calibri" w:eastAsia="Calibri" w:hAnsi="Calibri" w:cs="Calibri"/>
            <w:i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pacing w:val="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pacing w:val="-1"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z w:val="24"/>
            <w:szCs w:val="24"/>
          </w:rPr>
          <w:t>xp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o</w:t>
        </w:r>
        <w:r>
          <w:rPr>
            <w:rFonts w:ascii="Calibri" w:eastAsia="Calibri" w:hAnsi="Calibri" w:cs="Calibri"/>
            <w:i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pacing w:val="2"/>
            <w:sz w:val="24"/>
            <w:szCs w:val="24"/>
          </w:rPr>
          <w:t>e</w:t>
        </w:r>
        <w:r>
          <w:rPr>
            <w:rFonts w:ascii="Calibri" w:eastAsia="Calibri" w:hAnsi="Calibri" w:cs="Calibri"/>
            <w:i/>
            <w:sz w:val="24"/>
            <w:szCs w:val="24"/>
          </w:rPr>
          <w:t>nt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pacing w:val="-3"/>
            <w:sz w:val="24"/>
            <w:szCs w:val="24"/>
          </w:rPr>
          <w:t>a</w:t>
        </w:r>
        <w:r>
          <w:rPr>
            <w:rFonts w:ascii="Calibri" w:eastAsia="Calibri" w:hAnsi="Calibri" w:cs="Calibri"/>
            <w:i/>
            <w:sz w:val="24"/>
            <w:szCs w:val="24"/>
          </w:rPr>
          <w:t>l</w:t>
        </w:r>
        <w:r>
          <w:rPr>
            <w:rFonts w:ascii="Calibri" w:eastAsia="Calibri" w:hAnsi="Calibri" w:cs="Calibri"/>
            <w:i/>
            <w:spacing w:val="2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i/>
            <w:sz w:val="24"/>
            <w:szCs w:val="24"/>
          </w:rPr>
          <w:t>S</w:t>
        </w:r>
        <w:r>
          <w:rPr>
            <w:rFonts w:ascii="Calibri" w:eastAsia="Calibri" w:hAnsi="Calibri" w:cs="Calibri"/>
            <w:i/>
            <w:spacing w:val="-2"/>
            <w:sz w:val="24"/>
            <w:szCs w:val="24"/>
          </w:rPr>
          <w:t>m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oo</w:t>
        </w:r>
        <w:r>
          <w:rPr>
            <w:rFonts w:ascii="Calibri" w:eastAsia="Calibri" w:hAnsi="Calibri" w:cs="Calibri"/>
            <w:i/>
            <w:sz w:val="24"/>
            <w:szCs w:val="24"/>
          </w:rPr>
          <w:t>th</w:t>
        </w:r>
        <w:r>
          <w:rPr>
            <w:rFonts w:ascii="Calibri" w:eastAsia="Calibri" w:hAnsi="Calibri" w:cs="Calibri"/>
            <w:i/>
            <w:spacing w:val="1"/>
            <w:sz w:val="24"/>
            <w:szCs w:val="24"/>
          </w:rPr>
          <w:t>i</w:t>
        </w:r>
        <w:r>
          <w:rPr>
            <w:rFonts w:ascii="Calibri" w:eastAsia="Calibri" w:hAnsi="Calibri" w:cs="Calibri"/>
            <w:i/>
            <w:sz w:val="24"/>
            <w:szCs w:val="24"/>
          </w:rPr>
          <w:t>n</w:t>
        </w:r>
        <w:r>
          <w:rPr>
            <w:rFonts w:ascii="Calibri" w:eastAsia="Calibri" w:hAnsi="Calibri" w:cs="Calibri"/>
            <w:i/>
            <w:spacing w:val="10"/>
            <w:sz w:val="24"/>
            <w:szCs w:val="24"/>
          </w:rPr>
          <w:t>g</w:t>
        </w:r>
        <w:r>
          <w:rPr>
            <w:rFonts w:ascii="Calibri" w:eastAsia="Calibri" w:hAnsi="Calibri" w:cs="Calibri"/>
            <w:sz w:val="24"/>
            <w:szCs w:val="24"/>
          </w:rPr>
          <w:t>...</w:t>
        </w:r>
        <w:r>
          <w:rPr>
            <w:rFonts w:ascii="Calibri" w:eastAsia="Calibri" w:hAnsi="Calibri" w:cs="Calibri"/>
            <w:spacing w:val="-3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75</w:t>
        </w:r>
      </w:hyperlink>
    </w:p>
    <w:p w14:paraId="459DE7FB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55D96791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6</w:t>
      </w:r>
      <w:r>
        <w:rPr>
          <w:rFonts w:ascii="Calibri" w:eastAsia="Calibri" w:hAnsi="Calibri" w:cs="Calibri"/>
          <w:sz w:val="24"/>
          <w:szCs w:val="24"/>
        </w:rPr>
        <w:t xml:space="preserve">.3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k 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eter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78</w:t>
      </w:r>
    </w:p>
    <w:p w14:paraId="10670849" w14:textId="77777777" w:rsidR="001C5C10" w:rsidRDefault="001C5C10">
      <w:pPr>
        <w:spacing w:line="200" w:lineRule="exact"/>
      </w:pPr>
    </w:p>
    <w:p w14:paraId="5BB58D7E" w14:textId="77777777" w:rsidR="001C5C10" w:rsidRDefault="001C5C10">
      <w:pPr>
        <w:spacing w:line="200" w:lineRule="exact"/>
      </w:pPr>
    </w:p>
    <w:p w14:paraId="5F0204B8" w14:textId="77777777" w:rsidR="001C5C10" w:rsidRDefault="001C5C10">
      <w:pPr>
        <w:spacing w:line="200" w:lineRule="exact"/>
      </w:pPr>
    </w:p>
    <w:p w14:paraId="6B7C00E6" w14:textId="77777777" w:rsidR="001C5C10" w:rsidRDefault="001C5C10">
      <w:pPr>
        <w:spacing w:line="200" w:lineRule="exact"/>
      </w:pPr>
    </w:p>
    <w:p w14:paraId="0F3B73A4" w14:textId="77777777" w:rsidR="001C5C10" w:rsidRDefault="001C5C10">
      <w:pPr>
        <w:spacing w:before="10" w:line="240" w:lineRule="exact"/>
        <w:rPr>
          <w:sz w:val="24"/>
          <w:szCs w:val="24"/>
        </w:rPr>
      </w:pPr>
    </w:p>
    <w:p w14:paraId="76D00642" w14:textId="77777777" w:rsidR="001C5C10" w:rsidRDefault="0026527B">
      <w:pPr>
        <w:spacing w:before="16"/>
        <w:ind w:left="4411" w:right="3925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0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x</w:t>
      </w:r>
      <w:r>
        <w:rPr>
          <w:rFonts w:ascii="Calibri" w:eastAsia="Calibri" w:hAnsi="Calibri" w:cs="Calibri"/>
          <w:spacing w:val="-2"/>
        </w:rPr>
        <w:t>ii</w:t>
      </w:r>
      <w:r>
        <w:rPr>
          <w:rFonts w:ascii="Calibri" w:eastAsia="Calibri" w:hAnsi="Calibri" w:cs="Calibri"/>
        </w:rPr>
        <w:t>i</w:t>
      </w:r>
    </w:p>
    <w:p w14:paraId="258D0E36" w14:textId="77777777" w:rsidR="001C5C10" w:rsidRDefault="0026527B">
      <w:pPr>
        <w:spacing w:line="200" w:lineRule="exact"/>
      </w:pPr>
      <w:r>
        <w:lastRenderedPageBreak/>
        <w:pict w14:anchorId="6B7C6934">
          <v:shape id="_x0000_s3462" type="#_x0000_t75" style="position:absolute;margin-left:-.2pt;margin-top:.05pt;width:52.75pt;height:845.5pt;z-index:-13782;mso-position-horizontal-relative:page;mso-position-vertical-relative:page">
            <v:imagedata r:id="rId7" o:title=""/>
            <w10:wrap anchorx="page" anchory="page"/>
          </v:shape>
        </w:pict>
      </w:r>
    </w:p>
    <w:p w14:paraId="2F66E763" w14:textId="77777777" w:rsidR="001C5C10" w:rsidRDefault="001C5C10">
      <w:pPr>
        <w:spacing w:before="17" w:line="200" w:lineRule="exact"/>
      </w:pPr>
    </w:p>
    <w:p w14:paraId="19C79C88" w14:textId="77777777" w:rsidR="001C5C10" w:rsidRDefault="0026527B">
      <w:pPr>
        <w:spacing w:line="380" w:lineRule="exact"/>
        <w:ind w:left="2990" w:right="2511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DA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FT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 SO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b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b/>
          <w:sz w:val="32"/>
          <w:szCs w:val="32"/>
        </w:rPr>
        <w:t>O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D</w:t>
      </w:r>
      <w:r>
        <w:rPr>
          <w:rFonts w:ascii="Calibri" w:eastAsia="Calibri" w:hAnsi="Calibri" w:cs="Calibri"/>
          <w:b/>
          <w:sz w:val="32"/>
          <w:szCs w:val="32"/>
        </w:rPr>
        <w:t>E</w:t>
      </w:r>
    </w:p>
    <w:p w14:paraId="19CCBF89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5EDCB21A" w14:textId="77777777" w:rsidR="001C5C10" w:rsidRDefault="001C5C10">
      <w:pPr>
        <w:spacing w:line="200" w:lineRule="exact"/>
      </w:pPr>
    </w:p>
    <w:p w14:paraId="53A96649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54</w:t>
      </w:r>
    </w:p>
    <w:p w14:paraId="24C5EC5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8099090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57</w:t>
      </w:r>
    </w:p>
    <w:p w14:paraId="01FBC9E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37DFB89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60</w:t>
      </w:r>
    </w:p>
    <w:p w14:paraId="03279556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098B134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.4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61</w:t>
      </w:r>
    </w:p>
    <w:p w14:paraId="1CD2CAC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DB9BEDB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63</w:t>
      </w:r>
    </w:p>
    <w:p w14:paraId="39DBC8D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FB51F3F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.6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66</w:t>
      </w:r>
    </w:p>
    <w:p w14:paraId="227C9BBD" w14:textId="77777777" w:rsidR="001C5C10" w:rsidRDefault="001C5C10">
      <w:pPr>
        <w:spacing w:before="6" w:line="100" w:lineRule="exact"/>
        <w:rPr>
          <w:sz w:val="11"/>
          <w:szCs w:val="11"/>
        </w:rPr>
      </w:pPr>
    </w:p>
    <w:p w14:paraId="216F720F" w14:textId="77777777" w:rsidR="001C5C10" w:rsidRDefault="001C5C10">
      <w:pPr>
        <w:spacing w:line="200" w:lineRule="exact"/>
      </w:pPr>
    </w:p>
    <w:p w14:paraId="4B777F77" w14:textId="77777777" w:rsidR="001C5C10" w:rsidRDefault="0026527B">
      <w:pPr>
        <w:ind w:left="1494"/>
      </w:pPr>
      <w:r>
        <w:pict w14:anchorId="1EDCDCEA">
          <v:shape id="_x0000_i1025" type="#_x0000_t75" style="width:293.4pt;height:291pt">
            <v:imagedata r:id="rId9" o:title=""/>
          </v:shape>
        </w:pict>
      </w:r>
    </w:p>
    <w:p w14:paraId="4261E627" w14:textId="77777777" w:rsidR="001C5C10" w:rsidRDefault="001C5C10">
      <w:pPr>
        <w:spacing w:line="200" w:lineRule="exact"/>
      </w:pPr>
    </w:p>
    <w:p w14:paraId="40C72B8D" w14:textId="77777777" w:rsidR="001C5C10" w:rsidRDefault="001C5C10">
      <w:pPr>
        <w:spacing w:line="200" w:lineRule="exact"/>
      </w:pPr>
    </w:p>
    <w:p w14:paraId="33DEA1B5" w14:textId="77777777" w:rsidR="001C5C10" w:rsidRDefault="001C5C10">
      <w:pPr>
        <w:spacing w:line="200" w:lineRule="exact"/>
      </w:pPr>
    </w:p>
    <w:p w14:paraId="7EEE5C4A" w14:textId="77777777" w:rsidR="001C5C10" w:rsidRDefault="001C5C10">
      <w:pPr>
        <w:spacing w:line="200" w:lineRule="exact"/>
      </w:pPr>
    </w:p>
    <w:p w14:paraId="19578449" w14:textId="77777777" w:rsidR="001C5C10" w:rsidRDefault="001C5C10">
      <w:pPr>
        <w:spacing w:line="200" w:lineRule="exact"/>
      </w:pPr>
    </w:p>
    <w:p w14:paraId="4D7AB2AB" w14:textId="77777777" w:rsidR="001C5C10" w:rsidRDefault="001C5C10">
      <w:pPr>
        <w:spacing w:line="200" w:lineRule="exact"/>
      </w:pPr>
    </w:p>
    <w:p w14:paraId="77253544" w14:textId="77777777" w:rsidR="001C5C10" w:rsidRDefault="001C5C10">
      <w:pPr>
        <w:spacing w:line="200" w:lineRule="exact"/>
      </w:pPr>
    </w:p>
    <w:p w14:paraId="6979682A" w14:textId="77777777" w:rsidR="001C5C10" w:rsidRDefault="001C5C10">
      <w:pPr>
        <w:spacing w:line="200" w:lineRule="exact"/>
      </w:pPr>
    </w:p>
    <w:p w14:paraId="719DF3D6" w14:textId="77777777" w:rsidR="001C5C10" w:rsidRDefault="001C5C10">
      <w:pPr>
        <w:spacing w:line="200" w:lineRule="exact"/>
      </w:pPr>
    </w:p>
    <w:p w14:paraId="53A05E1D" w14:textId="77777777" w:rsidR="001C5C10" w:rsidRDefault="001C5C10">
      <w:pPr>
        <w:spacing w:line="200" w:lineRule="exact"/>
      </w:pPr>
    </w:p>
    <w:p w14:paraId="4A4764AA" w14:textId="77777777" w:rsidR="001C5C10" w:rsidRDefault="001C5C10">
      <w:pPr>
        <w:spacing w:line="200" w:lineRule="exact"/>
      </w:pPr>
    </w:p>
    <w:p w14:paraId="2FED9757" w14:textId="77777777" w:rsidR="001C5C10" w:rsidRDefault="001C5C10">
      <w:pPr>
        <w:spacing w:line="200" w:lineRule="exact"/>
      </w:pPr>
    </w:p>
    <w:p w14:paraId="48D3A651" w14:textId="77777777" w:rsidR="001C5C10" w:rsidRDefault="001C5C10">
      <w:pPr>
        <w:spacing w:line="200" w:lineRule="exact"/>
      </w:pPr>
    </w:p>
    <w:p w14:paraId="7AA056BA" w14:textId="77777777" w:rsidR="001C5C10" w:rsidRDefault="001C5C10">
      <w:pPr>
        <w:spacing w:line="200" w:lineRule="exact"/>
      </w:pPr>
    </w:p>
    <w:p w14:paraId="742C0D96" w14:textId="77777777" w:rsidR="001C5C10" w:rsidRDefault="001C5C10">
      <w:pPr>
        <w:spacing w:line="200" w:lineRule="exact"/>
      </w:pPr>
    </w:p>
    <w:p w14:paraId="5912229C" w14:textId="77777777" w:rsidR="001C5C10" w:rsidRDefault="001C5C10">
      <w:pPr>
        <w:spacing w:line="200" w:lineRule="exact"/>
      </w:pPr>
    </w:p>
    <w:p w14:paraId="27C6A2E6" w14:textId="77777777" w:rsidR="001C5C10" w:rsidRDefault="001C5C10">
      <w:pPr>
        <w:spacing w:line="200" w:lineRule="exact"/>
      </w:pPr>
    </w:p>
    <w:p w14:paraId="0A641E6F" w14:textId="77777777" w:rsidR="001C5C10" w:rsidRDefault="001C5C10">
      <w:pPr>
        <w:spacing w:line="200" w:lineRule="exact"/>
      </w:pPr>
    </w:p>
    <w:p w14:paraId="3DF049BD" w14:textId="77777777" w:rsidR="001C5C10" w:rsidRDefault="001C5C10">
      <w:pPr>
        <w:spacing w:line="200" w:lineRule="exact"/>
      </w:pPr>
    </w:p>
    <w:p w14:paraId="4649A117" w14:textId="77777777" w:rsidR="001C5C10" w:rsidRDefault="001C5C10">
      <w:pPr>
        <w:spacing w:line="200" w:lineRule="exact"/>
      </w:pPr>
    </w:p>
    <w:p w14:paraId="11B5C97F" w14:textId="77777777" w:rsidR="001C5C10" w:rsidRDefault="001C5C10">
      <w:pPr>
        <w:spacing w:line="200" w:lineRule="exact"/>
      </w:pPr>
    </w:p>
    <w:p w14:paraId="05FFD453" w14:textId="77777777" w:rsidR="001C5C10" w:rsidRDefault="001C5C10">
      <w:pPr>
        <w:spacing w:before="9" w:line="220" w:lineRule="exact"/>
        <w:rPr>
          <w:sz w:val="22"/>
          <w:szCs w:val="22"/>
        </w:rPr>
      </w:pPr>
    </w:p>
    <w:p w14:paraId="428116B2" w14:textId="77777777" w:rsidR="001C5C10" w:rsidRDefault="0026527B">
      <w:pPr>
        <w:ind w:left="4411" w:right="3925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0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x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</w:rPr>
        <w:t>v</w:t>
      </w:r>
    </w:p>
    <w:p w14:paraId="6D507A63" w14:textId="77777777" w:rsidR="001C5C10" w:rsidRDefault="0026527B">
      <w:pPr>
        <w:spacing w:line="200" w:lineRule="exact"/>
      </w:pPr>
      <w:r>
        <w:lastRenderedPageBreak/>
        <w:pict w14:anchorId="1A13BB93">
          <v:shape id="_x0000_s3460" type="#_x0000_t75" style="position:absolute;margin-left:-.2pt;margin-top:.05pt;width:52.75pt;height:845.5pt;z-index:-13781;mso-position-horizontal-relative:page;mso-position-vertical-relative:page">
            <v:imagedata r:id="rId7" o:title=""/>
            <w10:wrap anchorx="page" anchory="page"/>
          </v:shape>
        </w:pict>
      </w:r>
    </w:p>
    <w:p w14:paraId="43740BFF" w14:textId="77777777" w:rsidR="001C5C10" w:rsidRDefault="001C5C10">
      <w:pPr>
        <w:spacing w:before="17" w:line="200" w:lineRule="exact"/>
      </w:pPr>
    </w:p>
    <w:p w14:paraId="55FCFBFE" w14:textId="77777777" w:rsidR="001C5C10" w:rsidRDefault="0026527B">
      <w:pPr>
        <w:spacing w:line="380" w:lineRule="exact"/>
        <w:ind w:left="3214" w:right="2736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DA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FT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 L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M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b/>
          <w:sz w:val="32"/>
          <w:szCs w:val="32"/>
        </w:rPr>
        <w:t>R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14:paraId="655C2E9D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1C753A18" w14:textId="77777777" w:rsidR="001C5C10" w:rsidRDefault="001C5C10">
      <w:pPr>
        <w:spacing w:line="200" w:lineRule="exact"/>
      </w:pPr>
    </w:p>
    <w:p w14:paraId="58426443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pacing w:val="9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85</w:t>
      </w:r>
    </w:p>
    <w:p w14:paraId="060D4B5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710ED46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86</w:t>
      </w:r>
    </w:p>
    <w:p w14:paraId="6F6B830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A8D7869" w14:textId="77777777" w:rsidR="001C5C10" w:rsidRDefault="0026527B">
      <w:pPr>
        <w:ind w:left="550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3 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...............................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..............................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87</w:t>
      </w:r>
    </w:p>
    <w:p w14:paraId="70510CB6" w14:textId="77777777" w:rsidR="001C5C10" w:rsidRDefault="001C5C10">
      <w:pPr>
        <w:spacing w:before="6" w:line="140" w:lineRule="exact"/>
        <w:rPr>
          <w:sz w:val="15"/>
          <w:szCs w:val="15"/>
        </w:rPr>
      </w:pPr>
    </w:p>
    <w:p w14:paraId="7061A7A3" w14:textId="77777777" w:rsidR="001C5C10" w:rsidRDefault="001C5C10">
      <w:pPr>
        <w:spacing w:line="200" w:lineRule="exact"/>
      </w:pPr>
    </w:p>
    <w:p w14:paraId="6D690C6D" w14:textId="77777777" w:rsidR="001C5C10" w:rsidRDefault="001C5C10">
      <w:pPr>
        <w:spacing w:line="200" w:lineRule="exact"/>
      </w:pPr>
    </w:p>
    <w:p w14:paraId="720EA74F" w14:textId="77777777" w:rsidR="001C5C10" w:rsidRDefault="001C5C10">
      <w:pPr>
        <w:spacing w:line="200" w:lineRule="exact"/>
      </w:pPr>
    </w:p>
    <w:p w14:paraId="37356953" w14:textId="77777777" w:rsidR="001C5C10" w:rsidRDefault="001C5C10">
      <w:pPr>
        <w:spacing w:line="200" w:lineRule="exact"/>
      </w:pPr>
    </w:p>
    <w:p w14:paraId="17167716" w14:textId="77777777" w:rsidR="001C5C10" w:rsidRDefault="001C5C10">
      <w:pPr>
        <w:spacing w:line="200" w:lineRule="exact"/>
      </w:pPr>
    </w:p>
    <w:p w14:paraId="53E349FA" w14:textId="77777777" w:rsidR="001C5C10" w:rsidRDefault="001C5C10">
      <w:pPr>
        <w:spacing w:line="200" w:lineRule="exact"/>
      </w:pPr>
    </w:p>
    <w:p w14:paraId="5199E47F" w14:textId="77777777" w:rsidR="001C5C10" w:rsidRDefault="001C5C10">
      <w:pPr>
        <w:spacing w:line="200" w:lineRule="exact"/>
      </w:pPr>
    </w:p>
    <w:p w14:paraId="17DFAC76" w14:textId="77777777" w:rsidR="001C5C10" w:rsidRDefault="0026527B">
      <w:pPr>
        <w:ind w:left="1494"/>
      </w:pPr>
      <w:r>
        <w:pict w14:anchorId="020FC395">
          <v:shape id="_x0000_i1026" type="#_x0000_t75" style="width:293.4pt;height:291pt">
            <v:imagedata r:id="rId9" o:title=""/>
          </v:shape>
        </w:pict>
      </w:r>
    </w:p>
    <w:p w14:paraId="7AE7F9EA" w14:textId="77777777" w:rsidR="001C5C10" w:rsidRDefault="001C5C10">
      <w:pPr>
        <w:spacing w:line="200" w:lineRule="exact"/>
      </w:pPr>
    </w:p>
    <w:p w14:paraId="306B780D" w14:textId="77777777" w:rsidR="001C5C10" w:rsidRDefault="001C5C10">
      <w:pPr>
        <w:spacing w:line="200" w:lineRule="exact"/>
      </w:pPr>
    </w:p>
    <w:p w14:paraId="25E94FE2" w14:textId="77777777" w:rsidR="001C5C10" w:rsidRDefault="001C5C10">
      <w:pPr>
        <w:spacing w:line="200" w:lineRule="exact"/>
      </w:pPr>
    </w:p>
    <w:p w14:paraId="02AA5DAF" w14:textId="77777777" w:rsidR="001C5C10" w:rsidRDefault="001C5C10">
      <w:pPr>
        <w:spacing w:line="200" w:lineRule="exact"/>
      </w:pPr>
    </w:p>
    <w:p w14:paraId="5CD8A81D" w14:textId="77777777" w:rsidR="001C5C10" w:rsidRDefault="001C5C10">
      <w:pPr>
        <w:spacing w:line="200" w:lineRule="exact"/>
      </w:pPr>
    </w:p>
    <w:p w14:paraId="7EB63A73" w14:textId="77777777" w:rsidR="001C5C10" w:rsidRDefault="001C5C10">
      <w:pPr>
        <w:spacing w:line="200" w:lineRule="exact"/>
      </w:pPr>
    </w:p>
    <w:p w14:paraId="2FED3D6C" w14:textId="77777777" w:rsidR="001C5C10" w:rsidRDefault="001C5C10">
      <w:pPr>
        <w:spacing w:line="200" w:lineRule="exact"/>
      </w:pPr>
    </w:p>
    <w:p w14:paraId="3B5A2496" w14:textId="77777777" w:rsidR="001C5C10" w:rsidRDefault="001C5C10">
      <w:pPr>
        <w:spacing w:line="200" w:lineRule="exact"/>
      </w:pPr>
    </w:p>
    <w:p w14:paraId="0C3A6BDB" w14:textId="77777777" w:rsidR="001C5C10" w:rsidRDefault="001C5C10">
      <w:pPr>
        <w:spacing w:line="200" w:lineRule="exact"/>
      </w:pPr>
    </w:p>
    <w:p w14:paraId="38487079" w14:textId="77777777" w:rsidR="001C5C10" w:rsidRDefault="001C5C10">
      <w:pPr>
        <w:spacing w:line="200" w:lineRule="exact"/>
      </w:pPr>
    </w:p>
    <w:p w14:paraId="4E0FA979" w14:textId="77777777" w:rsidR="001C5C10" w:rsidRDefault="001C5C10">
      <w:pPr>
        <w:spacing w:line="200" w:lineRule="exact"/>
      </w:pPr>
    </w:p>
    <w:p w14:paraId="49E566CA" w14:textId="77777777" w:rsidR="001C5C10" w:rsidRDefault="001C5C10">
      <w:pPr>
        <w:spacing w:line="200" w:lineRule="exact"/>
      </w:pPr>
    </w:p>
    <w:p w14:paraId="00A53970" w14:textId="77777777" w:rsidR="001C5C10" w:rsidRDefault="001C5C10">
      <w:pPr>
        <w:spacing w:line="200" w:lineRule="exact"/>
      </w:pPr>
    </w:p>
    <w:p w14:paraId="5D99404C" w14:textId="77777777" w:rsidR="001C5C10" w:rsidRDefault="001C5C10">
      <w:pPr>
        <w:spacing w:line="200" w:lineRule="exact"/>
      </w:pPr>
    </w:p>
    <w:p w14:paraId="5B448FCE" w14:textId="77777777" w:rsidR="001C5C10" w:rsidRDefault="001C5C10">
      <w:pPr>
        <w:spacing w:line="200" w:lineRule="exact"/>
      </w:pPr>
    </w:p>
    <w:p w14:paraId="704DC23A" w14:textId="77777777" w:rsidR="001C5C10" w:rsidRDefault="001C5C10">
      <w:pPr>
        <w:spacing w:line="200" w:lineRule="exact"/>
      </w:pPr>
    </w:p>
    <w:p w14:paraId="72211697" w14:textId="77777777" w:rsidR="001C5C10" w:rsidRDefault="001C5C10">
      <w:pPr>
        <w:spacing w:line="200" w:lineRule="exact"/>
      </w:pPr>
    </w:p>
    <w:p w14:paraId="7A6C91DE" w14:textId="77777777" w:rsidR="001C5C10" w:rsidRDefault="001C5C10">
      <w:pPr>
        <w:spacing w:line="200" w:lineRule="exact"/>
      </w:pPr>
    </w:p>
    <w:p w14:paraId="3224EAF5" w14:textId="77777777" w:rsidR="001C5C10" w:rsidRDefault="001C5C10">
      <w:pPr>
        <w:spacing w:line="200" w:lineRule="exact"/>
      </w:pPr>
    </w:p>
    <w:p w14:paraId="4D5695D7" w14:textId="77777777" w:rsidR="001C5C10" w:rsidRDefault="001C5C10">
      <w:pPr>
        <w:spacing w:line="200" w:lineRule="exact"/>
      </w:pPr>
    </w:p>
    <w:p w14:paraId="0DBF34F9" w14:textId="77777777" w:rsidR="001C5C10" w:rsidRDefault="001C5C10">
      <w:pPr>
        <w:spacing w:line="200" w:lineRule="exact"/>
      </w:pPr>
    </w:p>
    <w:p w14:paraId="7B5FDC17" w14:textId="77777777" w:rsidR="001C5C10" w:rsidRDefault="001C5C10">
      <w:pPr>
        <w:spacing w:before="13" w:line="200" w:lineRule="exact"/>
      </w:pPr>
    </w:p>
    <w:p w14:paraId="278B61EE" w14:textId="77777777" w:rsidR="001C5C10" w:rsidRDefault="0026527B">
      <w:pPr>
        <w:spacing w:before="16"/>
        <w:ind w:left="4435" w:right="3943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60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</w:rPr>
        <w:t>xv</w:t>
      </w:r>
    </w:p>
    <w:p w14:paraId="2938BFCE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31CEE20D">
          <v:shape id="_x0000_s3458" type="#_x0000_t75" style="position:absolute;margin-left:-.2pt;margin-top:.05pt;width:52.75pt;height:845.5pt;z-index:-13778;mso-position-horizontal-relative:page;mso-position-vertical-relative:page">
            <v:imagedata r:id="rId7" o:title=""/>
            <w10:wrap anchorx="page" anchory="page"/>
          </v:shape>
        </w:pict>
      </w:r>
    </w:p>
    <w:p w14:paraId="0122FB3C" w14:textId="77777777" w:rsidR="001C5C10" w:rsidRDefault="0026527B">
      <w:pPr>
        <w:ind w:left="3073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 1</w:t>
      </w:r>
      <w:r>
        <w:rPr>
          <w:rFonts w:ascii="Calibri" w:eastAsia="Calibri" w:hAnsi="Calibri" w:cs="Calibri"/>
          <w:b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DAH</w:t>
      </w:r>
      <w:r>
        <w:rPr>
          <w:rFonts w:ascii="Calibri" w:eastAsia="Calibri" w:hAnsi="Calibri" w:cs="Calibri"/>
          <w:b/>
          <w:sz w:val="32"/>
          <w:szCs w:val="32"/>
        </w:rPr>
        <w:t>UL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14:paraId="360CE585" w14:textId="77777777" w:rsidR="001C5C10" w:rsidRDefault="001C5C10">
      <w:pPr>
        <w:spacing w:line="160" w:lineRule="exact"/>
        <w:rPr>
          <w:sz w:val="16"/>
          <w:szCs w:val="16"/>
        </w:rPr>
      </w:pPr>
    </w:p>
    <w:p w14:paraId="27CDE60D" w14:textId="77777777" w:rsidR="001C5C10" w:rsidRDefault="001C5C10">
      <w:pPr>
        <w:spacing w:line="200" w:lineRule="exact"/>
      </w:pPr>
    </w:p>
    <w:p w14:paraId="20FF51A6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</w:p>
    <w:p w14:paraId="7DEC075F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62E3BEF2" w14:textId="77777777" w:rsidR="001C5C10" w:rsidRDefault="0026527B">
      <w:pPr>
        <w:ind w:left="588" w:right="75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du</w:t>
      </w:r>
      <w:r>
        <w:rPr>
          <w:rFonts w:ascii="Calibri" w:eastAsia="Calibri" w:hAnsi="Calibri" w:cs="Calibri"/>
          <w:spacing w:val="5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eker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2003</w:t>
      </w:r>
      <w:r>
        <w:rPr>
          <w:rFonts w:ascii="Calibri" w:eastAsia="Calibri" w:hAnsi="Calibri" w:cs="Calibri"/>
          <w:sz w:val="24"/>
          <w:szCs w:val="24"/>
        </w:rPr>
        <w:t>).</w:t>
      </w:r>
    </w:p>
    <w:p w14:paraId="5621386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37ED117" w14:textId="77777777" w:rsidR="001C5C10" w:rsidRDefault="0026527B">
      <w:pPr>
        <w:ind w:left="588" w:right="74" w:firstLine="6942"/>
        <w:jc w:val="both"/>
        <w:rPr>
          <w:rFonts w:ascii="Calibri" w:eastAsia="Calibri" w:hAnsi="Calibri" w:cs="Calibri"/>
          <w:sz w:val="24"/>
          <w:szCs w:val="24"/>
        </w:rPr>
      </w:pPr>
      <w:r>
        <w:pict w14:anchorId="68C2EC08">
          <v:shape id="_x0000_s3457" type="#_x0000_t202" style="position:absolute;left:0;text-align:left;margin-left:141.95pt;margin-top:1.65pt;width:317.8pt;height:291.2pt;z-index:-13780;mso-position-horizontal-relative:page" filled="f" stroked="f">
            <v:textbox inset="0,0,0,0">
              <w:txbxContent>
                <w:p w14:paraId="6A1AE69C" w14:textId="77777777" w:rsidR="001C5C10" w:rsidRDefault="0026527B">
                  <w:pPr>
                    <w:spacing w:line="260" w:lineRule="exact"/>
                    <w:ind w:left="112" w:right="1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ete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h</w:t>
                  </w:r>
                </w:p>
                <w:p w14:paraId="250DDE3E" w14:textId="77777777" w:rsidR="001C5C10" w:rsidRDefault="0026527B">
                  <w:pPr>
                    <w:spacing w:before="3" w:line="280" w:lineRule="exact"/>
                    <w:ind w:left="280" w:right="-18" w:hanging="16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 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 ete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 m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</w:t>
                  </w:r>
                </w:p>
                <w:p w14:paraId="2013B5C2" w14:textId="77777777" w:rsidR="001C5C10" w:rsidRDefault="0026527B">
                  <w:pPr>
                    <w:spacing w:before="1"/>
                    <w:ind w:left="244" w:right="-44" w:hanging="7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tis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 Pem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in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 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 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2F30A70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788458F5" w14:textId="77777777" w:rsidR="001C5C10" w:rsidRDefault="0026527B">
                  <w:pPr>
                    <w:ind w:left="239" w:right="8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0855AFA9" w14:textId="77777777" w:rsidR="001C5C10" w:rsidRDefault="0026527B">
                  <w:pPr>
                    <w:spacing w:line="280" w:lineRule="exac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  <w:p w14:paraId="5A409539" w14:textId="77777777" w:rsidR="001C5C10" w:rsidRDefault="0026527B">
                  <w:pPr>
                    <w:spacing w:before="3"/>
                    <w:ind w:left="236" w:right="70" w:firstLine="2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 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 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7AA999B3" w14:textId="77777777" w:rsidR="001C5C10" w:rsidRDefault="0026527B">
                  <w:pPr>
                    <w:spacing w:before="3"/>
                    <w:ind w:left="2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eh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18E5E18D">
          <v:shape id="_x0000_s3456" type="#_x0000_t75" style="position:absolute;left:0;text-align:left;margin-left:158.7pt;margin-top:1.65pt;width:293.2pt;height:291.2pt;z-index:-1377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k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k   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u                                                                                                               g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 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                       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,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o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.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 ter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4328463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B1B2E54" w14:textId="77777777" w:rsidR="001C5C10" w:rsidRDefault="0026527B">
      <w:pPr>
        <w:ind w:left="588" w:right="70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 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                                                                                                        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h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alo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tri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6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tau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r.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ekan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efi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 xml:space="preserve">y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eh 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“Pre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a”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yar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el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5CCD581B" w14:textId="77777777" w:rsidR="001C5C10" w:rsidRDefault="001C5C10">
      <w:pPr>
        <w:spacing w:before="5" w:line="120" w:lineRule="exact"/>
        <w:rPr>
          <w:sz w:val="13"/>
          <w:szCs w:val="13"/>
        </w:rPr>
      </w:pPr>
    </w:p>
    <w:p w14:paraId="4CB9ECEF" w14:textId="77777777" w:rsidR="001C5C10" w:rsidRDefault="001C5C10">
      <w:pPr>
        <w:spacing w:line="200" w:lineRule="exact"/>
      </w:pPr>
    </w:p>
    <w:p w14:paraId="13C36099" w14:textId="77777777" w:rsidR="001C5C10" w:rsidRDefault="0026527B">
      <w:pPr>
        <w:spacing w:before="16"/>
        <w:ind w:left="4471" w:right="4006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</w:rPr>
        <w:t>1</w:t>
      </w:r>
    </w:p>
    <w:p w14:paraId="495D83E8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460A8E40">
          <v:shape id="_x0000_s3455" type="#_x0000_t75" style="position:absolute;margin-left:-.2pt;margin-top:.05pt;width:52.75pt;height:845.5pt;z-index:-13775;mso-position-horizontal-relative:page;mso-position-vertical-relative:page">
            <v:imagedata r:id="rId7" o:title=""/>
            <w10:wrap anchorx="page" anchory="page"/>
          </v:shape>
        </w:pict>
      </w:r>
    </w:p>
    <w:p w14:paraId="239A2935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 xml:space="preserve">nd 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6C2BAC7E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2856099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1D7AD1E" w14:textId="77777777" w:rsidR="001C5C10" w:rsidRDefault="0026527B">
      <w:pPr>
        <w:ind w:left="588" w:right="76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 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et 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2005</w:t>
      </w:r>
      <w:r>
        <w:rPr>
          <w:rFonts w:ascii="Calibri" w:eastAsia="Calibri" w:hAnsi="Calibri" w:cs="Calibri"/>
          <w:sz w:val="24"/>
          <w:szCs w:val="24"/>
        </w:rPr>
        <w:t>).</w:t>
      </w:r>
    </w:p>
    <w:p w14:paraId="3A19221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13D2C5C" w14:textId="77777777" w:rsidR="001C5C10" w:rsidRDefault="0026527B">
      <w:pPr>
        <w:ind w:left="588" w:right="72" w:firstLine="701"/>
        <w:jc w:val="both"/>
        <w:rPr>
          <w:rFonts w:ascii="Calibri" w:eastAsia="Calibri" w:hAnsi="Calibri" w:cs="Calibri"/>
          <w:sz w:val="24"/>
          <w:szCs w:val="24"/>
        </w:rPr>
      </w:pPr>
      <w:r>
        <w:pict w14:anchorId="1E0017A7">
          <v:shape id="_x0000_s3454" type="#_x0000_t202" style="position:absolute;left:0;text-align:left;margin-left:149.15pt;margin-top:41.65pt;width:319.25pt;height:291.2pt;z-index:-13777;mso-position-horizontal-relative:page" filled="f" stroked="f">
            <v:textbox inset="0,0,0,0">
              <w:txbxContent>
                <w:p w14:paraId="0BF80876" w14:textId="77777777" w:rsidR="001C5C10" w:rsidRDefault="0026527B">
                  <w:pPr>
                    <w:spacing w:before="47"/>
                    <w:ind w:left="37" w:right="156" w:firstLine="14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” </w:t>
                  </w:r>
                  <w:r>
                    <w:rPr>
                      <w:rFonts w:ascii="Calibri" w:eastAsia="Calibri" w:hAnsi="Calibri" w:cs="Calibri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ri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PT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tia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ra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45695DC0" w14:textId="77777777" w:rsidR="001C5C10" w:rsidRDefault="0026527B">
                  <w:pPr>
                    <w:spacing w:line="280" w:lineRule="exact"/>
                    <w:ind w:left="208" w:right="266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i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Sq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763E6224" w14:textId="77777777" w:rsidR="001C5C10" w:rsidRDefault="0026527B">
                  <w:pPr>
                    <w:spacing w:line="280" w:lineRule="exact"/>
                    <w:ind w:left="216" w:right="21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ge 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).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meto</w:t>
                  </w:r>
                </w:p>
                <w:p w14:paraId="524805A6" w14:textId="77777777" w:rsidR="001C5C10" w:rsidRDefault="0026527B">
                  <w:pPr>
                    <w:spacing w:before="3"/>
                    <w:ind w:left="108" w:right="-44" w:firstLine="17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meto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 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300D93D6" w14:textId="77777777" w:rsidR="001C5C10" w:rsidRDefault="0026527B">
                  <w:pPr>
                    <w:spacing w:before="2" w:line="280" w:lineRule="exact"/>
                    <w:ind w:left="112" w:right="236" w:hanging="4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 0, tik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wa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13ED4D1D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11B4193F" w14:textId="77777777" w:rsidR="001C5C10" w:rsidRDefault="0026527B">
                  <w:pPr>
                    <w:ind w:right="209" w:firstLine="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453932D8" w14:textId="77777777" w:rsidR="001C5C10" w:rsidRDefault="0026527B">
                  <w:pPr>
                    <w:ind w:left="140" w:right="196" w:firstLine="7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ra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tan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3E6061B5" w14:textId="77777777" w:rsidR="001C5C10" w:rsidRDefault="0026527B">
                  <w:pPr>
                    <w:spacing w:before="3"/>
                    <w:ind w:left="86" w:right="249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lis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iti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>“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Pred</w:t>
                  </w:r>
                </w:p>
              </w:txbxContent>
            </v:textbox>
            <w10:wrap anchorx="page"/>
          </v:shape>
        </w:pict>
      </w:r>
      <w:r>
        <w:pict w14:anchorId="04981273">
          <v:shape id="_x0000_s3453" type="#_x0000_t75" style="position:absolute;left:0;text-align:left;margin-left:158.7pt;margin-top:41.65pt;width:293.2pt;height:291.2pt;z-index:-13776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Iwa </w:t>
      </w:r>
      <w:r>
        <w:rPr>
          <w:rFonts w:ascii="Calibri" w:eastAsia="Calibri" w:hAnsi="Calibri" w:cs="Calibri"/>
          <w:spacing w:val="2"/>
          <w:sz w:val="24"/>
          <w:szCs w:val="24"/>
        </w:rPr>
        <w:t>Sun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1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PT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 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n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et 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tu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an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ute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ov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Aver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                                                                                                             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i/>
          <w:sz w:val="24"/>
          <w:szCs w:val="24"/>
        </w:rPr>
        <w:t xml:space="preserve">-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 xml:space="preserve">k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b</w:t>
      </w:r>
    </w:p>
    <w:p w14:paraId="52DBB01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10061EA" w14:textId="77777777" w:rsidR="001C5C10" w:rsidRDefault="0026527B">
      <w:pPr>
        <w:ind w:left="588" w:right="71" w:firstLine="69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tau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z w:val="24"/>
          <w:szCs w:val="24"/>
        </w:rPr>
        <w:t>ca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 xml:space="preserve">tin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ka                                                                                                             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3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6B920E2" w14:textId="77777777" w:rsidR="001C5C10" w:rsidRDefault="001C5C10">
      <w:pPr>
        <w:spacing w:before="20" w:line="220" w:lineRule="exact"/>
        <w:rPr>
          <w:sz w:val="22"/>
          <w:szCs w:val="22"/>
        </w:rPr>
      </w:pPr>
    </w:p>
    <w:p w14:paraId="572F2D88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ma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h</w:t>
      </w:r>
    </w:p>
    <w:p w14:paraId="47F2936C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00E67FB" w14:textId="77777777" w:rsidR="001C5C10" w:rsidRDefault="0026527B">
      <w:pPr>
        <w:spacing w:line="280" w:lineRule="exact"/>
        <w:ind w:left="588" w:right="74" w:firstLine="3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8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3B7E88C" w14:textId="77777777" w:rsidR="001C5C10" w:rsidRDefault="001C5C10">
      <w:pPr>
        <w:spacing w:line="120" w:lineRule="exact"/>
        <w:rPr>
          <w:sz w:val="12"/>
          <w:szCs w:val="12"/>
        </w:rPr>
      </w:pPr>
    </w:p>
    <w:p w14:paraId="4160E69A" w14:textId="77777777" w:rsidR="001C5C10" w:rsidRDefault="0026527B">
      <w:pPr>
        <w:spacing w:line="280" w:lineRule="exact"/>
        <w:ind w:left="1649" w:right="71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  </w:t>
      </w:r>
      <w:r>
        <w:rPr>
          <w:rFonts w:ascii="Calibri" w:eastAsia="Calibri" w:hAnsi="Calibri" w:cs="Calibri"/>
          <w:i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  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D7B6E13" w14:textId="77777777" w:rsidR="001C5C10" w:rsidRDefault="001C5C10">
      <w:pPr>
        <w:spacing w:before="5" w:line="120" w:lineRule="exact"/>
        <w:rPr>
          <w:sz w:val="12"/>
          <w:szCs w:val="12"/>
        </w:rPr>
      </w:pPr>
    </w:p>
    <w:p w14:paraId="433A975C" w14:textId="77777777" w:rsidR="001C5C10" w:rsidRDefault="0026527B">
      <w:pPr>
        <w:ind w:left="1247" w:right="7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an  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ute  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e  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r  </w:t>
      </w:r>
      <w:r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39CD70B3" w14:textId="77777777" w:rsidR="001C5C10" w:rsidRDefault="0026527B">
      <w:pPr>
        <w:spacing w:line="280" w:lineRule="exact"/>
        <w:ind w:left="1611" w:right="51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r.</w:t>
      </w:r>
    </w:p>
    <w:p w14:paraId="1969596C" w14:textId="77777777" w:rsidR="001C5C10" w:rsidRDefault="001C5C10">
      <w:pPr>
        <w:spacing w:before="1" w:line="180" w:lineRule="exact"/>
        <w:rPr>
          <w:sz w:val="19"/>
          <w:szCs w:val="19"/>
        </w:rPr>
      </w:pPr>
    </w:p>
    <w:p w14:paraId="79984844" w14:textId="77777777" w:rsidR="001C5C10" w:rsidRDefault="0026527B">
      <w:pPr>
        <w:spacing w:before="16"/>
        <w:ind w:left="4471" w:right="4006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</w:rPr>
        <w:t>2</w:t>
      </w:r>
    </w:p>
    <w:p w14:paraId="6219563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10D12B0" w14:textId="77777777" w:rsidR="001C5C10" w:rsidRDefault="0026527B">
      <w:pPr>
        <w:ind w:left="1649" w:right="7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 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6D929ED6" w14:textId="77777777" w:rsidR="001C5C10" w:rsidRDefault="001C5C10">
      <w:pPr>
        <w:spacing w:before="19" w:line="220" w:lineRule="exact"/>
        <w:rPr>
          <w:sz w:val="22"/>
          <w:szCs w:val="22"/>
        </w:rPr>
      </w:pPr>
    </w:p>
    <w:p w14:paraId="2CE45ABA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j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eliti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4F794EA3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7BCA9E79" w14:textId="77777777" w:rsidR="001C5C10" w:rsidRDefault="0026527B">
      <w:pPr>
        <w:ind w:left="891" w:right="35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72E914D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40890EDD" w14:textId="77777777" w:rsidR="001C5C10" w:rsidRDefault="0026527B">
      <w:pPr>
        <w:spacing w:line="280" w:lineRule="exact"/>
        <w:ind w:left="1401" w:right="72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6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50C1098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1AE58F08" w14:textId="77777777" w:rsidR="001C5C10" w:rsidRDefault="0026527B">
      <w:pPr>
        <w:ind w:right="118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ge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73ACEA63" w14:textId="77777777" w:rsidR="001C5C10" w:rsidRDefault="0026527B">
      <w:pPr>
        <w:spacing w:line="280" w:lineRule="exact"/>
        <w:ind w:left="1363" w:right="76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r.</w:t>
      </w:r>
    </w:p>
    <w:p w14:paraId="4BA8D8EB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7967A14" w14:textId="77777777" w:rsidR="001C5C10" w:rsidRDefault="0026527B">
      <w:pPr>
        <w:ind w:right="119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52D60869" w14:textId="77777777" w:rsidR="001C5C10" w:rsidRDefault="0026527B">
      <w:pPr>
        <w:spacing w:line="280" w:lineRule="exact"/>
        <w:ind w:right="115"/>
        <w:jc w:val="right"/>
        <w:rPr>
          <w:rFonts w:ascii="Calibri" w:eastAsia="Calibri" w:hAnsi="Calibri" w:cs="Calibri"/>
          <w:sz w:val="24"/>
          <w:szCs w:val="24"/>
        </w:rPr>
      </w:pPr>
      <w:r>
        <w:pict w14:anchorId="590882C5">
          <v:shape id="_x0000_s3452" type="#_x0000_t75" style="position:absolute;left:0;text-align:left;margin-left:158.7pt;margin-top:.4pt;width:293.2pt;height:291.2pt;z-index:-13773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780D985B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3C9AD0B2" w14:textId="77777777" w:rsidR="001C5C10" w:rsidRDefault="001C5C10">
      <w:pPr>
        <w:spacing w:line="200" w:lineRule="exact"/>
      </w:pPr>
    </w:p>
    <w:p w14:paraId="1A451D66" w14:textId="77777777" w:rsidR="001C5C10" w:rsidRDefault="001C5C10">
      <w:pPr>
        <w:spacing w:line="200" w:lineRule="exact"/>
        <w:sectPr w:rsidR="001C5C10">
          <w:pgSz w:w="11920" w:h="16840"/>
          <w:pgMar w:top="1560" w:right="1580" w:bottom="280" w:left="1680" w:header="720" w:footer="720" w:gutter="0"/>
          <w:cols w:space="720"/>
        </w:sectPr>
      </w:pPr>
    </w:p>
    <w:p w14:paraId="688598A3" w14:textId="77777777" w:rsidR="001C5C10" w:rsidRDefault="0026527B">
      <w:pPr>
        <w:spacing w:line="340" w:lineRule="exact"/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Ma</w:t>
      </w:r>
    </w:p>
    <w:p w14:paraId="683D8319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1ADB46C7" w14:textId="77777777" w:rsidR="001C5C10" w:rsidRDefault="0026527B">
      <w:pPr>
        <w:ind w:left="12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</w:t>
      </w:r>
    </w:p>
    <w:p w14:paraId="6936FAF6" w14:textId="77777777" w:rsidR="001C5C10" w:rsidRDefault="001C5C10">
      <w:pPr>
        <w:spacing w:before="7" w:line="140" w:lineRule="exact"/>
        <w:rPr>
          <w:sz w:val="14"/>
          <w:szCs w:val="14"/>
        </w:rPr>
      </w:pPr>
    </w:p>
    <w:p w14:paraId="7D4691D2" w14:textId="77777777" w:rsidR="001C5C10" w:rsidRDefault="0026527B">
      <w:pPr>
        <w:ind w:left="12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1.</w:t>
      </w:r>
    </w:p>
    <w:p w14:paraId="1755190E" w14:textId="77777777" w:rsidR="001C5C10" w:rsidRDefault="001C5C10">
      <w:pPr>
        <w:spacing w:before="9" w:line="120" w:lineRule="exact"/>
        <w:rPr>
          <w:sz w:val="13"/>
          <w:szCs w:val="13"/>
        </w:rPr>
      </w:pPr>
    </w:p>
    <w:p w14:paraId="36AEF9FD" w14:textId="77777777" w:rsidR="001C5C10" w:rsidRDefault="001C5C10">
      <w:pPr>
        <w:spacing w:line="200" w:lineRule="exact"/>
      </w:pPr>
    </w:p>
    <w:p w14:paraId="71B938D2" w14:textId="77777777" w:rsidR="001C5C10" w:rsidRDefault="001C5C10">
      <w:pPr>
        <w:spacing w:line="200" w:lineRule="exact"/>
      </w:pPr>
    </w:p>
    <w:p w14:paraId="69C5CF4A" w14:textId="77777777" w:rsidR="001C5C10" w:rsidRDefault="001C5C10">
      <w:pPr>
        <w:spacing w:line="200" w:lineRule="exact"/>
      </w:pPr>
    </w:p>
    <w:p w14:paraId="64AE4596" w14:textId="77777777" w:rsidR="001C5C10" w:rsidRDefault="001C5C10">
      <w:pPr>
        <w:spacing w:line="200" w:lineRule="exact"/>
      </w:pPr>
    </w:p>
    <w:p w14:paraId="0CB0876D" w14:textId="77777777" w:rsidR="001C5C10" w:rsidRDefault="001C5C10">
      <w:pPr>
        <w:spacing w:line="200" w:lineRule="exact"/>
      </w:pPr>
    </w:p>
    <w:p w14:paraId="6B4824B5" w14:textId="77777777" w:rsidR="001C5C10" w:rsidRDefault="001C5C10">
      <w:pPr>
        <w:spacing w:line="200" w:lineRule="exact"/>
      </w:pPr>
    </w:p>
    <w:p w14:paraId="49B511DD" w14:textId="77777777" w:rsidR="001C5C10" w:rsidRDefault="0026527B">
      <w:pPr>
        <w:ind w:left="12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2.</w:t>
      </w:r>
    </w:p>
    <w:p w14:paraId="427B2A85" w14:textId="77777777" w:rsidR="001C5C10" w:rsidRDefault="001C5C10">
      <w:pPr>
        <w:spacing w:before="1" w:line="160" w:lineRule="exact"/>
        <w:rPr>
          <w:sz w:val="17"/>
          <w:szCs w:val="17"/>
        </w:rPr>
      </w:pPr>
    </w:p>
    <w:p w14:paraId="0A1B04FD" w14:textId="77777777" w:rsidR="001C5C10" w:rsidRDefault="001C5C10">
      <w:pPr>
        <w:spacing w:line="200" w:lineRule="exact"/>
      </w:pPr>
    </w:p>
    <w:p w14:paraId="499B1B20" w14:textId="77777777" w:rsidR="001C5C10" w:rsidRDefault="001C5C10">
      <w:pPr>
        <w:spacing w:line="200" w:lineRule="exact"/>
      </w:pPr>
    </w:p>
    <w:p w14:paraId="5E6C83D3" w14:textId="77777777" w:rsidR="001C5C10" w:rsidRDefault="001C5C10">
      <w:pPr>
        <w:spacing w:line="200" w:lineRule="exact"/>
      </w:pPr>
    </w:p>
    <w:p w14:paraId="040A1065" w14:textId="77777777" w:rsidR="001C5C10" w:rsidRDefault="001C5C10">
      <w:pPr>
        <w:spacing w:line="200" w:lineRule="exact"/>
      </w:pPr>
    </w:p>
    <w:p w14:paraId="1123A4E6" w14:textId="77777777" w:rsidR="001C5C10" w:rsidRDefault="001C5C10">
      <w:pPr>
        <w:spacing w:line="200" w:lineRule="exact"/>
      </w:pPr>
    </w:p>
    <w:p w14:paraId="1F79B37E" w14:textId="77777777" w:rsidR="001C5C10" w:rsidRDefault="0026527B">
      <w:pPr>
        <w:ind w:left="12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3.</w:t>
      </w:r>
    </w:p>
    <w:p w14:paraId="1AE7BB7F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br w:type="column"/>
      </w:r>
    </w:p>
    <w:p w14:paraId="4710BEFE" w14:textId="77777777" w:rsidR="001C5C10" w:rsidRDefault="001C5C10">
      <w:pPr>
        <w:spacing w:line="200" w:lineRule="exact"/>
      </w:pPr>
    </w:p>
    <w:p w14:paraId="687BF787" w14:textId="77777777" w:rsidR="001C5C10" w:rsidRDefault="001C5C10">
      <w:pPr>
        <w:spacing w:line="200" w:lineRule="exact"/>
      </w:pPr>
    </w:p>
    <w:p w14:paraId="76D3ED67" w14:textId="77777777" w:rsidR="001C5C10" w:rsidRDefault="001C5C10">
      <w:pPr>
        <w:spacing w:line="200" w:lineRule="exact"/>
      </w:pPr>
    </w:p>
    <w:p w14:paraId="3B476FD2" w14:textId="77777777" w:rsidR="001C5C10" w:rsidRDefault="001C5C10">
      <w:pPr>
        <w:spacing w:line="200" w:lineRule="exact"/>
      </w:pPr>
    </w:p>
    <w:p w14:paraId="3E99983E" w14:textId="77777777" w:rsidR="001C5C10" w:rsidRDefault="001C5C10">
      <w:pPr>
        <w:spacing w:line="200" w:lineRule="exact"/>
      </w:pPr>
    </w:p>
    <w:p w14:paraId="25724AE8" w14:textId="77777777" w:rsidR="001C5C10" w:rsidRDefault="001C5C10">
      <w:pPr>
        <w:spacing w:line="200" w:lineRule="exact"/>
      </w:pPr>
    </w:p>
    <w:p w14:paraId="2CB06B97" w14:textId="77777777" w:rsidR="001C5C10" w:rsidRDefault="0026527B">
      <w:pPr>
        <w:ind w:left="171" w:right="76" w:hanging="150"/>
        <w:rPr>
          <w:rFonts w:ascii="Calibri" w:eastAsia="Calibri" w:hAnsi="Calibri" w:cs="Calibri"/>
          <w:sz w:val="24"/>
          <w:szCs w:val="24"/>
        </w:rPr>
      </w:pPr>
      <w:r>
        <w:pict w14:anchorId="368D93DD">
          <v:shape id="_x0000_s3451" type="#_x0000_t202" style="position:absolute;left:0;text-align:left;margin-left:154.05pt;margin-top:-107.65pt;width:315.5pt;height:291.2pt;z-index:-13774;mso-position-horizontal-relative:page" filled="f" stroked="f">
            <v:textbox inset="0,0,0,0">
              <w:txbxContent>
                <w:p w14:paraId="69D3C0C6" w14:textId="77777777" w:rsidR="001C5C10" w:rsidRDefault="0026527B">
                  <w:pPr>
                    <w:spacing w:line="280" w:lineRule="exac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 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 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 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</w:p>
                <w:p w14:paraId="7B975D85" w14:textId="77777777" w:rsidR="001C5C10" w:rsidRDefault="0026527B">
                  <w:pPr>
                    <w:spacing w:line="280" w:lineRule="exac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</w:p>
                <w:p w14:paraId="78EB9F3D" w14:textId="77777777" w:rsidR="001C5C10" w:rsidRDefault="001C5C10">
                  <w:pPr>
                    <w:spacing w:line="240" w:lineRule="exact"/>
                    <w:rPr>
                      <w:sz w:val="24"/>
                      <w:szCs w:val="24"/>
                    </w:rPr>
                  </w:pPr>
                </w:p>
                <w:p w14:paraId="0248E4F8" w14:textId="77777777" w:rsidR="001C5C10" w:rsidRDefault="0026527B">
                  <w:pPr>
                    <w:ind w:left="8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f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eliti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</w:p>
                <w:p w14:paraId="4184B0AC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1A7A8145" w14:textId="77777777" w:rsidR="001C5C10" w:rsidRDefault="0026527B">
                  <w:pPr>
                    <w:spacing w:line="360" w:lineRule="auto"/>
                    <w:ind w:left="180" w:right="2625" w:hanging="13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68BDE2D2" w14:textId="77777777" w:rsidR="001C5C10" w:rsidRDefault="0026527B">
                  <w:pPr>
                    <w:spacing w:before="18" w:line="280" w:lineRule="exact"/>
                    <w:ind w:left="840" w:right="95" w:hanging="3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 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</w:p>
                <w:p w14:paraId="57B37950" w14:textId="77777777" w:rsidR="001C5C10" w:rsidRDefault="0026527B">
                  <w:pPr>
                    <w:spacing w:line="242" w:lineRule="auto"/>
                    <w:ind w:left="840" w:right="94" w:hanging="3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mi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r.</w:t>
                  </w:r>
                </w:p>
                <w:p w14:paraId="1B41E8E7" w14:textId="77777777" w:rsidR="001C5C10" w:rsidRDefault="0026527B">
                  <w:pPr>
                    <w:spacing w:before="24"/>
                    <w:ind w:left="18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</w:p>
                <w:p w14:paraId="4A909C8A" w14:textId="77777777" w:rsidR="001C5C10" w:rsidRDefault="0026527B">
                  <w:pPr>
                    <w:spacing w:line="280" w:lineRule="exact"/>
                    <w:ind w:left="54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 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28D243EF" w14:textId="77777777" w:rsidR="001C5C10" w:rsidRDefault="0026527B">
                  <w:pPr>
                    <w:spacing w:before="3"/>
                    <w:ind w:left="90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ng</w:t>
                  </w:r>
                </w:p>
                <w:p w14:paraId="2584ED96" w14:textId="77777777" w:rsidR="001C5C10" w:rsidRDefault="0026527B">
                  <w:pPr>
                    <w:spacing w:line="280" w:lineRule="exact"/>
                    <w:ind w:left="54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tau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</w:p>
                <w:p w14:paraId="779B4B16" w14:textId="77777777" w:rsidR="001C5C10" w:rsidRDefault="0026527B">
                  <w:pPr>
                    <w:spacing w:line="280" w:lineRule="exact"/>
                    <w:ind w:left="90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</w:p>
                <w:p w14:paraId="1B9C82A8" w14:textId="77777777" w:rsidR="001C5C10" w:rsidRDefault="0026527B">
                  <w:pPr>
                    <w:spacing w:line="280" w:lineRule="exact"/>
                    <w:ind w:left="18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5E4D1DA7" w14:textId="77777777" w:rsidR="001C5C10" w:rsidRDefault="0026527B">
                  <w:pPr>
                    <w:spacing w:before="2" w:line="280" w:lineRule="exact"/>
                    <w:ind w:left="180" w:right="-44" w:firstLine="44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ema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 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071C5A5F" w14:textId="77777777" w:rsidR="001C5C10" w:rsidRDefault="001C5C10">
      <w:pPr>
        <w:spacing w:before="8" w:line="120" w:lineRule="exact"/>
        <w:rPr>
          <w:sz w:val="12"/>
          <w:szCs w:val="12"/>
        </w:rPr>
      </w:pPr>
    </w:p>
    <w:p w14:paraId="65C3B22C" w14:textId="77777777" w:rsidR="001C5C10" w:rsidRDefault="001C5C10">
      <w:pPr>
        <w:spacing w:line="200" w:lineRule="exact"/>
      </w:pPr>
    </w:p>
    <w:p w14:paraId="1F971CA6" w14:textId="77777777" w:rsidR="001C5C10" w:rsidRDefault="0026527B">
      <w:pPr>
        <w:spacing w:line="580" w:lineRule="atLeast"/>
        <w:ind w:right="77" w:firstLine="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0332DDE8" w14:textId="77777777" w:rsidR="001C5C10" w:rsidRDefault="0026527B">
      <w:pPr>
        <w:spacing w:line="280" w:lineRule="exact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177B957" w14:textId="77777777" w:rsidR="001C5C10" w:rsidRDefault="001C5C10">
      <w:pPr>
        <w:spacing w:before="15" w:line="280" w:lineRule="exact"/>
        <w:rPr>
          <w:sz w:val="28"/>
          <w:szCs w:val="28"/>
        </w:rPr>
      </w:pPr>
    </w:p>
    <w:p w14:paraId="790E10F3" w14:textId="77777777" w:rsidR="001C5C10" w:rsidRDefault="0026527B">
      <w:pPr>
        <w:ind w:left="315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7358" w:space="40"/>
            <w:col w:w="1262"/>
          </w:cols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2BAD4306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pict w14:anchorId="706E4605">
          <v:shape id="_x0000_s3450" type="#_x0000_t75" style="position:absolute;margin-left:-.2pt;margin-top:.05pt;width:52.75pt;height:845.5pt;z-index:-13772;mso-position-horizontal-relative:page;mso-position-vertical-relative:page">
            <v:imagedata r:id="rId7" o:title=""/>
            <w10:wrap anchorx="page" anchory="page"/>
          </v:shape>
        </w:pict>
      </w:r>
    </w:p>
    <w:p w14:paraId="30F103B0" w14:textId="77777777" w:rsidR="001C5C10" w:rsidRDefault="001C5C10">
      <w:pPr>
        <w:spacing w:line="200" w:lineRule="exact"/>
      </w:pPr>
    </w:p>
    <w:p w14:paraId="29274DDB" w14:textId="77777777" w:rsidR="001C5C10" w:rsidRDefault="001C5C10">
      <w:pPr>
        <w:spacing w:line="200" w:lineRule="exact"/>
      </w:pPr>
    </w:p>
    <w:p w14:paraId="63E29902" w14:textId="77777777" w:rsidR="001C5C10" w:rsidRDefault="0026527B">
      <w:pPr>
        <w:spacing w:line="340" w:lineRule="exact"/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ma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h</w:t>
      </w:r>
    </w:p>
    <w:p w14:paraId="0714C263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2720F94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CCC82C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CC1AFE2" w14:textId="77777777" w:rsidR="001C5C10" w:rsidRDefault="0026527B">
      <w:pPr>
        <w:spacing w:line="280" w:lineRule="exact"/>
        <w:ind w:left="1669" w:right="7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tal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rol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D8555A7" w14:textId="77777777" w:rsidR="001C5C10" w:rsidRDefault="0026527B">
      <w:pPr>
        <w:spacing w:before="4" w:line="280" w:lineRule="exact"/>
        <w:ind w:left="1669" w:right="7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Su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F33DEBB" w14:textId="77777777" w:rsidR="001C5C10" w:rsidRDefault="001C5C10">
      <w:pPr>
        <w:spacing w:line="200" w:lineRule="exact"/>
      </w:pPr>
    </w:p>
    <w:p w14:paraId="73F47789" w14:textId="77777777" w:rsidR="001C5C10" w:rsidRDefault="001C5C10">
      <w:pPr>
        <w:spacing w:line="200" w:lineRule="exact"/>
      </w:pPr>
    </w:p>
    <w:p w14:paraId="049AA72D" w14:textId="77777777" w:rsidR="001C5C10" w:rsidRDefault="001C5C10">
      <w:pPr>
        <w:spacing w:before="4" w:line="240" w:lineRule="exact"/>
        <w:rPr>
          <w:sz w:val="24"/>
          <w:szCs w:val="24"/>
        </w:rPr>
      </w:pPr>
    </w:p>
    <w:p w14:paraId="3C0C2C1C" w14:textId="77777777" w:rsidR="001C5C10" w:rsidRDefault="0026527B">
      <w:pPr>
        <w:spacing w:before="16"/>
        <w:ind w:left="4471" w:right="4006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</w:rPr>
        <w:t>3</w:t>
      </w:r>
    </w:p>
    <w:p w14:paraId="3A0501F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D28573C" w14:textId="77777777" w:rsidR="001C5C10" w:rsidRDefault="0026527B">
      <w:pPr>
        <w:ind w:left="1669" w:right="7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  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tal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 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ta.</w:t>
      </w:r>
    </w:p>
    <w:p w14:paraId="3FA78D16" w14:textId="77777777" w:rsidR="001C5C10" w:rsidRDefault="0026527B">
      <w:pPr>
        <w:spacing w:line="237" w:lineRule="auto"/>
        <w:ind w:left="1669" w:right="8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k (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19DC5B3D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35A4E942" w14:textId="77777777" w:rsidR="001C5C10" w:rsidRDefault="0026527B">
      <w:pPr>
        <w:spacing w:before="3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8 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295685D" w14:textId="77777777" w:rsidR="001C5C10" w:rsidRDefault="001C5C10">
      <w:pPr>
        <w:spacing w:line="240" w:lineRule="exact"/>
        <w:rPr>
          <w:sz w:val="24"/>
          <w:szCs w:val="24"/>
        </w:rPr>
      </w:pPr>
    </w:p>
    <w:p w14:paraId="08D17408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te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k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li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665D0BE1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1A9DA0B1" w14:textId="77777777" w:rsidR="001C5C10" w:rsidRDefault="0026527B">
      <w:pPr>
        <w:spacing w:line="242" w:lineRule="auto"/>
        <w:ind w:left="680" w:right="76" w:firstLine="6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tika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C2A53A2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6ED74391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pict w14:anchorId="51812B9F">
          <v:shape id="_x0000_s3449" type="#_x0000_t75" style="position:absolute;left:0;text-align:left;margin-left:158.7pt;margin-top:12.45pt;width:293.2pt;height:291.2pt;z-index:-13770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 xml:space="preserve">B I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53480A16" w14:textId="77777777" w:rsidR="001C5C10" w:rsidRDefault="001C5C10">
      <w:pPr>
        <w:spacing w:line="200" w:lineRule="exact"/>
      </w:pPr>
    </w:p>
    <w:p w14:paraId="0DB7C3F0" w14:textId="77777777" w:rsidR="001C5C10" w:rsidRDefault="001C5C10">
      <w:pPr>
        <w:spacing w:line="200" w:lineRule="exact"/>
      </w:pPr>
    </w:p>
    <w:p w14:paraId="5DE48EC6" w14:textId="77777777" w:rsidR="001C5C10" w:rsidRDefault="001C5C10">
      <w:pPr>
        <w:spacing w:line="200" w:lineRule="exact"/>
      </w:pPr>
    </w:p>
    <w:p w14:paraId="244631CD" w14:textId="77777777" w:rsidR="001C5C10" w:rsidRDefault="001C5C10">
      <w:pPr>
        <w:spacing w:line="200" w:lineRule="exact"/>
      </w:pPr>
    </w:p>
    <w:p w14:paraId="33F14038" w14:textId="77777777" w:rsidR="001C5C10" w:rsidRDefault="001C5C10">
      <w:pPr>
        <w:spacing w:line="200" w:lineRule="exact"/>
      </w:pPr>
    </w:p>
    <w:p w14:paraId="49396768" w14:textId="77777777" w:rsidR="001C5C10" w:rsidRDefault="001C5C10">
      <w:pPr>
        <w:spacing w:line="200" w:lineRule="exact"/>
      </w:pPr>
    </w:p>
    <w:p w14:paraId="3A40CA10" w14:textId="77777777" w:rsidR="001C5C10" w:rsidRDefault="001C5C10">
      <w:pPr>
        <w:spacing w:before="4" w:line="220" w:lineRule="exact"/>
        <w:rPr>
          <w:sz w:val="22"/>
          <w:szCs w:val="22"/>
        </w:rPr>
      </w:pPr>
    </w:p>
    <w:p w14:paraId="62949403" w14:textId="77777777" w:rsidR="001C5C10" w:rsidRDefault="0026527B">
      <w:pPr>
        <w:ind w:left="588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 II</w:t>
      </w:r>
    </w:p>
    <w:p w14:paraId="78FF2CE0" w14:textId="77777777" w:rsidR="001C5C10" w:rsidRDefault="0026527B">
      <w:pPr>
        <w:spacing w:before="1" w:line="120" w:lineRule="exact"/>
        <w:rPr>
          <w:sz w:val="13"/>
          <w:szCs w:val="13"/>
        </w:rPr>
      </w:pPr>
      <w:r>
        <w:br w:type="column"/>
      </w:r>
    </w:p>
    <w:p w14:paraId="70697BE4" w14:textId="77777777" w:rsidR="001C5C10" w:rsidRDefault="0026527B">
      <w:pPr>
        <w:ind w:left="-44" w:right="117" w:firstLine="71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tar ta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9C2D709" w14:textId="77777777" w:rsidR="001C5C10" w:rsidRDefault="001C5C10">
      <w:pPr>
        <w:spacing w:before="3" w:line="140" w:lineRule="exact"/>
        <w:rPr>
          <w:sz w:val="14"/>
          <w:szCs w:val="14"/>
        </w:rPr>
      </w:pPr>
    </w:p>
    <w:p w14:paraId="62C03BD3" w14:textId="77777777" w:rsidR="001C5C10" w:rsidRDefault="001C5C10">
      <w:pPr>
        <w:spacing w:line="200" w:lineRule="exact"/>
      </w:pPr>
    </w:p>
    <w:p w14:paraId="03C3F967" w14:textId="77777777" w:rsidR="001C5C10" w:rsidRDefault="001C5C10">
      <w:pPr>
        <w:spacing w:line="200" w:lineRule="exact"/>
      </w:pPr>
    </w:p>
    <w:p w14:paraId="10439F8A" w14:textId="77777777" w:rsidR="001C5C10" w:rsidRDefault="0026527B">
      <w:pPr>
        <w:ind w:left="167" w:right="75" w:firstLine="1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0D4C30AD" w14:textId="77777777" w:rsidR="001C5C10" w:rsidRDefault="0026527B">
      <w:pPr>
        <w:spacing w:line="280" w:lineRule="exact"/>
        <w:ind w:left="-21" w:right="121"/>
        <w:jc w:val="right"/>
        <w:rPr>
          <w:rFonts w:ascii="Calibri" w:eastAsia="Calibri" w:hAnsi="Calibri" w:cs="Calibri"/>
          <w:sz w:val="24"/>
          <w:szCs w:val="24"/>
        </w:rPr>
      </w:pPr>
      <w:r>
        <w:pict w14:anchorId="63734BB3">
          <v:shape id="_x0000_s3448" type="#_x0000_t202" style="position:absolute;left:0;text-align:left;margin-left:158.7pt;margin-top:-138.7pt;width:303.65pt;height:291.2pt;z-index:-13771;mso-position-horizontal-relative:page" filled="f" stroked="f">
            <v:textbox inset="0,0,0,0">
              <w:txbxContent>
                <w:p w14:paraId="357BB65A" w14:textId="77777777" w:rsidR="001C5C10" w:rsidRDefault="001C5C10">
                  <w:pPr>
                    <w:spacing w:before="6" w:line="160" w:lineRule="exact"/>
                    <w:rPr>
                      <w:sz w:val="17"/>
                      <w:szCs w:val="17"/>
                    </w:rPr>
                  </w:pPr>
                </w:p>
                <w:p w14:paraId="660F78A7" w14:textId="77777777" w:rsidR="001C5C10" w:rsidRDefault="0026527B">
                  <w:pPr>
                    <w:ind w:left="535" w:right="-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b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b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 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 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</w:p>
                <w:p w14:paraId="7A94965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157F16E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15D5C56E" w14:textId="77777777" w:rsidR="001C5C10" w:rsidRDefault="001C5C10">
                  <w:pPr>
                    <w:spacing w:before="1" w:line="120" w:lineRule="exact"/>
                    <w:rPr>
                      <w:sz w:val="13"/>
                      <w:szCs w:val="13"/>
                    </w:rPr>
                  </w:pPr>
                </w:p>
                <w:p w14:paraId="4503D6D7" w14:textId="77777777" w:rsidR="001C5C10" w:rsidRDefault="0026527B">
                  <w:pPr>
                    <w:ind w:left="535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taka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taka 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taka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el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tia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 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 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 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 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 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”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3F55D3B1" w14:textId="77777777" w:rsidR="001C5C10" w:rsidRDefault="001C5C10">
                  <w:pPr>
                    <w:spacing w:before="4" w:line="120" w:lineRule="exact"/>
                    <w:rPr>
                      <w:sz w:val="12"/>
                      <w:szCs w:val="12"/>
                    </w:rPr>
                  </w:pPr>
                </w:p>
                <w:p w14:paraId="5AA7021E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GI</w:t>
                  </w:r>
                </w:p>
                <w:p w14:paraId="54092A6A" w14:textId="77777777" w:rsidR="001C5C10" w:rsidRDefault="001C5C10">
                  <w:pPr>
                    <w:spacing w:line="120" w:lineRule="exact"/>
                    <w:rPr>
                      <w:sz w:val="13"/>
                      <w:szCs w:val="13"/>
                    </w:rPr>
                  </w:pPr>
                </w:p>
                <w:p w14:paraId="7EAD0576" w14:textId="77777777" w:rsidR="001C5C10" w:rsidRDefault="0026527B">
                  <w:pPr>
                    <w:spacing w:line="280" w:lineRule="exact"/>
                    <w:ind w:left="535" w:right="13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 te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 xml:space="preserve">n 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3EF41186" w14:textId="77777777" w:rsidR="001C5C10" w:rsidRDefault="0026527B">
      <w:pPr>
        <w:spacing w:line="280" w:lineRule="exact"/>
        <w:ind w:right="118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34510FC2" w14:textId="77777777" w:rsidR="001C5C10" w:rsidRDefault="0026527B">
      <w:pPr>
        <w:spacing w:before="2" w:line="280" w:lineRule="exact"/>
        <w:ind w:left="-23" w:right="118" w:firstLine="19"/>
        <w:jc w:val="righ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165" w:space="6177"/>
            <w:col w:w="1318"/>
          </w:cols>
        </w:sectPr>
      </w:pP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24D6434B" w14:textId="77777777" w:rsidR="001C5C10" w:rsidRDefault="001C5C10">
      <w:pPr>
        <w:spacing w:line="200" w:lineRule="exact"/>
      </w:pPr>
    </w:p>
    <w:p w14:paraId="4AE06877" w14:textId="77777777" w:rsidR="001C5C10" w:rsidRDefault="001C5C10">
      <w:pPr>
        <w:spacing w:before="10" w:line="200" w:lineRule="exact"/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</w:p>
    <w:p w14:paraId="1E147D5E" w14:textId="77777777" w:rsidR="001C5C10" w:rsidRDefault="0026527B">
      <w:pPr>
        <w:spacing w:before="7"/>
        <w:ind w:left="588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 III</w:t>
      </w:r>
    </w:p>
    <w:p w14:paraId="131A345A" w14:textId="77777777" w:rsidR="001C5C10" w:rsidRDefault="0026527B">
      <w:pPr>
        <w:spacing w:line="200" w:lineRule="exact"/>
      </w:pPr>
      <w:r>
        <w:br w:type="column"/>
      </w:r>
    </w:p>
    <w:p w14:paraId="6F5712D2" w14:textId="77777777" w:rsidR="001C5C10" w:rsidRDefault="001C5C10">
      <w:pPr>
        <w:spacing w:before="10" w:line="220" w:lineRule="exact"/>
        <w:rPr>
          <w:sz w:val="22"/>
          <w:szCs w:val="22"/>
        </w:rPr>
      </w:pPr>
    </w:p>
    <w:p w14:paraId="7A79EFFB" w14:textId="77777777" w:rsidR="001C5C10" w:rsidRDefault="0026527B">
      <w:pPr>
        <w:spacing w:line="280" w:lineRule="exact"/>
        <w:ind w:left="5315" w:right="125" w:firstLine="59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32F86D64" w14:textId="77777777" w:rsidR="001C5C10" w:rsidRDefault="0026527B">
      <w:pPr>
        <w:ind w:right="74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225" w:space="804"/>
            <w:col w:w="6631"/>
          </w:cols>
        </w:sectPr>
      </w:pP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olo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r,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F895CE2" w14:textId="77777777" w:rsidR="001C5C10" w:rsidRDefault="0026527B">
      <w:pPr>
        <w:spacing w:before="3" w:line="120" w:lineRule="exact"/>
        <w:rPr>
          <w:sz w:val="12"/>
          <w:szCs w:val="12"/>
        </w:rPr>
      </w:pPr>
      <w:r>
        <w:pict w14:anchorId="592C032B">
          <v:shape id="_x0000_s3447" type="#_x0000_t75" style="position:absolute;margin-left:-.2pt;margin-top:.05pt;width:52.75pt;height:845.5pt;z-index:-13769;mso-position-horizontal-relative:page;mso-position-vertical-relative:page">
            <v:imagedata r:id="rId7" o:title=""/>
            <w10:wrap anchorx="page" anchory="page"/>
          </v:shape>
        </w:pict>
      </w:r>
    </w:p>
    <w:p w14:paraId="53BD35D9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 xml:space="preserve">B IV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RAN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CC7A777" w14:textId="77777777" w:rsidR="001C5C10" w:rsidRDefault="001C5C10">
      <w:pPr>
        <w:spacing w:line="120" w:lineRule="exact"/>
        <w:rPr>
          <w:sz w:val="13"/>
          <w:szCs w:val="13"/>
        </w:rPr>
      </w:pPr>
    </w:p>
    <w:p w14:paraId="32704DB5" w14:textId="77777777" w:rsidR="001C5C10" w:rsidRDefault="0026527B">
      <w:pPr>
        <w:spacing w:line="280" w:lineRule="exact"/>
        <w:ind w:left="2029" w:right="7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1961EB8D" w14:textId="77777777" w:rsidR="001C5C10" w:rsidRDefault="001C5C10">
      <w:pPr>
        <w:spacing w:before="2" w:line="160" w:lineRule="exact"/>
        <w:rPr>
          <w:sz w:val="17"/>
          <w:szCs w:val="17"/>
        </w:rPr>
      </w:pPr>
    </w:p>
    <w:p w14:paraId="5C964F0C" w14:textId="77777777" w:rsidR="001C5C10" w:rsidRDefault="001C5C10">
      <w:pPr>
        <w:spacing w:line="200" w:lineRule="exact"/>
      </w:pPr>
    </w:p>
    <w:p w14:paraId="0D635C80" w14:textId="77777777" w:rsidR="001C5C10" w:rsidRDefault="0026527B">
      <w:pPr>
        <w:spacing w:before="16"/>
        <w:ind w:left="4471" w:right="4006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</w:rPr>
        <w:t>4</w:t>
      </w:r>
    </w:p>
    <w:p w14:paraId="37E0458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1D7701B" w14:textId="77777777" w:rsidR="001C5C10" w:rsidRDefault="0026527B">
      <w:pPr>
        <w:spacing w:line="280" w:lineRule="exact"/>
        <w:ind w:left="2029" w:right="8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0F49A85" w14:textId="77777777" w:rsidR="001C5C10" w:rsidRDefault="001C5C10">
      <w:pPr>
        <w:spacing w:before="5" w:line="120" w:lineRule="exact"/>
        <w:rPr>
          <w:sz w:val="12"/>
          <w:szCs w:val="12"/>
        </w:rPr>
      </w:pPr>
    </w:p>
    <w:p w14:paraId="32D8AA92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 xml:space="preserve">B V          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LE</w:t>
      </w:r>
      <w:r>
        <w:rPr>
          <w:rFonts w:ascii="Calibri" w:eastAsia="Calibri" w:hAnsi="Calibri" w:cs="Calibri"/>
          <w:spacing w:val="3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3D147D1A" w14:textId="77777777" w:rsidR="001C5C10" w:rsidRDefault="001C5C10">
      <w:pPr>
        <w:spacing w:before="1" w:line="120" w:lineRule="exact"/>
        <w:rPr>
          <w:sz w:val="13"/>
          <w:szCs w:val="13"/>
        </w:rPr>
      </w:pPr>
    </w:p>
    <w:p w14:paraId="56103505" w14:textId="77777777" w:rsidR="001C5C10" w:rsidRDefault="0026527B">
      <w:pPr>
        <w:ind w:left="2029" w:right="7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6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6CEF43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C7B649B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 xml:space="preserve">B VI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74CF4F7E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50299606" w14:textId="77777777" w:rsidR="001C5C10" w:rsidRDefault="0026527B">
      <w:pPr>
        <w:spacing w:line="280" w:lineRule="exact"/>
        <w:ind w:left="2029" w:right="74"/>
        <w:jc w:val="both"/>
        <w:rPr>
          <w:rFonts w:ascii="Calibri" w:eastAsia="Calibri" w:hAnsi="Calibri" w:cs="Calibri"/>
          <w:sz w:val="24"/>
          <w:szCs w:val="24"/>
        </w:rPr>
      </w:pPr>
      <w:r>
        <w:pict w14:anchorId="08826D1B">
          <v:shape id="_x0000_s3446" type="#_x0000_t202" style="position:absolute;left:0;text-align:left;margin-left:158.7pt;margin-top:42.85pt;width:295.85pt;height:291.2pt;z-index:-13768;mso-position-horizontal-relative:page" filled="f" stroked="f">
            <v:textbox inset="0,0,0,0">
              <w:txbxContent>
                <w:p w14:paraId="70F84170" w14:textId="77777777" w:rsidR="001C5C10" w:rsidRDefault="0026527B">
                  <w:pPr>
                    <w:spacing w:before="20" w:line="340" w:lineRule="auto"/>
                    <w:ind w:left="535" w:right="84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)”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 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</w:p>
                <w:p w14:paraId="7EF35E78" w14:textId="77777777" w:rsidR="001C5C10" w:rsidRDefault="0026527B">
                  <w:pPr>
                    <w:spacing w:before="30"/>
                    <w:ind w:left="535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b  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 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tu  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b 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eh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tan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emb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0EA0482E">
          <v:shape id="_x0000_s3445" type="#_x0000_t75" style="position:absolute;left:0;text-align:left;margin-left:158.7pt;margin-top:42.85pt;width:293.2pt;height:291.2pt;z-index:-13767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 xml:space="preserve">b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6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666D4AC1" w14:textId="77777777" w:rsidR="001C5C10" w:rsidRDefault="001C5C10">
      <w:pPr>
        <w:spacing w:line="200" w:lineRule="exact"/>
      </w:pPr>
    </w:p>
    <w:p w14:paraId="09D9C182" w14:textId="77777777" w:rsidR="001C5C10" w:rsidRDefault="001C5C10">
      <w:pPr>
        <w:spacing w:before="10" w:line="200" w:lineRule="exact"/>
        <w:sectPr w:rsidR="001C5C10">
          <w:pgSz w:w="11920" w:h="16840"/>
          <w:pgMar w:top="1560" w:right="1580" w:bottom="280" w:left="1680" w:header="720" w:footer="720" w:gutter="0"/>
          <w:cols w:space="720"/>
        </w:sectPr>
      </w:pPr>
    </w:p>
    <w:p w14:paraId="01E14137" w14:textId="77777777" w:rsidR="001C5C10" w:rsidRDefault="0026527B">
      <w:pPr>
        <w:spacing w:before="7"/>
        <w:ind w:left="588" w:right="-56"/>
        <w:rPr>
          <w:rFonts w:ascii="Calibri" w:eastAsia="Calibri" w:hAnsi="Calibri" w:cs="Calibri"/>
          <w:sz w:val="24"/>
          <w:szCs w:val="24"/>
        </w:rPr>
      </w:pPr>
      <w:r>
        <w:pict w14:anchorId="35FDB5FF">
          <v:shape id="_x0000_s3444" type="#_x0000_t75" style="position:absolute;left:0;text-align:left;margin-left:-.2pt;margin-top:.05pt;width:52.75pt;height:845.5pt;z-index:-13766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B VII</w:t>
      </w:r>
    </w:p>
    <w:p w14:paraId="398F9C2B" w14:textId="77777777" w:rsidR="001C5C10" w:rsidRDefault="0026527B">
      <w:pPr>
        <w:spacing w:line="200" w:lineRule="exact"/>
      </w:pPr>
      <w:r>
        <w:br w:type="column"/>
      </w:r>
    </w:p>
    <w:p w14:paraId="5566F883" w14:textId="77777777" w:rsidR="001C5C10" w:rsidRDefault="001C5C10">
      <w:pPr>
        <w:spacing w:before="11" w:line="220" w:lineRule="exact"/>
        <w:rPr>
          <w:sz w:val="22"/>
          <w:szCs w:val="22"/>
        </w:rPr>
      </w:pPr>
    </w:p>
    <w:p w14:paraId="6A5890BB" w14:textId="77777777" w:rsidR="001C5C10" w:rsidRDefault="0026527B">
      <w:pPr>
        <w:spacing w:line="280" w:lineRule="exact"/>
        <w:ind w:left="5884" w:right="72" w:firstLine="7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</w:p>
    <w:p w14:paraId="62B53949" w14:textId="77777777" w:rsidR="001C5C10" w:rsidRDefault="001C5C10">
      <w:pPr>
        <w:spacing w:line="200" w:lineRule="exact"/>
      </w:pPr>
    </w:p>
    <w:p w14:paraId="5D63A02D" w14:textId="77777777" w:rsidR="001C5C10" w:rsidRDefault="001C5C10">
      <w:pPr>
        <w:spacing w:line="200" w:lineRule="exact"/>
      </w:pPr>
    </w:p>
    <w:p w14:paraId="5204C573" w14:textId="77777777" w:rsidR="001C5C10" w:rsidRDefault="001C5C10">
      <w:pPr>
        <w:spacing w:line="200" w:lineRule="exact"/>
      </w:pPr>
    </w:p>
    <w:p w14:paraId="1C17A439" w14:textId="77777777" w:rsidR="001C5C10" w:rsidRDefault="001C5C10">
      <w:pPr>
        <w:spacing w:line="200" w:lineRule="exact"/>
      </w:pPr>
    </w:p>
    <w:p w14:paraId="5203D135" w14:textId="77777777" w:rsidR="001C5C10" w:rsidRDefault="001C5C10">
      <w:pPr>
        <w:spacing w:line="200" w:lineRule="exact"/>
      </w:pPr>
    </w:p>
    <w:p w14:paraId="777DC86D" w14:textId="77777777" w:rsidR="001C5C10" w:rsidRDefault="001C5C10">
      <w:pPr>
        <w:spacing w:line="200" w:lineRule="exact"/>
      </w:pPr>
    </w:p>
    <w:p w14:paraId="2F7EE633" w14:textId="77777777" w:rsidR="001C5C10" w:rsidRDefault="001C5C10">
      <w:pPr>
        <w:spacing w:line="200" w:lineRule="exact"/>
      </w:pPr>
    </w:p>
    <w:p w14:paraId="3251FBE2" w14:textId="77777777" w:rsidR="001C5C10" w:rsidRDefault="001C5C10">
      <w:pPr>
        <w:spacing w:line="200" w:lineRule="exact"/>
      </w:pPr>
    </w:p>
    <w:p w14:paraId="0E38E046" w14:textId="77777777" w:rsidR="001C5C10" w:rsidRDefault="001C5C10">
      <w:pPr>
        <w:spacing w:line="200" w:lineRule="exact"/>
      </w:pPr>
    </w:p>
    <w:p w14:paraId="3700A8BC" w14:textId="77777777" w:rsidR="001C5C10" w:rsidRDefault="001C5C10">
      <w:pPr>
        <w:spacing w:line="200" w:lineRule="exact"/>
      </w:pPr>
    </w:p>
    <w:p w14:paraId="2F55FCD4" w14:textId="77777777" w:rsidR="001C5C10" w:rsidRDefault="001C5C10">
      <w:pPr>
        <w:spacing w:line="200" w:lineRule="exact"/>
      </w:pPr>
    </w:p>
    <w:p w14:paraId="10D12444" w14:textId="77777777" w:rsidR="001C5C10" w:rsidRDefault="001C5C10">
      <w:pPr>
        <w:spacing w:line="200" w:lineRule="exact"/>
      </w:pPr>
    </w:p>
    <w:p w14:paraId="4268F09C" w14:textId="77777777" w:rsidR="001C5C10" w:rsidRDefault="001C5C10">
      <w:pPr>
        <w:spacing w:line="200" w:lineRule="exact"/>
      </w:pPr>
    </w:p>
    <w:p w14:paraId="4EE37B72" w14:textId="77777777" w:rsidR="001C5C10" w:rsidRDefault="001C5C10">
      <w:pPr>
        <w:spacing w:line="200" w:lineRule="exact"/>
      </w:pPr>
    </w:p>
    <w:p w14:paraId="0803980A" w14:textId="77777777" w:rsidR="001C5C10" w:rsidRDefault="001C5C10">
      <w:pPr>
        <w:spacing w:line="200" w:lineRule="exact"/>
      </w:pPr>
    </w:p>
    <w:p w14:paraId="0CEC6006" w14:textId="77777777" w:rsidR="001C5C10" w:rsidRDefault="001C5C10">
      <w:pPr>
        <w:spacing w:line="200" w:lineRule="exact"/>
      </w:pPr>
    </w:p>
    <w:p w14:paraId="632C75FB" w14:textId="77777777" w:rsidR="001C5C10" w:rsidRDefault="001C5C10">
      <w:pPr>
        <w:spacing w:line="200" w:lineRule="exact"/>
      </w:pPr>
    </w:p>
    <w:p w14:paraId="3BB71A0A" w14:textId="77777777" w:rsidR="001C5C10" w:rsidRDefault="001C5C10">
      <w:pPr>
        <w:spacing w:line="200" w:lineRule="exact"/>
      </w:pPr>
    </w:p>
    <w:p w14:paraId="7A6ED522" w14:textId="77777777" w:rsidR="001C5C10" w:rsidRDefault="001C5C10">
      <w:pPr>
        <w:spacing w:line="200" w:lineRule="exact"/>
      </w:pPr>
    </w:p>
    <w:p w14:paraId="08F381F3" w14:textId="77777777" w:rsidR="001C5C10" w:rsidRDefault="001C5C10">
      <w:pPr>
        <w:spacing w:line="200" w:lineRule="exact"/>
      </w:pPr>
    </w:p>
    <w:p w14:paraId="00CCFFDA" w14:textId="77777777" w:rsidR="001C5C10" w:rsidRDefault="001C5C10">
      <w:pPr>
        <w:spacing w:line="200" w:lineRule="exact"/>
      </w:pPr>
    </w:p>
    <w:p w14:paraId="538006FD" w14:textId="77777777" w:rsidR="001C5C10" w:rsidRDefault="001C5C10">
      <w:pPr>
        <w:spacing w:line="200" w:lineRule="exact"/>
      </w:pPr>
    </w:p>
    <w:p w14:paraId="71990BF9" w14:textId="77777777" w:rsidR="001C5C10" w:rsidRDefault="001C5C10">
      <w:pPr>
        <w:spacing w:line="200" w:lineRule="exact"/>
      </w:pPr>
    </w:p>
    <w:p w14:paraId="176D42A0" w14:textId="77777777" w:rsidR="001C5C10" w:rsidRDefault="001C5C10">
      <w:pPr>
        <w:spacing w:line="200" w:lineRule="exact"/>
      </w:pPr>
    </w:p>
    <w:p w14:paraId="55A1AEA5" w14:textId="77777777" w:rsidR="001C5C10" w:rsidRDefault="001C5C10">
      <w:pPr>
        <w:spacing w:line="200" w:lineRule="exact"/>
      </w:pPr>
    </w:p>
    <w:p w14:paraId="36B5C476" w14:textId="77777777" w:rsidR="001C5C10" w:rsidRDefault="001C5C10">
      <w:pPr>
        <w:spacing w:line="200" w:lineRule="exact"/>
      </w:pPr>
    </w:p>
    <w:p w14:paraId="763EB882" w14:textId="77777777" w:rsidR="001C5C10" w:rsidRDefault="001C5C10">
      <w:pPr>
        <w:spacing w:line="200" w:lineRule="exact"/>
      </w:pPr>
    </w:p>
    <w:p w14:paraId="5F3944AB" w14:textId="77777777" w:rsidR="001C5C10" w:rsidRDefault="001C5C10">
      <w:pPr>
        <w:spacing w:line="200" w:lineRule="exact"/>
      </w:pPr>
    </w:p>
    <w:p w14:paraId="330C2E43" w14:textId="77777777" w:rsidR="001C5C10" w:rsidRDefault="001C5C10">
      <w:pPr>
        <w:spacing w:line="200" w:lineRule="exact"/>
      </w:pPr>
    </w:p>
    <w:p w14:paraId="75578785" w14:textId="77777777" w:rsidR="001C5C10" w:rsidRDefault="001C5C10">
      <w:pPr>
        <w:spacing w:line="200" w:lineRule="exact"/>
      </w:pPr>
    </w:p>
    <w:p w14:paraId="39F6E896" w14:textId="77777777" w:rsidR="001C5C10" w:rsidRDefault="001C5C10">
      <w:pPr>
        <w:spacing w:line="200" w:lineRule="exact"/>
      </w:pPr>
    </w:p>
    <w:p w14:paraId="5045924A" w14:textId="77777777" w:rsidR="001C5C10" w:rsidRDefault="001C5C10">
      <w:pPr>
        <w:spacing w:line="200" w:lineRule="exact"/>
      </w:pPr>
    </w:p>
    <w:p w14:paraId="180A0BE2" w14:textId="77777777" w:rsidR="001C5C10" w:rsidRDefault="001C5C10">
      <w:pPr>
        <w:spacing w:line="200" w:lineRule="exact"/>
      </w:pPr>
    </w:p>
    <w:p w14:paraId="54769F43" w14:textId="77777777" w:rsidR="001C5C10" w:rsidRDefault="001C5C10">
      <w:pPr>
        <w:spacing w:line="200" w:lineRule="exact"/>
      </w:pPr>
    </w:p>
    <w:p w14:paraId="65C8B616" w14:textId="77777777" w:rsidR="001C5C10" w:rsidRDefault="001C5C10">
      <w:pPr>
        <w:spacing w:line="200" w:lineRule="exact"/>
      </w:pPr>
    </w:p>
    <w:p w14:paraId="5FFE67A5" w14:textId="77777777" w:rsidR="001C5C10" w:rsidRDefault="001C5C10">
      <w:pPr>
        <w:spacing w:line="200" w:lineRule="exact"/>
      </w:pPr>
    </w:p>
    <w:p w14:paraId="3DDB163C" w14:textId="77777777" w:rsidR="001C5C10" w:rsidRDefault="001C5C10">
      <w:pPr>
        <w:spacing w:before="13" w:line="280" w:lineRule="exact"/>
        <w:rPr>
          <w:sz w:val="28"/>
          <w:szCs w:val="28"/>
        </w:rPr>
      </w:pPr>
    </w:p>
    <w:p w14:paraId="18F0C7DA" w14:textId="77777777" w:rsidR="001C5C10" w:rsidRDefault="0026527B">
      <w:pPr>
        <w:ind w:left="2977" w:right="4006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303" w:space="191"/>
            <w:col w:w="7166"/>
          </w:cols>
        </w:sectPr>
      </w:pPr>
      <w:r>
        <w:rPr>
          <w:rFonts w:ascii="Calibri" w:eastAsia="Calibri" w:hAnsi="Calibri" w:cs="Calibri"/>
        </w:rPr>
        <w:t>5</w:t>
      </w:r>
    </w:p>
    <w:p w14:paraId="682FB7AE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09A684FA" w14:textId="77777777" w:rsidR="001C5C10" w:rsidRDefault="0026527B">
      <w:pPr>
        <w:ind w:left="2343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2</w:t>
      </w:r>
      <w:r>
        <w:rPr>
          <w:rFonts w:ascii="Calibri" w:eastAsia="Calibri" w:hAnsi="Calibri" w:cs="Calibri"/>
          <w:b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LA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D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S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K</w:t>
      </w:r>
      <w:r>
        <w:rPr>
          <w:rFonts w:ascii="Calibri" w:eastAsia="Calibri" w:hAnsi="Calibri" w:cs="Calibri"/>
          <w:b/>
          <w:sz w:val="32"/>
          <w:szCs w:val="32"/>
        </w:rPr>
        <w:t>EP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U</w:t>
      </w:r>
      <w:r>
        <w:rPr>
          <w:rFonts w:ascii="Calibri" w:eastAsia="Calibri" w:hAnsi="Calibri" w:cs="Calibri"/>
          <w:b/>
          <w:sz w:val="32"/>
          <w:szCs w:val="32"/>
        </w:rPr>
        <w:t>ST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K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AA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14:paraId="54481A79" w14:textId="77777777" w:rsidR="001C5C10" w:rsidRDefault="001C5C10">
      <w:pPr>
        <w:spacing w:before="1" w:line="160" w:lineRule="exact"/>
        <w:rPr>
          <w:sz w:val="16"/>
          <w:szCs w:val="16"/>
        </w:rPr>
      </w:pPr>
    </w:p>
    <w:p w14:paraId="6D2C81E0" w14:textId="77777777" w:rsidR="001C5C10" w:rsidRDefault="001C5C10">
      <w:pPr>
        <w:spacing w:line="200" w:lineRule="exact"/>
      </w:pPr>
    </w:p>
    <w:p w14:paraId="5F7F5A1F" w14:textId="77777777" w:rsidR="001C5C10" w:rsidRDefault="0026527B">
      <w:pPr>
        <w:ind w:left="588" w:right="71" w:firstLine="720"/>
        <w:jc w:val="both"/>
        <w:rPr>
          <w:rFonts w:ascii="Calibri" w:eastAsia="Calibri" w:hAnsi="Calibri" w:cs="Calibri"/>
          <w:sz w:val="24"/>
          <w:szCs w:val="24"/>
        </w:rPr>
      </w:pPr>
      <w:r>
        <w:pict w14:anchorId="613BD4B2">
          <v:shape id="_x0000_s3443" type="#_x0000_t202" style="position:absolute;left:0;text-align:left;margin-left:142.7pt;margin-top:147.9pt;width:323.3pt;height:291.2pt;z-index:-13765;mso-position-horizontal-relative:page" filled="f" stroked="f">
            <v:textbox inset="0,0,0,0">
              <w:txbxContent>
                <w:p w14:paraId="0909EDCB" w14:textId="77777777" w:rsidR="001C5C10" w:rsidRDefault="0026527B">
                  <w:pPr>
                    <w:spacing w:line="260" w:lineRule="exact"/>
                    <w:ind w:left="21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3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oub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le</w:t>
                  </w:r>
                  <w:r>
                    <w:rPr>
                      <w:rFonts w:ascii="Calibri" w:eastAsia="Calibri" w:hAnsi="Calibri" w:cs="Calibri"/>
                      <w:i/>
                      <w:spacing w:val="4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3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4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Tita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ia</w:t>
                  </w:r>
                </w:p>
                <w:p w14:paraId="5CF434D9" w14:textId="77777777" w:rsidR="001C5C10" w:rsidRDefault="0026527B">
                  <w:pPr>
                    <w:ind w:left="20" w:right="17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ir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ak</w:t>
                  </w:r>
                </w:p>
                <w:p w14:paraId="1F9C5A33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Time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ies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 Ge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q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ara.</w:t>
                  </w:r>
                </w:p>
                <w:p w14:paraId="4C3D298C" w14:textId="77777777" w:rsidR="001C5C10" w:rsidRDefault="001C5C10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616FC396" w14:textId="77777777" w:rsidR="001C5C10" w:rsidRDefault="0026527B">
                  <w:pPr>
                    <w:ind w:left="283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an Pu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</w:t>
                  </w:r>
                </w:p>
                <w:p w14:paraId="17AF48A2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3A821AFC" w14:textId="77777777" w:rsidR="001C5C10" w:rsidRDefault="0026527B">
                  <w:pPr>
                    <w:ind w:left="233" w:right="148" w:hanging="11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ian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ama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eh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arja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 ari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ian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alah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 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on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sel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ivre3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a.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Eval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asi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asil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RMSE.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aan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oub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le</w:t>
                  </w:r>
                </w:p>
                <w:p w14:paraId="2C520EDD" w14:textId="77777777" w:rsidR="001C5C10" w:rsidRDefault="0026527B">
                  <w:pPr>
                    <w:ind w:left="330" w:right="-13" w:hanging="16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alam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malkan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esalah i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ah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ode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oub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le</w:t>
                  </w:r>
                </w:p>
                <w:p w14:paraId="6310FB8A" w14:textId="77777777" w:rsidR="001C5C10" w:rsidRDefault="0026527B">
                  <w:pPr>
                    <w:ind w:left="16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i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asil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yang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ih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aik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</w:p>
                <w:p w14:paraId="1D8ED35F" w14:textId="77777777" w:rsidR="001C5C10" w:rsidRDefault="0026527B">
                  <w:pPr>
                    <w:ind w:left="26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ag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selisih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ar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,2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%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lisih</w:t>
                  </w:r>
                </w:p>
                <w:p w14:paraId="0B4FAF1E" w14:textId="77777777" w:rsidR="001C5C10" w:rsidRDefault="0026527B">
                  <w:pPr>
                    <w:ind w:left="22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74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5.</w:t>
                  </w:r>
                </w:p>
                <w:p w14:paraId="0AFDCFF1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461F1350" w14:textId="77777777" w:rsidR="001C5C10" w:rsidRDefault="0026527B">
                  <w:pPr>
                    <w:ind w:left="29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201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</w:p>
                <w:p w14:paraId="3134B7D5" w14:textId="77777777" w:rsidR="001C5C10" w:rsidRDefault="0026527B">
                  <w:pPr>
                    <w:spacing w:before="2"/>
                    <w:ind w:left="197" w:right="-44" w:firstLine="6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malkan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Sat li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mili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ama 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a.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agai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/>
          </v:shape>
        </w:pict>
      </w:r>
      <w:r>
        <w:pict w14:anchorId="4F5BA16E">
          <v:shape id="_x0000_s3442" type="#_x0000_t75" style="position:absolute;left:0;text-align:left;margin-left:158.65pt;margin-top:147.9pt;width:293.2pt;height:291.2pt;z-index:-13764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ajian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asar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yang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 Kaji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ik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asar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ait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alam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ian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ian</w:t>
      </w:r>
      <w:r>
        <w:rPr>
          <w:rFonts w:ascii="Calibri" w:eastAsia="Calibri" w:hAnsi="Calibri" w:cs="Calibri"/>
          <w:spacing w:val="1"/>
          <w:sz w:val="24"/>
          <w:szCs w:val="24"/>
        </w:rPr>
        <w:t>-p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lan P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Wa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elkomsel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Raharj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 P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 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 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Ramal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Wa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Selek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alan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olume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and</w:t>
      </w:r>
      <w:r>
        <w:rPr>
          <w:rFonts w:ascii="Calibri" w:eastAsia="Calibri" w:hAnsi="Calibri" w:cs="Calibri"/>
          <w:sz w:val="24"/>
          <w:szCs w:val="24"/>
        </w:rPr>
        <w:t>iri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 S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mlah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ok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lat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lis  Ka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 UD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aya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an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z w:val="24"/>
          <w:szCs w:val="24"/>
        </w:rPr>
        <w:t>Fuz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y</w:t>
      </w:r>
    </w:p>
    <w:p w14:paraId="33B138E5" w14:textId="77777777" w:rsidR="001C5C10" w:rsidRDefault="001C5C10">
      <w:pPr>
        <w:spacing w:before="1" w:line="240" w:lineRule="exact"/>
        <w:rPr>
          <w:sz w:val="24"/>
          <w:szCs w:val="24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</w:p>
    <w:p w14:paraId="30E076AB" w14:textId="77777777" w:rsidR="001C5C10" w:rsidRDefault="0026527B">
      <w:pPr>
        <w:spacing w:line="340" w:lineRule="exact"/>
        <w:ind w:left="588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2.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Ka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j</w:t>
      </w:r>
      <w:r>
        <w:rPr>
          <w:rFonts w:ascii="Calibri" w:eastAsia="Calibri" w:hAnsi="Calibri" w:cs="Calibri"/>
          <w:b/>
          <w:sz w:val="28"/>
          <w:szCs w:val="28"/>
        </w:rPr>
        <w:t>i</w:t>
      </w:r>
    </w:p>
    <w:p w14:paraId="2E3550EB" w14:textId="77777777" w:rsidR="001C5C10" w:rsidRDefault="0026527B">
      <w:pPr>
        <w:spacing w:line="200" w:lineRule="exact"/>
      </w:pPr>
      <w:r>
        <w:br w:type="column"/>
      </w:r>
    </w:p>
    <w:p w14:paraId="4E6E1632" w14:textId="77777777" w:rsidR="001C5C10" w:rsidRDefault="001C5C10">
      <w:pPr>
        <w:spacing w:before="2" w:line="260" w:lineRule="exact"/>
        <w:rPr>
          <w:sz w:val="26"/>
          <w:szCs w:val="26"/>
        </w:rPr>
      </w:pPr>
    </w:p>
    <w:p w14:paraId="7056594C" w14:textId="77777777" w:rsidR="001C5C10" w:rsidRDefault="0026527B">
      <w:pPr>
        <w:ind w:right="117"/>
        <w:jc w:val="righ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459" w:space="34"/>
            <w:col w:w="7167"/>
          </w:cols>
        </w:sect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10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3BACB058" w14:textId="77777777" w:rsidR="001C5C10" w:rsidRDefault="0026527B">
      <w:pPr>
        <w:ind w:left="588" w:right="72"/>
        <w:jc w:val="both"/>
        <w:rPr>
          <w:rFonts w:ascii="Calibri" w:eastAsia="Calibri" w:hAnsi="Calibri" w:cs="Calibri"/>
          <w:sz w:val="24"/>
          <w:szCs w:val="24"/>
        </w:rPr>
      </w:pPr>
      <w:r>
        <w:pict w14:anchorId="094CE0F7">
          <v:shape id="_x0000_s3441" type="#_x0000_t75" style="position:absolute;left:0;text-align:left;margin-left:-.25pt;margin-top:.1pt;width:52.75pt;height:845.5pt;z-index:-13763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aan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 t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lan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d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  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or  RMSE 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esar</w:t>
      </w:r>
    </w:p>
    <w:p w14:paraId="6AF603FF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7B043A48" w14:textId="77777777" w:rsidR="001C5C10" w:rsidRDefault="0026527B">
      <w:pPr>
        <w:ind w:left="588" w:right="74" w:firstLine="75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                                                                                                        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                                                                                                                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iri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ramu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an  yang ses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d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men                                                                                                          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ean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Squ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re 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rro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(MSE)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sol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). 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lan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ers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ilih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 xml:space="preserve">ilai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ecil.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SE,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E, 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son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ecil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lai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gan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ilai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5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esar 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,8</w:t>
      </w:r>
      <w:r>
        <w:rPr>
          <w:rFonts w:ascii="Calibri" w:eastAsia="Calibri" w:hAnsi="Calibri" w:cs="Calibri"/>
          <w:spacing w:val="-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1,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- W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son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9.</w:t>
      </w:r>
    </w:p>
    <w:p w14:paraId="6C3CC4AE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72523008" w14:textId="77777777" w:rsidR="001C5C10" w:rsidRDefault="0026527B">
      <w:pPr>
        <w:ind w:left="588" w:right="7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 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z w:val="24"/>
          <w:szCs w:val="24"/>
        </w:rPr>
        <w:t>(ATK)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),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5609A79A" w14:textId="77777777" w:rsidR="001C5C10" w:rsidRDefault="001C5C10">
      <w:pPr>
        <w:spacing w:before="8" w:line="100" w:lineRule="exact"/>
        <w:rPr>
          <w:sz w:val="10"/>
          <w:szCs w:val="10"/>
        </w:rPr>
      </w:pPr>
    </w:p>
    <w:p w14:paraId="4B6FB329" w14:textId="77777777" w:rsidR="001C5C10" w:rsidRDefault="0026527B">
      <w:pPr>
        <w:ind w:left="4471" w:right="4005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w w:val="99"/>
        </w:rPr>
        <w:t>6</w:t>
      </w:r>
    </w:p>
    <w:p w14:paraId="1738FB2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0088135" w14:textId="77777777" w:rsidR="001C5C10" w:rsidRDefault="0026527B">
      <w:pPr>
        <w:ind w:left="588" w:right="7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ecil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saat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0.7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36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 xml:space="preserve">asil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5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ilai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esala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ah 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%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</w:p>
    <w:p w14:paraId="615186E6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FB10BB0" w14:textId="77777777" w:rsidR="001C5C10" w:rsidRDefault="0026527B">
      <w:pPr>
        <w:ind w:left="588" w:right="73" w:firstLine="720"/>
        <w:jc w:val="both"/>
        <w:rPr>
          <w:rFonts w:ascii="Calibri" w:eastAsia="Calibri" w:hAnsi="Calibri" w:cs="Calibri"/>
          <w:sz w:val="24"/>
          <w:szCs w:val="24"/>
        </w:rPr>
      </w:pPr>
      <w:r>
        <w:pict w14:anchorId="655F1BB3">
          <v:shape id="_x0000_s3440" type="#_x0000_t202" style="position:absolute;left:0;text-align:left;margin-left:135.25pt;margin-top:119.9pt;width:326.55pt;height:293.4pt;z-index:-13762;mso-position-horizontal-relative:page" filled="f" stroked="f">
            <v:textbox inset="0,0,0,0">
              <w:txbxContent>
                <w:p w14:paraId="3682B11A" w14:textId="77777777" w:rsidR="001C5C10" w:rsidRDefault="0026527B">
                  <w:pPr>
                    <w:spacing w:line="240" w:lineRule="exact"/>
                    <w:ind w:left="40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eh</w:t>
                  </w:r>
                  <w:r>
                    <w:rPr>
                      <w:rFonts w:ascii="Calibri" w:eastAsia="Calibri" w:hAnsi="Calibri" w:cs="Calibri"/>
                      <w:spacing w:val="3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asil</w:t>
                  </w:r>
                  <w:r>
                    <w:rPr>
                      <w:rFonts w:ascii="Calibri" w:eastAsia="Calibri" w:hAnsi="Calibri" w:cs="Calibri"/>
                      <w:spacing w:val="2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ed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3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gan</w:t>
                  </w:r>
                  <w:r>
                    <w:rPr>
                      <w:rFonts w:ascii="Calibri" w:eastAsia="Calibri" w:hAnsi="Calibri" w:cs="Calibri"/>
                      <w:spacing w:val="3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3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or</w:t>
                  </w:r>
                  <w:r>
                    <w:rPr>
                      <w:rFonts w:ascii="Calibri" w:eastAsia="Calibri" w:hAnsi="Calibri" w:cs="Calibri"/>
                      <w:spacing w:val="3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(M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3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8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sar</w:t>
                  </w:r>
                </w:p>
                <w:p w14:paraId="4ED108B0" w14:textId="77777777" w:rsidR="001C5C10" w:rsidRDefault="0026527B">
                  <w:pPr>
                    <w:ind w:left="410" w:right="74" w:hanging="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ukk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aik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44472466" w14:textId="77777777" w:rsidR="001C5C10" w:rsidRDefault="001C5C10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784C3C6F" w14:textId="77777777" w:rsidR="001C5C10" w:rsidRDefault="0026527B">
                  <w:pPr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Pemaka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an A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r</w:t>
                  </w:r>
                </w:p>
                <w:p w14:paraId="1FB7774C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C685395" w14:textId="77777777" w:rsidR="001C5C10" w:rsidRDefault="0026527B">
                  <w:pPr>
                    <w:ind w:left="455" w:right="59" w:hanging="15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ak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aya 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</w:p>
                <w:p w14:paraId="295B6514" w14:textId="77777777" w:rsidR="001C5C10" w:rsidRDefault="0026527B">
                  <w:pPr>
                    <w:ind w:left="326" w:right="114" w:hanging="7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en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sia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ak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ai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at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 saat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i.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Oleh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asar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(Su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</w:p>
                <w:p w14:paraId="324183F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6704A17" w14:textId="77777777" w:rsidR="001C5C10" w:rsidRDefault="0026527B">
                  <w:pPr>
                    <w:ind w:left="264" w:right="-22" w:firstLine="14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Salah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or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aan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seh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sih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aru 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isme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ab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it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imia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</w:p>
                <w:p w14:paraId="6CD70009" w14:textId="77777777" w:rsidR="001C5C10" w:rsidRDefault="0026527B">
                  <w:pPr>
                    <w:ind w:left="393" w:right="-32" w:hanging="3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ya. Air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mer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dup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ak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ak 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 air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F295581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3FC1EFA2" w14:textId="77777777" w:rsidR="001C5C10" w:rsidRDefault="0026527B">
                  <w:pPr>
                    <w:ind w:left="436" w:right="51" w:hanging="6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asarkan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  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air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air  yang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ah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ewa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ses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gol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au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yang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gsu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 w14:anchorId="0CB6962B">
          <v:shape id="_x0000_s3439" type="#_x0000_t75" style="position:absolute;left:0;text-align:left;margin-left:158.65pt;margin-top:120.9pt;width:293.2pt;height:291.2pt;z-index:-13761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yang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aira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eli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 masyara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 masa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jami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 Vari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yang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yaitu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PDAM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08-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asil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ram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zz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Time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 algo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opul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aik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0,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som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asi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sso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 xml:space="preserve">asi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aik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0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,4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2,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asi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aik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0.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rb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asil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er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61A0FCB" w14:textId="77777777" w:rsidR="001C5C10" w:rsidRDefault="001C5C10">
      <w:pPr>
        <w:spacing w:before="1" w:line="240" w:lineRule="exact"/>
        <w:rPr>
          <w:sz w:val="24"/>
          <w:szCs w:val="24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</w:p>
    <w:p w14:paraId="00DCA2B6" w14:textId="77777777" w:rsidR="001C5C10" w:rsidRDefault="0026527B">
      <w:pPr>
        <w:spacing w:line="340" w:lineRule="exact"/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2.2</w:t>
      </w:r>
    </w:p>
    <w:p w14:paraId="2B5AC9EE" w14:textId="77777777" w:rsidR="001C5C10" w:rsidRDefault="0026527B">
      <w:pPr>
        <w:spacing w:line="200" w:lineRule="exact"/>
      </w:pPr>
      <w:r>
        <w:br w:type="column"/>
      </w:r>
    </w:p>
    <w:p w14:paraId="55017093" w14:textId="77777777" w:rsidR="001C5C10" w:rsidRDefault="001C5C10">
      <w:pPr>
        <w:spacing w:line="260" w:lineRule="exact"/>
        <w:rPr>
          <w:sz w:val="26"/>
          <w:szCs w:val="26"/>
        </w:rPr>
      </w:pPr>
    </w:p>
    <w:p w14:paraId="334896D3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7357" w:space="14"/>
            <w:col w:w="1289"/>
          </w:cols>
        </w:sectPr>
      </w:pP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sia,</w:t>
      </w:r>
    </w:p>
    <w:p w14:paraId="02CEEF87" w14:textId="77777777" w:rsidR="001C5C10" w:rsidRDefault="0026527B">
      <w:pPr>
        <w:ind w:left="588" w:right="348"/>
        <w:jc w:val="both"/>
        <w:rPr>
          <w:rFonts w:ascii="Calibri" w:eastAsia="Calibri" w:hAnsi="Calibri" w:cs="Calibri"/>
          <w:sz w:val="24"/>
          <w:szCs w:val="24"/>
        </w:rPr>
      </w:pPr>
      <w:r>
        <w:pict w14:anchorId="53ABB7ED">
          <v:shape id="_x0000_s3438" type="#_x0000_t75" style="position:absolute;left:0;text-align:left;margin-left:-.25pt;margin-top:.1pt;width:52.75pt;height:845.5pt;z-index:-13760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                                                                                                                   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sist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 sam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ai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aya air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u</w:t>
      </w:r>
    </w:p>
    <w:p w14:paraId="57C7BD7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4BCA3FA" w14:textId="77777777" w:rsidR="001C5C10" w:rsidRDefault="0026527B">
      <w:pPr>
        <w:ind w:left="588" w:right="338" w:firstLine="69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ari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alah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ari mik                                                                                                          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at me</w:t>
      </w:r>
      <w:r>
        <w:rPr>
          <w:rFonts w:ascii="Calibri" w:eastAsia="Calibri" w:hAnsi="Calibri" w:cs="Calibri"/>
          <w:spacing w:val="1"/>
          <w:sz w:val="24"/>
          <w:szCs w:val="24"/>
        </w:rPr>
        <w:t>ru</w:t>
      </w:r>
      <w:r>
        <w:rPr>
          <w:rFonts w:ascii="Calibri" w:eastAsia="Calibri" w:hAnsi="Calibri" w:cs="Calibri"/>
          <w:sz w:val="24"/>
          <w:szCs w:val="24"/>
        </w:rPr>
        <w:t xml:space="preserve">gik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73EB7034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2A3C788C" w14:textId="77777777" w:rsidR="001C5C10" w:rsidRDefault="0026527B">
      <w:pPr>
        <w:ind w:left="588" w:right="344" w:firstLine="7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 me</w:t>
      </w:r>
      <w:r>
        <w:rPr>
          <w:rFonts w:ascii="Calibri" w:eastAsia="Calibri" w:hAnsi="Calibri" w:cs="Calibri"/>
          <w:spacing w:val="1"/>
          <w:sz w:val="24"/>
          <w:szCs w:val="24"/>
        </w:rPr>
        <w:t>rup</w:t>
      </w:r>
      <w:r>
        <w:rPr>
          <w:rFonts w:ascii="Calibri" w:eastAsia="Calibri" w:hAnsi="Calibri" w:cs="Calibri"/>
          <w:sz w:val="24"/>
          <w:szCs w:val="24"/>
        </w:rPr>
        <w:t xml:space="preserve">ak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  s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arat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arat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yaitu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CE95DDC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4FC2BA4E" w14:textId="77777777" w:rsidR="001C5C10" w:rsidRDefault="0026527B">
      <w:pPr>
        <w:ind w:left="1580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segi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</w:p>
    <w:p w14:paraId="7C722610" w14:textId="77777777" w:rsidR="001C5C10" w:rsidRDefault="0026527B">
      <w:pPr>
        <w:spacing w:before="6"/>
        <w:ind w:left="1580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m.</w:t>
      </w:r>
    </w:p>
    <w:p w14:paraId="422B2AF3" w14:textId="77777777" w:rsidR="001C5C10" w:rsidRDefault="0026527B">
      <w:pPr>
        <w:spacing w:before="4"/>
        <w:ind w:left="1580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mlah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D1B7EED" w14:textId="77777777" w:rsidR="001C5C10" w:rsidRDefault="0026527B">
      <w:pPr>
        <w:spacing w:before="6"/>
        <w:ind w:left="1580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2E10AFC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3E6F4AED" w14:textId="77777777" w:rsidR="001C5C10" w:rsidRDefault="0026527B">
      <w:pPr>
        <w:ind w:left="588" w:right="340" w:firstLine="7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aan air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masyara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yai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iap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 yaitu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i-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masalah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dup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(Su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yadmaja,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5).</w:t>
      </w:r>
    </w:p>
    <w:p w14:paraId="4E9A36CB" w14:textId="77777777" w:rsidR="001C5C10" w:rsidRDefault="001C5C10">
      <w:pPr>
        <w:spacing w:before="1" w:line="140" w:lineRule="exact"/>
        <w:rPr>
          <w:sz w:val="14"/>
          <w:szCs w:val="14"/>
        </w:rPr>
      </w:pPr>
    </w:p>
    <w:p w14:paraId="0D34FBA4" w14:textId="77777777" w:rsidR="001C5C10" w:rsidRDefault="0026527B">
      <w:pPr>
        <w:spacing w:before="15"/>
        <w:ind w:left="4471" w:right="4005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w w:val="99"/>
        </w:rPr>
        <w:t>7</w:t>
      </w:r>
    </w:p>
    <w:p w14:paraId="44A679A7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7DBBE3CC">
          <v:shape id="_x0000_s3437" type="#_x0000_t75" style="position:absolute;margin-left:-.25pt;margin-top:.1pt;width:52.75pt;height:845.5pt;z-index:-13757;mso-position-horizontal-relative:page;mso-position-vertical-relative:page">
            <v:imagedata r:id="rId7" o:title=""/>
            <w10:wrap anchorx="page" anchory="page"/>
          </v:shape>
        </w:pict>
      </w:r>
    </w:p>
    <w:p w14:paraId="4195C28D" w14:textId="77777777" w:rsidR="001C5C10" w:rsidRDefault="0026527B">
      <w:pPr>
        <w:ind w:left="588" w:right="340" w:firstLine="7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 2,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air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air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ah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-d</w:t>
      </w:r>
      <w:r>
        <w:rPr>
          <w:rFonts w:ascii="Calibri" w:eastAsia="Calibri" w:hAnsi="Calibri" w:cs="Calibri"/>
          <w:spacing w:val="-2"/>
          <w:sz w:val="24"/>
          <w:szCs w:val="24"/>
        </w:rPr>
        <w:t>om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mel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egia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ndu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&amp; Ris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).</w:t>
      </w:r>
    </w:p>
    <w:p w14:paraId="29556E9F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4D81839B" w14:textId="77777777" w:rsidR="001C5C10" w:rsidRDefault="0026527B">
      <w:pPr>
        <w:ind w:left="588" w:right="4760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2.2.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kai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k</w:t>
      </w:r>
    </w:p>
    <w:p w14:paraId="7CA2B3D6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8DA137A" w14:textId="77777777" w:rsidR="001C5C10" w:rsidRDefault="0026527B">
      <w:pPr>
        <w:ind w:left="588" w:right="340" w:firstLine="7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yang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 masyara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i-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elip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i,</w:t>
      </w:r>
    </w:p>
    <w:p w14:paraId="3129F72E" w14:textId="77777777" w:rsidR="001C5C10" w:rsidRDefault="0026527B">
      <w:pPr>
        <w:spacing w:before="2"/>
        <w:ind w:left="588" w:right="341"/>
        <w:jc w:val="both"/>
        <w:rPr>
          <w:rFonts w:ascii="Calibri" w:eastAsia="Calibri" w:hAnsi="Calibri" w:cs="Calibri"/>
          <w:sz w:val="24"/>
          <w:szCs w:val="24"/>
        </w:rPr>
      </w:pPr>
      <w:r>
        <w:pict w14:anchorId="2C1F0E1C">
          <v:shape id="_x0000_s3436" type="#_x0000_t202" style="position:absolute;left:0;text-align:left;margin-left:149pt;margin-top:32.05pt;width:312.3pt;height:296.6pt;z-index:-13759;mso-position-horizontal-relative:page" filled="f" stroked="f">
            <v:textbox inset="0,0,0,0">
              <w:txbxContent>
                <w:p w14:paraId="085DBC00" w14:textId="77777777" w:rsidR="001C5C10" w:rsidRDefault="0026527B">
                  <w:pPr>
                    <w:spacing w:line="240" w:lineRule="exact"/>
                    <w:ind w:left="125" w:right="-3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gar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air </w:t>
                  </w:r>
                  <w:r>
                    <w:rPr>
                      <w:rFonts w:ascii="Calibri" w:eastAsia="Calibri" w:hAnsi="Calibri" w:cs="Calibri"/>
                      <w:spacing w:val="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ik </w:t>
                  </w:r>
                  <w:r>
                    <w:rPr>
                      <w:rFonts w:ascii="Calibri" w:eastAsia="Calibri" w:hAnsi="Calibri" w:cs="Calibri"/>
                      <w:spacing w:val="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yai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mlah </w:t>
                  </w:r>
                  <w:r>
                    <w:rPr>
                      <w:rFonts w:ascii="Calibri" w:eastAsia="Calibri" w:hAnsi="Calibri" w:cs="Calibri"/>
                      <w:spacing w:val="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udu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ya.</w:t>
                  </w:r>
                </w:p>
                <w:p w14:paraId="0F021356" w14:textId="77777777" w:rsidR="001C5C10" w:rsidRDefault="0026527B">
                  <w:pPr>
                    <w:ind w:left="142" w:right="-19" w:hanging="10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ik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udu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men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rse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5DAC7AB8" w14:textId="77777777" w:rsidR="001C5C10" w:rsidRDefault="001C5C10">
                  <w:pPr>
                    <w:spacing w:before="10" w:line="160" w:lineRule="exact"/>
                    <w:rPr>
                      <w:sz w:val="17"/>
                      <w:szCs w:val="17"/>
                    </w:rPr>
                  </w:pPr>
                </w:p>
                <w:p w14:paraId="3CECD2B0" w14:textId="77777777" w:rsidR="001C5C10" w:rsidRDefault="0026527B">
                  <w:pPr>
                    <w:ind w:left="162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kai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Non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mes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k</w:t>
                  </w:r>
                </w:p>
                <w:p w14:paraId="645B8EB7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277EE816" w14:textId="77777777" w:rsidR="001C5C10" w:rsidRDefault="0026527B">
                  <w:pPr>
                    <w:ind w:left="-22" w:right="142" w:firstLine="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ik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gan 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egia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&amp;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i,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Selain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ik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mas</w:t>
                  </w:r>
                </w:p>
                <w:p w14:paraId="4A9A5328" w14:textId="77777777" w:rsidR="001C5C10" w:rsidRDefault="0026527B">
                  <w:pPr>
                    <w:ind w:left="75" w:right="57" w:firstLine="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air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au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or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asili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,sara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ian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on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ik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ih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ar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ari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ema</w:t>
                  </w:r>
                </w:p>
                <w:p w14:paraId="1D750418" w14:textId="77777777" w:rsidR="001C5C10" w:rsidRDefault="0026527B">
                  <w:pPr>
                    <w:spacing w:line="280" w:lineRule="exact"/>
                    <w:ind w:left="24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5).</w:t>
                  </w:r>
                </w:p>
                <w:p w14:paraId="2D2AC90A" w14:textId="77777777" w:rsidR="001C5C10" w:rsidRDefault="001C5C10">
                  <w:pPr>
                    <w:spacing w:before="20" w:line="220" w:lineRule="exact"/>
                    <w:rPr>
                      <w:sz w:val="22"/>
                      <w:szCs w:val="22"/>
                    </w:rPr>
                  </w:pPr>
                </w:p>
                <w:p w14:paraId="5D6F4093" w14:textId="77777777" w:rsidR="001C5C10" w:rsidRDefault="0026527B">
                  <w:pPr>
                    <w:ind w:left="116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 Da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h Air M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 xml:space="preserve">num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(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PDAM)</w:t>
                  </w:r>
                </w:p>
              </w:txbxContent>
            </v:textbox>
            <w10:wrap anchorx="page"/>
          </v:shape>
        </w:pict>
      </w:r>
      <w:r>
        <w:pict w14:anchorId="3E6D0B88">
          <v:group id="_x0000_s3433" style="position:absolute;left:0;text-align:left;margin-left:113.4pt;margin-top:37.45pt;width:396.75pt;height:378.35pt;z-index:-13758;mso-position-horizontal-relative:page" coordorigin="2268,749" coordsize="7935,7567">
            <v:shape id="_x0000_s3435" type="#_x0000_t75" style="position:absolute;left:2268;top:4840;width:7935;height:3476">
              <v:imagedata r:id="rId22" o:title=""/>
            </v:shape>
            <v:shape id="_x0000_s3434" type="#_x0000_t75" style="position:absolute;left:3173;top:749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sak,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air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mes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esar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us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 me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mlah d</w:t>
      </w:r>
    </w:p>
    <w:p w14:paraId="31FC5A9B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392CBD4F" w14:textId="77777777" w:rsidR="001C5C10" w:rsidRDefault="0026527B">
      <w:pPr>
        <w:ind w:left="588" w:right="7145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2.2.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046740BE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82B5F9E" w14:textId="77777777" w:rsidR="001C5C10" w:rsidRDefault="0026527B">
      <w:pPr>
        <w:ind w:left="588" w:right="339" w:firstLine="677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 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i</w:t>
      </w:r>
      <w:r>
        <w:rPr>
          <w:rFonts w:ascii="Calibri" w:eastAsia="Calibri" w:hAnsi="Calibri" w:cs="Calibri"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 Wi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alam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 se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ah</w:t>
      </w:r>
      <w:r>
        <w:rPr>
          <w:rFonts w:ascii="Calibri" w:eastAsia="Calibri" w:hAnsi="Calibri" w:cs="Calibri"/>
          <w:sz w:val="24"/>
          <w:szCs w:val="24"/>
        </w:rPr>
        <w:t>,                                                                                                                la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mlah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air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</w:p>
    <w:p w14:paraId="02FFD26C" w14:textId="77777777" w:rsidR="001C5C10" w:rsidRDefault="001C5C10">
      <w:pPr>
        <w:spacing w:before="20" w:line="220" w:lineRule="exact"/>
        <w:rPr>
          <w:sz w:val="22"/>
          <w:szCs w:val="22"/>
        </w:rPr>
      </w:pPr>
    </w:p>
    <w:p w14:paraId="2B38182E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2.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Per</w:t>
      </w:r>
    </w:p>
    <w:p w14:paraId="2204773B" w14:textId="77777777" w:rsidR="001C5C10" w:rsidRDefault="001C5C10">
      <w:pPr>
        <w:spacing w:line="120" w:lineRule="exact"/>
        <w:rPr>
          <w:sz w:val="12"/>
          <w:szCs w:val="12"/>
        </w:rPr>
      </w:pPr>
    </w:p>
    <w:p w14:paraId="205EC6BC" w14:textId="77777777" w:rsidR="001C5C10" w:rsidRDefault="001C5C10">
      <w:pPr>
        <w:spacing w:line="200" w:lineRule="exact"/>
      </w:pPr>
    </w:p>
    <w:p w14:paraId="6EFAEBE4" w14:textId="77777777" w:rsidR="001C5C10" w:rsidRDefault="001C5C10">
      <w:pPr>
        <w:spacing w:line="200" w:lineRule="exact"/>
      </w:pPr>
    </w:p>
    <w:p w14:paraId="2B38829D" w14:textId="77777777" w:rsidR="001C5C10" w:rsidRDefault="001C5C10">
      <w:pPr>
        <w:spacing w:line="200" w:lineRule="exact"/>
      </w:pPr>
    </w:p>
    <w:p w14:paraId="31F79362" w14:textId="77777777" w:rsidR="001C5C10" w:rsidRDefault="001C5C10">
      <w:pPr>
        <w:spacing w:line="200" w:lineRule="exact"/>
      </w:pPr>
    </w:p>
    <w:p w14:paraId="01DDE1FC" w14:textId="77777777" w:rsidR="001C5C10" w:rsidRDefault="001C5C10">
      <w:pPr>
        <w:spacing w:line="200" w:lineRule="exact"/>
      </w:pPr>
    </w:p>
    <w:p w14:paraId="383329AF" w14:textId="77777777" w:rsidR="001C5C10" w:rsidRDefault="001C5C10">
      <w:pPr>
        <w:spacing w:line="200" w:lineRule="exact"/>
      </w:pPr>
    </w:p>
    <w:p w14:paraId="1DD2EDB4" w14:textId="77777777" w:rsidR="001C5C10" w:rsidRDefault="001C5C10">
      <w:pPr>
        <w:spacing w:line="200" w:lineRule="exact"/>
      </w:pPr>
    </w:p>
    <w:p w14:paraId="3FF5D5AD" w14:textId="77777777" w:rsidR="001C5C10" w:rsidRDefault="001C5C10">
      <w:pPr>
        <w:spacing w:line="200" w:lineRule="exact"/>
      </w:pPr>
    </w:p>
    <w:p w14:paraId="55132C08" w14:textId="77777777" w:rsidR="001C5C10" w:rsidRDefault="001C5C10">
      <w:pPr>
        <w:spacing w:line="200" w:lineRule="exact"/>
      </w:pPr>
    </w:p>
    <w:p w14:paraId="5B8D151B" w14:textId="77777777" w:rsidR="001C5C10" w:rsidRDefault="001C5C10">
      <w:pPr>
        <w:spacing w:line="200" w:lineRule="exact"/>
      </w:pPr>
    </w:p>
    <w:p w14:paraId="4E6FA3B8" w14:textId="77777777" w:rsidR="001C5C10" w:rsidRDefault="001C5C10">
      <w:pPr>
        <w:spacing w:line="200" w:lineRule="exact"/>
      </w:pPr>
    </w:p>
    <w:p w14:paraId="2BE8ADCD" w14:textId="77777777" w:rsidR="001C5C10" w:rsidRDefault="001C5C10">
      <w:pPr>
        <w:spacing w:line="200" w:lineRule="exact"/>
      </w:pPr>
    </w:p>
    <w:p w14:paraId="186050CA" w14:textId="77777777" w:rsidR="001C5C10" w:rsidRDefault="001C5C10">
      <w:pPr>
        <w:spacing w:line="200" w:lineRule="exact"/>
      </w:pPr>
    </w:p>
    <w:p w14:paraId="42081B84" w14:textId="77777777" w:rsidR="001C5C10" w:rsidRDefault="001C5C10">
      <w:pPr>
        <w:spacing w:line="200" w:lineRule="exact"/>
      </w:pPr>
    </w:p>
    <w:p w14:paraId="4C147164" w14:textId="77777777" w:rsidR="001C5C10" w:rsidRDefault="001C5C10">
      <w:pPr>
        <w:spacing w:line="200" w:lineRule="exact"/>
      </w:pPr>
    </w:p>
    <w:p w14:paraId="474EEC62" w14:textId="77777777" w:rsidR="001C5C10" w:rsidRDefault="001C5C10">
      <w:pPr>
        <w:spacing w:line="200" w:lineRule="exact"/>
      </w:pPr>
    </w:p>
    <w:p w14:paraId="39CF4A63" w14:textId="77777777" w:rsidR="001C5C10" w:rsidRDefault="001C5C10">
      <w:pPr>
        <w:spacing w:line="200" w:lineRule="exact"/>
      </w:pPr>
    </w:p>
    <w:p w14:paraId="6065892F" w14:textId="77777777" w:rsidR="001C5C10" w:rsidRDefault="001C5C10">
      <w:pPr>
        <w:spacing w:line="200" w:lineRule="exact"/>
      </w:pPr>
    </w:p>
    <w:p w14:paraId="324CCC62" w14:textId="77777777" w:rsidR="001C5C10" w:rsidRDefault="0026527B">
      <w:pPr>
        <w:ind w:left="297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2.</w:t>
      </w:r>
      <w:r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PDAM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g</w:t>
      </w:r>
    </w:p>
    <w:p w14:paraId="47498C31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6B93FD4E" w14:textId="77777777" w:rsidR="001C5C10" w:rsidRDefault="0026527B">
      <w:pPr>
        <w:ind w:left="588" w:right="75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aan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ah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 selain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asi.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mendi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aan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ong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</w:p>
    <w:p w14:paraId="27697A72" w14:textId="77777777" w:rsidR="001C5C10" w:rsidRDefault="001C5C10">
      <w:pPr>
        <w:spacing w:before="12" w:line="220" w:lineRule="exact"/>
        <w:rPr>
          <w:sz w:val="22"/>
          <w:szCs w:val="22"/>
        </w:rPr>
      </w:pPr>
    </w:p>
    <w:p w14:paraId="148B2A7A" w14:textId="77777777" w:rsidR="001C5C10" w:rsidRDefault="0026527B">
      <w:pPr>
        <w:spacing w:before="15"/>
        <w:ind w:left="4471" w:right="4005"/>
        <w:jc w:val="center"/>
        <w:rPr>
          <w:rFonts w:ascii="Calibri" w:eastAsia="Calibri" w:hAnsi="Calibri" w:cs="Calibri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w w:val="99"/>
        </w:rPr>
        <w:t>8</w:t>
      </w:r>
    </w:p>
    <w:p w14:paraId="39E9539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7390726" w14:textId="77777777" w:rsidR="001C5C10" w:rsidRDefault="0026527B">
      <w:pPr>
        <w:ind w:left="588" w:right="7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 P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ilik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rah (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MD</w:t>
      </w:r>
      <w:r>
        <w:rPr>
          <w:rFonts w:ascii="Calibri" w:eastAsia="Calibri" w:hAnsi="Calibri" w:cs="Calibri"/>
          <w:sz w:val="24"/>
          <w:szCs w:val="24"/>
        </w:rPr>
        <w:t>),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tug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emiliki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agi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yara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asilan P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(Ku</w:t>
      </w:r>
      <w:r>
        <w:rPr>
          <w:rFonts w:ascii="Calibri" w:eastAsia="Calibri" w:hAnsi="Calibri" w:cs="Calibri"/>
          <w:spacing w:val="1"/>
          <w:sz w:val="24"/>
          <w:szCs w:val="24"/>
        </w:rPr>
        <w:t>rn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9).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2.1 me</w:t>
      </w:r>
      <w:r>
        <w:rPr>
          <w:rFonts w:ascii="Calibri" w:eastAsia="Calibri" w:hAnsi="Calibri" w:cs="Calibri"/>
          <w:spacing w:val="1"/>
          <w:sz w:val="24"/>
          <w:szCs w:val="24"/>
        </w:rPr>
        <w:t>rup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 K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</w:t>
      </w:r>
    </w:p>
    <w:p w14:paraId="71D40C3A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6EE5FB96" w14:textId="77777777" w:rsidR="001C5C10" w:rsidRDefault="0026527B">
      <w:pPr>
        <w:ind w:left="588" w:right="72" w:firstLine="720"/>
        <w:jc w:val="both"/>
        <w:rPr>
          <w:rFonts w:ascii="Calibri" w:eastAsia="Calibri" w:hAnsi="Calibri" w:cs="Calibri"/>
          <w:sz w:val="24"/>
          <w:szCs w:val="24"/>
        </w:rPr>
      </w:pPr>
      <w:r>
        <w:pict w14:anchorId="7860458E">
          <v:shape id="_x0000_s3432" type="#_x0000_t202" style="position:absolute;left:0;text-align:left;margin-left:113.4pt;margin-top:90.65pt;width:356pt;height:292.15pt;z-index:-13756;mso-position-horizontal-relative:page" filled="f" stroked="f">
            <v:textbox inset="0,0,0,0">
              <w:txbxContent>
                <w:p w14:paraId="648D0480" w14:textId="77777777" w:rsidR="001C5C10" w:rsidRDefault="0026527B">
                  <w:pPr>
                    <w:spacing w:line="240" w:lineRule="exact"/>
                    <w:ind w:left="532" w:right="-4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as  </w:t>
                  </w:r>
                  <w:r>
                    <w:rPr>
                      <w:rFonts w:ascii="Calibri" w:eastAsia="Calibri" w:hAnsi="Calibri" w:cs="Calibri"/>
                      <w:spacing w:val="10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r  </w:t>
                  </w:r>
                  <w:r>
                    <w:rPr>
                      <w:rFonts w:ascii="Calibri" w:eastAsia="Calibri" w:hAnsi="Calibri" w:cs="Calibri"/>
                      <w:spacing w:val="1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m  </w:t>
                  </w:r>
                  <w:r>
                    <w:rPr>
                      <w:rFonts w:ascii="Calibri" w:eastAsia="Calibri" w:hAnsi="Calibri" w:cs="Calibri"/>
                      <w:spacing w:val="1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an  </w:t>
                  </w:r>
                  <w:r>
                    <w:rPr>
                      <w:rFonts w:ascii="Calibri" w:eastAsia="Calibri" w:hAnsi="Calibri" w:cs="Calibri"/>
                      <w:spacing w:val="1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men  </w:t>
                  </w:r>
                  <w:r>
                    <w:rPr>
                      <w:rFonts w:ascii="Calibri" w:eastAsia="Calibri" w:hAnsi="Calibri" w:cs="Calibri"/>
                      <w:spacing w:val="1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Umu</w:t>
                  </w:r>
                </w:p>
                <w:p w14:paraId="10F29B10" w14:textId="77777777" w:rsidR="001C5C10" w:rsidRDefault="0026527B">
                  <w:pPr>
                    <w:ind w:left="854" w:right="183" w:hanging="202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ab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sian 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egawai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ab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b la 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aan 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46337241" w14:textId="77777777" w:rsidR="001C5C10" w:rsidRDefault="0026527B">
                  <w:pPr>
                    <w:ind w:left="77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</w:p>
                <w:p w14:paraId="3EB2FF5B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73FB146E" w14:textId="77777777" w:rsidR="001C5C10" w:rsidRDefault="0026527B">
                  <w:pPr>
                    <w:ind w:left="985" w:right="138" w:hanging="26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Salah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g,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en air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sih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esar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g.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</w:p>
                <w:p w14:paraId="024BC004" w14:textId="77777777" w:rsidR="001C5C10" w:rsidRDefault="0026527B">
                  <w:pPr>
                    <w:ind w:left="815" w:right="124" w:firstLine="6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esat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gk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 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od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2F121D44" w14:textId="77777777" w:rsidR="001C5C10" w:rsidRDefault="0026527B">
                  <w:pPr>
                    <w:ind w:left="916" w:right="-44" w:hanging="6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lokal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alan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isasi.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gga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air 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agia</w:t>
                  </w:r>
                </w:p>
                <w:p w14:paraId="64F97BF1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masyara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i.</w:t>
                  </w:r>
                </w:p>
                <w:p w14:paraId="5214ACE8" w14:textId="77777777" w:rsidR="001C5C10" w:rsidRDefault="001C5C10">
                  <w:pPr>
                    <w:spacing w:before="2" w:line="240" w:lineRule="exact"/>
                    <w:rPr>
                      <w:sz w:val="24"/>
                      <w:szCs w:val="24"/>
                    </w:rPr>
                  </w:pPr>
                </w:p>
                <w:p w14:paraId="7E3A30BF" w14:textId="77777777" w:rsidR="001C5C10" w:rsidRDefault="0026527B">
                  <w:pPr>
                    <w:ind w:left="437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Pene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an Pola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</w:t>
                  </w:r>
                </w:p>
                <w:p w14:paraId="196D01E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5EDDD33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</w:p>
                <w:p w14:paraId="114B9372" w14:textId="77777777" w:rsidR="001C5C10" w:rsidRDefault="001C5C10">
                  <w:pPr>
                    <w:spacing w:before="10" w:line="160" w:lineRule="exact"/>
                    <w:rPr>
                      <w:sz w:val="17"/>
                      <w:szCs w:val="17"/>
                    </w:rPr>
                  </w:pPr>
                </w:p>
                <w:p w14:paraId="1B642C72" w14:textId="77777777" w:rsidR="001C5C10" w:rsidRDefault="0026527B">
                  <w:pPr>
                    <w:ind w:left="744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zo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</w:p>
                <w:p w14:paraId="6D09D572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2D4E73EC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saat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</w:p>
              </w:txbxContent>
            </v:textbox>
            <w10:wrap anchorx="page"/>
          </v:shape>
        </w:pict>
      </w:r>
      <w:r>
        <w:pict w14:anchorId="20596108">
          <v:shape id="_x0000_s3431" type="#_x0000_t75" style="position:absolute;left:0;text-align:left;margin-left:158.65pt;margin-top:91.6pt;width:293.2pt;height:291.2pt;z-index:-1375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agian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aya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 eko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i,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alam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asokan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8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yak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aga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 xml:space="preserve">ya.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yaitu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 Kese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an  yang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emiliki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ab 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 men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sy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   ya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 me</w:t>
      </w:r>
      <w:r>
        <w:rPr>
          <w:rFonts w:ascii="Calibri" w:eastAsia="Calibri" w:hAnsi="Calibri" w:cs="Calibri"/>
          <w:spacing w:val="1"/>
          <w:sz w:val="24"/>
          <w:szCs w:val="24"/>
        </w:rPr>
        <w:t>mbu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gelo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arakat (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u</w:t>
      </w:r>
    </w:p>
    <w:p w14:paraId="07F1A6B3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5C94E895" w14:textId="77777777" w:rsidR="001C5C10" w:rsidRDefault="0026527B">
      <w:pPr>
        <w:ind w:left="588" w:right="74" w:firstLine="67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ia                                                            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u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P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K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gelo 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7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sar</w:t>
      </w:r>
    </w:p>
    <w:p w14:paraId="57AB87E0" w14:textId="77777777" w:rsidR="001C5C10" w:rsidRDefault="001C5C10">
      <w:pPr>
        <w:spacing w:before="6" w:line="120" w:lineRule="exact"/>
        <w:rPr>
          <w:sz w:val="13"/>
          <w:szCs w:val="13"/>
        </w:rPr>
      </w:pPr>
    </w:p>
    <w:p w14:paraId="6A887DDB" w14:textId="77777777" w:rsidR="001C5C10" w:rsidRDefault="001C5C10">
      <w:pPr>
        <w:spacing w:line="200" w:lineRule="exact"/>
      </w:pPr>
    </w:p>
    <w:p w14:paraId="11512077" w14:textId="77777777" w:rsidR="001C5C10" w:rsidRDefault="001C5C10">
      <w:pPr>
        <w:spacing w:line="200" w:lineRule="exact"/>
        <w:sectPr w:rsidR="001C5C10">
          <w:pgSz w:w="11920" w:h="16840"/>
          <w:pgMar w:top="1560" w:right="1580" w:bottom="280" w:left="1680" w:header="720" w:footer="720" w:gutter="0"/>
          <w:cols w:space="720"/>
        </w:sectPr>
      </w:pPr>
    </w:p>
    <w:p w14:paraId="705729E7" w14:textId="77777777" w:rsidR="001C5C10" w:rsidRDefault="0026527B">
      <w:pPr>
        <w:spacing w:line="340" w:lineRule="exact"/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2.4</w:t>
      </w:r>
    </w:p>
    <w:p w14:paraId="5AEF775B" w14:textId="77777777" w:rsidR="001C5C10" w:rsidRDefault="001C5C10">
      <w:pPr>
        <w:spacing w:before="2" w:line="180" w:lineRule="exact"/>
        <w:rPr>
          <w:sz w:val="19"/>
          <w:szCs w:val="19"/>
        </w:rPr>
      </w:pPr>
    </w:p>
    <w:p w14:paraId="2FC2C264" w14:textId="77777777" w:rsidR="001C5C10" w:rsidRDefault="001C5C10">
      <w:pPr>
        <w:spacing w:line="200" w:lineRule="exact"/>
      </w:pPr>
    </w:p>
    <w:p w14:paraId="5DA8321F" w14:textId="77777777" w:rsidR="001C5C10" w:rsidRDefault="001C5C10">
      <w:pPr>
        <w:spacing w:line="200" w:lineRule="exact"/>
      </w:pPr>
    </w:p>
    <w:p w14:paraId="1897A728" w14:textId="77777777" w:rsidR="001C5C10" w:rsidRDefault="0026527B">
      <w:pPr>
        <w:ind w:left="588" w:right="-59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2.4.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P</w:t>
      </w:r>
    </w:p>
    <w:p w14:paraId="0CF45F7C" w14:textId="77777777" w:rsidR="001C5C10" w:rsidRDefault="0026527B">
      <w:pPr>
        <w:spacing w:line="200" w:lineRule="exact"/>
      </w:pPr>
      <w:r>
        <w:br w:type="column"/>
      </w:r>
    </w:p>
    <w:p w14:paraId="15FFC322" w14:textId="77777777" w:rsidR="001C5C10" w:rsidRDefault="001C5C10">
      <w:pPr>
        <w:spacing w:line="260" w:lineRule="exact"/>
        <w:rPr>
          <w:sz w:val="26"/>
          <w:szCs w:val="26"/>
        </w:rPr>
      </w:pPr>
    </w:p>
    <w:p w14:paraId="0FEDB3D7" w14:textId="77777777" w:rsidR="001C5C10" w:rsidRDefault="0026527B">
      <w:pPr>
        <w:ind w:right="13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) yai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D18F355" w14:textId="77777777" w:rsidR="001C5C10" w:rsidRDefault="001C5C10">
      <w:pPr>
        <w:spacing w:line="200" w:lineRule="exact"/>
      </w:pPr>
    </w:p>
    <w:p w14:paraId="313BCE82" w14:textId="77777777" w:rsidR="001C5C10" w:rsidRDefault="001C5C10">
      <w:pPr>
        <w:spacing w:line="200" w:lineRule="exact"/>
      </w:pPr>
    </w:p>
    <w:p w14:paraId="5E6E27C4" w14:textId="77777777" w:rsidR="001C5C10" w:rsidRDefault="001C5C10">
      <w:pPr>
        <w:spacing w:before="17" w:line="200" w:lineRule="exact"/>
      </w:pPr>
    </w:p>
    <w:p w14:paraId="42F8828A" w14:textId="77777777" w:rsidR="001C5C10" w:rsidRDefault="0026527B">
      <w:pPr>
        <w:ind w:right="118"/>
        <w:jc w:val="righ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334" w:space="159"/>
            <w:col w:w="7167"/>
          </w:cols>
        </w:sectPr>
      </w:pP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52B4B708" w14:textId="77777777" w:rsidR="001C5C10" w:rsidRDefault="0026527B">
      <w:pPr>
        <w:ind w:left="588" w:right="76"/>
        <w:rPr>
          <w:rFonts w:ascii="Calibri" w:eastAsia="Calibri" w:hAnsi="Calibri" w:cs="Calibri"/>
          <w:sz w:val="24"/>
          <w:szCs w:val="24"/>
        </w:rPr>
      </w:pPr>
      <w:r>
        <w:pict w14:anchorId="1FEC40E8">
          <v:shape id="_x0000_s3430" type="#_x0000_t75" style="position:absolute;left:0;text-align:left;margin-left:-.25pt;margin-top:.1pt;width:52.75pt;height:845.5pt;z-index:-13754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4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au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secara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ic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ola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(Ma</w:t>
      </w:r>
      <w:r>
        <w:rPr>
          <w:rFonts w:ascii="Calibri" w:eastAsia="Calibri" w:hAnsi="Calibri" w:cs="Calibri"/>
          <w:spacing w:val="-4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is,</w:t>
      </w:r>
    </w:p>
    <w:p w14:paraId="79DE9202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).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ola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6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2.</w:t>
      </w:r>
    </w:p>
    <w:p w14:paraId="6A944A57" w14:textId="77777777" w:rsidR="001C5C10" w:rsidRDefault="001C5C10">
      <w:pPr>
        <w:spacing w:before="3" w:line="160" w:lineRule="exact"/>
        <w:rPr>
          <w:sz w:val="17"/>
          <w:szCs w:val="17"/>
        </w:rPr>
      </w:pPr>
    </w:p>
    <w:p w14:paraId="55F4CFEF" w14:textId="77777777" w:rsidR="001C5C10" w:rsidRDefault="001C5C10">
      <w:pPr>
        <w:spacing w:line="200" w:lineRule="exact"/>
      </w:pPr>
    </w:p>
    <w:p w14:paraId="2BD9E5FB" w14:textId="77777777" w:rsidR="001C5C10" w:rsidRDefault="001C5C10">
      <w:pPr>
        <w:spacing w:line="200" w:lineRule="exact"/>
      </w:pPr>
    </w:p>
    <w:p w14:paraId="6158A613" w14:textId="77777777" w:rsidR="001C5C10" w:rsidRDefault="001C5C10">
      <w:pPr>
        <w:spacing w:line="200" w:lineRule="exact"/>
      </w:pPr>
    </w:p>
    <w:p w14:paraId="20E80337" w14:textId="77777777" w:rsidR="001C5C10" w:rsidRDefault="001C5C10">
      <w:pPr>
        <w:spacing w:line="200" w:lineRule="exact"/>
      </w:pPr>
    </w:p>
    <w:p w14:paraId="7FD0266D" w14:textId="77777777" w:rsidR="001C5C10" w:rsidRDefault="001C5C10">
      <w:pPr>
        <w:spacing w:line="200" w:lineRule="exact"/>
      </w:pPr>
    </w:p>
    <w:p w14:paraId="6F5F0E71" w14:textId="77777777" w:rsidR="001C5C10" w:rsidRDefault="001C5C10">
      <w:pPr>
        <w:spacing w:line="200" w:lineRule="exact"/>
      </w:pPr>
    </w:p>
    <w:p w14:paraId="2CBA0627" w14:textId="77777777" w:rsidR="001C5C10" w:rsidRDefault="001C5C10">
      <w:pPr>
        <w:spacing w:line="200" w:lineRule="exact"/>
      </w:pPr>
    </w:p>
    <w:p w14:paraId="778ADECE" w14:textId="77777777" w:rsidR="001C5C10" w:rsidRDefault="001C5C10">
      <w:pPr>
        <w:spacing w:line="200" w:lineRule="exact"/>
      </w:pPr>
    </w:p>
    <w:p w14:paraId="25928078" w14:textId="77777777" w:rsidR="001C5C10" w:rsidRDefault="001C5C10">
      <w:pPr>
        <w:spacing w:line="200" w:lineRule="exact"/>
      </w:pPr>
    </w:p>
    <w:p w14:paraId="00574A59" w14:textId="77777777" w:rsidR="001C5C10" w:rsidRDefault="001C5C10">
      <w:pPr>
        <w:spacing w:line="200" w:lineRule="exact"/>
      </w:pPr>
    </w:p>
    <w:p w14:paraId="2FCBE823" w14:textId="77777777" w:rsidR="001C5C10" w:rsidRDefault="001C5C10">
      <w:pPr>
        <w:spacing w:line="200" w:lineRule="exact"/>
      </w:pPr>
    </w:p>
    <w:p w14:paraId="3C955C36" w14:textId="77777777" w:rsidR="001C5C10" w:rsidRDefault="001C5C10">
      <w:pPr>
        <w:spacing w:line="200" w:lineRule="exact"/>
      </w:pPr>
    </w:p>
    <w:p w14:paraId="48FF4F25" w14:textId="77777777" w:rsidR="001C5C10" w:rsidRDefault="0026527B">
      <w:pPr>
        <w:spacing w:before="15"/>
        <w:ind w:left="4471" w:right="4005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w w:val="99"/>
        </w:rPr>
        <w:t>9</w:t>
      </w:r>
    </w:p>
    <w:p w14:paraId="058C1BE2" w14:textId="77777777" w:rsidR="001C5C10" w:rsidRDefault="001C5C10">
      <w:pPr>
        <w:spacing w:line="200" w:lineRule="exact"/>
      </w:pPr>
    </w:p>
    <w:p w14:paraId="6B164D9E" w14:textId="77777777" w:rsidR="001C5C10" w:rsidRDefault="001C5C10">
      <w:pPr>
        <w:spacing w:line="200" w:lineRule="exact"/>
      </w:pPr>
    </w:p>
    <w:p w14:paraId="51ACA028" w14:textId="77777777" w:rsidR="001C5C10" w:rsidRDefault="001C5C10">
      <w:pPr>
        <w:spacing w:line="200" w:lineRule="exact"/>
      </w:pPr>
    </w:p>
    <w:p w14:paraId="6688FED0" w14:textId="77777777" w:rsidR="001C5C10" w:rsidRDefault="001C5C10">
      <w:pPr>
        <w:spacing w:line="200" w:lineRule="exact"/>
      </w:pPr>
    </w:p>
    <w:p w14:paraId="30A45B10" w14:textId="77777777" w:rsidR="001C5C10" w:rsidRDefault="001C5C10">
      <w:pPr>
        <w:spacing w:line="200" w:lineRule="exact"/>
      </w:pPr>
    </w:p>
    <w:p w14:paraId="2C464510" w14:textId="77777777" w:rsidR="001C5C10" w:rsidRDefault="001C5C10">
      <w:pPr>
        <w:spacing w:line="200" w:lineRule="exact"/>
      </w:pPr>
    </w:p>
    <w:p w14:paraId="1ED43EE5" w14:textId="77777777" w:rsidR="001C5C10" w:rsidRDefault="001C5C10">
      <w:pPr>
        <w:spacing w:line="200" w:lineRule="exact"/>
      </w:pPr>
    </w:p>
    <w:p w14:paraId="4F7DA6FD" w14:textId="77777777" w:rsidR="001C5C10" w:rsidRDefault="001C5C10">
      <w:pPr>
        <w:spacing w:line="200" w:lineRule="exact"/>
      </w:pPr>
    </w:p>
    <w:p w14:paraId="227C22E9" w14:textId="77777777" w:rsidR="001C5C10" w:rsidRDefault="001C5C10">
      <w:pPr>
        <w:spacing w:line="200" w:lineRule="exact"/>
      </w:pPr>
    </w:p>
    <w:p w14:paraId="0F5406CF" w14:textId="77777777" w:rsidR="001C5C10" w:rsidRDefault="001C5C10">
      <w:pPr>
        <w:spacing w:line="200" w:lineRule="exact"/>
      </w:pPr>
    </w:p>
    <w:p w14:paraId="2595F596" w14:textId="77777777" w:rsidR="001C5C10" w:rsidRDefault="001C5C10">
      <w:pPr>
        <w:spacing w:line="200" w:lineRule="exact"/>
      </w:pPr>
    </w:p>
    <w:p w14:paraId="04FB52CA" w14:textId="77777777" w:rsidR="001C5C10" w:rsidRDefault="001C5C10">
      <w:pPr>
        <w:spacing w:line="200" w:lineRule="exact"/>
      </w:pPr>
    </w:p>
    <w:p w14:paraId="38A3B3F3" w14:textId="77777777" w:rsidR="001C5C10" w:rsidRDefault="001C5C10">
      <w:pPr>
        <w:spacing w:line="200" w:lineRule="exact"/>
      </w:pPr>
    </w:p>
    <w:p w14:paraId="7B3B3D54" w14:textId="77777777" w:rsidR="001C5C10" w:rsidRDefault="001C5C10">
      <w:pPr>
        <w:spacing w:line="200" w:lineRule="exact"/>
      </w:pPr>
    </w:p>
    <w:p w14:paraId="2AACA75E" w14:textId="77777777" w:rsidR="001C5C10" w:rsidRDefault="001C5C10">
      <w:pPr>
        <w:spacing w:line="200" w:lineRule="exact"/>
      </w:pPr>
    </w:p>
    <w:p w14:paraId="3C9D91B2" w14:textId="77777777" w:rsidR="001C5C10" w:rsidRDefault="001C5C10">
      <w:pPr>
        <w:spacing w:line="200" w:lineRule="exact"/>
      </w:pPr>
    </w:p>
    <w:p w14:paraId="03EB3D9F" w14:textId="77777777" w:rsidR="001C5C10" w:rsidRDefault="001C5C10">
      <w:pPr>
        <w:spacing w:line="200" w:lineRule="exact"/>
      </w:pPr>
    </w:p>
    <w:p w14:paraId="72A7BC13" w14:textId="77777777" w:rsidR="001C5C10" w:rsidRDefault="001C5C10">
      <w:pPr>
        <w:spacing w:line="200" w:lineRule="exact"/>
      </w:pPr>
    </w:p>
    <w:p w14:paraId="27E71166" w14:textId="77777777" w:rsidR="001C5C10" w:rsidRDefault="001C5C10">
      <w:pPr>
        <w:spacing w:line="200" w:lineRule="exact"/>
      </w:pPr>
    </w:p>
    <w:p w14:paraId="6693507E" w14:textId="77777777" w:rsidR="001C5C10" w:rsidRDefault="001C5C10">
      <w:pPr>
        <w:spacing w:line="200" w:lineRule="exact"/>
      </w:pPr>
    </w:p>
    <w:p w14:paraId="3C83D4D4" w14:textId="77777777" w:rsidR="001C5C10" w:rsidRDefault="001C5C10">
      <w:pPr>
        <w:spacing w:line="200" w:lineRule="exact"/>
      </w:pPr>
    </w:p>
    <w:p w14:paraId="2888A7CD" w14:textId="77777777" w:rsidR="001C5C10" w:rsidRDefault="001C5C10">
      <w:pPr>
        <w:spacing w:line="200" w:lineRule="exact"/>
      </w:pPr>
    </w:p>
    <w:p w14:paraId="1D9A34B3" w14:textId="77777777" w:rsidR="001C5C10" w:rsidRDefault="001C5C10">
      <w:pPr>
        <w:spacing w:line="200" w:lineRule="exact"/>
      </w:pPr>
    </w:p>
    <w:p w14:paraId="3FE4669B" w14:textId="77777777" w:rsidR="001C5C10" w:rsidRDefault="001C5C10">
      <w:pPr>
        <w:spacing w:before="11" w:line="260" w:lineRule="exact"/>
        <w:rPr>
          <w:sz w:val="26"/>
          <w:szCs w:val="26"/>
        </w:rPr>
        <w:sectPr w:rsidR="001C5C10">
          <w:pgSz w:w="11920" w:h="16840"/>
          <w:pgMar w:top="1560" w:right="1580" w:bottom="280" w:left="1680" w:header="720" w:footer="720" w:gutter="0"/>
          <w:cols w:space="720"/>
        </w:sectPr>
      </w:pPr>
    </w:p>
    <w:p w14:paraId="38412F43" w14:textId="77777777" w:rsidR="001C5C10" w:rsidRDefault="0026527B">
      <w:pPr>
        <w:spacing w:before="2"/>
        <w:ind w:left="588" w:right="-59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2.4.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P</w:t>
      </w:r>
    </w:p>
    <w:p w14:paraId="37BEE6D8" w14:textId="77777777" w:rsidR="001C5C10" w:rsidRDefault="0026527B">
      <w:pPr>
        <w:spacing w:line="200" w:lineRule="exact"/>
      </w:pPr>
      <w:r>
        <w:br w:type="column"/>
      </w:r>
    </w:p>
    <w:p w14:paraId="31AACD94" w14:textId="77777777" w:rsidR="001C5C10" w:rsidRDefault="001C5C10">
      <w:pPr>
        <w:spacing w:before="1" w:line="240" w:lineRule="exact"/>
        <w:rPr>
          <w:sz w:val="24"/>
          <w:szCs w:val="24"/>
        </w:rPr>
      </w:pPr>
    </w:p>
    <w:p w14:paraId="009D69D5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334" w:space="6096"/>
            <w:col w:w="1230"/>
          </w:cols>
        </w:sectPr>
      </w:pP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z w:val="24"/>
          <w:szCs w:val="24"/>
        </w:rPr>
        <w:t>or</w:t>
      </w:r>
    </w:p>
    <w:p w14:paraId="31F1B34C" w14:textId="77777777" w:rsidR="001C5C10" w:rsidRDefault="0026527B">
      <w:pPr>
        <w:ind w:left="588" w:right="74"/>
        <w:jc w:val="both"/>
        <w:rPr>
          <w:rFonts w:ascii="Calibri" w:eastAsia="Calibri" w:hAnsi="Calibri" w:cs="Calibri"/>
          <w:sz w:val="24"/>
          <w:szCs w:val="24"/>
        </w:rPr>
      </w:pPr>
      <w:r>
        <w:pict w14:anchorId="4582C552">
          <v:shape id="_x0000_s3429" type="#_x0000_t75" style="position:absolute;left:0;text-align:left;margin-left:-.25pt;margin-top:.1pt;width:52.75pt;height:845.5pt;z-index:-13751;mso-position-horizontal-relative:page;mso-position-vertical-relative:page">
            <v:imagedata r:id="rId7" o:title=""/>
            <w10:wrap anchorx="page" anchory="page"/>
          </v:shape>
        </w:pict>
      </w:r>
      <w:r>
        <w:pict w14:anchorId="44D8A7BE">
          <v:shape id="_x0000_s3428" type="#_x0000_t202" style="position:absolute;left:0;text-align:left;margin-left:149.05pt;margin-top:-88.9pt;width:310.05pt;height:291.2pt;z-index:-13753;mso-position-horizontal-relative:page" filled="f" stroked="f">
            <v:textbox inset="0,0,0,0">
              <w:txbxContent>
                <w:p w14:paraId="6A0050BC" w14:textId="77777777" w:rsidR="001C5C10" w:rsidRDefault="001C5C10">
                  <w:pPr>
                    <w:spacing w:line="160" w:lineRule="exact"/>
                    <w:rPr>
                      <w:sz w:val="16"/>
                      <w:szCs w:val="16"/>
                    </w:rPr>
                  </w:pPr>
                </w:p>
                <w:p w14:paraId="29261F47" w14:textId="77777777" w:rsidR="001C5C10" w:rsidRDefault="0026527B">
                  <w:pPr>
                    <w:ind w:left="162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2.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a D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z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tal</w:t>
                  </w:r>
                </w:p>
                <w:p w14:paraId="368ABE9C" w14:textId="77777777" w:rsidR="001C5C10" w:rsidRDefault="001C5C10">
                  <w:pPr>
                    <w:spacing w:before="2" w:line="180" w:lineRule="exact"/>
                    <w:rPr>
                      <w:sz w:val="19"/>
                      <w:szCs w:val="19"/>
                    </w:rPr>
                  </w:pPr>
                </w:p>
                <w:p w14:paraId="03BF3C05" w14:textId="77777777" w:rsidR="001C5C10" w:rsidRDefault="001C5C10">
                  <w:pPr>
                    <w:spacing w:line="200" w:lineRule="exact"/>
                  </w:pPr>
                </w:p>
                <w:p w14:paraId="5A6E3B05" w14:textId="77777777" w:rsidR="001C5C10" w:rsidRDefault="001C5C10">
                  <w:pPr>
                    <w:spacing w:line="200" w:lineRule="exact"/>
                  </w:pPr>
                </w:p>
                <w:p w14:paraId="51DB194A" w14:textId="77777777" w:rsidR="001C5C10" w:rsidRDefault="0026527B">
                  <w:pPr>
                    <w:ind w:left="31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us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man</w:t>
                  </w:r>
                </w:p>
                <w:p w14:paraId="5D6609FE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2E9A3482" w14:textId="77777777" w:rsidR="001C5C10" w:rsidRDefault="0026527B">
                  <w:pPr>
                    <w:ind w:left="112" w:right="-44" w:hanging="11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 (mi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-h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 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rim,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ema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ola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i.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ola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siman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</w:p>
                <w:p w14:paraId="6CDD33E5" w14:textId="77777777" w:rsidR="001C5C10" w:rsidRDefault="0026527B">
                  <w:pPr>
                    <w:ind w:left="12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pict w14:anchorId="46A7EC67">
          <v:group id="_x0000_s3425" style="position:absolute;left:0;text-align:left;margin-left:158.65pt;margin-top:118.05pt;width:293.2pt;height:443.45pt;z-index:-13752;mso-position-horizontal-relative:page;mso-position-vertical-relative:page" coordorigin="3173,2361" coordsize="5864,8869">
            <v:shape id="_x0000_s3427" type="#_x0000_t75" style="position:absolute;left:3793;top:2361;width:4320;height:3206">
              <v:imagedata r:id="rId23" o:title=""/>
            </v:shape>
            <v:shape id="_x0000_s3426" type="#_x0000_t75" style="position:absolute;left:3173;top:5406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siman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  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me</w:t>
      </w:r>
      <w:r>
        <w:rPr>
          <w:rFonts w:ascii="Calibri" w:eastAsia="Calibri" w:hAnsi="Calibri" w:cs="Calibri"/>
          <w:spacing w:val="1"/>
          <w:sz w:val="24"/>
          <w:szCs w:val="24"/>
        </w:rPr>
        <w:t>rup</w:t>
      </w:r>
      <w:r>
        <w:rPr>
          <w:rFonts w:ascii="Calibri" w:eastAsia="Calibri" w:hAnsi="Calibri" w:cs="Calibri"/>
          <w:sz w:val="24"/>
          <w:szCs w:val="24"/>
        </w:rPr>
        <w:t xml:space="preserve">ak  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Gam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</w:t>
      </w:r>
    </w:p>
    <w:p w14:paraId="207836D1" w14:textId="77777777" w:rsidR="001C5C10" w:rsidRDefault="001C5C10">
      <w:pPr>
        <w:spacing w:line="200" w:lineRule="exact"/>
      </w:pPr>
    </w:p>
    <w:p w14:paraId="3EDBA47D" w14:textId="77777777" w:rsidR="001C5C10" w:rsidRDefault="001C5C10">
      <w:pPr>
        <w:spacing w:line="200" w:lineRule="exact"/>
      </w:pPr>
    </w:p>
    <w:p w14:paraId="0B422638" w14:textId="77777777" w:rsidR="001C5C10" w:rsidRDefault="001C5C10">
      <w:pPr>
        <w:spacing w:line="200" w:lineRule="exact"/>
      </w:pPr>
    </w:p>
    <w:p w14:paraId="03C0E333" w14:textId="77777777" w:rsidR="001C5C10" w:rsidRDefault="001C5C10">
      <w:pPr>
        <w:spacing w:line="200" w:lineRule="exact"/>
      </w:pPr>
    </w:p>
    <w:p w14:paraId="19D8DF7D" w14:textId="77777777" w:rsidR="001C5C10" w:rsidRDefault="001C5C10">
      <w:pPr>
        <w:spacing w:line="200" w:lineRule="exact"/>
      </w:pPr>
    </w:p>
    <w:p w14:paraId="30028E96" w14:textId="77777777" w:rsidR="001C5C10" w:rsidRDefault="001C5C10">
      <w:pPr>
        <w:spacing w:line="200" w:lineRule="exact"/>
      </w:pPr>
    </w:p>
    <w:p w14:paraId="6D24D19A" w14:textId="77777777" w:rsidR="001C5C10" w:rsidRDefault="001C5C10">
      <w:pPr>
        <w:spacing w:line="200" w:lineRule="exact"/>
      </w:pPr>
    </w:p>
    <w:p w14:paraId="3889FB3B" w14:textId="77777777" w:rsidR="001C5C10" w:rsidRDefault="001C5C10">
      <w:pPr>
        <w:spacing w:line="200" w:lineRule="exact"/>
      </w:pPr>
    </w:p>
    <w:p w14:paraId="2077CAB2" w14:textId="77777777" w:rsidR="001C5C10" w:rsidRDefault="001C5C10">
      <w:pPr>
        <w:spacing w:line="200" w:lineRule="exact"/>
      </w:pPr>
    </w:p>
    <w:p w14:paraId="2EA7D459" w14:textId="77777777" w:rsidR="001C5C10" w:rsidRDefault="001C5C10">
      <w:pPr>
        <w:spacing w:line="200" w:lineRule="exact"/>
      </w:pPr>
    </w:p>
    <w:p w14:paraId="778A3152" w14:textId="77777777" w:rsidR="001C5C10" w:rsidRDefault="001C5C10">
      <w:pPr>
        <w:spacing w:line="200" w:lineRule="exact"/>
      </w:pPr>
    </w:p>
    <w:p w14:paraId="0B931293" w14:textId="77777777" w:rsidR="001C5C10" w:rsidRDefault="001C5C10">
      <w:pPr>
        <w:spacing w:line="200" w:lineRule="exact"/>
      </w:pPr>
    </w:p>
    <w:p w14:paraId="243C4794" w14:textId="77777777" w:rsidR="001C5C10" w:rsidRDefault="001C5C10">
      <w:pPr>
        <w:spacing w:line="200" w:lineRule="exact"/>
      </w:pPr>
    </w:p>
    <w:p w14:paraId="3792B8C1" w14:textId="77777777" w:rsidR="001C5C10" w:rsidRDefault="001C5C10">
      <w:pPr>
        <w:spacing w:line="200" w:lineRule="exact"/>
      </w:pPr>
    </w:p>
    <w:p w14:paraId="12C6A29A" w14:textId="77777777" w:rsidR="001C5C10" w:rsidRDefault="001C5C10">
      <w:pPr>
        <w:spacing w:line="200" w:lineRule="exact"/>
      </w:pPr>
    </w:p>
    <w:p w14:paraId="6958A34B" w14:textId="77777777" w:rsidR="001C5C10" w:rsidRDefault="001C5C10">
      <w:pPr>
        <w:spacing w:line="200" w:lineRule="exact"/>
      </w:pPr>
    </w:p>
    <w:p w14:paraId="087D5AAD" w14:textId="77777777" w:rsidR="001C5C10" w:rsidRDefault="001C5C10">
      <w:pPr>
        <w:spacing w:line="200" w:lineRule="exact"/>
      </w:pPr>
    </w:p>
    <w:p w14:paraId="4C0C5DF0" w14:textId="77777777" w:rsidR="001C5C10" w:rsidRDefault="001C5C10">
      <w:pPr>
        <w:spacing w:line="200" w:lineRule="exact"/>
      </w:pPr>
    </w:p>
    <w:p w14:paraId="117C97C8" w14:textId="77777777" w:rsidR="001C5C10" w:rsidRDefault="001C5C10">
      <w:pPr>
        <w:spacing w:line="200" w:lineRule="exact"/>
      </w:pPr>
    </w:p>
    <w:p w14:paraId="73D79417" w14:textId="77777777" w:rsidR="001C5C10" w:rsidRDefault="001C5C10">
      <w:pPr>
        <w:spacing w:line="200" w:lineRule="exact"/>
      </w:pPr>
    </w:p>
    <w:p w14:paraId="30593EA7" w14:textId="77777777" w:rsidR="001C5C10" w:rsidRDefault="001C5C10">
      <w:pPr>
        <w:spacing w:line="200" w:lineRule="exact"/>
      </w:pPr>
    </w:p>
    <w:p w14:paraId="6AC54FBA" w14:textId="77777777" w:rsidR="001C5C10" w:rsidRDefault="001C5C10">
      <w:pPr>
        <w:spacing w:line="200" w:lineRule="exact"/>
      </w:pPr>
    </w:p>
    <w:p w14:paraId="2E908237" w14:textId="77777777" w:rsidR="001C5C10" w:rsidRDefault="001C5C10">
      <w:pPr>
        <w:spacing w:line="200" w:lineRule="exact"/>
      </w:pPr>
    </w:p>
    <w:p w14:paraId="78E04454" w14:textId="77777777" w:rsidR="001C5C10" w:rsidRDefault="001C5C10">
      <w:pPr>
        <w:spacing w:line="200" w:lineRule="exact"/>
      </w:pPr>
    </w:p>
    <w:p w14:paraId="4EAA4E3D" w14:textId="77777777" w:rsidR="001C5C10" w:rsidRDefault="001C5C10">
      <w:pPr>
        <w:spacing w:line="200" w:lineRule="exact"/>
      </w:pPr>
    </w:p>
    <w:p w14:paraId="76886096" w14:textId="77777777" w:rsidR="001C5C10" w:rsidRDefault="001C5C10">
      <w:pPr>
        <w:spacing w:line="200" w:lineRule="exact"/>
      </w:pPr>
    </w:p>
    <w:p w14:paraId="68EE3FF1" w14:textId="77777777" w:rsidR="001C5C10" w:rsidRDefault="001C5C10">
      <w:pPr>
        <w:spacing w:line="200" w:lineRule="exact"/>
      </w:pPr>
    </w:p>
    <w:p w14:paraId="1717FEA8" w14:textId="77777777" w:rsidR="001C5C10" w:rsidRDefault="001C5C10">
      <w:pPr>
        <w:spacing w:line="200" w:lineRule="exact"/>
      </w:pPr>
    </w:p>
    <w:p w14:paraId="0E914169" w14:textId="77777777" w:rsidR="001C5C10" w:rsidRDefault="001C5C10">
      <w:pPr>
        <w:spacing w:line="200" w:lineRule="exact"/>
      </w:pPr>
    </w:p>
    <w:p w14:paraId="75870C78" w14:textId="77777777" w:rsidR="001C5C10" w:rsidRDefault="001C5C10">
      <w:pPr>
        <w:spacing w:line="200" w:lineRule="exact"/>
      </w:pPr>
    </w:p>
    <w:p w14:paraId="58F641B1" w14:textId="77777777" w:rsidR="001C5C10" w:rsidRDefault="001C5C10">
      <w:pPr>
        <w:spacing w:before="2" w:line="260" w:lineRule="exact"/>
        <w:rPr>
          <w:sz w:val="26"/>
          <w:szCs w:val="26"/>
        </w:rPr>
      </w:pPr>
    </w:p>
    <w:p w14:paraId="7A4304EE" w14:textId="77777777" w:rsidR="001C5C10" w:rsidRDefault="0026527B">
      <w:pPr>
        <w:spacing w:before="15"/>
        <w:ind w:left="4420" w:right="3955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w w:val="99"/>
        </w:rPr>
        <w:t>10</w:t>
      </w:r>
    </w:p>
    <w:p w14:paraId="7821124C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7C7E6EC" w14:textId="77777777" w:rsidR="001C5C10" w:rsidRDefault="00DA2F51">
      <w:pPr>
        <w:ind w:left="2753"/>
      </w:pPr>
      <w:r>
        <w:pict w14:anchorId="33251717">
          <v:shape id="_x0000_i1027" type="#_x0000_t75" style="width:214.2pt;height:137.4pt">
            <v:imagedata r:id="rId24" o:title=""/>
          </v:shape>
        </w:pict>
      </w:r>
    </w:p>
    <w:p w14:paraId="3AF2A235" w14:textId="77777777" w:rsidR="001C5C10" w:rsidRDefault="001C5C10">
      <w:pPr>
        <w:spacing w:before="10" w:line="100" w:lineRule="exact"/>
        <w:rPr>
          <w:sz w:val="11"/>
          <w:szCs w:val="11"/>
        </w:rPr>
        <w:sectPr w:rsidR="001C5C10">
          <w:footerReference w:type="default" r:id="rId25"/>
          <w:pgSz w:w="11920" w:h="16840"/>
          <w:pgMar w:top="1560" w:right="1580" w:bottom="280" w:left="1680" w:header="0" w:footer="1961" w:gutter="0"/>
          <w:cols w:space="720"/>
        </w:sectPr>
      </w:pPr>
    </w:p>
    <w:p w14:paraId="0945A71F" w14:textId="77777777" w:rsidR="001C5C10" w:rsidRDefault="001C5C10">
      <w:pPr>
        <w:spacing w:line="200" w:lineRule="exact"/>
      </w:pPr>
    </w:p>
    <w:p w14:paraId="5028F7E6" w14:textId="77777777" w:rsidR="001C5C10" w:rsidRDefault="001C5C10">
      <w:pPr>
        <w:spacing w:before="20" w:line="260" w:lineRule="exact"/>
        <w:rPr>
          <w:sz w:val="26"/>
          <w:szCs w:val="26"/>
        </w:rPr>
      </w:pPr>
    </w:p>
    <w:p w14:paraId="4EBB0FC4" w14:textId="77777777" w:rsidR="001C5C10" w:rsidRDefault="0026527B">
      <w:pPr>
        <w:ind w:left="588" w:right="-59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2.4.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k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li</w:t>
      </w:r>
      <w:r>
        <w:rPr>
          <w:rFonts w:ascii="Calibri" w:eastAsia="Calibri" w:hAnsi="Calibri" w:cs="Calibri"/>
          <w:b/>
          <w:sz w:val="26"/>
          <w:szCs w:val="26"/>
        </w:rPr>
        <w:t>s</w:t>
      </w:r>
    </w:p>
    <w:p w14:paraId="7958AA8A" w14:textId="77777777" w:rsidR="001C5C10" w:rsidRDefault="0026527B">
      <w:pPr>
        <w:spacing w:before="7"/>
        <w:ind w:right="-56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2.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 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z w:val="24"/>
          <w:szCs w:val="24"/>
        </w:rPr>
        <w:t>n</w:t>
      </w:r>
    </w:p>
    <w:p w14:paraId="59937641" w14:textId="77777777" w:rsidR="001C5C10" w:rsidRDefault="0026527B">
      <w:pPr>
        <w:spacing w:before="7" w:line="100" w:lineRule="exact"/>
        <w:rPr>
          <w:sz w:val="11"/>
          <w:szCs w:val="11"/>
        </w:rPr>
      </w:pPr>
      <w:r>
        <w:br w:type="column"/>
      </w:r>
    </w:p>
    <w:p w14:paraId="092C7ADA" w14:textId="77777777" w:rsidR="001C5C10" w:rsidRDefault="001C5C10">
      <w:pPr>
        <w:spacing w:line="200" w:lineRule="exact"/>
      </w:pPr>
    </w:p>
    <w:p w14:paraId="0A71AB81" w14:textId="77777777" w:rsidR="001C5C10" w:rsidRDefault="001C5C10">
      <w:pPr>
        <w:spacing w:line="200" w:lineRule="exact"/>
      </w:pPr>
    </w:p>
    <w:p w14:paraId="45CD3114" w14:textId="77777777" w:rsidR="001C5C10" w:rsidRDefault="001C5C10">
      <w:pPr>
        <w:spacing w:line="200" w:lineRule="exact"/>
      </w:pPr>
    </w:p>
    <w:p w14:paraId="6BE0B576" w14:textId="77777777" w:rsidR="001C5C10" w:rsidRDefault="001C5C10">
      <w:pPr>
        <w:spacing w:line="200" w:lineRule="exact"/>
      </w:pPr>
    </w:p>
    <w:p w14:paraId="269E70F8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2836" w:space="139"/>
            <w:col w:w="3164" w:space="1328"/>
            <w:col w:w="1193"/>
          </w:cols>
        </w:sectPr>
      </w:pP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asi</w:t>
      </w:r>
    </w:p>
    <w:p w14:paraId="2760B2BC" w14:textId="77777777" w:rsidR="001C5C10" w:rsidRDefault="0026527B">
      <w:pPr>
        <w:ind w:left="588" w:right="74"/>
        <w:jc w:val="both"/>
        <w:rPr>
          <w:rFonts w:ascii="Calibri" w:eastAsia="Calibri" w:hAnsi="Calibri" w:cs="Calibri"/>
          <w:sz w:val="24"/>
          <w:szCs w:val="24"/>
        </w:rPr>
      </w:pPr>
      <w:r>
        <w:pict w14:anchorId="30F3A7DF">
          <v:shape id="_x0000_s3423" type="#_x0000_t75" style="position:absolute;left:0;text-align:left;margin-left:-.25pt;margin-top:.1pt;width:52.75pt;height:845.5pt;z-index:-13748;mso-position-horizontal-relative:page;mso-position-vertical-relative:page">
            <v:imagedata r:id="rId7" o:title=""/>
            <w10:wrap anchorx="page" anchory="page"/>
          </v:shape>
        </w:pict>
      </w:r>
      <w:r>
        <w:pict w14:anchorId="0E7BD9AD">
          <v:shape id="_x0000_s3422" type="#_x0000_t202" style="position:absolute;left:0;text-align:left;margin-left:141.2pt;margin-top:-18.7pt;width:317.1pt;height:291.2pt;z-index:-13750;mso-position-horizontal-relative:page" filled="f" stroked="f">
            <v:textbox inset="0,0,0,0">
              <w:txbxContent>
                <w:p w14:paraId="525C5DD7" w14:textId="77777777" w:rsidR="001C5C10" w:rsidRDefault="0026527B">
                  <w:pPr>
                    <w:spacing w:before="81"/>
                    <w:ind w:left="358" w:right="-25" w:hanging="20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ole 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isn</w:t>
                  </w:r>
                </w:p>
                <w:p w14:paraId="3C88E2E3" w14:textId="77777777" w:rsidR="001C5C10" w:rsidRDefault="0026527B">
                  <w:pPr>
                    <w:ind w:left="245" w:right="-44" w:hanging="24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il,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Handp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at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2.4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6A74F9E0" w14:textId="77777777" w:rsidR="001C5C10" w:rsidRDefault="001C5C10">
                  <w:pPr>
                    <w:spacing w:before="5" w:line="140" w:lineRule="exact"/>
                    <w:rPr>
                      <w:sz w:val="14"/>
                      <w:szCs w:val="14"/>
                    </w:rPr>
                  </w:pPr>
                </w:p>
                <w:p w14:paraId="24A2F74B" w14:textId="77777777" w:rsidR="001C5C10" w:rsidRDefault="001C5C10">
                  <w:pPr>
                    <w:spacing w:line="200" w:lineRule="exact"/>
                  </w:pPr>
                </w:p>
                <w:p w14:paraId="1AF5C7D3" w14:textId="77777777" w:rsidR="001C5C10" w:rsidRDefault="001C5C10">
                  <w:pPr>
                    <w:spacing w:line="200" w:lineRule="exact"/>
                  </w:pPr>
                </w:p>
                <w:p w14:paraId="61FF9961" w14:textId="77777777" w:rsidR="001C5C10" w:rsidRDefault="001C5C10">
                  <w:pPr>
                    <w:spacing w:line="200" w:lineRule="exact"/>
                  </w:pPr>
                </w:p>
                <w:p w14:paraId="25AC1321" w14:textId="77777777" w:rsidR="001C5C10" w:rsidRDefault="001C5C10">
                  <w:pPr>
                    <w:spacing w:line="200" w:lineRule="exact"/>
                  </w:pPr>
                </w:p>
                <w:p w14:paraId="55669A40" w14:textId="77777777" w:rsidR="001C5C10" w:rsidRDefault="001C5C10">
                  <w:pPr>
                    <w:spacing w:line="200" w:lineRule="exact"/>
                  </w:pPr>
                </w:p>
                <w:p w14:paraId="5C386B1B" w14:textId="77777777" w:rsidR="001C5C10" w:rsidRDefault="001C5C10">
                  <w:pPr>
                    <w:spacing w:line="200" w:lineRule="exact"/>
                  </w:pPr>
                </w:p>
                <w:p w14:paraId="7B71CD30" w14:textId="77777777" w:rsidR="001C5C10" w:rsidRDefault="001C5C10">
                  <w:pPr>
                    <w:spacing w:line="200" w:lineRule="exact"/>
                  </w:pPr>
                </w:p>
                <w:p w14:paraId="57D9973B" w14:textId="77777777" w:rsidR="001C5C10" w:rsidRDefault="001C5C10">
                  <w:pPr>
                    <w:spacing w:line="200" w:lineRule="exact"/>
                  </w:pPr>
                </w:p>
                <w:p w14:paraId="518BA8BF" w14:textId="77777777" w:rsidR="001C5C10" w:rsidRDefault="001C5C10">
                  <w:pPr>
                    <w:spacing w:line="200" w:lineRule="exact"/>
                  </w:pPr>
                </w:p>
                <w:p w14:paraId="75D579F4" w14:textId="77777777" w:rsidR="001C5C10" w:rsidRDefault="001C5C10">
                  <w:pPr>
                    <w:spacing w:line="200" w:lineRule="exact"/>
                  </w:pPr>
                </w:p>
                <w:p w14:paraId="19B48C4A" w14:textId="77777777" w:rsidR="001C5C10" w:rsidRDefault="001C5C10">
                  <w:pPr>
                    <w:spacing w:line="200" w:lineRule="exact"/>
                  </w:pPr>
                </w:p>
                <w:p w14:paraId="3E76B618" w14:textId="77777777" w:rsidR="001C5C10" w:rsidRDefault="001C5C10">
                  <w:pPr>
                    <w:spacing w:line="200" w:lineRule="exact"/>
                  </w:pPr>
                </w:p>
                <w:p w14:paraId="6B348DEF" w14:textId="77777777" w:rsidR="001C5C10" w:rsidRDefault="001C5C10">
                  <w:pPr>
                    <w:spacing w:line="200" w:lineRule="exact"/>
                  </w:pPr>
                </w:p>
                <w:p w14:paraId="5A35F425" w14:textId="77777777" w:rsidR="001C5C10" w:rsidRDefault="001C5C10">
                  <w:pPr>
                    <w:spacing w:line="200" w:lineRule="exact"/>
                  </w:pPr>
                </w:p>
                <w:p w14:paraId="62E4260D" w14:textId="77777777" w:rsidR="001C5C10" w:rsidRDefault="001C5C10">
                  <w:pPr>
                    <w:spacing w:line="200" w:lineRule="exact"/>
                  </w:pPr>
                </w:p>
                <w:p w14:paraId="6594AF2A" w14:textId="77777777" w:rsidR="001C5C10" w:rsidRDefault="001C5C10">
                  <w:pPr>
                    <w:spacing w:line="200" w:lineRule="exact"/>
                  </w:pPr>
                </w:p>
                <w:p w14:paraId="1410D46C" w14:textId="77777777" w:rsidR="001C5C10" w:rsidRDefault="001C5C10">
                  <w:pPr>
                    <w:spacing w:line="200" w:lineRule="exact"/>
                  </w:pPr>
                </w:p>
                <w:p w14:paraId="64B1F7DE" w14:textId="77777777" w:rsidR="001C5C10" w:rsidRDefault="0026527B">
                  <w:pPr>
                    <w:ind w:left="204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2.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a D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</w:p>
                <w:p w14:paraId="1A7EE82D" w14:textId="77777777" w:rsidR="001C5C10" w:rsidRDefault="001C5C10">
                  <w:pPr>
                    <w:spacing w:before="10" w:line="160" w:lineRule="exact"/>
                    <w:rPr>
                      <w:sz w:val="17"/>
                      <w:szCs w:val="17"/>
                    </w:rPr>
                  </w:pPr>
                </w:p>
                <w:p w14:paraId="119DC8BD" w14:textId="77777777" w:rsidR="001C5C10" w:rsidRDefault="0026527B">
                  <w:pPr>
                    <w:ind w:left="188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rend</w:t>
                  </w:r>
                </w:p>
              </w:txbxContent>
            </v:textbox>
            <w10:wrap anchorx="page"/>
          </v:shape>
        </w:pict>
      </w:r>
      <w:r>
        <w:pict w14:anchorId="405A7626">
          <v:group id="_x0000_s3419" style="position:absolute;left:0;text-align:left;margin-left:158.65pt;margin-top:-18.7pt;width:293.2pt;height:291.2pt;z-index:-13749;mso-position-horizontal-relative:page" coordorigin="3173,-374" coordsize="5864,5824">
            <v:shape id="_x0000_s3421" type="#_x0000_t75" style="position:absolute;left:4209;top:1456;width:4026;height:2880">
              <v:imagedata r:id="rId26" o:title=""/>
            </v:shape>
            <v:shape id="_x0000_s3420" type="#_x0000_t75" style="position:absolute;left:3173;top:-374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eko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is.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h :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si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er</w:t>
      </w:r>
    </w:p>
    <w:p w14:paraId="43B5AB91" w14:textId="77777777" w:rsidR="001C5C10" w:rsidRDefault="001C5C10">
      <w:pPr>
        <w:spacing w:line="200" w:lineRule="exact"/>
      </w:pPr>
    </w:p>
    <w:p w14:paraId="2B83A847" w14:textId="77777777" w:rsidR="001C5C10" w:rsidRDefault="001C5C10">
      <w:pPr>
        <w:spacing w:line="200" w:lineRule="exact"/>
      </w:pPr>
    </w:p>
    <w:p w14:paraId="74DB7405" w14:textId="77777777" w:rsidR="001C5C10" w:rsidRDefault="001C5C10">
      <w:pPr>
        <w:spacing w:line="200" w:lineRule="exact"/>
      </w:pPr>
    </w:p>
    <w:p w14:paraId="21FEE7EB" w14:textId="77777777" w:rsidR="001C5C10" w:rsidRDefault="001C5C10">
      <w:pPr>
        <w:spacing w:line="200" w:lineRule="exact"/>
      </w:pPr>
    </w:p>
    <w:p w14:paraId="4B13DED6" w14:textId="77777777" w:rsidR="001C5C10" w:rsidRDefault="001C5C10">
      <w:pPr>
        <w:spacing w:line="200" w:lineRule="exact"/>
      </w:pPr>
    </w:p>
    <w:p w14:paraId="5458A7FC" w14:textId="77777777" w:rsidR="001C5C10" w:rsidRDefault="001C5C10">
      <w:pPr>
        <w:spacing w:line="200" w:lineRule="exact"/>
      </w:pPr>
    </w:p>
    <w:p w14:paraId="68314C21" w14:textId="77777777" w:rsidR="001C5C10" w:rsidRDefault="001C5C10">
      <w:pPr>
        <w:spacing w:line="200" w:lineRule="exact"/>
      </w:pPr>
    </w:p>
    <w:p w14:paraId="4642892C" w14:textId="77777777" w:rsidR="001C5C10" w:rsidRDefault="001C5C10">
      <w:pPr>
        <w:spacing w:line="200" w:lineRule="exact"/>
      </w:pPr>
    </w:p>
    <w:p w14:paraId="01952824" w14:textId="77777777" w:rsidR="001C5C10" w:rsidRDefault="001C5C10">
      <w:pPr>
        <w:spacing w:line="200" w:lineRule="exact"/>
      </w:pPr>
    </w:p>
    <w:p w14:paraId="5231A7AC" w14:textId="77777777" w:rsidR="001C5C10" w:rsidRDefault="001C5C10">
      <w:pPr>
        <w:spacing w:line="200" w:lineRule="exact"/>
      </w:pPr>
    </w:p>
    <w:p w14:paraId="55FA4CF9" w14:textId="77777777" w:rsidR="001C5C10" w:rsidRDefault="001C5C10">
      <w:pPr>
        <w:spacing w:line="200" w:lineRule="exact"/>
      </w:pPr>
    </w:p>
    <w:p w14:paraId="7E67C971" w14:textId="77777777" w:rsidR="001C5C10" w:rsidRDefault="001C5C10">
      <w:pPr>
        <w:spacing w:line="200" w:lineRule="exact"/>
      </w:pPr>
    </w:p>
    <w:p w14:paraId="6EA7DDD9" w14:textId="77777777" w:rsidR="001C5C10" w:rsidRDefault="001C5C10">
      <w:pPr>
        <w:spacing w:line="200" w:lineRule="exact"/>
      </w:pPr>
    </w:p>
    <w:p w14:paraId="38F6B9F4" w14:textId="77777777" w:rsidR="001C5C10" w:rsidRDefault="001C5C10">
      <w:pPr>
        <w:spacing w:line="200" w:lineRule="exact"/>
      </w:pPr>
    </w:p>
    <w:p w14:paraId="6C48A3AC" w14:textId="77777777" w:rsidR="001C5C10" w:rsidRDefault="001C5C10">
      <w:pPr>
        <w:spacing w:line="200" w:lineRule="exact"/>
      </w:pPr>
    </w:p>
    <w:p w14:paraId="39BBFC1D" w14:textId="77777777" w:rsidR="001C5C10" w:rsidRDefault="001C5C10">
      <w:pPr>
        <w:spacing w:line="200" w:lineRule="exact"/>
      </w:pPr>
    </w:p>
    <w:p w14:paraId="7BC3BD79" w14:textId="77777777" w:rsidR="001C5C10" w:rsidRDefault="001C5C10">
      <w:pPr>
        <w:spacing w:line="200" w:lineRule="exact"/>
      </w:pPr>
    </w:p>
    <w:p w14:paraId="1F48BC1A" w14:textId="77777777" w:rsidR="001C5C10" w:rsidRDefault="001C5C10">
      <w:pPr>
        <w:spacing w:line="200" w:lineRule="exact"/>
      </w:pPr>
    </w:p>
    <w:p w14:paraId="4464EFB6" w14:textId="77777777" w:rsidR="001C5C10" w:rsidRDefault="001C5C10">
      <w:pPr>
        <w:spacing w:line="200" w:lineRule="exact"/>
      </w:pPr>
    </w:p>
    <w:p w14:paraId="6F4CF0C8" w14:textId="77777777" w:rsidR="001C5C10" w:rsidRDefault="001C5C10">
      <w:pPr>
        <w:spacing w:before="18" w:line="200" w:lineRule="exact"/>
      </w:pPr>
    </w:p>
    <w:p w14:paraId="75BE166C" w14:textId="77777777" w:rsidR="001C5C10" w:rsidRDefault="0026527B">
      <w:pPr>
        <w:ind w:left="588" w:right="7274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2.4.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P</w:t>
      </w:r>
    </w:p>
    <w:p w14:paraId="186F317C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7CCA2C73" w14:textId="77777777" w:rsidR="001C5C10" w:rsidRDefault="0026527B">
      <w:pPr>
        <w:ind w:left="588" w:right="72" w:firstLine="720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ekul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ss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l Pr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NP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gai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 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eko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3181FC6" w14:textId="77777777" w:rsidR="001C5C10" w:rsidRDefault="001C5C10">
      <w:pPr>
        <w:spacing w:line="200" w:lineRule="exact"/>
      </w:pPr>
    </w:p>
    <w:p w14:paraId="7F87F3A0" w14:textId="77777777" w:rsidR="001C5C10" w:rsidRDefault="001C5C10">
      <w:pPr>
        <w:spacing w:line="200" w:lineRule="exact"/>
      </w:pPr>
    </w:p>
    <w:p w14:paraId="1D9A3557" w14:textId="77777777" w:rsidR="001C5C10" w:rsidRDefault="001C5C10">
      <w:pPr>
        <w:spacing w:line="200" w:lineRule="exact"/>
      </w:pPr>
    </w:p>
    <w:p w14:paraId="3FFD19F4" w14:textId="77777777" w:rsidR="001C5C10" w:rsidRDefault="001C5C10">
      <w:pPr>
        <w:spacing w:line="200" w:lineRule="exact"/>
      </w:pPr>
    </w:p>
    <w:p w14:paraId="6BD98D30" w14:textId="77777777" w:rsidR="001C5C10" w:rsidRDefault="001C5C10">
      <w:pPr>
        <w:spacing w:line="200" w:lineRule="exact"/>
      </w:pPr>
    </w:p>
    <w:p w14:paraId="140A6BB1" w14:textId="77777777" w:rsidR="001C5C10" w:rsidRDefault="001C5C10">
      <w:pPr>
        <w:spacing w:line="200" w:lineRule="exact"/>
      </w:pPr>
    </w:p>
    <w:p w14:paraId="6ED22583" w14:textId="77777777" w:rsidR="001C5C10" w:rsidRDefault="001C5C10">
      <w:pPr>
        <w:spacing w:line="200" w:lineRule="exact"/>
      </w:pPr>
    </w:p>
    <w:p w14:paraId="0EF605FC" w14:textId="77777777" w:rsidR="001C5C10" w:rsidRDefault="001C5C10">
      <w:pPr>
        <w:spacing w:line="200" w:lineRule="exact"/>
      </w:pPr>
    </w:p>
    <w:p w14:paraId="0F503D89" w14:textId="77777777" w:rsidR="001C5C10" w:rsidRDefault="001C5C10">
      <w:pPr>
        <w:spacing w:line="200" w:lineRule="exact"/>
      </w:pPr>
    </w:p>
    <w:p w14:paraId="145571F6" w14:textId="77777777" w:rsidR="001C5C10" w:rsidRDefault="001C5C10">
      <w:pPr>
        <w:spacing w:line="200" w:lineRule="exact"/>
      </w:pPr>
    </w:p>
    <w:p w14:paraId="2D019EE5" w14:textId="77777777" w:rsidR="001C5C10" w:rsidRDefault="001C5C10">
      <w:pPr>
        <w:spacing w:line="200" w:lineRule="exact"/>
      </w:pPr>
    </w:p>
    <w:p w14:paraId="32397755" w14:textId="77777777" w:rsidR="001C5C10" w:rsidRDefault="001C5C10">
      <w:pPr>
        <w:spacing w:line="200" w:lineRule="exact"/>
      </w:pPr>
    </w:p>
    <w:p w14:paraId="61A3BDEF" w14:textId="77777777" w:rsidR="001C5C10" w:rsidRDefault="001C5C10">
      <w:pPr>
        <w:spacing w:line="200" w:lineRule="exact"/>
      </w:pPr>
    </w:p>
    <w:p w14:paraId="61BA73A8" w14:textId="77777777" w:rsidR="001C5C10" w:rsidRDefault="001C5C10">
      <w:pPr>
        <w:spacing w:line="200" w:lineRule="exact"/>
      </w:pPr>
    </w:p>
    <w:p w14:paraId="48F3DB35" w14:textId="77777777" w:rsidR="001C5C10" w:rsidRDefault="001C5C10">
      <w:pPr>
        <w:spacing w:line="200" w:lineRule="exact"/>
      </w:pPr>
    </w:p>
    <w:p w14:paraId="4E2D5EAA" w14:textId="77777777" w:rsidR="001C5C10" w:rsidRDefault="001C5C10">
      <w:pPr>
        <w:spacing w:line="200" w:lineRule="exact"/>
      </w:pPr>
    </w:p>
    <w:p w14:paraId="3D957481" w14:textId="77777777" w:rsidR="001C5C10" w:rsidRDefault="001C5C10">
      <w:pPr>
        <w:spacing w:line="200" w:lineRule="exact"/>
      </w:pPr>
    </w:p>
    <w:p w14:paraId="29A33D0D" w14:textId="77777777" w:rsidR="001C5C10" w:rsidRDefault="001C5C10">
      <w:pPr>
        <w:spacing w:line="200" w:lineRule="exact"/>
      </w:pPr>
    </w:p>
    <w:p w14:paraId="7669DA6F" w14:textId="77777777" w:rsidR="001C5C10" w:rsidRDefault="001C5C10">
      <w:pPr>
        <w:spacing w:line="200" w:lineRule="exact"/>
      </w:pPr>
    </w:p>
    <w:p w14:paraId="55EDD5CD" w14:textId="77777777" w:rsidR="001C5C10" w:rsidRDefault="001C5C10">
      <w:pPr>
        <w:spacing w:line="200" w:lineRule="exact"/>
      </w:pPr>
    </w:p>
    <w:p w14:paraId="202FEE85" w14:textId="77777777" w:rsidR="001C5C10" w:rsidRDefault="001C5C10">
      <w:pPr>
        <w:spacing w:line="200" w:lineRule="exact"/>
      </w:pPr>
    </w:p>
    <w:p w14:paraId="69DE1E02" w14:textId="77777777" w:rsidR="001C5C10" w:rsidRDefault="001C5C10">
      <w:pPr>
        <w:spacing w:line="200" w:lineRule="exact"/>
      </w:pPr>
    </w:p>
    <w:p w14:paraId="09322DB0" w14:textId="77777777" w:rsidR="001C5C10" w:rsidRDefault="001C5C10">
      <w:pPr>
        <w:spacing w:before="7" w:line="280" w:lineRule="exact"/>
        <w:rPr>
          <w:sz w:val="28"/>
          <w:szCs w:val="28"/>
        </w:rPr>
        <w:sectPr w:rsidR="001C5C10">
          <w:footerReference w:type="default" r:id="rId27"/>
          <w:pgSz w:w="11920" w:h="16840"/>
          <w:pgMar w:top="1560" w:right="1580" w:bottom="280" w:left="1680" w:header="0" w:footer="1811" w:gutter="0"/>
          <w:pgNumType w:start="12"/>
          <w:cols w:space="720"/>
        </w:sectPr>
      </w:pPr>
    </w:p>
    <w:p w14:paraId="650F6F2F" w14:textId="77777777" w:rsidR="001C5C10" w:rsidRDefault="0026527B">
      <w:pPr>
        <w:spacing w:line="340" w:lineRule="exact"/>
        <w:ind w:left="588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2.</w:t>
      </w: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Pre</w:t>
      </w:r>
    </w:p>
    <w:p w14:paraId="1C294B66" w14:textId="77777777" w:rsidR="001C5C10" w:rsidRDefault="0026527B">
      <w:pPr>
        <w:spacing w:line="200" w:lineRule="exact"/>
      </w:pPr>
      <w:r>
        <w:br w:type="column"/>
      </w:r>
    </w:p>
    <w:p w14:paraId="773E3C0D" w14:textId="77777777" w:rsidR="001C5C10" w:rsidRDefault="001C5C10">
      <w:pPr>
        <w:spacing w:line="260" w:lineRule="exact"/>
        <w:rPr>
          <w:sz w:val="26"/>
          <w:szCs w:val="26"/>
        </w:rPr>
      </w:pPr>
    </w:p>
    <w:p w14:paraId="2992C12D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416" w:space="6062"/>
            <w:col w:w="1182"/>
          </w:cols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irakan</w:t>
      </w:r>
    </w:p>
    <w:p w14:paraId="7E0997F6" w14:textId="77777777" w:rsidR="001C5C10" w:rsidRDefault="0026527B">
      <w:pPr>
        <w:ind w:left="588" w:right="78"/>
        <w:jc w:val="both"/>
        <w:rPr>
          <w:rFonts w:ascii="Calibri" w:eastAsia="Calibri" w:hAnsi="Calibri" w:cs="Calibri"/>
          <w:sz w:val="24"/>
          <w:szCs w:val="24"/>
        </w:rPr>
      </w:pPr>
      <w:r>
        <w:pict w14:anchorId="69736166">
          <v:shape id="_x0000_s3418" type="#_x0000_t75" style="position:absolute;left:0;text-align:left;margin-left:-.25pt;margin-top:.1pt;width:52.75pt;height:845.5pt;z-index:-13745;mso-position-horizontal-relative:page;mso-position-vertical-relative:page">
            <v:imagedata r:id="rId7" o:title=""/>
            <w10:wrap anchorx="page" anchory="page"/>
          </v:shape>
        </w:pict>
      </w:r>
      <w:r>
        <w:pict w14:anchorId="0A6C7ED8">
          <v:shape id="_x0000_s3417" type="#_x0000_t202" style="position:absolute;left:0;text-align:left;margin-left:147.6pt;margin-top:-80.6pt;width:322.5pt;height:291.2pt;z-index:-13747;mso-position-horizontal-relative:page" filled="f" stroked="f">
            <v:textbox inset="0,0,0,0">
              <w:txbxContent>
                <w:p w14:paraId="19058AC9" w14:textId="77777777" w:rsidR="001C5C10" w:rsidRDefault="001C5C10">
                  <w:pPr>
                    <w:spacing w:before="6" w:line="120" w:lineRule="exact"/>
                    <w:rPr>
                      <w:sz w:val="12"/>
                      <w:szCs w:val="12"/>
                    </w:rPr>
                  </w:pPr>
                </w:p>
                <w:p w14:paraId="04AA0D13" w14:textId="77777777" w:rsidR="001C5C10" w:rsidRDefault="001C5C10">
                  <w:pPr>
                    <w:spacing w:line="200" w:lineRule="exact"/>
                  </w:pPr>
                </w:p>
                <w:p w14:paraId="0AC45365" w14:textId="77777777" w:rsidR="001C5C10" w:rsidRDefault="0026527B">
                  <w:pPr>
                    <w:ind w:left="188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2.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a D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nd</w:t>
                  </w:r>
                </w:p>
                <w:p w14:paraId="28BFF3BA" w14:textId="77777777" w:rsidR="001C5C10" w:rsidRDefault="001C5C10">
                  <w:pPr>
                    <w:spacing w:before="19" w:line="220" w:lineRule="exact"/>
                    <w:rPr>
                      <w:sz w:val="22"/>
                      <w:szCs w:val="22"/>
                    </w:rPr>
                  </w:pPr>
                </w:p>
                <w:p w14:paraId="66F5FC96" w14:textId="77777777" w:rsidR="001C5C10" w:rsidRDefault="0026527B">
                  <w:pPr>
                    <w:ind w:left="144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8"/>
                      <w:szCs w:val="28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si</w:t>
                  </w:r>
                </w:p>
                <w:p w14:paraId="05E7F46A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E984BE5" w14:textId="77777777" w:rsidR="001C5C10" w:rsidRDefault="0026527B">
                  <w:pPr>
                    <w:ind w:left="89" w:right="-12" w:hanging="5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 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au mem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iab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le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masa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g.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ias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 ig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alah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asilk yang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jaw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gan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ian yang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i.</w:t>
                  </w:r>
                </w:p>
                <w:p w14:paraId="23A44B50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70E9FB99" w14:textId="77777777" w:rsidR="001C5C10" w:rsidRDefault="0026527B">
                  <w:pPr>
                    <w:ind w:right="309" w:firstLine="3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iri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agi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agia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gah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ek.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</w:p>
                <w:p w14:paraId="5B661DFB" w14:textId="77777777" w:rsidR="001C5C10" w:rsidRDefault="0026527B">
                  <w:pPr>
                    <w:spacing w:before="2"/>
                    <w:ind w:left="192" w:right="91" w:hanging="1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ola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a,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mem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ap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asark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a.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</w:p>
                <w:p w14:paraId="77991AB2" w14:textId="77777777" w:rsidR="001C5C10" w:rsidRDefault="0026527B">
                  <w:pPr>
                    <w:ind w:left="26" w:right="247" w:firstLine="17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aan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egis.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 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 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asi 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</w:p>
                <w:p w14:paraId="47A209D0" w14:textId="77777777" w:rsidR="001C5C10" w:rsidRDefault="0026527B">
                  <w:pPr>
                    <w:ind w:left="278" w:right="-44" w:hanging="5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gsi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masa al.,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6).</w:t>
                  </w:r>
                </w:p>
              </w:txbxContent>
            </v:textbox>
            <w10:wrap anchorx="page"/>
          </v:shape>
        </w:pict>
      </w:r>
      <w:r>
        <w:pict w14:anchorId="7F4AD073">
          <v:group id="_x0000_s3414" style="position:absolute;left:0;text-align:left;margin-left:158.65pt;margin-top:85.1pt;width:293.2pt;height:476.4pt;z-index:-13746;mso-position-horizontal-relative:page;mso-position-vertical-relative:page" coordorigin="3173,1702" coordsize="5864,9528">
            <v:shape id="_x0000_s3416" type="#_x0000_t75" style="position:absolute;left:4436;top:1701;width:4319;height:3914">
              <v:imagedata r:id="rId28" o:title=""/>
            </v:shape>
            <v:shape id="_x0000_s3415" type="#_x0000_t75" style="position:absolute;left:3173;top:5406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 seri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 ja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an                                                                                                                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se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ekat</w:t>
      </w:r>
    </w:p>
    <w:p w14:paraId="5117B68C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15C2EE35" w14:textId="77777777" w:rsidR="001C5C10" w:rsidRDefault="0026527B">
      <w:pPr>
        <w:ind w:left="588" w:right="76" w:firstLine="677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                                                                                                                me</w:t>
      </w:r>
      <w:r>
        <w:rPr>
          <w:rFonts w:ascii="Calibri" w:eastAsia="Calibri" w:hAnsi="Calibri" w:cs="Calibri"/>
          <w:spacing w:val="-1"/>
          <w:sz w:val="24"/>
          <w:szCs w:val="24"/>
        </w:rPr>
        <w:t>ru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tuh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w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 me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  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 (Ma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et</w:t>
      </w:r>
    </w:p>
    <w:p w14:paraId="72391675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131F70FB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2.5.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ksi</w:t>
      </w:r>
    </w:p>
    <w:p w14:paraId="383E0502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3E52DD91" w14:textId="77777777" w:rsidR="001C5C10" w:rsidRDefault="0026527B">
      <w:pPr>
        <w:ind w:left="588" w:right="76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varia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ari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epe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varia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epe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).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 varia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asark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rb</w:t>
      </w:r>
      <w:r>
        <w:rPr>
          <w:rFonts w:ascii="Calibri" w:eastAsia="Calibri" w:hAnsi="Calibri" w:cs="Calibri"/>
          <w:sz w:val="24"/>
          <w:szCs w:val="24"/>
        </w:rPr>
        <w:t xml:space="preserve">agi 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iasa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tuh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yang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rvari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si,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gah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yang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 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varias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(Tay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3).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C0AD43A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67C72AA" w14:textId="77777777" w:rsidR="001C5C10" w:rsidRDefault="0026527B">
      <w:pPr>
        <w:tabs>
          <w:tab w:val="left" w:pos="1300"/>
        </w:tabs>
        <w:ind w:left="1308" w:right="75" w:hanging="360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iasa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  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 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e)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efu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imalisir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masa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lalu yang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F47A313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742BBD84">
          <v:shape id="_x0000_s3413" type="#_x0000_t75" style="position:absolute;margin-left:-.25pt;margin-top:.1pt;width:52.75pt;height:845.5pt;z-index:-13742;mso-position-horizontal-relative:page;mso-position-vertical-relative:page">
            <v:imagedata r:id="rId7" o:title=""/>
            <w10:wrap anchorx="page" anchory="page"/>
          </v:shape>
        </w:pict>
      </w:r>
    </w:p>
    <w:p w14:paraId="3A47D609" w14:textId="77777777" w:rsidR="001C5C10" w:rsidRDefault="0026527B">
      <w:pPr>
        <w:tabs>
          <w:tab w:val="left" w:pos="1300"/>
        </w:tabs>
        <w:ind w:left="1308" w:right="7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Calibri" w:eastAsia="Calibri" w:hAnsi="Calibri" w:cs="Calibri"/>
          <w:i/>
          <w:spacing w:val="-1"/>
          <w:sz w:val="24"/>
          <w:szCs w:val="24"/>
        </w:rPr>
        <w:t>Bo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malkan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ime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eries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ja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ek.</w:t>
      </w:r>
    </w:p>
    <w:p w14:paraId="70EAF1B5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00478FD0" w14:textId="77777777" w:rsidR="001C5C10" w:rsidRDefault="0026527B">
      <w:pPr>
        <w:tabs>
          <w:tab w:val="left" w:pos="1300"/>
        </w:tabs>
        <w:ind w:left="1308" w:right="7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sama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garis yang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gsi   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g.</w:t>
      </w:r>
    </w:p>
    <w:p w14:paraId="5464D722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3B9E1283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2.5.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K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h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ksi</w:t>
      </w:r>
    </w:p>
    <w:p w14:paraId="3A3907AD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38E85AC1" w14:textId="77777777" w:rsidR="001C5C10" w:rsidRDefault="0026527B">
      <w:pPr>
        <w:ind w:left="588" w:right="74" w:firstLine="713"/>
        <w:jc w:val="both"/>
        <w:rPr>
          <w:rFonts w:ascii="Calibri" w:eastAsia="Calibri" w:hAnsi="Calibri" w:cs="Calibri"/>
          <w:sz w:val="24"/>
          <w:szCs w:val="24"/>
        </w:rPr>
      </w:pPr>
      <w:r>
        <w:pict w14:anchorId="4D1266F7">
          <v:shape id="_x0000_s3412" type="#_x0000_t202" style="position:absolute;left:0;text-align:left;margin-left:149.05pt;margin-top:74.1pt;width:314.75pt;height:291.2pt;z-index:-13744;mso-position-horizontal-relative:page" filled="f" stroked="f">
            <v:textbox inset="0,0,0,0">
              <w:txbxContent>
                <w:p w14:paraId="174633A5" w14:textId="77777777" w:rsidR="001C5C10" w:rsidRDefault="0026527B">
                  <w:pPr>
                    <w:spacing w:line="260" w:lineRule="exact"/>
                    <w:ind w:left="10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E.</w:t>
                  </w:r>
                </w:p>
                <w:p w14:paraId="7B3810BD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30E70DA9" w14:textId="77777777" w:rsidR="001C5C10" w:rsidRDefault="0026527B">
                  <w:pPr>
                    <w:ind w:left="163" w:right="59" w:hanging="163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Kesala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sol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 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ean 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sol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siasi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 al,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agai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l.  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AP 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ta-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siasi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ara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ilai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yang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2B03CE8F" w14:textId="77777777" w:rsidR="001C5C10" w:rsidRDefault="0026527B">
                  <w:pPr>
                    <w:spacing w:line="280" w:lineRule="exact"/>
                    <w:ind w:left="1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agai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ase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al.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lai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ic</w:t>
                  </w:r>
                </w:p>
                <w:p w14:paraId="4C180656" w14:textId="77777777" w:rsidR="001C5C10" w:rsidRDefault="0026527B">
                  <w:pPr>
                    <w:ind w:left="20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samaan (2.1)</w:t>
                  </w:r>
                </w:p>
                <w:p w14:paraId="50B7E888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3A609AB3" w14:textId="77777777" w:rsidR="001C5C10" w:rsidRDefault="0026527B">
                  <w:pPr>
                    <w:spacing w:line="140" w:lineRule="exact"/>
                    <w:ind w:left="2997" w:right="1966"/>
                    <w:jc w:val="center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w w:val="104"/>
                      <w:position w:val="-4"/>
                      <w:sz w:val="17"/>
                      <w:szCs w:val="17"/>
                    </w:rPr>
                    <w:t>100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7"/>
                      <w:szCs w:val="17"/>
                    </w:rPr>
                    <w:t xml:space="preserve">        </w:t>
                  </w:r>
                  <w:r>
                    <w:rPr>
                      <w:rFonts w:ascii="Cambria Math" w:eastAsia="Cambria Math" w:hAnsi="Cambria Math" w:cs="Cambria Math"/>
                      <w:spacing w:val="7"/>
                      <w:position w:val="-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4"/>
                      <w:sz w:val="17"/>
                      <w:szCs w:val="17"/>
                    </w:rPr>
                    <w:t>|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7"/>
                      <w:szCs w:val="17"/>
                    </w:rPr>
                    <w:t>𝐴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4"/>
                      <w:position w:val="-4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97"/>
                      <w:position w:val="-4"/>
                      <w:sz w:val="17"/>
                      <w:szCs w:val="17"/>
                    </w:rPr>
                    <w:t>−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4"/>
                      <w:sz w:val="17"/>
                      <w:szCs w:val="17"/>
                    </w:rPr>
                    <w:t>𝐹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4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4"/>
                      <w:position w:val="-4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7"/>
                      <w:szCs w:val="17"/>
                    </w:rPr>
                    <w:t>|</w:t>
                  </w:r>
                </w:p>
                <w:p w14:paraId="271B9115" w14:textId="77777777" w:rsidR="001C5C10" w:rsidRDefault="0026527B">
                  <w:pPr>
                    <w:spacing w:line="160" w:lineRule="exact"/>
                    <w:ind w:left="2193" w:right="2712"/>
                    <w:jc w:val="center"/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position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position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-1"/>
                      <w:sz w:val="24"/>
                      <w:szCs w:val="24"/>
                    </w:rPr>
                    <w:t xml:space="preserve">=      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∑</w:t>
                  </w:r>
                </w:p>
                <w:p w14:paraId="6799941D" w14:textId="77777777" w:rsidR="001C5C10" w:rsidRDefault="0026527B">
                  <w:pPr>
                    <w:spacing w:line="120" w:lineRule="exact"/>
                    <w:ind w:left="3097" w:right="2187"/>
                    <w:jc w:val="center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position w:val="1"/>
                      <w:sz w:val="17"/>
                      <w:szCs w:val="17"/>
                    </w:rPr>
                    <w:t>𝑛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7"/>
                      <w:szCs w:val="17"/>
                    </w:rPr>
                    <w:t xml:space="preserve">                </w:t>
                  </w:r>
                  <w:r>
                    <w:rPr>
                      <w:rFonts w:ascii="Cambria Math" w:eastAsia="Cambria Math" w:hAnsi="Cambria Math" w:cs="Cambria Math"/>
                      <w:spacing w:val="10"/>
                      <w:position w:val="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"/>
                      <w:sz w:val="17"/>
                      <w:szCs w:val="17"/>
                    </w:rPr>
                    <w:t>𝐴𝑡</w:t>
                  </w:r>
                </w:p>
                <w:p w14:paraId="09D4134D" w14:textId="77777777" w:rsidR="001C5C10" w:rsidRDefault="0026527B">
                  <w:pPr>
                    <w:spacing w:before="77"/>
                    <w:ind w:left="13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27F520A1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01F1880D" w14:textId="77777777" w:rsidR="001C5C10" w:rsidRDefault="0026527B">
                  <w:pPr>
                    <w:ind w:left="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</w:p>
                <w:p w14:paraId="29FCF9BF" w14:textId="77777777" w:rsidR="001C5C10" w:rsidRDefault="001C5C10">
                  <w:pPr>
                    <w:spacing w:line="120" w:lineRule="exact"/>
                    <w:rPr>
                      <w:sz w:val="12"/>
                      <w:szCs w:val="12"/>
                    </w:rPr>
                  </w:pPr>
                </w:p>
                <w:p w14:paraId="6905CF81" w14:textId="77777777" w:rsidR="001C5C10" w:rsidRDefault="0026527B">
                  <w:pPr>
                    <w:ind w:left="25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</w:p>
                <w:p w14:paraId="1EF684C5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72504B89" w14:textId="77777777" w:rsidR="001C5C10" w:rsidRDefault="0026527B">
                  <w:pPr>
                    <w:ind w:left="18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0D6EBC09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6C306315" w14:textId="77777777" w:rsidR="001C5C10" w:rsidRDefault="0026527B">
                  <w:pPr>
                    <w:ind w:left="133" w:right="-44" w:hanging="12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aan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eval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asi 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asil 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 ran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si.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g,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&amp; Li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17561737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5CC552C0" w14:textId="77777777" w:rsidR="001C5C10" w:rsidRDefault="0026527B">
                  <w:pPr>
                    <w:ind w:left="182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Kr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</w:p>
              </w:txbxContent>
            </v:textbox>
            <w10:wrap anchorx="page"/>
          </v:shape>
        </w:pict>
      </w:r>
      <w:r>
        <w:pict w14:anchorId="5604EEDE">
          <v:group id="_x0000_s3408" style="position:absolute;left:0;text-align:left;margin-left:158.65pt;margin-top:74.1pt;width:293.2pt;height:291.2pt;z-index:-13743;mso-position-horizontal-relative:page" coordorigin="3173,1482" coordsize="5864,5824">
            <v:shape id="_x0000_s3411" style="position:absolute;left:6020;top:3988;width:296;height:0" coordorigin="6020,3988" coordsize="296,0" path="m6020,3988r296,e" filled="f" strokeweight=".94pt">
              <v:path arrowok="t"/>
            </v:shape>
            <v:shape id="_x0000_s3410" style="position:absolute;left:6659;top:3988;width:610;height:0" coordorigin="6659,3988" coordsize="610,0" path="m6659,3988r610,e" filled="f" strokeweight=".94pt">
              <v:path arrowok="t"/>
            </v:shape>
            <v:shape id="_x0000_s3409" type="#_x0000_t75" style="position:absolute;left:3173;top:1482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 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iasa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esala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st 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).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aik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 sa</w:t>
      </w:r>
      <w:r>
        <w:rPr>
          <w:rFonts w:ascii="Calibri" w:eastAsia="Calibri" w:hAnsi="Calibri" w:cs="Calibri"/>
          <w:spacing w:val="1"/>
          <w:sz w:val="24"/>
          <w:szCs w:val="24"/>
        </w:rPr>
        <w:t>tun</w:t>
      </w:r>
      <w:r>
        <w:rPr>
          <w:rFonts w:ascii="Calibri" w:eastAsia="Calibri" w:hAnsi="Calibri" w:cs="Calibri"/>
          <w:sz w:val="24"/>
          <w:szCs w:val="24"/>
        </w:rPr>
        <w:t>ya</w:t>
      </w:r>
    </w:p>
    <w:p w14:paraId="44EE6EF6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A23ACD6" w14:textId="77777777" w:rsidR="001C5C10" w:rsidRDefault="0026527B">
      <w:pPr>
        <w:ind w:left="588" w:right="75" w:firstLine="685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ent 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sz w:val="24"/>
          <w:szCs w:val="24"/>
        </w:rPr>
        <w:t>(M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).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  a</w:t>
      </w:r>
      <w:r>
        <w:rPr>
          <w:rFonts w:ascii="Calibri" w:eastAsia="Calibri" w:hAnsi="Calibri" w:cs="Calibri"/>
          <w:spacing w:val="-3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 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agai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al,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k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ari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5AA3C93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3EE29B09" w14:textId="77777777" w:rsidR="001C5C10" w:rsidRDefault="0026527B">
      <w:pPr>
        <w:spacing w:before="7"/>
        <w:ind w:right="116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166274A0" w14:textId="77777777" w:rsidR="001C5C10" w:rsidRDefault="001C5C10">
      <w:pPr>
        <w:spacing w:before="5" w:line="160" w:lineRule="exact"/>
        <w:rPr>
          <w:sz w:val="17"/>
          <w:szCs w:val="17"/>
        </w:rPr>
      </w:pPr>
    </w:p>
    <w:p w14:paraId="5A20D51F" w14:textId="77777777" w:rsidR="001C5C10" w:rsidRDefault="0026527B">
      <w:pPr>
        <w:ind w:left="13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</w:p>
    <w:p w14:paraId="389CEC8A" w14:textId="77777777" w:rsidR="001C5C10" w:rsidRDefault="001C5C10">
      <w:pPr>
        <w:spacing w:before="5" w:line="120" w:lineRule="exact"/>
        <w:rPr>
          <w:sz w:val="13"/>
          <w:szCs w:val="13"/>
        </w:rPr>
      </w:pPr>
    </w:p>
    <w:p w14:paraId="772B41A5" w14:textId="77777777" w:rsidR="001C5C10" w:rsidRDefault="001C5C10">
      <w:pPr>
        <w:spacing w:line="200" w:lineRule="exact"/>
      </w:pPr>
    </w:p>
    <w:p w14:paraId="51825D23" w14:textId="77777777" w:rsidR="001C5C10" w:rsidRDefault="001C5C10">
      <w:pPr>
        <w:spacing w:line="200" w:lineRule="exact"/>
      </w:pPr>
    </w:p>
    <w:p w14:paraId="113BEDD8" w14:textId="77777777" w:rsidR="001C5C10" w:rsidRDefault="0026527B">
      <w:pPr>
        <w:spacing w:line="338" w:lineRule="auto"/>
        <w:ind w:left="1308" w:right="71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Ft n</w:t>
      </w:r>
    </w:p>
    <w:p w14:paraId="4320410C" w14:textId="77777777" w:rsidR="001C5C10" w:rsidRDefault="0026527B">
      <w:pPr>
        <w:spacing w:before="21"/>
        <w:ind w:right="12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ari</w:t>
      </w:r>
    </w:p>
    <w:p w14:paraId="476C516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217CF4A1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51C18E24" w14:textId="77777777" w:rsidR="001C5C10" w:rsidRDefault="001C5C10">
      <w:pPr>
        <w:spacing w:before="2" w:line="120" w:lineRule="exact"/>
        <w:rPr>
          <w:sz w:val="13"/>
          <w:szCs w:val="13"/>
        </w:rPr>
      </w:pPr>
    </w:p>
    <w:p w14:paraId="0976EA20" w14:textId="77777777" w:rsidR="001C5C10" w:rsidRDefault="001C5C10">
      <w:pPr>
        <w:spacing w:line="200" w:lineRule="exact"/>
      </w:pPr>
    </w:p>
    <w:p w14:paraId="32008872" w14:textId="77777777" w:rsidR="001C5C10" w:rsidRDefault="001C5C10">
      <w:pPr>
        <w:spacing w:line="200" w:lineRule="exact"/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3"/>
        <w:gridCol w:w="3966"/>
      </w:tblGrid>
      <w:tr w:rsidR="001C5C10" w14:paraId="18B0C4FB" w14:textId="77777777">
        <w:trPr>
          <w:trHeight w:hRule="exact" w:val="422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F4771" w14:textId="77777777" w:rsidR="001C5C10" w:rsidRDefault="0026527B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ilai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E4A594" w14:textId="77777777" w:rsidR="001C5C10" w:rsidRDefault="0026527B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Kri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</w:t>
            </w:r>
          </w:p>
        </w:tc>
      </w:tr>
      <w:tr w:rsidR="001C5C10" w14:paraId="62AACB37" w14:textId="77777777">
        <w:trPr>
          <w:trHeight w:hRule="exact" w:val="425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819D16" w14:textId="77777777" w:rsidR="001C5C10" w:rsidRDefault="0026527B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&lt;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445E9" w14:textId="77777777" w:rsidR="001C5C10" w:rsidRDefault="0026527B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gat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aik</w:t>
            </w:r>
          </w:p>
        </w:tc>
      </w:tr>
      <w:tr w:rsidR="001C5C10" w14:paraId="3BA95B3E" w14:textId="77777777">
        <w:trPr>
          <w:trHeight w:hRule="exact" w:val="423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F970" w14:textId="77777777" w:rsidR="001C5C10" w:rsidRDefault="0026527B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% –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680C37" w14:textId="77777777" w:rsidR="001C5C10" w:rsidRDefault="0026527B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aik</w:t>
            </w:r>
          </w:p>
        </w:tc>
      </w:tr>
      <w:tr w:rsidR="001C5C10" w14:paraId="7747CC44" w14:textId="77777777">
        <w:trPr>
          <w:trHeight w:hRule="exact" w:val="422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1E3B61" w14:textId="77777777" w:rsidR="001C5C10" w:rsidRDefault="0026527B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% –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D8DAA0" w14:textId="77777777" w:rsidR="001C5C10" w:rsidRDefault="0026527B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</w:p>
        </w:tc>
      </w:tr>
      <w:tr w:rsidR="001C5C10" w14:paraId="05BF6D77" w14:textId="77777777">
        <w:trPr>
          <w:trHeight w:hRule="exact" w:val="422"/>
        </w:trPr>
        <w:tc>
          <w:tcPr>
            <w:tcW w:w="3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7449FD" w14:textId="77777777" w:rsidR="001C5C10" w:rsidRDefault="0026527B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&gt;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%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472E13" w14:textId="77777777" w:rsidR="001C5C10" w:rsidRDefault="0026527B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</w:t>
            </w:r>
          </w:p>
        </w:tc>
      </w:tr>
    </w:tbl>
    <w:p w14:paraId="1BD72A8D" w14:textId="77777777" w:rsidR="001C5C10" w:rsidRDefault="001C5C10">
      <w:pPr>
        <w:sectPr w:rsidR="001C5C10">
          <w:pgSz w:w="11920" w:h="16840"/>
          <w:pgMar w:top="1560" w:right="1580" w:bottom="280" w:left="1680" w:header="0" w:footer="1811" w:gutter="0"/>
          <w:cols w:space="720"/>
        </w:sectPr>
      </w:pPr>
    </w:p>
    <w:p w14:paraId="28881F2B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09207417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2.</w:t>
      </w:r>
      <w:r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Algo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me M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z w:val="28"/>
          <w:szCs w:val="28"/>
        </w:rPr>
        <w:t>mo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i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g </w:t>
      </w:r>
      <w:r>
        <w:rPr>
          <w:rFonts w:ascii="Calibri" w:eastAsia="Calibri" w:hAnsi="Calibri" w:cs="Calibri"/>
          <w:b/>
          <w:i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z w:val="28"/>
          <w:szCs w:val="28"/>
        </w:rPr>
        <w:t>x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i/>
          <w:sz w:val="28"/>
          <w:szCs w:val="28"/>
        </w:rPr>
        <w:t>ne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>al</w:t>
      </w:r>
    </w:p>
    <w:p w14:paraId="3D124410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00C9EC03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2.6.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mu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us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x</w:t>
      </w:r>
      <w:r>
        <w:rPr>
          <w:rFonts w:ascii="Calibri" w:eastAsia="Calibri" w:hAnsi="Calibri" w:cs="Calibri"/>
          <w:b/>
          <w:i/>
          <w:sz w:val="26"/>
          <w:szCs w:val="26"/>
        </w:rPr>
        <w:t>ponential</w:t>
      </w:r>
      <w:r>
        <w:rPr>
          <w:rFonts w:ascii="Calibri" w:eastAsia="Calibri" w:hAnsi="Calibri" w:cs="Calibri"/>
          <w:b/>
          <w:i/>
          <w:spacing w:val="-1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u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ga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(</w:t>
      </w:r>
      <w:r>
        <w:rPr>
          <w:rFonts w:ascii="Calibri" w:eastAsia="Calibri" w:hAnsi="Calibri" w:cs="Calibri"/>
          <w:b/>
          <w:i/>
          <w:sz w:val="26"/>
          <w:szCs w:val="26"/>
        </w:rPr>
        <w:t>Sing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x</w:t>
      </w:r>
      <w:r>
        <w:rPr>
          <w:rFonts w:ascii="Calibri" w:eastAsia="Calibri" w:hAnsi="Calibri" w:cs="Calibri"/>
          <w:b/>
          <w:i/>
          <w:sz w:val="26"/>
          <w:szCs w:val="26"/>
        </w:rPr>
        <w:t>pone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z w:val="26"/>
          <w:szCs w:val="26"/>
        </w:rPr>
        <w:t>al</w:t>
      </w:r>
    </w:p>
    <w:p w14:paraId="5D6FEC88" w14:textId="77777777" w:rsidR="001C5C10" w:rsidRDefault="0026527B">
      <w:pPr>
        <w:spacing w:line="300" w:lineRule="exact"/>
        <w:ind w:left="1301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)</w:t>
      </w:r>
    </w:p>
    <w:p w14:paraId="29D1F526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76B68CA4" w14:textId="77777777" w:rsidR="001C5C10" w:rsidRDefault="0026527B">
      <w:pPr>
        <w:ind w:left="588" w:right="7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asi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 se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np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(Ma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pacing w:val="2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α </w:t>
      </w:r>
      <w:r>
        <w:rPr>
          <w:rFonts w:ascii="Calibri" w:eastAsia="Calibri" w:hAnsi="Calibri" w:cs="Calibri"/>
          <w:i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ekat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eka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esar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lai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yang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ekat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eka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ik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rsama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(2.2).</w:t>
      </w:r>
    </w:p>
    <w:p w14:paraId="543E679D" w14:textId="77777777" w:rsidR="001C5C10" w:rsidRDefault="001C5C10">
      <w:pPr>
        <w:spacing w:before="6" w:line="120" w:lineRule="exact"/>
        <w:rPr>
          <w:sz w:val="12"/>
          <w:szCs w:val="12"/>
        </w:rPr>
      </w:pPr>
    </w:p>
    <w:p w14:paraId="7919CB92" w14:textId="77777777" w:rsidR="001C5C10" w:rsidRDefault="001C5C10">
      <w:pPr>
        <w:spacing w:line="200" w:lineRule="exact"/>
      </w:pPr>
    </w:p>
    <w:p w14:paraId="6DA3A290" w14:textId="77777777" w:rsidR="001C5C10" w:rsidRDefault="001C5C10">
      <w:pPr>
        <w:spacing w:line="200" w:lineRule="exact"/>
      </w:pPr>
    </w:p>
    <w:p w14:paraId="39A05856" w14:textId="77777777" w:rsidR="001C5C10" w:rsidRDefault="0026527B">
      <w:pPr>
        <w:spacing w:before="7"/>
        <w:ind w:right="188"/>
        <w:jc w:val="right"/>
        <w:rPr>
          <w:rFonts w:ascii="Calibri" w:eastAsia="Calibri" w:hAnsi="Calibri" w:cs="Calibri"/>
          <w:sz w:val="24"/>
          <w:szCs w:val="24"/>
        </w:rPr>
      </w:pPr>
      <w:r>
        <w:pict w14:anchorId="164C8C06">
          <v:shape id="_x0000_s3407" type="#_x0000_t75" style="position:absolute;left:0;text-align:left;margin-left:158.65pt;margin-top:7.45pt;width:293.2pt;height:291.2pt;z-index:-1373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5769B5FB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D7736C1" w14:textId="77777777" w:rsidR="001C5C10" w:rsidRDefault="0026527B">
      <w:pPr>
        <w:spacing w:line="337" w:lineRule="auto"/>
        <w:ind w:left="1308" w:right="7115"/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16"/>
          <w:szCs w:val="16"/>
        </w:rPr>
        <w:t xml:space="preserve">t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X</w:t>
      </w:r>
      <w:r>
        <w:rPr>
          <w:rFonts w:ascii="Calibri" w:eastAsia="Calibri" w:hAnsi="Calibri" w:cs="Calibri"/>
          <w:i/>
          <w:sz w:val="16"/>
          <w:szCs w:val="16"/>
        </w:rPr>
        <w:t xml:space="preserve">t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16"/>
          <w:szCs w:val="16"/>
        </w:rPr>
        <w:t>t</w:t>
      </w:r>
    </w:p>
    <w:p w14:paraId="317C320D" w14:textId="77777777" w:rsidR="001C5C10" w:rsidRDefault="0026527B">
      <w:pPr>
        <w:spacing w:before="22"/>
        <w:ind w:left="1308" w:right="71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α</w:t>
      </w:r>
    </w:p>
    <w:p w14:paraId="0498EF73" w14:textId="77777777" w:rsidR="001C5C10" w:rsidRDefault="001C5C10">
      <w:pPr>
        <w:spacing w:line="180" w:lineRule="exact"/>
        <w:rPr>
          <w:sz w:val="18"/>
          <w:szCs w:val="18"/>
        </w:rPr>
      </w:pPr>
    </w:p>
    <w:p w14:paraId="7A26B044" w14:textId="77777777" w:rsidR="001C5C10" w:rsidRDefault="0026527B">
      <w:pPr>
        <w:spacing w:before="2"/>
        <w:ind w:left="588"/>
        <w:rPr>
          <w:rFonts w:ascii="Calibri" w:eastAsia="Calibri" w:hAnsi="Calibri" w:cs="Calibri"/>
          <w:sz w:val="26"/>
          <w:szCs w:val="26"/>
        </w:rPr>
      </w:pPr>
      <w:r>
        <w:pict w14:anchorId="11A47FB3">
          <v:shape id="_x0000_s3406" type="#_x0000_t202" style="position:absolute;left:0;text-align:left;margin-left:135.35pt;margin-top:-124.2pt;width:328.8pt;height:295.65pt;z-index:-13741;mso-position-horizontal-relative:page" filled="f" stroked="f">
            <v:textbox inset="0,0,0,0">
              <w:txbxContent>
                <w:p w14:paraId="5995B48D" w14:textId="77777777" w:rsidR="001C5C10" w:rsidRDefault="0026527B">
                  <w:pPr>
                    <w:spacing w:line="220" w:lineRule="exact"/>
                    <w:ind w:left="1734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Ft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 xml:space="preserve">α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position w:val="-1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position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(1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α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 xml:space="preserve">)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t-</w:t>
                  </w:r>
                  <w:r>
                    <w:rPr>
                      <w:rFonts w:ascii="Calibri" w:eastAsia="Calibri" w:hAnsi="Calibri" w:cs="Calibri"/>
                      <w:i/>
                      <w:position w:val="-1"/>
                      <w:sz w:val="16"/>
                      <w:szCs w:val="16"/>
                    </w:rPr>
                    <w:t>1</w:t>
                  </w:r>
                </w:p>
                <w:p w14:paraId="5F3C72EB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2D117837" w14:textId="77777777" w:rsidR="001C5C10" w:rsidRDefault="0026527B">
                  <w:pPr>
                    <w:ind w:left="4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123D9D77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60CE9CA5" w14:textId="77777777" w:rsidR="001C5C10" w:rsidRDefault="0026527B">
                  <w:pPr>
                    <w:ind w:left="10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715C4B8B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7CCAF905" w14:textId="77777777" w:rsidR="001C5C10" w:rsidRDefault="0026527B">
                  <w:pPr>
                    <w:ind w:left="10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t-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11C039D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676CA4A" w14:textId="77777777" w:rsidR="001C5C10" w:rsidRDefault="0026527B">
                  <w:pPr>
                    <w:ind w:left="4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1            </w:t>
                  </w:r>
                  <w:r>
                    <w:rPr>
                      <w:rFonts w:ascii="Calibri" w:eastAsia="Calibri" w:hAnsi="Calibri" w:cs="Calibri"/>
                      <w:i/>
                      <w:spacing w:val="10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position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position w:val="2"/>
                      <w:sz w:val="24"/>
                      <w:szCs w:val="24"/>
                    </w:rPr>
                    <w:t xml:space="preserve"> w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position w:val="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position w:val="2"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Calibri" w:eastAsia="Calibri" w:hAnsi="Calibri" w:cs="Calibri"/>
                      <w:spacing w:val="1"/>
                      <w:position w:val="2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position w:val="2"/>
                      <w:sz w:val="24"/>
                      <w:szCs w:val="24"/>
                    </w:rPr>
                    <w:t>1</w:t>
                  </w:r>
                </w:p>
                <w:p w14:paraId="663B37AC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08D3A392" w14:textId="77777777" w:rsidR="001C5C10" w:rsidRDefault="0026527B">
                  <w:pPr>
                    <w:ind w:left="10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er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3A36C299" w14:textId="77777777" w:rsidR="001C5C10" w:rsidRDefault="001C5C10">
                  <w:pPr>
                    <w:spacing w:before="2" w:line="180" w:lineRule="exact"/>
                    <w:rPr>
                      <w:sz w:val="18"/>
                      <w:szCs w:val="18"/>
                    </w:rPr>
                  </w:pPr>
                </w:p>
                <w:p w14:paraId="61D44803" w14:textId="77777777" w:rsidR="001C5C10" w:rsidRDefault="0026527B">
                  <w:pPr>
                    <w:ind w:left="394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 xml:space="preserve">e  </w:t>
                  </w:r>
                  <w:r>
                    <w:rPr>
                      <w:rFonts w:ascii="Calibri" w:eastAsia="Calibri" w:hAnsi="Calibri" w:cs="Calibri"/>
                      <w:b/>
                      <w:spacing w:val="2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in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 xml:space="preserve">r  </w:t>
                  </w:r>
                  <w:r>
                    <w:rPr>
                      <w:rFonts w:ascii="Calibri" w:eastAsia="Calibri" w:hAnsi="Calibri" w:cs="Calibri"/>
                      <w:b/>
                      <w:spacing w:val="2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nen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 xml:space="preserve">al 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8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 xml:space="preserve">ng    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48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(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Doub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 xml:space="preserve">e 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Ex</w:t>
                  </w:r>
                </w:p>
                <w:p w14:paraId="27DB9287" w14:textId="77777777" w:rsidR="001C5C10" w:rsidRDefault="0026527B">
                  <w:pPr>
                    <w:spacing w:line="300" w:lineRule="exact"/>
                    <w:ind w:left="274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)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0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ro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w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n</w:t>
                  </w:r>
                </w:p>
                <w:p w14:paraId="2D910D0D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30AE748E" w14:textId="77777777" w:rsidR="001C5C10" w:rsidRDefault="0026527B">
                  <w:pPr>
                    <w:ind w:left="438" w:right="-44" w:hanging="10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ode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b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lan 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asar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emikir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ier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ro 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ger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ier</w:t>
                  </w:r>
                  <w:r>
                    <w:rPr>
                      <w:rFonts w:ascii="Calibri" w:eastAsia="Calibri" w:hAnsi="Calibri" w:cs="Calibri"/>
                      <w:i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ag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are</w:t>
                  </w:r>
                </w:p>
                <w:p w14:paraId="2FBA3458" w14:textId="77777777" w:rsidR="001C5C10" w:rsidRDefault="0026527B">
                  <w:pPr>
                    <w:ind w:left="446" w:right="82" w:hanging="21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san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ri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yang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ilai 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san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  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Pa n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san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1576D5C2" w14:textId="77777777" w:rsidR="001C5C10" w:rsidRDefault="0026527B">
                  <w:pPr>
                    <w:spacing w:line="280" w:lineRule="exac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galami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6"/>
          <w:szCs w:val="26"/>
        </w:rPr>
        <w:t>2.6.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 xml:space="preserve">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1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pone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z w:val="26"/>
          <w:szCs w:val="26"/>
        </w:rPr>
        <w:t>al</w:t>
      </w:r>
    </w:p>
    <w:p w14:paraId="39452853" w14:textId="77777777" w:rsidR="001C5C10" w:rsidRDefault="001C5C10">
      <w:pPr>
        <w:spacing w:line="200" w:lineRule="exact"/>
      </w:pPr>
    </w:p>
    <w:p w14:paraId="2D28C94D" w14:textId="77777777" w:rsidR="001C5C10" w:rsidRDefault="001C5C10">
      <w:pPr>
        <w:spacing w:before="16" w:line="220" w:lineRule="exact"/>
        <w:rPr>
          <w:sz w:val="22"/>
          <w:szCs w:val="22"/>
        </w:rPr>
      </w:pPr>
    </w:p>
    <w:p w14:paraId="10BF5DF3" w14:textId="77777777" w:rsidR="001C5C10" w:rsidRDefault="0026527B">
      <w:pPr>
        <w:ind w:left="588" w:right="72" w:firstLine="682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 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ya.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’s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 ser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d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ilai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ilam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gal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ga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α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men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ilai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ggal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ilai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ises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isialisasi 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samaan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(2.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2.</w:t>
      </w: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samaan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1"/>
          <w:sz w:val="24"/>
          <w:szCs w:val="24"/>
        </w:rPr>
        <w:t>.5</w:t>
      </w:r>
      <w:r>
        <w:rPr>
          <w:rFonts w:ascii="Calibri" w:eastAsia="Calibri" w:hAnsi="Calibri" w:cs="Calibri"/>
          <w:sz w:val="24"/>
          <w:szCs w:val="24"/>
        </w:rPr>
        <w:t>) –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1883F7FD" w14:textId="77777777" w:rsidR="001C5C10" w:rsidRDefault="001C5C10">
      <w:pPr>
        <w:spacing w:line="120" w:lineRule="exact"/>
        <w:rPr>
          <w:sz w:val="12"/>
          <w:szCs w:val="12"/>
        </w:rPr>
      </w:pPr>
    </w:p>
    <w:p w14:paraId="19CD6E0B" w14:textId="77777777" w:rsidR="001C5C10" w:rsidRDefault="0026527B">
      <w:pPr>
        <w:ind w:left="94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Inisialisasi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9035A42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10AA9402" w14:textId="77777777" w:rsidR="001C5C10" w:rsidRDefault="0026527B">
      <w:pPr>
        <w:ind w:left="27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S’t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’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a</w:t>
      </w:r>
      <w:r>
        <w:rPr>
          <w:rFonts w:ascii="Calibri" w:eastAsia="Calibri" w:hAnsi="Calibri" w:cs="Calibri"/>
          <w:i/>
          <w:sz w:val="24"/>
          <w:szCs w:val="24"/>
        </w:rPr>
        <w:t xml:space="preserve">T                                                                         </w:t>
      </w:r>
      <w:r>
        <w:rPr>
          <w:rFonts w:ascii="Calibri" w:eastAsia="Calibri" w:hAnsi="Calibri" w:cs="Calibri"/>
          <w:i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(2.3)</w:t>
      </w:r>
    </w:p>
    <w:p w14:paraId="7AFCD84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1022DE7" w14:textId="77777777" w:rsidR="001C5C10" w:rsidRDefault="0026527B">
      <w:pPr>
        <w:spacing w:line="120" w:lineRule="exact"/>
        <w:ind w:left="4525"/>
        <w:rPr>
          <w:rFonts w:ascii="Cambria Math" w:eastAsia="Cambria Math" w:hAnsi="Cambria Math" w:cs="Cambria Math"/>
          <w:sz w:val="17"/>
          <w:szCs w:val="17"/>
        </w:rPr>
        <w:sectPr w:rsidR="001C5C10">
          <w:pgSz w:w="11920" w:h="16840"/>
          <w:pgMar w:top="1560" w:right="1580" w:bottom="280" w:left="1680" w:header="0" w:footer="1811" w:gutter="0"/>
          <w:cols w:space="720"/>
        </w:sectPr>
      </w:pPr>
      <w:r>
        <w:pict w14:anchorId="6EC3AE5F">
          <v:group id="_x0000_s3404" style="position:absolute;left:0;text-align:left;margin-left:310.25pt;margin-top:11.75pt;width:79.45pt;height:0;z-index:-13740;mso-position-horizontal-relative:page" coordorigin="6205,235" coordsize="1589,0">
            <v:shape id="_x0000_s3405" style="position:absolute;left:6205;top:235;width:1589;height:0" coordorigin="6205,235" coordsize="1589,0" path="m6205,235r1589,e" filled="f" strokeweight=".94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spacing w:val="1"/>
          <w:position w:val="-6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6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2</w:t>
      </w:r>
      <w:r>
        <w:rPr>
          <w:rFonts w:ascii="Cambria Math" w:eastAsia="Cambria Math" w:hAnsi="Cambria Math" w:cs="Cambria Math"/>
          <w:spacing w:val="1"/>
          <w:position w:val="-6"/>
          <w:sz w:val="17"/>
          <w:szCs w:val="17"/>
        </w:rPr>
        <w:t>−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𝑋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1)</w:t>
      </w:r>
      <w:r>
        <w:rPr>
          <w:rFonts w:ascii="Cambria Math" w:eastAsia="Cambria Math" w:hAnsi="Cambria Math" w:cs="Cambria Math"/>
          <w:spacing w:val="4"/>
          <w:position w:val="-6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+</w:t>
      </w:r>
      <w:r>
        <w:rPr>
          <w:rFonts w:ascii="Cambria Math" w:eastAsia="Cambria Math" w:hAnsi="Cambria Math" w:cs="Cambria Math"/>
          <w:spacing w:val="-5"/>
          <w:position w:val="-6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6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𝑋</w:t>
      </w:r>
      <w:r>
        <w:rPr>
          <w:rFonts w:ascii="Cambria Math" w:eastAsia="Cambria Math" w:hAnsi="Cambria Math" w:cs="Cambria Math"/>
          <w:w w:val="104"/>
          <w:position w:val="-6"/>
          <w:sz w:val="17"/>
          <w:szCs w:val="17"/>
        </w:rPr>
        <w:t>4</w:t>
      </w:r>
      <w:r>
        <w:rPr>
          <w:rFonts w:ascii="Cambria Math" w:eastAsia="Cambria Math" w:hAnsi="Cambria Math" w:cs="Cambria Math"/>
          <w:spacing w:val="-2"/>
          <w:w w:val="97"/>
          <w:position w:val="-6"/>
          <w:sz w:val="17"/>
          <w:szCs w:val="17"/>
        </w:rPr>
        <w:t>−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𝑋</w:t>
      </w:r>
      <w:r>
        <w:rPr>
          <w:rFonts w:ascii="Cambria Math" w:eastAsia="Cambria Math" w:hAnsi="Cambria Math" w:cs="Cambria Math"/>
          <w:w w:val="104"/>
          <w:position w:val="-6"/>
          <w:sz w:val="17"/>
          <w:szCs w:val="17"/>
        </w:rPr>
        <w:t>3</w: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)</w:t>
      </w:r>
    </w:p>
    <w:p w14:paraId="5BA7D88C" w14:textId="77777777" w:rsidR="001C5C10" w:rsidRDefault="0026527B">
      <w:pPr>
        <w:spacing w:line="200" w:lineRule="exact"/>
        <w:ind w:left="2749"/>
        <w:rPr>
          <w:rFonts w:ascii="Calibri" w:eastAsia="Calibri" w:hAnsi="Calibri" w:cs="Calibri"/>
          <w:sz w:val="24"/>
          <w:szCs w:val="24"/>
        </w:rPr>
      </w:pPr>
      <w:r>
        <w:pict w14:anchorId="64056321">
          <v:shape id="_x0000_s3403" type="#_x0000_t75" style="position:absolute;left:0;text-align:left;margin-left:-.25pt;margin-top:.1pt;width:52.75pt;height:845.5pt;z-index:-13738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i/>
          <w:spacing w:val="-1"/>
          <w:position w:val="-2"/>
          <w:sz w:val="24"/>
          <w:szCs w:val="24"/>
        </w:rPr>
        <w:t>b</w:t>
      </w:r>
      <w:r>
        <w:rPr>
          <w:rFonts w:ascii="Calibri" w:eastAsia="Calibri" w:hAnsi="Calibri" w:cs="Calibri"/>
          <w:i/>
          <w:position w:val="-2"/>
          <w:sz w:val="24"/>
          <w:szCs w:val="24"/>
        </w:rPr>
        <w:t xml:space="preserve">T                     </w:t>
      </w:r>
      <w:r>
        <w:rPr>
          <w:rFonts w:ascii="Calibri" w:eastAsia="Calibri" w:hAnsi="Calibri" w:cs="Calibri"/>
          <w:i/>
          <w:spacing w:val="7"/>
          <w:position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-2"/>
          <w:sz w:val="24"/>
          <w:szCs w:val="24"/>
        </w:rPr>
        <w:t>=</w:t>
      </w:r>
    </w:p>
    <w:p w14:paraId="512B66B3" w14:textId="77777777" w:rsidR="001C5C10" w:rsidRDefault="0026527B">
      <w:pPr>
        <w:spacing w:line="120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4"/>
          <w:position w:val="1"/>
          <w:sz w:val="17"/>
          <w:szCs w:val="17"/>
        </w:rPr>
        <w:t>2</w:t>
      </w:r>
    </w:p>
    <w:p w14:paraId="090FB3D4" w14:textId="77777777" w:rsidR="001C5C10" w:rsidRDefault="0026527B">
      <w:pPr>
        <w:spacing w:line="240" w:lineRule="exac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5369" w:space="2695"/>
            <w:col w:w="596"/>
          </w:cols>
        </w:sectPr>
      </w:pPr>
      <w:r>
        <w:br w:type="column"/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(</w:t>
      </w:r>
      <w:r>
        <w:rPr>
          <w:rFonts w:ascii="Calibri" w:eastAsia="Calibri" w:hAnsi="Calibri" w:cs="Calibri"/>
          <w:position w:val="1"/>
          <w:sz w:val="24"/>
          <w:szCs w:val="24"/>
        </w:rPr>
        <w:t>2.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4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</w:p>
    <w:p w14:paraId="3A72747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3EB4975" w14:textId="77777777" w:rsidR="001C5C10" w:rsidRDefault="0026527B">
      <w:pPr>
        <w:ind w:left="94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Rum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oub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i/>
          <w:sz w:val="24"/>
          <w:szCs w:val="24"/>
        </w:rPr>
        <w:t>n :</w:t>
      </w:r>
    </w:p>
    <w:p w14:paraId="046DDEE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60C1B42" w14:textId="77777777" w:rsidR="001C5C10" w:rsidRDefault="0026527B">
      <w:pPr>
        <w:spacing w:line="338" w:lineRule="auto"/>
        <w:ind w:left="2749" w:right="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position w:val="2"/>
          <w:sz w:val="24"/>
          <w:szCs w:val="24"/>
        </w:rPr>
        <w:t>S'</w:t>
      </w:r>
      <w:r>
        <w:rPr>
          <w:rFonts w:ascii="Calibri" w:eastAsia="Calibri" w:hAnsi="Calibri" w:cs="Calibri"/>
          <w:i/>
          <w:sz w:val="16"/>
          <w:szCs w:val="16"/>
        </w:rPr>
        <w:t xml:space="preserve">t                                </w:t>
      </w:r>
      <w:r>
        <w:rPr>
          <w:rFonts w:ascii="Calibri" w:eastAsia="Calibri" w:hAnsi="Calibri" w:cs="Calibri"/>
          <w:i/>
          <w:spacing w:val="32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ɑ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X</w:t>
      </w:r>
      <w:r>
        <w:rPr>
          <w:rFonts w:ascii="Calibri" w:eastAsia="Calibri" w:hAnsi="Calibri" w:cs="Calibri"/>
          <w:i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8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position w:val="2"/>
          <w:sz w:val="24"/>
          <w:szCs w:val="24"/>
        </w:rPr>
        <w:t>1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ɑ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) S’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>-</w:t>
      </w:r>
      <w:r>
        <w:rPr>
          <w:rFonts w:ascii="Calibri" w:eastAsia="Calibri" w:hAnsi="Calibri" w:cs="Calibri"/>
          <w:i/>
          <w:sz w:val="16"/>
          <w:szCs w:val="16"/>
        </w:rPr>
        <w:t xml:space="preserve">1                                                               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position w:val="2"/>
          <w:sz w:val="24"/>
          <w:szCs w:val="24"/>
        </w:rPr>
        <w:t>5</w:t>
      </w:r>
      <w:r>
        <w:rPr>
          <w:rFonts w:ascii="Calibri" w:eastAsia="Calibri" w:hAnsi="Calibri" w:cs="Calibri"/>
          <w:position w:val="2"/>
          <w:sz w:val="24"/>
          <w:szCs w:val="24"/>
        </w:rPr>
        <w:t xml:space="preserve">)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S’’</w:t>
      </w:r>
      <w:r>
        <w:rPr>
          <w:rFonts w:ascii="Calibri" w:eastAsia="Calibri" w:hAnsi="Calibri" w:cs="Calibri"/>
          <w:i/>
          <w:sz w:val="16"/>
          <w:szCs w:val="16"/>
        </w:rPr>
        <w:t xml:space="preserve">t                               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ɑ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S’</w:t>
      </w:r>
      <w:r>
        <w:rPr>
          <w:rFonts w:ascii="Calibri" w:eastAsia="Calibri" w:hAnsi="Calibri" w:cs="Calibri"/>
          <w:i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8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(1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ɑ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) S’’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t-</w:t>
      </w:r>
      <w:r>
        <w:rPr>
          <w:rFonts w:ascii="Calibri" w:eastAsia="Calibri" w:hAnsi="Calibri" w:cs="Calibri"/>
          <w:i/>
          <w:sz w:val="16"/>
          <w:szCs w:val="16"/>
        </w:rPr>
        <w:t>1</w:t>
      </w:r>
      <w:r>
        <w:rPr>
          <w:rFonts w:ascii="Calibri" w:eastAsia="Calibri" w:hAnsi="Calibri" w:cs="Calibri"/>
          <w:i/>
          <w:sz w:val="16"/>
          <w:szCs w:val="16"/>
        </w:rPr>
        <w:t xml:space="preserve">                                                            </w:t>
      </w:r>
      <w:r>
        <w:rPr>
          <w:rFonts w:ascii="Calibri" w:eastAsia="Calibri" w:hAnsi="Calibri" w:cs="Calibri"/>
          <w:i/>
          <w:spacing w:val="8"/>
          <w:sz w:val="16"/>
          <w:szCs w:val="16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position w:val="2"/>
          <w:sz w:val="24"/>
          <w:szCs w:val="24"/>
        </w:rPr>
        <w:t>6</w:t>
      </w:r>
      <w:r>
        <w:rPr>
          <w:rFonts w:ascii="Calibri" w:eastAsia="Calibri" w:hAnsi="Calibri" w:cs="Calibri"/>
          <w:position w:val="2"/>
          <w:sz w:val="24"/>
          <w:szCs w:val="24"/>
        </w:rPr>
        <w:t xml:space="preserve">)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T                     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S’t –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S’’t                                                 </w:t>
      </w:r>
      <w:r>
        <w:rPr>
          <w:rFonts w:ascii="Calibri" w:eastAsia="Calibri" w:hAnsi="Calibri" w:cs="Calibri"/>
          <w:i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197E6B53" w14:textId="77777777" w:rsidR="001C5C10" w:rsidRDefault="0026527B">
      <w:pPr>
        <w:spacing w:line="100" w:lineRule="exact"/>
        <w:ind w:left="4495" w:right="3992"/>
        <w:jc w:val="center"/>
        <w:rPr>
          <w:rFonts w:ascii="Cambria Math" w:eastAsia="Cambria Math" w:hAnsi="Cambria Math" w:cs="Cambria Math"/>
          <w:sz w:val="17"/>
          <w:szCs w:val="17"/>
        </w:rPr>
        <w:sectPr w:rsidR="001C5C10">
          <w:footerReference w:type="default" r:id="rId29"/>
          <w:pgSz w:w="11920" w:h="16840"/>
          <w:pgMar w:top="1560" w:right="1580" w:bottom="280" w:left="1680" w:header="0" w:footer="0" w:gutter="0"/>
          <w:cols w:space="720"/>
        </w:sectPr>
      </w:pPr>
      <w:r>
        <w:pict w14:anchorId="3DB8C321">
          <v:group id="_x0000_s3401" style="position:absolute;left:0;text-align:left;margin-left:304.85pt;margin-top:10.75pt;width:15.85pt;height:0;z-index:-13736;mso-position-horizontal-relative:page" coordorigin="6097,215" coordsize="317,0">
            <v:shape id="_x0000_s3402" style="position:absolute;left:6097;top:215;width:317;height:0" coordorigin="6097,215" coordsize="317,0" path="m6097,215r317,e" filled="f" strokeweight=".94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position w:val="-6"/>
          <w:sz w:val="17"/>
          <w:szCs w:val="17"/>
        </w:rPr>
        <w:t>ɑ</w:t>
      </w:r>
    </w:p>
    <w:p w14:paraId="21E81969" w14:textId="77777777" w:rsidR="001C5C10" w:rsidRDefault="0026527B">
      <w:pPr>
        <w:spacing w:line="240" w:lineRule="exact"/>
        <w:ind w:left="2749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 xml:space="preserve">T                     </w:t>
      </w:r>
      <w:r>
        <w:rPr>
          <w:rFonts w:ascii="Calibri" w:eastAsia="Calibri" w:hAnsi="Calibri" w:cs="Calibri"/>
          <w:i/>
          <w:spacing w:val="7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=</w:t>
      </w:r>
    </w:p>
    <w:p w14:paraId="602384D8" w14:textId="77777777" w:rsidR="001C5C10" w:rsidRDefault="0026527B">
      <w:pPr>
        <w:spacing w:before="8" w:line="120" w:lineRule="exact"/>
        <w:rPr>
          <w:sz w:val="13"/>
          <w:szCs w:val="13"/>
        </w:rPr>
      </w:pPr>
      <w:r>
        <w:br w:type="column"/>
      </w:r>
    </w:p>
    <w:p w14:paraId="4DAC390C" w14:textId="77777777" w:rsidR="001C5C10" w:rsidRDefault="0026527B">
      <w:pPr>
        <w:ind w:right="-46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1"/>
          <w:sz w:val="17"/>
          <w:szCs w:val="17"/>
        </w:rPr>
        <w:t>−</w:t>
      </w:r>
      <w:r>
        <w:rPr>
          <w:rFonts w:ascii="Cambria Math" w:eastAsia="Cambria Math" w:hAnsi="Cambria Math" w:cs="Cambria Math"/>
          <w:sz w:val="17"/>
          <w:szCs w:val="17"/>
        </w:rPr>
        <w:t>ɑ</w:t>
      </w:r>
    </w:p>
    <w:p w14:paraId="63154E62" w14:textId="77777777" w:rsidR="001C5C10" w:rsidRDefault="0026527B">
      <w:pPr>
        <w:spacing w:line="240" w:lineRule="exac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4309" w:space="108"/>
            <w:col w:w="319" w:space="54"/>
            <w:col w:w="3870"/>
          </w:cols>
        </w:sectPr>
      </w:pPr>
      <w:r>
        <w:br w:type="column"/>
      </w:r>
      <w:r>
        <w:rPr>
          <w:rFonts w:ascii="Calibri" w:eastAsia="Calibri" w:hAnsi="Calibri" w:cs="Calibri"/>
          <w:i/>
          <w:position w:val="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’t –</w:t>
      </w: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 xml:space="preserve">S’’t)                                          </w:t>
      </w:r>
      <w:r>
        <w:rPr>
          <w:rFonts w:ascii="Calibri" w:eastAsia="Calibri" w:hAnsi="Calibri" w:cs="Calibri"/>
          <w:i/>
          <w:spacing w:val="3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(2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8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</w:p>
    <w:p w14:paraId="436CFB50" w14:textId="77777777" w:rsidR="001C5C10" w:rsidRDefault="001C5C10">
      <w:pPr>
        <w:spacing w:line="200" w:lineRule="exact"/>
      </w:pPr>
    </w:p>
    <w:p w14:paraId="46F2139D" w14:textId="77777777" w:rsidR="001C5C10" w:rsidRDefault="001C5C10">
      <w:pPr>
        <w:spacing w:before="12" w:line="280" w:lineRule="exact"/>
        <w:rPr>
          <w:sz w:val="28"/>
          <w:szCs w:val="28"/>
        </w:rPr>
      </w:pPr>
    </w:p>
    <w:p w14:paraId="4FE748EC" w14:textId="77777777" w:rsidR="001C5C10" w:rsidRDefault="0026527B">
      <w:pPr>
        <w:ind w:left="1308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6E56C3C" w14:textId="77777777" w:rsidR="001C5C10" w:rsidRDefault="0026527B">
      <w:pPr>
        <w:spacing w:before="79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2157" w:space="592"/>
            <w:col w:w="5911"/>
          </w:cols>
        </w:sectPr>
      </w:pPr>
      <w:r>
        <w:br w:type="column"/>
      </w:r>
      <w:r>
        <w:rPr>
          <w:rFonts w:ascii="Calibri" w:eastAsia="Calibri" w:hAnsi="Calibri" w:cs="Calibri"/>
          <w:i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+m                </w:t>
      </w:r>
      <w:r>
        <w:rPr>
          <w:rFonts w:ascii="Calibri" w:eastAsia="Calibri" w:hAnsi="Calibri" w:cs="Calibri"/>
          <w:i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m                                                 </w:t>
      </w:r>
      <w:r>
        <w:rPr>
          <w:rFonts w:ascii="Calibri" w:eastAsia="Calibri" w:hAnsi="Calibri" w:cs="Calibri"/>
          <w:i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5A762638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1A505E5" w14:textId="77777777" w:rsidR="001C5C10" w:rsidRDefault="0026527B">
      <w:pPr>
        <w:spacing w:line="338" w:lineRule="auto"/>
        <w:ind w:left="948" w:right="2417"/>
        <w:rPr>
          <w:rFonts w:ascii="Calibri" w:eastAsia="Calibri" w:hAnsi="Calibri" w:cs="Calibri"/>
          <w:sz w:val="24"/>
          <w:szCs w:val="24"/>
        </w:rPr>
      </w:pPr>
      <w:r>
        <w:pict w14:anchorId="7422902B">
          <v:shape id="_x0000_s3400" type="#_x0000_t202" style="position:absolute;left:0;text-align:left;margin-left:129.95pt;margin-top:36.65pt;width:334pt;height:295.2pt;z-index:-13737;mso-position-horizontal-relative:page" filled="f" stroked="f">
            <v:textbox inset="0,0,0,0">
              <w:txbxContent>
                <w:p w14:paraId="2FED5080" w14:textId="77777777" w:rsidR="001C5C10" w:rsidRDefault="0026527B">
                  <w:pPr>
                    <w:spacing w:before="93"/>
                    <w:ind w:left="11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</w:p>
                <w:p w14:paraId="3E36078E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39CCB03F" w14:textId="77777777" w:rsidR="001C5C10" w:rsidRDefault="0026527B">
                  <w:pPr>
                    <w:ind w:left="50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T       </w:t>
                  </w:r>
                  <w:r>
                    <w:rPr>
                      <w:rFonts w:ascii="Calibri" w:eastAsia="Calibri" w:hAnsi="Calibri" w:cs="Calibri"/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san</w:t>
                  </w:r>
                </w:p>
                <w:p w14:paraId="7C923CAC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112E7FE2" w14:textId="77777777" w:rsidR="001C5C10" w:rsidRDefault="0026527B">
                  <w:pPr>
                    <w:ind w:left="11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lan</w:t>
                  </w:r>
                </w:p>
                <w:p w14:paraId="3FECBC12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77F7D680" w14:textId="77777777" w:rsidR="001C5C10" w:rsidRDefault="0026527B">
                  <w:pPr>
                    <w:ind w:left="11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masa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</w:p>
                <w:p w14:paraId="79ECF624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12ABB6D8" w14:textId="77777777" w:rsidR="001C5C10" w:rsidRDefault="0026527B">
                  <w:pPr>
                    <w:ind w:left="1071" w:right="71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- 1</w:t>
                  </w:r>
                </w:p>
                <w:p w14:paraId="6092485F" w14:textId="77777777" w:rsidR="001C5C10" w:rsidRDefault="001C5C10">
                  <w:pPr>
                    <w:spacing w:before="10" w:line="160" w:lineRule="exact"/>
                    <w:rPr>
                      <w:sz w:val="17"/>
                      <w:szCs w:val="17"/>
                    </w:rPr>
                  </w:pPr>
                </w:p>
                <w:p w14:paraId="66EF3E6C" w14:textId="77777777" w:rsidR="001C5C10" w:rsidRDefault="0026527B">
                  <w:pPr>
                    <w:ind w:left="502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 xml:space="preserve">e    </w:t>
                  </w:r>
                  <w:r>
                    <w:rPr>
                      <w:rFonts w:ascii="Calibri" w:eastAsia="Calibri" w:hAnsi="Calibri" w:cs="Calibri"/>
                      <w:b/>
                      <w:spacing w:val="1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mu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 xml:space="preserve">n    </w:t>
                  </w:r>
                  <w:r>
                    <w:rPr>
                      <w:rFonts w:ascii="Calibri" w:eastAsia="Calibri" w:hAnsi="Calibri" w:cs="Calibri"/>
                      <w:b/>
                      <w:spacing w:val="1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pone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 xml:space="preserve">al   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0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us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/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W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</w:t>
                  </w:r>
                </w:p>
                <w:p w14:paraId="033AB43E" w14:textId="77777777" w:rsidR="001C5C10" w:rsidRDefault="0026527B">
                  <w:pPr>
                    <w:spacing w:before="2"/>
                    <w:ind w:left="382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ponential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oothi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3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g)</w:t>
                  </w:r>
                </w:p>
                <w:p w14:paraId="7E215D6D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610A1390" w14:textId="77777777" w:rsidR="001C5C10" w:rsidRDefault="0026527B">
                  <w:pPr>
                    <w:ind w:left="347" w:right="11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agaim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gan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sama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ia</w:t>
                  </w:r>
                </w:p>
                <w:p w14:paraId="5A9D5A8C" w14:textId="77777777" w:rsidR="001C5C10" w:rsidRDefault="0026527B">
                  <w:pPr>
                    <w:ind w:left="422" w:right="-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seri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ola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ren</w:t>
                  </w:r>
                </w:p>
                <w:p w14:paraId="61A78187" w14:textId="77777777" w:rsidR="001C5C10" w:rsidRDefault="0026527B">
                  <w:pPr>
                    <w:ind w:left="-38" w:right="-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sama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yang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ggi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an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ola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seria</w:t>
                  </w:r>
                </w:p>
                <w:p w14:paraId="7220FB9F" w14:textId="77777777" w:rsidR="001C5C10" w:rsidRDefault="0026527B">
                  <w:pPr>
                    <w:ind w:left="629" w:right="-13" w:hanging="5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Salah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ode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yang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yan 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ier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7661EBF5" w14:textId="77777777" w:rsidR="001C5C10" w:rsidRDefault="0026527B">
                  <w:pPr>
                    <w:ind w:left="55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asarkan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iga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samaa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asio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r,</w:t>
                  </w:r>
                </w:p>
                <w:p w14:paraId="25A6171B" w14:textId="77777777" w:rsidR="001C5C10" w:rsidRDefault="0026527B">
                  <w:pPr>
                    <w:ind w:left="501" w:right="182" w:firstLine="7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α</w:t>
                  </w:r>
                  <w:r>
                    <w:rPr>
                      <w:rFonts w:ascii="Calibri" w:eastAsia="Calibri" w:hAnsi="Calibri" w:cs="Calibri"/>
                      <w:i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er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</w:p>
                <w:p w14:paraId="6FD13F72" w14:textId="77777777" w:rsidR="001C5C10" w:rsidRDefault="0026527B">
                  <w:pPr>
                    <w:ind w:left="34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isi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lisasi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</w:p>
                <w:p w14:paraId="497BF40C" w14:textId="77777777" w:rsidR="001C5C10" w:rsidRDefault="0026527B">
                  <w:pPr>
                    <w:spacing w:before="2"/>
                    <w:ind w:left="54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2)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gan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ru</w:t>
                  </w:r>
                </w:p>
              </w:txbxContent>
            </v:textbox>
            <w10:wrap anchorx="page"/>
          </v:shape>
        </w:pict>
      </w:r>
      <w:r>
        <w:pict w14:anchorId="6D01B0E3">
          <v:shape id="_x0000_s3399" type="#_x0000_t75" style="position:absolute;left:0;text-align:left;margin-left:158.65pt;margin-top:36.65pt;width:293.2pt;height:291.2pt;z-index:-1372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 xml:space="preserve">’t              </w:t>
      </w:r>
      <w:r>
        <w:rPr>
          <w:rFonts w:ascii="Calibri" w:eastAsia="Calibri" w:hAnsi="Calibri" w:cs="Calibri"/>
          <w:i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i/>
          <w:sz w:val="24"/>
          <w:szCs w:val="24"/>
        </w:rPr>
        <w:t xml:space="preserve">S’’t             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i/>
          <w:sz w:val="24"/>
          <w:szCs w:val="24"/>
        </w:rPr>
        <w:t>Xt</w:t>
      </w:r>
    </w:p>
    <w:p w14:paraId="32DFC39C" w14:textId="77777777" w:rsidR="001C5C10" w:rsidRDefault="0026527B">
      <w:pPr>
        <w:spacing w:before="21" w:line="338" w:lineRule="auto"/>
        <w:ind w:left="862" w:right="7153" w:firstLine="8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T, b 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+m m</w:t>
      </w:r>
    </w:p>
    <w:p w14:paraId="4D6011F6" w14:textId="77777777" w:rsidR="001C5C10" w:rsidRDefault="0026527B">
      <w:pPr>
        <w:spacing w:before="21"/>
        <w:ind w:left="8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α</w:t>
      </w:r>
    </w:p>
    <w:p w14:paraId="799DEAFC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3A4CBB2F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2.6.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 xml:space="preserve">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4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 xml:space="preserve">’s    </w:t>
      </w:r>
      <w:r>
        <w:rPr>
          <w:rFonts w:ascii="Calibri" w:eastAsia="Calibri" w:hAnsi="Calibri" w:cs="Calibri"/>
          <w:b/>
          <w:spacing w:val="2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(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r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z w:val="26"/>
          <w:szCs w:val="26"/>
        </w:rPr>
        <w:t>p</w:t>
      </w:r>
      <w:r>
        <w:rPr>
          <w:rFonts w:ascii="Calibri" w:eastAsia="Calibri" w:hAnsi="Calibri" w:cs="Calibri"/>
          <w:b/>
          <w:i/>
          <w:spacing w:val="3"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z w:val="26"/>
          <w:szCs w:val="26"/>
        </w:rPr>
        <w:t>e</w:t>
      </w:r>
    </w:p>
    <w:p w14:paraId="2CB5DACF" w14:textId="77777777" w:rsidR="001C5C10" w:rsidRDefault="001C5C10">
      <w:pPr>
        <w:spacing w:line="200" w:lineRule="exact"/>
      </w:pPr>
    </w:p>
    <w:p w14:paraId="5797FDC8" w14:textId="77777777" w:rsidR="001C5C10" w:rsidRDefault="001C5C10">
      <w:pPr>
        <w:spacing w:before="19" w:line="220" w:lineRule="exact"/>
        <w:rPr>
          <w:sz w:val="22"/>
          <w:szCs w:val="22"/>
        </w:rPr>
      </w:pPr>
    </w:p>
    <w:p w14:paraId="7CEFBF8A" w14:textId="77777777" w:rsidR="001C5C10" w:rsidRDefault="0026527B">
      <w:pPr>
        <w:ind w:left="588" w:right="71" w:firstLine="6853"/>
        <w:jc w:val="both"/>
        <w:rPr>
          <w:rFonts w:ascii="Calibri" w:eastAsia="Calibri" w:hAnsi="Calibri" w:cs="Calibri"/>
          <w:sz w:val="24"/>
          <w:szCs w:val="24"/>
        </w:rPr>
      </w:pPr>
      <w:r>
        <w:pict w14:anchorId="74EBEAA0">
          <v:group id="_x0000_s3397" style="position:absolute;left:0;text-align:left;margin-left:338.1pt;margin-top:225.7pt;width:48.6pt;height:0;z-index:-13732;mso-position-horizontal-relative:page" coordorigin="6762,4514" coordsize="972,0">
            <v:shape id="_x0000_s3398" style="position:absolute;left:6762;top:4514;width:972;height:0" coordorigin="6762,4514" coordsize="972,0" path="m6762,4514r972,e" filled="f" strokeweight=".94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ier</w:t>
      </w:r>
      <w:r>
        <w:rPr>
          <w:rFonts w:ascii="Calibri" w:eastAsia="Calibri" w:hAnsi="Calibri" w:cs="Calibri"/>
          <w:i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yang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er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siman                                                                                                                g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ola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siman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ari Wi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siman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                                                                                                      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γ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samaan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2.</w:t>
      </w:r>
      <w:r>
        <w:rPr>
          <w:rFonts w:ascii="Calibri" w:eastAsia="Calibri" w:hAnsi="Calibri" w:cs="Calibri"/>
          <w:spacing w:val="1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 xml:space="preserve">) –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samaan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sz w:val="24"/>
          <w:szCs w:val="24"/>
        </w:rPr>
        <w:t>.1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) –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(2.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149401D4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0D16DCB0" w14:textId="77777777" w:rsidR="001C5C10" w:rsidRDefault="0026527B">
      <w:pPr>
        <w:ind w:left="948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Inisialisasi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11D0808" w14:textId="77777777" w:rsidR="001C5C10" w:rsidRDefault="001C5C10">
      <w:pPr>
        <w:spacing w:before="5" w:line="100" w:lineRule="exact"/>
        <w:rPr>
          <w:sz w:val="10"/>
          <w:szCs w:val="10"/>
        </w:rPr>
      </w:pPr>
    </w:p>
    <w:p w14:paraId="11C9E84F" w14:textId="77777777" w:rsidR="001C5C10" w:rsidRDefault="0026527B">
      <w:pPr>
        <w:spacing w:line="160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pict w14:anchorId="1994E733">
          <v:group id="_x0000_s3395" style="position:absolute;left:0;text-align:left;margin-left:266.1pt;margin-top:11.75pt;width:4.9pt;height:0;z-index:-13735;mso-position-horizontal-relative:page" coordorigin="5322,235" coordsize="98,0">
            <v:shape id="_x0000_s3396" style="position:absolute;left:5322;top:235;width:98;height:0" coordorigin="5322,235" coordsize="98,0" path="m5322,235r98,e" filled="f" strokeweight=".94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w w:val="104"/>
          <w:position w:val="-3"/>
          <w:sz w:val="17"/>
          <w:szCs w:val="17"/>
        </w:rPr>
        <w:t>1</w:t>
      </w:r>
    </w:p>
    <w:p w14:paraId="09E1EA88" w14:textId="77777777" w:rsidR="001C5C10" w:rsidRDefault="0026527B">
      <w:pPr>
        <w:spacing w:line="160" w:lineRule="exact"/>
        <w:ind w:left="238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position w:val="-1"/>
          <w:sz w:val="24"/>
          <w:szCs w:val="24"/>
        </w:rPr>
        <w:t xml:space="preserve">St               </w:t>
      </w:r>
      <w:r>
        <w:rPr>
          <w:rFonts w:ascii="Calibri" w:eastAsia="Calibri" w:hAnsi="Calibri" w:cs="Calibri"/>
          <w:i/>
          <w:spacing w:val="24"/>
          <w:position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-1"/>
          <w:sz w:val="24"/>
          <w:szCs w:val="24"/>
        </w:rPr>
        <w:t>=</w:t>
      </w:r>
    </w:p>
    <w:p w14:paraId="3AEF0FFD" w14:textId="77777777" w:rsidR="001C5C10" w:rsidRDefault="0026527B">
      <w:pPr>
        <w:spacing w:line="120" w:lineRule="exact"/>
        <w:ind w:right="5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position w:val="1"/>
          <w:sz w:val="17"/>
          <w:szCs w:val="17"/>
        </w:rPr>
        <w:t>𝐿</w:t>
      </w:r>
    </w:p>
    <w:p w14:paraId="004539AD" w14:textId="77777777" w:rsidR="001C5C10" w:rsidRDefault="0026527B">
      <w:pPr>
        <w:spacing w:before="4" w:line="160" w:lineRule="exact"/>
        <w:rPr>
          <w:sz w:val="17"/>
          <w:szCs w:val="17"/>
        </w:rPr>
      </w:pPr>
      <w:r>
        <w:br w:type="column"/>
      </w:r>
    </w:p>
    <w:p w14:paraId="7AC25060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3741" w:space="54"/>
            <w:col w:w="4865"/>
          </w:cols>
        </w:sectPr>
      </w:pP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(y</w:t>
      </w:r>
      <w:r>
        <w:rPr>
          <w:rFonts w:ascii="Calibri" w:eastAsia="Calibri" w:hAnsi="Calibri" w:cs="Calibri"/>
          <w:sz w:val="16"/>
          <w:szCs w:val="16"/>
        </w:rPr>
        <w:t xml:space="preserve">1 </w:t>
      </w:r>
      <w:r>
        <w:rPr>
          <w:rFonts w:ascii="Calibri" w:eastAsia="Calibri" w:hAnsi="Calibri" w:cs="Calibri"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y</w:t>
      </w:r>
      <w:r>
        <w:rPr>
          <w:rFonts w:ascii="Calibri" w:eastAsia="Calibri" w:hAnsi="Calibri" w:cs="Calibri"/>
          <w:sz w:val="16"/>
          <w:szCs w:val="16"/>
        </w:rPr>
        <w:t>2</w:t>
      </w:r>
      <w:r>
        <w:rPr>
          <w:rFonts w:ascii="Calibri" w:eastAsia="Calibri" w:hAnsi="Calibri" w:cs="Calibri"/>
          <w:spacing w:val="19"/>
          <w:sz w:val="16"/>
          <w:szCs w:val="16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+…..+</w:t>
      </w:r>
      <w:r>
        <w:rPr>
          <w:rFonts w:ascii="Calibri" w:eastAsia="Calibri" w:hAnsi="Calibri" w:cs="Calibri"/>
          <w:spacing w:val="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y</w:t>
      </w:r>
      <w:r>
        <w:rPr>
          <w:rFonts w:ascii="Calibri" w:eastAsia="Calibri" w:hAnsi="Calibri" w:cs="Calibri"/>
          <w:sz w:val="16"/>
          <w:szCs w:val="16"/>
        </w:rPr>
        <w:t>L</w:t>
      </w:r>
      <w:r>
        <w:rPr>
          <w:rFonts w:ascii="Calibri" w:eastAsia="Calibri" w:hAnsi="Calibri" w:cs="Calibri"/>
          <w:position w:val="2"/>
          <w:sz w:val="24"/>
          <w:szCs w:val="24"/>
        </w:rPr>
        <w:t xml:space="preserve">)                                                </w:t>
      </w:r>
      <w:r>
        <w:rPr>
          <w:rFonts w:ascii="Calibri" w:eastAsia="Calibri" w:hAnsi="Calibri" w:cs="Calibri"/>
          <w:spacing w:val="1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position w:val="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position w:val="2"/>
          <w:sz w:val="24"/>
          <w:szCs w:val="24"/>
        </w:rPr>
        <w:t>0</w:t>
      </w:r>
      <w:r>
        <w:rPr>
          <w:rFonts w:ascii="Calibri" w:eastAsia="Calibri" w:hAnsi="Calibri" w:cs="Calibri"/>
          <w:position w:val="2"/>
          <w:sz w:val="24"/>
          <w:szCs w:val="24"/>
        </w:rPr>
        <w:t>)</w:t>
      </w:r>
    </w:p>
    <w:p w14:paraId="0B926B5D" w14:textId="77777777" w:rsidR="001C5C10" w:rsidRDefault="0026527B">
      <w:pPr>
        <w:spacing w:before="76" w:line="160" w:lineRule="exact"/>
        <w:jc w:val="right"/>
        <w:rPr>
          <w:rFonts w:ascii="Cambria Math" w:eastAsia="Cambria Math" w:hAnsi="Cambria Math" w:cs="Cambria Math"/>
          <w:sz w:val="17"/>
          <w:szCs w:val="17"/>
        </w:rPr>
      </w:pPr>
      <w:r>
        <w:pict w14:anchorId="007658BD">
          <v:group id="_x0000_s3393" style="position:absolute;left:0;text-align:left;margin-left:265.75pt;margin-top:15.55pt;width:4.9pt;height:0;z-index:-13734;mso-position-horizontal-relative:page" coordorigin="5315,311" coordsize="98,0">
            <v:shape id="_x0000_s3394" style="position:absolute;left:5315;top:311;width:98;height:0" coordorigin="5315,311" coordsize="98,0" path="m5315,311r98,e" filled="f" strokeweight=".94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w w:val="104"/>
          <w:position w:val="-3"/>
          <w:sz w:val="17"/>
          <w:szCs w:val="17"/>
        </w:rPr>
        <w:t>1</w:t>
      </w:r>
    </w:p>
    <w:p w14:paraId="0B2D93A6" w14:textId="77777777" w:rsidR="001C5C10" w:rsidRDefault="0026527B">
      <w:pPr>
        <w:spacing w:line="160" w:lineRule="exact"/>
        <w:ind w:left="238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1"/>
          <w:position w:val="-1"/>
          <w:sz w:val="24"/>
          <w:szCs w:val="24"/>
        </w:rPr>
        <w:t>T</w:t>
      </w:r>
      <w:r>
        <w:rPr>
          <w:rFonts w:ascii="Calibri" w:eastAsia="Calibri" w:hAnsi="Calibri" w:cs="Calibri"/>
          <w:i/>
          <w:position w:val="-1"/>
          <w:sz w:val="24"/>
          <w:szCs w:val="24"/>
        </w:rPr>
        <w:t xml:space="preserve">t               </w:t>
      </w:r>
      <w:r>
        <w:rPr>
          <w:rFonts w:ascii="Calibri" w:eastAsia="Calibri" w:hAnsi="Calibri" w:cs="Calibri"/>
          <w:i/>
          <w:spacing w:val="14"/>
          <w:position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-1"/>
          <w:sz w:val="24"/>
          <w:szCs w:val="24"/>
        </w:rPr>
        <w:t>=</w:t>
      </w:r>
    </w:p>
    <w:p w14:paraId="6E85F801" w14:textId="77777777" w:rsidR="001C5C10" w:rsidRDefault="0026527B">
      <w:pPr>
        <w:spacing w:line="120" w:lineRule="exact"/>
        <w:ind w:right="5"/>
        <w:jc w:val="right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position w:val="1"/>
          <w:sz w:val="17"/>
          <w:szCs w:val="17"/>
        </w:rPr>
        <w:t>𝐿</w:t>
      </w:r>
    </w:p>
    <w:p w14:paraId="2488411D" w14:textId="77777777" w:rsidR="001C5C10" w:rsidRDefault="0026527B">
      <w:pPr>
        <w:spacing w:before="76" w:line="160" w:lineRule="exact"/>
        <w:ind w:left="76" w:right="-42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pacing w:val="-1"/>
          <w:position w:val="-3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𝑦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5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>+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5"/>
          <w:position w:val="-3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w w:val="104"/>
          <w:position w:val="-3"/>
          <w:sz w:val="17"/>
          <w:szCs w:val="17"/>
        </w:rPr>
        <w:t>1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)</w:t>
      </w:r>
    </w:p>
    <w:p w14:paraId="1A36CE07" w14:textId="77777777" w:rsidR="001C5C10" w:rsidRDefault="0026527B">
      <w:pPr>
        <w:spacing w:line="16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-1"/>
          <w:sz w:val="24"/>
          <w:szCs w:val="24"/>
        </w:rPr>
        <w:t>(</w:t>
      </w:r>
    </w:p>
    <w:p w14:paraId="438AA9E0" w14:textId="77777777" w:rsidR="001C5C10" w:rsidRDefault="0026527B">
      <w:pPr>
        <w:spacing w:line="120" w:lineRule="exact"/>
        <w:ind w:left="522" w:right="413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position w:val="1"/>
          <w:sz w:val="17"/>
          <w:szCs w:val="17"/>
        </w:rPr>
        <w:t>𝐿</w:t>
      </w:r>
    </w:p>
    <w:p w14:paraId="39A3CD38" w14:textId="77777777" w:rsidR="001C5C10" w:rsidRDefault="0026527B">
      <w:pPr>
        <w:spacing w:before="76" w:line="160" w:lineRule="exact"/>
        <w:ind w:left="130" w:right="-33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𝑦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3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>+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2</w:t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-5"/>
          <w:position w:val="-3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𝑦</w:t>
      </w:r>
      <w:r>
        <w:rPr>
          <w:rFonts w:ascii="Cambria Math" w:eastAsia="Cambria Math" w:hAnsi="Cambria Math" w:cs="Cambria Math"/>
          <w:w w:val="104"/>
          <w:position w:val="-3"/>
          <w:sz w:val="17"/>
          <w:szCs w:val="17"/>
        </w:rPr>
        <w:t>2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)</w:t>
      </w:r>
    </w:p>
    <w:p w14:paraId="5C04A4D3" w14:textId="77777777" w:rsidR="001C5C10" w:rsidRDefault="0026527B">
      <w:pPr>
        <w:spacing w:line="160" w:lineRule="exac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-1"/>
          <w:sz w:val="24"/>
          <w:szCs w:val="24"/>
        </w:rPr>
        <w:t>+</w:t>
      </w:r>
    </w:p>
    <w:p w14:paraId="3934176E" w14:textId="77777777" w:rsidR="001C5C10" w:rsidRDefault="0026527B">
      <w:pPr>
        <w:spacing w:line="120" w:lineRule="exact"/>
        <w:ind w:left="567" w:right="413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position w:val="1"/>
          <w:sz w:val="17"/>
          <w:szCs w:val="17"/>
        </w:rPr>
        <w:t>𝐿</w:t>
      </w:r>
    </w:p>
    <w:p w14:paraId="1E73BC91" w14:textId="77777777" w:rsidR="001C5C10" w:rsidRDefault="0026527B">
      <w:pPr>
        <w:spacing w:before="2" w:line="140" w:lineRule="exact"/>
        <w:rPr>
          <w:sz w:val="15"/>
          <w:szCs w:val="15"/>
        </w:rPr>
      </w:pPr>
      <w:r>
        <w:br w:type="column"/>
      </w:r>
    </w:p>
    <w:p w14:paraId="5915C5D7" w14:textId="77777777" w:rsidR="001C5C10" w:rsidRDefault="0026527B">
      <w:pPr>
        <w:ind w:right="-56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⋯</w:t>
      </w:r>
      <w:r>
        <w:rPr>
          <w:rFonts w:ascii="Cambria Math" w:eastAsia="Cambria Math" w:hAnsi="Cambria Math" w:cs="Cambria Math"/>
          <w:spacing w:val="40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</w:p>
    <w:p w14:paraId="3353A7AB" w14:textId="77777777" w:rsidR="001C5C10" w:rsidRDefault="0026527B">
      <w:pPr>
        <w:spacing w:before="76" w:line="160" w:lineRule="exact"/>
        <w:ind w:left="-33" w:right="823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pacing w:val="1"/>
          <w:position w:val="-3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𝑦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3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w w:val="97"/>
          <w:position w:val="-3"/>
          <w:sz w:val="17"/>
          <w:szCs w:val="17"/>
        </w:rPr>
        <w:t>+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𝐿</w:t>
      </w:r>
      <w:r>
        <w:rPr>
          <w:rFonts w:ascii="Cambria Math" w:eastAsia="Cambria Math" w:hAnsi="Cambria Math" w:cs="Cambria Math"/>
          <w:spacing w:val="4"/>
          <w:position w:val="-3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97"/>
          <w:position w:val="-3"/>
          <w:sz w:val="17"/>
          <w:szCs w:val="17"/>
        </w:rPr>
        <w:t>−</w:t>
      </w:r>
      <w:r>
        <w:rPr>
          <w:rFonts w:ascii="Cambria Math" w:eastAsia="Cambria Math" w:hAnsi="Cambria Math" w:cs="Cambria Math"/>
          <w:spacing w:val="2"/>
          <w:position w:val="-3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3"/>
          <w:position w:val="-3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3"/>
          <w:sz w:val="17"/>
          <w:szCs w:val="17"/>
        </w:rPr>
        <w:t>)</w:t>
      </w:r>
    </w:p>
    <w:p w14:paraId="2B540771" w14:textId="77777777" w:rsidR="001C5C10" w:rsidRDefault="0026527B">
      <w:pPr>
        <w:spacing w:line="160" w:lineRule="exact"/>
        <w:ind w:left="865"/>
        <w:rPr>
          <w:rFonts w:ascii="Calibri" w:eastAsia="Calibri" w:hAnsi="Calibri" w:cs="Calibri"/>
          <w:sz w:val="24"/>
          <w:szCs w:val="24"/>
        </w:rPr>
      </w:pPr>
      <w:r>
        <w:pict w14:anchorId="5736E988">
          <v:group id="_x0000_s3391" style="position:absolute;left:0;text-align:left;margin-left:430.25pt;margin-top:3.7pt;width:43.2pt;height:0;z-index:-13731;mso-position-horizontal-relative:page" coordorigin="8605,74" coordsize="864,0">
            <v:shape id="_x0000_s3392" style="position:absolute;left:8605;top:74;width:864;height:0" coordorigin="8605,74" coordsize="864,0" path="m8605,74r865,e" filled="f" strokeweight=".94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position w:val="-1"/>
          <w:sz w:val="24"/>
          <w:szCs w:val="24"/>
        </w:rPr>
        <w:t>)</w:t>
      </w:r>
      <w:r>
        <w:rPr>
          <w:rFonts w:ascii="Calibri" w:eastAsia="Calibri" w:hAnsi="Calibri" w:cs="Calibri"/>
          <w:spacing w:val="41"/>
          <w:position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-1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-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position w:val="-1"/>
          <w:sz w:val="24"/>
          <w:szCs w:val="24"/>
        </w:rPr>
        <w:t>11</w:t>
      </w:r>
      <w:r>
        <w:rPr>
          <w:rFonts w:ascii="Calibri" w:eastAsia="Calibri" w:hAnsi="Calibri" w:cs="Calibri"/>
          <w:position w:val="-1"/>
          <w:sz w:val="24"/>
          <w:szCs w:val="24"/>
        </w:rPr>
        <w:t>)</w:t>
      </w:r>
    </w:p>
    <w:p w14:paraId="51AE35FE" w14:textId="77777777" w:rsidR="001C5C10" w:rsidRDefault="0026527B">
      <w:pPr>
        <w:spacing w:line="120" w:lineRule="exact"/>
        <w:ind w:left="349" w:right="1213"/>
        <w:jc w:val="center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5" w:space="720" w:equalWidth="0">
            <w:col w:w="3734" w:space="47"/>
            <w:col w:w="1094" w:space="44"/>
            <w:col w:w="1139" w:space="51"/>
            <w:col w:w="710" w:space="106"/>
            <w:col w:w="1735"/>
          </w:cols>
        </w:sectPr>
      </w:pPr>
      <w:r>
        <w:rPr>
          <w:rFonts w:ascii="Cambria Math" w:eastAsia="Cambria Math" w:hAnsi="Cambria Math" w:cs="Cambria Math"/>
          <w:position w:val="1"/>
          <w:sz w:val="17"/>
          <w:szCs w:val="17"/>
        </w:rPr>
        <w:t>𝐿</w:t>
      </w:r>
    </w:p>
    <w:p w14:paraId="235A371A" w14:textId="77777777" w:rsidR="001C5C10" w:rsidRDefault="001C5C10">
      <w:pPr>
        <w:spacing w:line="120" w:lineRule="exact"/>
        <w:rPr>
          <w:sz w:val="13"/>
          <w:szCs w:val="13"/>
        </w:rPr>
      </w:pPr>
    </w:p>
    <w:p w14:paraId="5700B484" w14:textId="77777777" w:rsidR="001C5C10" w:rsidRDefault="0026527B">
      <w:pPr>
        <w:ind w:left="2389" w:right="-56"/>
        <w:rPr>
          <w:rFonts w:ascii="Calibri" w:eastAsia="Calibri" w:hAnsi="Calibri" w:cs="Calibri"/>
          <w:sz w:val="24"/>
          <w:szCs w:val="24"/>
        </w:rPr>
      </w:pPr>
      <w:r>
        <w:pict w14:anchorId="70A9D9F3">
          <v:group id="_x0000_s3389" style="position:absolute;left:0;text-align:left;margin-left:266.1pt;margin-top:8.25pt;width:10.3pt;height:0;z-index:-13730;mso-position-horizontal-relative:page" coordorigin="5322,165" coordsize="206,0">
            <v:shape id="_x0000_s3390" style="position:absolute;left:5322;top:165;width:206;height:0" coordorigin="5322,165" coordsize="206,0" path="m5322,165r206,e" filled="f" strokeweight=".94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t            </w:t>
      </w:r>
      <w:r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</w:p>
    <w:p w14:paraId="5119FE26" w14:textId="77777777" w:rsidR="001C5C10" w:rsidRDefault="0026527B">
      <w:pPr>
        <w:spacing w:before="59"/>
        <w:ind w:right="-46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sz w:val="17"/>
          <w:szCs w:val="17"/>
        </w:rPr>
        <w:t>𝑦</w:t>
      </w:r>
      <w:r>
        <w:rPr>
          <w:rFonts w:ascii="Cambria Math" w:eastAsia="Cambria Math" w:hAnsi="Cambria Math" w:cs="Cambria Math"/>
          <w:w w:val="104"/>
          <w:sz w:val="17"/>
          <w:szCs w:val="17"/>
        </w:rPr>
        <w:t>1</w:t>
      </w:r>
    </w:p>
    <w:p w14:paraId="6D37DB9B" w14:textId="77777777" w:rsidR="001C5C10" w:rsidRDefault="0026527B">
      <w:pPr>
        <w:spacing w:before="62"/>
        <w:ind w:left="17" w:right="-24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pacing w:val="-1"/>
          <w:sz w:val="17"/>
          <w:szCs w:val="17"/>
        </w:rPr>
        <w:t>𝑆𝑡</w:t>
      </w:r>
    </w:p>
    <w:p w14:paraId="12F0C76A" w14:textId="77777777" w:rsidR="001C5C10" w:rsidRDefault="0026527B">
      <w:pPr>
        <w:spacing w:line="120" w:lineRule="exact"/>
        <w:rPr>
          <w:sz w:val="13"/>
          <w:szCs w:val="13"/>
        </w:rPr>
      </w:pPr>
      <w:r>
        <w:br w:type="column"/>
      </w:r>
    </w:p>
    <w:p w14:paraId="3A1EFBF5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3589" w:space="53"/>
            <w:col w:w="207" w:space="4107"/>
            <w:col w:w="704"/>
          </w:cols>
        </w:sectPr>
      </w:pPr>
      <w:r>
        <w:rPr>
          <w:rFonts w:ascii="Calibri" w:eastAsia="Calibri" w:hAnsi="Calibri" w:cs="Calibri"/>
          <w:sz w:val="24"/>
          <w:szCs w:val="24"/>
        </w:rPr>
        <w:t>(2.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51B4C6A9" w14:textId="77777777" w:rsidR="001C5C10" w:rsidRDefault="0026527B">
      <w:pPr>
        <w:spacing w:before="7" w:line="160" w:lineRule="exact"/>
        <w:rPr>
          <w:sz w:val="17"/>
          <w:szCs w:val="17"/>
        </w:rPr>
      </w:pPr>
      <w:r>
        <w:pict w14:anchorId="3F1B38E3">
          <v:shape id="_x0000_s3388" type="#_x0000_t75" style="position:absolute;margin-left:-.25pt;margin-top:.1pt;width:52.75pt;height:845.5pt;z-index:-13728;mso-position-horizontal-relative:page;mso-position-vertical-relative:page">
            <v:imagedata r:id="rId7" o:title=""/>
            <w10:wrap anchorx="page" anchory="page"/>
          </v:shape>
        </w:pict>
      </w:r>
    </w:p>
    <w:p w14:paraId="1F362760" w14:textId="77777777" w:rsidR="001C5C10" w:rsidRDefault="001C5C10">
      <w:pPr>
        <w:spacing w:line="200" w:lineRule="exact"/>
      </w:pPr>
    </w:p>
    <w:p w14:paraId="7B914984" w14:textId="77777777" w:rsidR="001C5C10" w:rsidRDefault="001C5C10">
      <w:pPr>
        <w:spacing w:line="200" w:lineRule="exact"/>
      </w:pPr>
    </w:p>
    <w:p w14:paraId="0FBE3D46" w14:textId="77777777" w:rsidR="001C5C10" w:rsidRDefault="001C5C10">
      <w:pPr>
        <w:spacing w:line="200" w:lineRule="exact"/>
      </w:pPr>
    </w:p>
    <w:p w14:paraId="104164B3" w14:textId="77777777" w:rsidR="001C5C10" w:rsidRDefault="001C5C10">
      <w:pPr>
        <w:spacing w:line="200" w:lineRule="exact"/>
      </w:pPr>
    </w:p>
    <w:p w14:paraId="37C0D855" w14:textId="77777777" w:rsidR="001C5C10" w:rsidRDefault="0026527B">
      <w:pPr>
        <w:spacing w:before="15"/>
        <w:ind w:left="4420" w:right="3955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pict w14:anchorId="12622ED0">
          <v:group id="_x0000_s3386" style="position:absolute;left:0;text-align:left;margin-left:278.95pt;margin-top:-86.2pt;width:48.6pt;height:0;z-index:-13733;mso-position-horizontal-relative:page" coordorigin="5579,-1724" coordsize="972,0">
            <v:shape id="_x0000_s3387" style="position:absolute;left:5579;top:-1724;width:972;height:0" coordorigin="5579,-1724" coordsize="972,0" path="m5579,-1724r972,e" filled="f" strokeweight=".94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w w:val="99"/>
        </w:rPr>
        <w:t>15</w:t>
      </w:r>
    </w:p>
    <w:p w14:paraId="7C37FC4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AD65A55" w14:textId="77777777" w:rsidR="001C5C10" w:rsidRDefault="0026527B">
      <w:pPr>
        <w:ind w:left="94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Rum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pon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moo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 :</w:t>
      </w:r>
    </w:p>
    <w:p w14:paraId="5C54323D" w14:textId="77777777" w:rsidR="001C5C10" w:rsidRDefault="001C5C10">
      <w:pPr>
        <w:spacing w:before="5" w:line="100" w:lineRule="exact"/>
        <w:rPr>
          <w:sz w:val="10"/>
          <w:szCs w:val="10"/>
        </w:rPr>
      </w:pPr>
    </w:p>
    <w:p w14:paraId="25183351" w14:textId="77777777" w:rsidR="001C5C10" w:rsidRDefault="0026527B">
      <w:pPr>
        <w:spacing w:line="100" w:lineRule="exact"/>
        <w:ind w:left="3926" w:right="4462"/>
        <w:jc w:val="center"/>
        <w:rPr>
          <w:rFonts w:ascii="Cambria Math" w:eastAsia="Cambria Math" w:hAnsi="Cambria Math" w:cs="Cambria Math"/>
          <w:sz w:val="17"/>
          <w:szCs w:val="17"/>
        </w:rPr>
        <w:sectPr w:rsidR="001C5C10">
          <w:footerReference w:type="default" r:id="rId30"/>
          <w:pgSz w:w="11920" w:h="16840"/>
          <w:pgMar w:top="1560" w:right="1580" w:bottom="280" w:left="1680" w:header="0" w:footer="0" w:gutter="0"/>
          <w:cols w:space="720"/>
        </w:sectPr>
      </w:pPr>
      <w:r>
        <w:pict w14:anchorId="5BAAACF0">
          <v:group id="_x0000_s3384" style="position:absolute;left:0;text-align:left;margin-left:273.75pt;margin-top:11.75pt;width:26.15pt;height:0;z-index:-13726;mso-position-horizontal-relative:page" coordorigin="5475,235" coordsize="523,0">
            <v:shape id="_x0000_s3385" style="position:absolute;left:5475;top:235;width:523;height:0" coordorigin="5475,235" coordsize="523,0" path="m5475,235r524,e" filled="f" strokeweight=".94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position w:val="-7"/>
          <w:sz w:val="17"/>
          <w:szCs w:val="17"/>
        </w:rPr>
        <w:t>𝑋𝑡</w:t>
      </w:r>
    </w:p>
    <w:p w14:paraId="2C756625" w14:textId="77777777" w:rsidR="001C5C10" w:rsidRDefault="0026527B">
      <w:pPr>
        <w:spacing w:line="240" w:lineRule="exact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position w:val="1"/>
          <w:sz w:val="24"/>
          <w:szCs w:val="24"/>
        </w:rPr>
        <w:t>St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 xml:space="preserve">       </w:t>
      </w:r>
      <w:r>
        <w:rPr>
          <w:rFonts w:ascii="Calibri" w:eastAsia="Calibri" w:hAnsi="Calibri" w:cs="Calibri"/>
          <w:i/>
          <w:spacing w:val="4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1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ɑ</w:t>
      </w:r>
    </w:p>
    <w:p w14:paraId="2EDC6A5E" w14:textId="77777777" w:rsidR="001C5C10" w:rsidRDefault="0026527B">
      <w:pPr>
        <w:spacing w:before="5" w:line="140" w:lineRule="exact"/>
        <w:rPr>
          <w:sz w:val="14"/>
          <w:szCs w:val="14"/>
        </w:rPr>
      </w:pPr>
      <w:r>
        <w:br w:type="column"/>
      </w:r>
    </w:p>
    <w:p w14:paraId="58E95237" w14:textId="77777777" w:rsidR="001C5C10" w:rsidRDefault="0026527B">
      <w:pPr>
        <w:ind w:right="-46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1"/>
          <w:sz w:val="17"/>
          <w:szCs w:val="17"/>
        </w:rPr>
        <w:t>�</w:t>
      </w:r>
      <w:r>
        <w:rPr>
          <w:rFonts w:ascii="Cambria Math" w:eastAsia="Cambria Math" w:hAnsi="Cambria Math" w:cs="Cambria Math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sz w:val="17"/>
          <w:szCs w:val="17"/>
        </w:rPr>
        <w:t>�</w:t>
      </w:r>
      <w:r>
        <w:rPr>
          <w:rFonts w:ascii="Cambria Math" w:eastAsia="Cambria Math" w:hAnsi="Cambria Math" w:cs="Cambria Math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4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w w:val="97"/>
          <w:sz w:val="17"/>
          <w:szCs w:val="17"/>
        </w:rPr>
        <w:t>−</w:t>
      </w:r>
      <w:r>
        <w:rPr>
          <w:rFonts w:ascii="Cambria Math" w:eastAsia="Cambria Math" w:hAnsi="Cambria Math" w:cs="Cambria Math"/>
          <w:w w:val="104"/>
          <w:sz w:val="17"/>
          <w:szCs w:val="17"/>
        </w:rPr>
        <w:t>1</w:t>
      </w:r>
    </w:p>
    <w:p w14:paraId="0A03FF6B" w14:textId="77777777" w:rsidR="001C5C10" w:rsidRDefault="0026527B">
      <w:pPr>
        <w:spacing w:line="240" w:lineRule="exac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3756" w:space="39"/>
            <w:col w:w="526" w:space="52"/>
            <w:col w:w="4287"/>
          </w:cols>
        </w:sectPr>
      </w:pPr>
      <w:r>
        <w:br w:type="column"/>
      </w:r>
      <w:r>
        <w:rPr>
          <w:rFonts w:ascii="Cambria Math" w:eastAsia="Cambria Math" w:hAnsi="Cambria Math" w:cs="Cambria Math"/>
          <w:spacing w:val="-2"/>
          <w:position w:val="1"/>
          <w:sz w:val="24"/>
          <w:szCs w:val="24"/>
        </w:rPr>
        <w:t>+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1-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ɑ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  <w:r>
        <w:rPr>
          <w:rFonts w:ascii="Calibri" w:eastAsia="Calibri" w:hAnsi="Calibri" w:cs="Calibri"/>
          <w:spacing w:val="-1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(S</w:t>
      </w:r>
      <w:r>
        <w:rPr>
          <w:rFonts w:ascii="Calibri" w:eastAsia="Calibri" w:hAnsi="Calibri" w:cs="Calibri"/>
          <w:spacing w:val="-1"/>
          <w:position w:val="-1"/>
          <w:sz w:val="16"/>
          <w:szCs w:val="16"/>
        </w:rPr>
        <w:t>t-</w:t>
      </w:r>
      <w:r>
        <w:rPr>
          <w:rFonts w:ascii="Calibri" w:eastAsia="Calibri" w:hAnsi="Calibri" w:cs="Calibri"/>
          <w:position w:val="-1"/>
          <w:sz w:val="16"/>
          <w:szCs w:val="16"/>
        </w:rPr>
        <w:t>1</w:t>
      </w:r>
      <w:r>
        <w:rPr>
          <w:rFonts w:ascii="Calibri" w:eastAsia="Calibri" w:hAnsi="Calibri" w:cs="Calibri"/>
          <w:position w:val="1"/>
          <w:sz w:val="24"/>
          <w:szCs w:val="24"/>
        </w:rPr>
        <w:t>+</w:t>
      </w:r>
      <w:r>
        <w:rPr>
          <w:rFonts w:ascii="Calibri" w:eastAsia="Calibri" w:hAnsi="Calibri" w:cs="Calibri"/>
          <w:spacing w:val="-1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1"/>
          <w:sz w:val="16"/>
          <w:szCs w:val="16"/>
        </w:rPr>
        <w:t>t</w:t>
      </w:r>
      <w:r>
        <w:rPr>
          <w:rFonts w:ascii="Calibri" w:eastAsia="Calibri" w:hAnsi="Calibri" w:cs="Calibri"/>
          <w:spacing w:val="1"/>
          <w:position w:val="-1"/>
          <w:sz w:val="16"/>
          <w:szCs w:val="16"/>
        </w:rPr>
        <w:t>-</w:t>
      </w:r>
      <w:r>
        <w:rPr>
          <w:rFonts w:ascii="Calibri" w:eastAsia="Calibri" w:hAnsi="Calibri" w:cs="Calibri"/>
          <w:position w:val="-1"/>
          <w:sz w:val="16"/>
          <w:szCs w:val="16"/>
        </w:rPr>
        <w:t>1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)                                   </w:t>
      </w:r>
      <w:r>
        <w:rPr>
          <w:rFonts w:ascii="Calibri" w:eastAsia="Calibri" w:hAnsi="Calibri" w:cs="Calibri"/>
          <w:spacing w:val="4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3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</w:p>
    <w:p w14:paraId="566A73E0" w14:textId="77777777" w:rsidR="001C5C10" w:rsidRDefault="0026527B">
      <w:pPr>
        <w:spacing w:before="79"/>
        <w:ind w:left="27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position w:val="2"/>
          <w:sz w:val="24"/>
          <w:szCs w:val="24"/>
        </w:rPr>
        <w:t xml:space="preserve">Tt        </w:t>
      </w:r>
      <w:r>
        <w:rPr>
          <w:rFonts w:ascii="Calibri" w:eastAsia="Calibri" w:hAnsi="Calibri" w:cs="Calibri"/>
          <w:i/>
          <w:spacing w:val="34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8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ß</w:t>
      </w:r>
      <w:r>
        <w:rPr>
          <w:rFonts w:ascii="Calibri" w:eastAsia="Calibri" w:hAnsi="Calibri" w:cs="Calibri"/>
          <w:i/>
          <w:spacing w:val="-8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>-</w:t>
      </w:r>
      <w:r>
        <w:rPr>
          <w:rFonts w:ascii="Calibri" w:eastAsia="Calibri" w:hAnsi="Calibri" w:cs="Calibri"/>
          <w:i/>
          <w:sz w:val="16"/>
          <w:szCs w:val="16"/>
        </w:rPr>
        <w:t>1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)</w:t>
      </w:r>
      <w:r>
        <w:rPr>
          <w:rFonts w:ascii="Calibri" w:eastAsia="Calibri" w:hAnsi="Calibri" w:cs="Calibri"/>
          <w:i/>
          <w:spacing w:val="-9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-8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(1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>-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ß)</w:t>
      </w:r>
      <w:r>
        <w:rPr>
          <w:rFonts w:ascii="Calibri" w:eastAsia="Calibri" w:hAnsi="Calibri" w:cs="Calibri"/>
          <w:i/>
          <w:spacing w:val="-9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>-</w:t>
      </w:r>
      <w:r>
        <w:rPr>
          <w:rFonts w:ascii="Calibri" w:eastAsia="Calibri" w:hAnsi="Calibri" w:cs="Calibri"/>
          <w:i/>
          <w:sz w:val="16"/>
          <w:szCs w:val="16"/>
        </w:rPr>
        <w:t>1</w:t>
      </w:r>
      <w:r>
        <w:rPr>
          <w:rFonts w:ascii="Calibri" w:eastAsia="Calibri" w:hAnsi="Calibri" w:cs="Calibri"/>
          <w:i/>
          <w:sz w:val="16"/>
          <w:szCs w:val="16"/>
        </w:rPr>
        <w:t xml:space="preserve">                                                                  </w:t>
      </w:r>
      <w:r>
        <w:rPr>
          <w:rFonts w:ascii="Calibri" w:eastAsia="Calibri" w:hAnsi="Calibri" w:cs="Calibri"/>
          <w:i/>
          <w:spacing w:val="28"/>
          <w:sz w:val="16"/>
          <w:szCs w:val="16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position w:val="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position w:val="2"/>
          <w:sz w:val="24"/>
          <w:szCs w:val="24"/>
        </w:rPr>
        <w:t>4</w:t>
      </w:r>
      <w:r>
        <w:rPr>
          <w:rFonts w:ascii="Calibri" w:eastAsia="Calibri" w:hAnsi="Calibri" w:cs="Calibri"/>
          <w:position w:val="2"/>
          <w:sz w:val="24"/>
          <w:szCs w:val="24"/>
        </w:rPr>
        <w:t>)</w:t>
      </w:r>
    </w:p>
    <w:p w14:paraId="4CEC4791" w14:textId="77777777" w:rsidR="001C5C10" w:rsidRDefault="001C5C10">
      <w:pPr>
        <w:spacing w:before="6" w:line="100" w:lineRule="exact"/>
        <w:rPr>
          <w:sz w:val="10"/>
          <w:szCs w:val="10"/>
        </w:rPr>
      </w:pPr>
    </w:p>
    <w:p w14:paraId="1F8274CC" w14:textId="77777777" w:rsidR="001C5C10" w:rsidRDefault="0026527B">
      <w:pPr>
        <w:spacing w:line="100" w:lineRule="exact"/>
        <w:ind w:left="3835" w:right="4553"/>
        <w:jc w:val="center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mbria Math" w:eastAsia="Cambria Math" w:hAnsi="Cambria Math" w:cs="Cambria Math"/>
          <w:position w:val="-7"/>
          <w:sz w:val="17"/>
          <w:szCs w:val="17"/>
        </w:rPr>
        <w:t>𝑋𝑡</w:t>
      </w:r>
    </w:p>
    <w:p w14:paraId="6AC777E5" w14:textId="77777777" w:rsidR="001C5C10" w:rsidRDefault="0026527B">
      <w:pPr>
        <w:spacing w:line="240" w:lineRule="exact"/>
        <w:jc w:val="right"/>
        <w:rPr>
          <w:rFonts w:ascii="Calibri" w:eastAsia="Calibri" w:hAnsi="Calibri" w:cs="Calibri"/>
          <w:sz w:val="24"/>
          <w:szCs w:val="24"/>
        </w:rPr>
      </w:pPr>
      <w:r>
        <w:pict w14:anchorId="3DB9690D">
          <v:group id="_x0000_s3382" style="position:absolute;left:0;text-align:left;margin-left:277.35pt;margin-top:5.9pt;width:9.85pt;height:0;z-index:-13725;mso-position-horizontal-relative:page" coordorigin="5547,118" coordsize="197,0">
            <v:shape id="_x0000_s3383" style="position:absolute;left:5547;top:118;width:197;height:0" coordorigin="5547,118" coordsize="197,0" path="m5547,118r197,e" filled="f" strokeweight=".94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 xml:space="preserve">t     </w:t>
      </w:r>
      <w:r>
        <w:rPr>
          <w:rFonts w:ascii="Calibri" w:eastAsia="Calibri" w:hAnsi="Calibri" w:cs="Calibri"/>
          <w:i/>
          <w:spacing w:val="5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-5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(</w:t>
      </w:r>
    </w:p>
    <w:p w14:paraId="014F7878" w14:textId="77777777" w:rsidR="001C5C10" w:rsidRDefault="0026527B">
      <w:pPr>
        <w:spacing w:before="5" w:line="140" w:lineRule="exact"/>
        <w:rPr>
          <w:sz w:val="14"/>
          <w:szCs w:val="14"/>
        </w:rPr>
      </w:pPr>
      <w:r>
        <w:br w:type="column"/>
      </w:r>
    </w:p>
    <w:p w14:paraId="60CD32D6" w14:textId="77777777" w:rsidR="001C5C10" w:rsidRDefault="0026527B">
      <w:pPr>
        <w:ind w:right="-46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spacing w:val="-1"/>
          <w:sz w:val="17"/>
          <w:szCs w:val="17"/>
        </w:rPr>
        <w:t>𝑆𝑡</w:t>
      </w:r>
    </w:p>
    <w:p w14:paraId="3B243221" w14:textId="77777777" w:rsidR="001C5C10" w:rsidRDefault="0026527B">
      <w:pPr>
        <w:spacing w:line="240" w:lineRule="exac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3869" w:space="11"/>
            <w:col w:w="168" w:space="16"/>
            <w:col w:w="4596"/>
          </w:cols>
        </w:sectPr>
      </w:pPr>
      <w:r>
        <w:br w:type="column"/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45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-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position w:val="1"/>
          <w:sz w:val="24"/>
          <w:szCs w:val="24"/>
        </w:rPr>
        <w:t>1</w:t>
      </w:r>
      <w:r>
        <w:rPr>
          <w:rFonts w:ascii="Calibri" w:eastAsia="Calibri" w:hAnsi="Calibri" w:cs="Calibri"/>
          <w:i/>
          <w:spacing w:val="1"/>
          <w:position w:val="1"/>
          <w:sz w:val="24"/>
          <w:szCs w:val="24"/>
        </w:rPr>
        <w:t>-γ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)</w:t>
      </w:r>
      <w:r>
        <w:rPr>
          <w:rFonts w:ascii="Calibri" w:eastAsia="Calibri" w:hAnsi="Calibri" w:cs="Calibri"/>
          <w:i/>
          <w:spacing w:val="-4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position w:val="-1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"/>
          <w:position w:val="-1"/>
          <w:sz w:val="16"/>
          <w:szCs w:val="16"/>
        </w:rPr>
        <w:t>-</w:t>
      </w:r>
      <w:r>
        <w:rPr>
          <w:rFonts w:ascii="Calibri" w:eastAsia="Calibri" w:hAnsi="Calibri" w:cs="Calibri"/>
          <w:i/>
          <w:position w:val="-1"/>
          <w:sz w:val="16"/>
          <w:szCs w:val="16"/>
        </w:rPr>
        <w:t>1</w:t>
      </w:r>
      <w:r>
        <w:rPr>
          <w:rFonts w:ascii="Calibri" w:eastAsia="Calibri" w:hAnsi="Calibri" w:cs="Calibri"/>
          <w:i/>
          <w:position w:val="-1"/>
          <w:sz w:val="16"/>
          <w:szCs w:val="16"/>
        </w:rPr>
        <w:t xml:space="preserve">                                                                      </w:t>
      </w:r>
      <w:r>
        <w:rPr>
          <w:rFonts w:ascii="Calibri" w:eastAsia="Calibri" w:hAnsi="Calibri" w:cs="Calibri"/>
          <w:i/>
          <w:spacing w:val="16"/>
          <w:position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(2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15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</w:p>
    <w:p w14:paraId="76A400FD" w14:textId="77777777" w:rsidR="001C5C10" w:rsidRDefault="0026527B">
      <w:pPr>
        <w:spacing w:before="79"/>
        <w:ind w:left="2749"/>
        <w:rPr>
          <w:rFonts w:ascii="Calibri" w:eastAsia="Calibri" w:hAnsi="Calibri" w:cs="Calibri"/>
          <w:sz w:val="24"/>
          <w:szCs w:val="24"/>
        </w:rPr>
      </w:pPr>
      <w:r>
        <w:pict w14:anchorId="0CFFE6DA">
          <v:shape id="_x0000_s3381" type="#_x0000_t75" style="position:absolute;left:0;text-align:left;margin-left:-.25pt;margin-top:.1pt;width:52.75pt;height:845.5pt;z-index:-13723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i/>
          <w:position w:val="2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t+</w:t>
      </w:r>
      <w:r>
        <w:rPr>
          <w:rFonts w:ascii="Calibri" w:eastAsia="Calibri" w:hAnsi="Calibri" w:cs="Calibri"/>
          <w:i/>
          <w:sz w:val="16"/>
          <w:szCs w:val="16"/>
        </w:rPr>
        <w:t xml:space="preserve">m         </w:t>
      </w:r>
      <w:r>
        <w:rPr>
          <w:rFonts w:ascii="Calibri" w:eastAsia="Calibri" w:hAnsi="Calibri" w:cs="Calibri"/>
          <w:i/>
          <w:spacing w:val="25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-3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position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3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>+</w:t>
      </w:r>
      <w:r>
        <w:rPr>
          <w:rFonts w:ascii="Calibri" w:eastAsia="Calibri" w:hAnsi="Calibri" w:cs="Calibri"/>
          <w:i/>
          <w:spacing w:val="-6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position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1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position w:val="2"/>
          <w:sz w:val="24"/>
          <w:szCs w:val="24"/>
        </w:rPr>
        <w:t xml:space="preserve">m                                                               </w:t>
      </w:r>
      <w:r>
        <w:rPr>
          <w:rFonts w:ascii="Calibri" w:eastAsia="Calibri" w:hAnsi="Calibri" w:cs="Calibri"/>
          <w:i/>
          <w:spacing w:val="24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>(2</w:t>
      </w:r>
      <w:r>
        <w:rPr>
          <w:rFonts w:ascii="Calibri" w:eastAsia="Calibri" w:hAnsi="Calibri" w:cs="Calibri"/>
          <w:spacing w:val="-1"/>
          <w:position w:val="2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position w:val="2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position w:val="2"/>
          <w:sz w:val="24"/>
          <w:szCs w:val="24"/>
        </w:rPr>
        <w:t>6</w:t>
      </w:r>
      <w:r>
        <w:rPr>
          <w:rFonts w:ascii="Calibri" w:eastAsia="Calibri" w:hAnsi="Calibri" w:cs="Calibri"/>
          <w:position w:val="2"/>
          <w:sz w:val="24"/>
          <w:szCs w:val="24"/>
        </w:rPr>
        <w:t>)</w:t>
      </w:r>
    </w:p>
    <w:p w14:paraId="0CC6E46C" w14:textId="77777777" w:rsidR="001C5C10" w:rsidRDefault="001C5C10">
      <w:pPr>
        <w:spacing w:before="3" w:line="120" w:lineRule="exact"/>
        <w:rPr>
          <w:sz w:val="13"/>
          <w:szCs w:val="13"/>
        </w:rPr>
      </w:pPr>
    </w:p>
    <w:p w14:paraId="4535B61C" w14:textId="77777777" w:rsidR="001C5C10" w:rsidRDefault="001C5C10">
      <w:pPr>
        <w:spacing w:line="200" w:lineRule="exact"/>
      </w:pPr>
    </w:p>
    <w:p w14:paraId="389836D3" w14:textId="77777777" w:rsidR="001C5C10" w:rsidRDefault="001C5C10">
      <w:pPr>
        <w:spacing w:line="200" w:lineRule="exact"/>
      </w:pPr>
    </w:p>
    <w:p w14:paraId="427C10A6" w14:textId="77777777" w:rsidR="001C5C10" w:rsidRDefault="0026527B">
      <w:pPr>
        <w:ind w:left="94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C977B89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4A6AF855" w14:textId="77777777" w:rsidR="001C5C10" w:rsidRDefault="0026527B">
      <w:pPr>
        <w:spacing w:line="339" w:lineRule="auto"/>
        <w:ind w:left="948" w:right="3578"/>
        <w:rPr>
          <w:rFonts w:ascii="Calibri" w:eastAsia="Calibri" w:hAnsi="Calibri" w:cs="Calibri"/>
          <w:sz w:val="24"/>
          <w:szCs w:val="24"/>
        </w:rPr>
      </w:pPr>
      <w:r>
        <w:pict w14:anchorId="5047E57A">
          <v:shape id="_x0000_s3380" type="#_x0000_t202" style="position:absolute;left:0;text-align:left;margin-left:158.65pt;margin-top:29.7pt;width:293.2pt;height:291.2pt;z-index:-13727;mso-position-horizontal-relative:page" filled="f" stroked="f">
            <v:textbox inset="0,0,0,0">
              <w:txbxContent>
                <w:p w14:paraId="5BD7EB57" w14:textId="77777777" w:rsidR="001C5C10" w:rsidRDefault="001C5C10">
                  <w:pPr>
                    <w:spacing w:before="15" w:line="220" w:lineRule="exact"/>
                    <w:rPr>
                      <w:sz w:val="22"/>
                      <w:szCs w:val="22"/>
                    </w:rPr>
                  </w:pPr>
                </w:p>
                <w:p w14:paraId="056C3E1A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</w:p>
                <w:p w14:paraId="24972897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55FCE4B9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Ex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gan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61DF6C11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5341A05E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siman</w:t>
                  </w:r>
                </w:p>
                <w:p w14:paraId="17B207F9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23E89C6C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ilai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lan</w:t>
                  </w:r>
                </w:p>
                <w:p w14:paraId="2DC5A138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11C6ADD9" w14:textId="77777777" w:rsidR="001C5C10" w:rsidRDefault="0026527B">
                  <w:pPr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masa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pict w14:anchorId="713B6092">
          <v:shape id="_x0000_s3379" type="#_x0000_t75" style="position:absolute;left:0;text-align:left;margin-left:158.65pt;margin-top:29.7pt;width:293.2pt;height:291.2pt;z-index:-13724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i/>
          <w:sz w:val="24"/>
          <w:szCs w:val="24"/>
        </w:rPr>
        <w:t xml:space="preserve">St               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ilai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z w:val="24"/>
          <w:szCs w:val="24"/>
        </w:rPr>
        <w:t xml:space="preserve">Xt               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Tt</w:t>
      </w:r>
    </w:p>
    <w:p w14:paraId="04C5AC40" w14:textId="77777777" w:rsidR="001C5C10" w:rsidRDefault="0026527B">
      <w:pPr>
        <w:spacing w:before="20" w:line="338" w:lineRule="auto"/>
        <w:ind w:left="862" w:right="7164" w:firstLine="8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1"/>
          <w:sz w:val="24"/>
          <w:szCs w:val="24"/>
        </w:rPr>
        <w:t>α</w:t>
      </w:r>
      <w:r>
        <w:rPr>
          <w:rFonts w:ascii="Calibri" w:eastAsia="Calibri" w:hAnsi="Calibri" w:cs="Calibri"/>
          <w:i/>
          <w:sz w:val="24"/>
          <w:szCs w:val="24"/>
        </w:rPr>
        <w:t>,β,γ 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t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+m</w:t>
      </w:r>
    </w:p>
    <w:p w14:paraId="2E6DBEC9" w14:textId="77777777" w:rsidR="001C5C10" w:rsidRDefault="0026527B">
      <w:pPr>
        <w:spacing w:before="21"/>
        <w:ind w:left="86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m</w:t>
      </w:r>
    </w:p>
    <w:p w14:paraId="433CECF3" w14:textId="77777777" w:rsidR="001C5C10" w:rsidRDefault="001C5C10">
      <w:pPr>
        <w:spacing w:line="200" w:lineRule="exact"/>
      </w:pPr>
    </w:p>
    <w:p w14:paraId="135B0E81" w14:textId="77777777" w:rsidR="001C5C10" w:rsidRDefault="001C5C10">
      <w:pPr>
        <w:spacing w:line="200" w:lineRule="exact"/>
      </w:pPr>
    </w:p>
    <w:p w14:paraId="274837BE" w14:textId="77777777" w:rsidR="001C5C10" w:rsidRDefault="001C5C10">
      <w:pPr>
        <w:spacing w:line="200" w:lineRule="exact"/>
      </w:pPr>
    </w:p>
    <w:p w14:paraId="188F3570" w14:textId="77777777" w:rsidR="001C5C10" w:rsidRDefault="001C5C10">
      <w:pPr>
        <w:spacing w:line="200" w:lineRule="exact"/>
      </w:pPr>
    </w:p>
    <w:p w14:paraId="4901D31E" w14:textId="77777777" w:rsidR="001C5C10" w:rsidRDefault="001C5C10">
      <w:pPr>
        <w:spacing w:line="200" w:lineRule="exact"/>
      </w:pPr>
    </w:p>
    <w:p w14:paraId="660D0009" w14:textId="77777777" w:rsidR="001C5C10" w:rsidRDefault="001C5C10">
      <w:pPr>
        <w:spacing w:line="200" w:lineRule="exact"/>
      </w:pPr>
    </w:p>
    <w:p w14:paraId="1BC746D1" w14:textId="77777777" w:rsidR="001C5C10" w:rsidRDefault="001C5C10">
      <w:pPr>
        <w:spacing w:line="200" w:lineRule="exact"/>
      </w:pPr>
    </w:p>
    <w:p w14:paraId="46F488D5" w14:textId="77777777" w:rsidR="001C5C10" w:rsidRDefault="001C5C10">
      <w:pPr>
        <w:spacing w:line="200" w:lineRule="exact"/>
      </w:pPr>
    </w:p>
    <w:p w14:paraId="2E32231B" w14:textId="77777777" w:rsidR="001C5C10" w:rsidRDefault="001C5C10">
      <w:pPr>
        <w:spacing w:line="200" w:lineRule="exact"/>
      </w:pPr>
    </w:p>
    <w:p w14:paraId="54798079" w14:textId="77777777" w:rsidR="001C5C10" w:rsidRDefault="001C5C10">
      <w:pPr>
        <w:spacing w:line="200" w:lineRule="exact"/>
      </w:pPr>
    </w:p>
    <w:p w14:paraId="54428E9A" w14:textId="77777777" w:rsidR="001C5C10" w:rsidRDefault="001C5C10">
      <w:pPr>
        <w:spacing w:line="200" w:lineRule="exact"/>
      </w:pPr>
    </w:p>
    <w:p w14:paraId="18659253" w14:textId="77777777" w:rsidR="001C5C10" w:rsidRDefault="001C5C10">
      <w:pPr>
        <w:spacing w:line="200" w:lineRule="exact"/>
      </w:pPr>
    </w:p>
    <w:p w14:paraId="0BAB2E9B" w14:textId="77777777" w:rsidR="001C5C10" w:rsidRDefault="001C5C10">
      <w:pPr>
        <w:spacing w:line="200" w:lineRule="exact"/>
      </w:pPr>
    </w:p>
    <w:p w14:paraId="4127A97B" w14:textId="77777777" w:rsidR="001C5C10" w:rsidRDefault="001C5C10">
      <w:pPr>
        <w:spacing w:line="200" w:lineRule="exact"/>
      </w:pPr>
    </w:p>
    <w:p w14:paraId="299D9DDD" w14:textId="77777777" w:rsidR="001C5C10" w:rsidRDefault="001C5C10">
      <w:pPr>
        <w:spacing w:line="200" w:lineRule="exact"/>
      </w:pPr>
    </w:p>
    <w:p w14:paraId="1EBDFA62" w14:textId="77777777" w:rsidR="001C5C10" w:rsidRDefault="001C5C10">
      <w:pPr>
        <w:spacing w:line="200" w:lineRule="exact"/>
      </w:pPr>
    </w:p>
    <w:p w14:paraId="793B45EF" w14:textId="77777777" w:rsidR="001C5C10" w:rsidRDefault="001C5C10">
      <w:pPr>
        <w:spacing w:line="200" w:lineRule="exact"/>
      </w:pPr>
    </w:p>
    <w:p w14:paraId="71F6D4D6" w14:textId="77777777" w:rsidR="001C5C10" w:rsidRDefault="001C5C10">
      <w:pPr>
        <w:spacing w:line="200" w:lineRule="exact"/>
      </w:pPr>
    </w:p>
    <w:p w14:paraId="25500F0E" w14:textId="77777777" w:rsidR="001C5C10" w:rsidRDefault="001C5C10">
      <w:pPr>
        <w:spacing w:line="200" w:lineRule="exact"/>
      </w:pPr>
    </w:p>
    <w:p w14:paraId="0B5E4290" w14:textId="77777777" w:rsidR="001C5C10" w:rsidRDefault="001C5C10">
      <w:pPr>
        <w:spacing w:line="200" w:lineRule="exact"/>
      </w:pPr>
    </w:p>
    <w:p w14:paraId="3A2C43D0" w14:textId="77777777" w:rsidR="001C5C10" w:rsidRDefault="001C5C10">
      <w:pPr>
        <w:spacing w:line="200" w:lineRule="exact"/>
      </w:pPr>
    </w:p>
    <w:p w14:paraId="4F325090" w14:textId="77777777" w:rsidR="001C5C10" w:rsidRDefault="001C5C10">
      <w:pPr>
        <w:spacing w:line="200" w:lineRule="exact"/>
      </w:pPr>
    </w:p>
    <w:p w14:paraId="58498186" w14:textId="77777777" w:rsidR="001C5C10" w:rsidRDefault="001C5C10">
      <w:pPr>
        <w:spacing w:line="200" w:lineRule="exact"/>
      </w:pPr>
    </w:p>
    <w:p w14:paraId="16FACA06" w14:textId="77777777" w:rsidR="001C5C10" w:rsidRDefault="001C5C10">
      <w:pPr>
        <w:spacing w:line="200" w:lineRule="exact"/>
      </w:pPr>
    </w:p>
    <w:p w14:paraId="2E250194" w14:textId="77777777" w:rsidR="001C5C10" w:rsidRDefault="001C5C10">
      <w:pPr>
        <w:spacing w:line="200" w:lineRule="exact"/>
      </w:pPr>
    </w:p>
    <w:p w14:paraId="5CBA437C" w14:textId="77777777" w:rsidR="001C5C10" w:rsidRDefault="001C5C10">
      <w:pPr>
        <w:spacing w:line="200" w:lineRule="exact"/>
      </w:pPr>
    </w:p>
    <w:p w14:paraId="70BBD924" w14:textId="77777777" w:rsidR="001C5C10" w:rsidRDefault="001C5C10">
      <w:pPr>
        <w:spacing w:line="200" w:lineRule="exact"/>
      </w:pPr>
    </w:p>
    <w:p w14:paraId="718625E6" w14:textId="77777777" w:rsidR="001C5C10" w:rsidRDefault="001C5C10">
      <w:pPr>
        <w:spacing w:line="200" w:lineRule="exact"/>
      </w:pPr>
    </w:p>
    <w:p w14:paraId="4268D114" w14:textId="77777777" w:rsidR="001C5C10" w:rsidRDefault="001C5C10">
      <w:pPr>
        <w:spacing w:line="200" w:lineRule="exact"/>
      </w:pPr>
    </w:p>
    <w:p w14:paraId="4A29D517" w14:textId="77777777" w:rsidR="001C5C10" w:rsidRDefault="001C5C10">
      <w:pPr>
        <w:spacing w:line="200" w:lineRule="exact"/>
      </w:pPr>
    </w:p>
    <w:p w14:paraId="41E0B19E" w14:textId="77777777" w:rsidR="001C5C10" w:rsidRDefault="001C5C10">
      <w:pPr>
        <w:spacing w:line="200" w:lineRule="exact"/>
      </w:pPr>
    </w:p>
    <w:p w14:paraId="640AC134" w14:textId="77777777" w:rsidR="001C5C10" w:rsidRDefault="001C5C10">
      <w:pPr>
        <w:spacing w:line="200" w:lineRule="exact"/>
      </w:pPr>
    </w:p>
    <w:p w14:paraId="0BA2DAAF" w14:textId="77777777" w:rsidR="001C5C10" w:rsidRDefault="001C5C10">
      <w:pPr>
        <w:spacing w:line="200" w:lineRule="exact"/>
      </w:pPr>
    </w:p>
    <w:p w14:paraId="01AC298B" w14:textId="77777777" w:rsidR="001C5C10" w:rsidRDefault="001C5C10">
      <w:pPr>
        <w:spacing w:line="200" w:lineRule="exact"/>
      </w:pPr>
    </w:p>
    <w:p w14:paraId="44C2754A" w14:textId="77777777" w:rsidR="001C5C10" w:rsidRDefault="001C5C10">
      <w:pPr>
        <w:spacing w:before="12" w:line="220" w:lineRule="exact"/>
        <w:rPr>
          <w:sz w:val="22"/>
          <w:szCs w:val="22"/>
        </w:rPr>
      </w:pPr>
    </w:p>
    <w:p w14:paraId="731A6FC6" w14:textId="77777777" w:rsidR="001C5C10" w:rsidRDefault="0026527B">
      <w:pPr>
        <w:spacing w:before="15"/>
        <w:ind w:left="4420" w:right="3955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w w:val="99"/>
        </w:rPr>
        <w:t>16</w:t>
      </w:r>
    </w:p>
    <w:p w14:paraId="583EF23E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0DF4A66C">
          <v:shape id="_x0000_s3378" type="#_x0000_t75" style="position:absolute;margin-left:-.2pt;margin-top:.05pt;width:52.75pt;height:845.5pt;z-index:-13720;mso-position-horizontal-relative:page;mso-position-vertical-relative:page">
            <v:imagedata r:id="rId7" o:title=""/>
            <w10:wrap anchorx="page" anchory="page"/>
          </v:shape>
        </w:pict>
      </w:r>
    </w:p>
    <w:p w14:paraId="01E02359" w14:textId="77777777" w:rsidR="001C5C10" w:rsidRDefault="0026527B">
      <w:pPr>
        <w:ind w:left="3185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 3</w:t>
      </w:r>
      <w:r>
        <w:rPr>
          <w:rFonts w:ascii="Calibri" w:eastAsia="Calibri" w:hAnsi="Calibri" w:cs="Calibri"/>
          <w:b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ME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O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D</w:t>
      </w:r>
      <w:r>
        <w:rPr>
          <w:rFonts w:ascii="Calibri" w:eastAsia="Calibri" w:hAnsi="Calibri" w:cs="Calibri"/>
          <w:b/>
          <w:sz w:val="32"/>
          <w:szCs w:val="32"/>
        </w:rPr>
        <w:t>OLOGI</w:t>
      </w:r>
    </w:p>
    <w:p w14:paraId="0EB8B340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5EC14E48" w14:textId="77777777" w:rsidR="001C5C10" w:rsidRDefault="001C5C10">
      <w:pPr>
        <w:spacing w:line="200" w:lineRule="exact"/>
      </w:pPr>
    </w:p>
    <w:p w14:paraId="38E4FB32" w14:textId="77777777" w:rsidR="001C5C10" w:rsidRDefault="0026527B">
      <w:pPr>
        <w:ind w:left="588" w:right="75" w:firstLine="721"/>
        <w:jc w:val="both"/>
        <w:rPr>
          <w:rFonts w:ascii="Calibri" w:eastAsia="Calibri" w:hAnsi="Calibri" w:cs="Calibri"/>
          <w:sz w:val="24"/>
          <w:szCs w:val="24"/>
        </w:rPr>
      </w:pPr>
      <w:r>
        <w:pict w14:anchorId="7DA12791">
          <v:shape id="_x0000_s3377" type="#_x0000_t202" style="position:absolute;left:0;text-align:left;margin-left:158.7pt;margin-top:147.85pt;width:293.2pt;height:291.2pt;z-index:-13722;mso-position-horizontal-relative:page" filled="f" stroked="f">
            <v:textbox inset="0,0,0,0">
              <w:txbxContent>
                <w:p w14:paraId="692A973C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1F8D76E" w14:textId="77777777" w:rsidR="001C5C10" w:rsidRDefault="001C5C10">
                  <w:pPr>
                    <w:spacing w:line="200" w:lineRule="exact"/>
                  </w:pPr>
                </w:p>
                <w:p w14:paraId="626D4963" w14:textId="77777777" w:rsidR="001C5C10" w:rsidRDefault="0026527B">
                  <w:pPr>
                    <w:spacing w:line="849" w:lineRule="auto"/>
                    <w:ind w:left="1404" w:right="2075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bj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ump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ul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era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2"/>
                      <w:szCs w:val="22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 I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</w:p>
                <w:p w14:paraId="15A53E2C" w14:textId="77777777" w:rsidR="001C5C10" w:rsidRDefault="0026527B">
                  <w:pPr>
                    <w:spacing w:before="69"/>
                    <w:ind w:left="1799" w:right="2468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uj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).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5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tas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tem,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3857B3D" w14:textId="77777777" w:rsidR="001C5C10" w:rsidRDefault="001C5C10">
      <w:pPr>
        <w:spacing w:before="1" w:line="100" w:lineRule="exact"/>
        <w:rPr>
          <w:sz w:val="11"/>
          <w:szCs w:val="11"/>
        </w:rPr>
      </w:pPr>
    </w:p>
    <w:p w14:paraId="72D5B756" w14:textId="77777777" w:rsidR="001C5C10" w:rsidRDefault="001C5C10">
      <w:pPr>
        <w:spacing w:line="200" w:lineRule="exact"/>
      </w:pPr>
    </w:p>
    <w:p w14:paraId="0BE758D4" w14:textId="77777777" w:rsidR="001C5C10" w:rsidRDefault="0026527B">
      <w:pPr>
        <w:spacing w:before="11"/>
        <w:ind w:left="3417" w:right="3883"/>
        <w:jc w:val="center"/>
        <w:rPr>
          <w:rFonts w:ascii="Calibri" w:eastAsia="Calibri" w:hAnsi="Calibri" w:cs="Calibri"/>
          <w:sz w:val="22"/>
          <w:szCs w:val="22"/>
        </w:rPr>
      </w:pPr>
      <w:r>
        <w:pict w14:anchorId="2A77D792">
          <v:group id="_x0000_s3344" style="position:absolute;left:0;text-align:left;margin-left:158.7pt;margin-top:-3.6pt;width:293.2pt;height:351.7pt;z-index:-13721;mso-position-horizontal-relative:page" coordorigin="3174,-72" coordsize="5864,7034">
            <v:shape id="_x0000_s3376" style="position:absolute;left:5743;top:6023;width:120;height:429" coordorigin="5743,6023" coordsize="120,429" path="m5795,6353r,-20l5743,6333r60,120l5795,6353xe" fillcolor="black" stroked="f">
              <v:path arrowok="t"/>
            </v:shape>
            <v:shape id="_x0000_s3375" style="position:absolute;left:5743;top:6023;width:120;height:429" coordorigin="5743,6023" coordsize="120,429" path="m5863,6332r-53,1l5810,6353r53,-21xe" fillcolor="black" stroked="f">
              <v:path arrowok="t"/>
            </v:shape>
            <v:shape id="_x0000_s3374" style="position:absolute;left:5743;top:6023;width:120;height:429" coordorigin="5743,6023" coordsize="120,429" path="m5809,6023r-15,l5795,6333r,20l5803,6453r60,-121l5810,6353r,-20l5809,6023xe" fillcolor="black" stroked="f">
              <v:path arrowok="t"/>
            </v:shape>
            <v:shape id="_x0000_s3373" style="position:absolute;left:3895;top:6488;width:3815;height:466" coordorigin="3895,6488" coordsize="3815,466" path="m3895,6954r3815,l7710,6488r-3815,l3895,6954xe" filled="f">
              <v:path arrowok="t"/>
            </v:shape>
            <v:shape id="_x0000_s3372" type="#_x0000_t75" style="position:absolute;left:3904;top:6568;width:3800;height:308">
              <v:imagedata r:id="rId31" o:title=""/>
            </v:shape>
            <v:shape id="_x0000_s3371" style="position:absolute;left:3866;top:5537;width:3817;height:467" coordorigin="3866,5537" coordsize="3817,467" path="m3866,6004r3817,l7683,5537r-3817,l3866,6004xe" filled="f">
              <v:path arrowok="t"/>
            </v:shape>
            <v:shape id="_x0000_s3370" type="#_x0000_t75" style="position:absolute;left:3876;top:5616;width:3800;height:312">
              <v:imagedata r:id="rId32" o:title=""/>
            </v:shape>
            <v:shape id="_x0000_s3369" style="position:absolute;left:3866;top:841;width:3817;height:467" coordorigin="3866,841" coordsize="3817,467" path="m3866,1308r3817,l7683,841r-3817,l3866,1308xe" filled="f">
              <v:path arrowok="t"/>
            </v:shape>
            <v:shape id="_x0000_s3368" type="#_x0000_t75" style="position:absolute;left:3876;top:920;width:3800;height:312">
              <v:imagedata r:id="rId32" o:title=""/>
            </v:shape>
            <v:shape id="_x0000_s3367" style="position:absolute;left:3866;top:1777;width:3817;height:467" coordorigin="3866,1777" coordsize="3817,467" path="m3866,2244r3817,l7683,1777r-3817,l3866,2244xe" filled="f">
              <v:path arrowok="t"/>
            </v:shape>
            <v:shape id="_x0000_s3366" type="#_x0000_t75" style="position:absolute;left:3876;top:1856;width:3800;height:308">
              <v:imagedata r:id="rId31" o:title=""/>
            </v:shape>
            <v:shape id="_x0000_s3365" style="position:absolute;left:5715;top:1308;width:120;height:469" coordorigin="5715,1308" coordsize="120,469" path="m5767,1657r-52,l5775,1777r60,-120l5782,1657r,20l5767,1677r,-20xe" fillcolor="black" stroked="f">
              <v:path arrowok="t"/>
            </v:shape>
            <v:shape id="_x0000_s3364" style="position:absolute;left:5715;top:1308;width:120;height:469" coordorigin="5715,1308" coordsize="120,469" path="m5767,1677r15,l5782,1308r-15,l5767,1677xe" fillcolor="black" stroked="f">
              <v:path arrowok="t"/>
            </v:shape>
            <v:shape id="_x0000_s3363" style="position:absolute;left:3866;top:2751;width:3817;height:467" coordorigin="3866,2751" coordsize="3817,467" path="m3866,3218r3817,l7683,2751r-3817,l3866,3218xe" filled="f">
              <v:path arrowok="t"/>
            </v:shape>
            <v:shape id="_x0000_s3362" type="#_x0000_t75" style="position:absolute;left:3876;top:2832;width:3800;height:308">
              <v:imagedata r:id="rId31" o:title=""/>
            </v:shape>
            <v:shape id="_x0000_s3361" style="position:absolute;left:5715;top:2244;width:120;height:507" coordorigin="5715,2244" coordsize="120,507" path="m5767,2631r-52,l5775,2751r60,-120l5782,2631r,20l5767,2651r,-20xe" fillcolor="black" stroked="f">
              <v:path arrowok="t"/>
            </v:shape>
            <v:shape id="_x0000_s3360" style="position:absolute;left:5715;top:2244;width:120;height:507" coordorigin="5715,2244" coordsize="120,507" path="m5767,2651r15,l5782,2244r-15,l5767,2651xe" fillcolor="black" stroked="f">
              <v:path arrowok="t"/>
            </v:shape>
            <v:shape id="_x0000_s3359" style="position:absolute;left:3866;top:3705;width:3817;height:467" coordorigin="3866,3705" coordsize="3817,467" path="m3866,4172r3817,l7683,3705r-3817,l3866,4172xe" filled="f">
              <v:path arrowok="t"/>
            </v:shape>
            <v:shape id="_x0000_s3358" type="#_x0000_t75" style="position:absolute;left:3876;top:3784;width:3800;height:312">
              <v:imagedata r:id="rId32" o:title=""/>
            </v:shape>
            <v:shape id="_x0000_s3357" style="position:absolute;left:5715;top:3218;width:120;height:487" coordorigin="5715,3218" coordsize="120,487" path="m5767,3585r-52,l5775,3705r60,-120l5782,3585r,20l5767,3605r,-20xe" fillcolor="black" stroked="f">
              <v:path arrowok="t"/>
            </v:shape>
            <v:shape id="_x0000_s3356" style="position:absolute;left:5715;top:3218;width:120;height:487" coordorigin="5715,3218" coordsize="120,487" path="m5767,3605r15,l5782,3218r-15,l5767,3605xe" fillcolor="black" stroked="f">
              <v:path arrowok="t"/>
            </v:shape>
            <v:shape id="_x0000_s3355" style="position:absolute;left:3866;top:4640;width:3817;height:467" coordorigin="3866,4640" coordsize="3817,467" path="m3866,5107r3817,l7683,4640r-3817,l3866,5107xe" filled="f">
              <v:path arrowok="t"/>
            </v:shape>
            <v:shape id="_x0000_s3354" type="#_x0000_t75" style="position:absolute;left:3876;top:4720;width:3800;height:308">
              <v:imagedata r:id="rId31" o:title=""/>
            </v:shape>
            <v:shape id="_x0000_s3353" style="position:absolute;left:5715;top:4172;width:120;height:468" coordorigin="5715,4172" coordsize="120,468" path="m5767,4520r-52,l5775,4640r60,-120l5782,4520r,20l5767,4540r,-20xe" fillcolor="black" stroked="f">
              <v:path arrowok="t"/>
            </v:shape>
            <v:shape id="_x0000_s3352" style="position:absolute;left:5715;top:4172;width:120;height:468" coordorigin="5715,4172" coordsize="120,468" path="m5767,4540r15,l5782,4172r-15,l5767,4540xe" fillcolor="black" stroked="f">
              <v:path arrowok="t"/>
            </v:shape>
            <v:shape id="_x0000_s3351" style="position:absolute;left:5715;top:5107;width:120;height:430" coordorigin="5715,5107" coordsize="120,430" path="m5767,5417r-52,l5775,5537r60,-120l5782,5417r,20l5767,5437r,-20xe" fillcolor="black" stroked="f">
              <v:path arrowok="t"/>
            </v:shape>
            <v:shape id="_x0000_s3350" style="position:absolute;left:5715;top:5107;width:120;height:430" coordorigin="5715,5107" coordsize="120,430" path="m5767,5437r15,l5782,5107r-15,l5767,5437xe" fillcolor="black" stroked="f">
              <v:path arrowok="t"/>
            </v:shape>
            <v:shape id="_x0000_s3349" style="position:absolute;left:3866;top:-65;width:3817;height:467" coordorigin="3866,-65" coordsize="3817,467" path="m3866,402r3817,l7683,-65r-3817,l3866,402xe" filled="f">
              <v:path arrowok="t"/>
            </v:shape>
            <v:shape id="_x0000_s3348" type="#_x0000_t75" style="position:absolute;left:3876;top:16;width:3800;height:308">
              <v:imagedata r:id="rId31" o:title=""/>
            </v:shape>
            <v:shape id="_x0000_s3347" style="position:absolute;left:5715;top:418;width:120;height:423" coordorigin="5715,418" coordsize="120,423" path="m5767,721r-52,l5775,841r60,-120l5782,721r,20l5767,741r,-20xe" fillcolor="black" stroked="f">
              <v:path arrowok="t"/>
            </v:shape>
            <v:shape id="_x0000_s3346" style="position:absolute;left:5715;top:418;width:120;height:423" coordorigin="5715,418" coordsize="120,423" path="m5767,741r15,l5782,418r-15,l5767,741xe" fillcolor="black" stroked="f">
              <v:path arrowok="t"/>
            </v:shape>
            <v:shape id="_x0000_s3345" type="#_x0000_t75" style="position:absolute;left:3174;top:596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ur</w:t>
      </w:r>
    </w:p>
    <w:p w14:paraId="454776C9" w14:textId="77777777" w:rsidR="001C5C10" w:rsidRDefault="001C5C10">
      <w:pPr>
        <w:spacing w:line="200" w:lineRule="exact"/>
      </w:pPr>
    </w:p>
    <w:p w14:paraId="61A4D895" w14:textId="77777777" w:rsidR="001C5C10" w:rsidRDefault="001C5C10">
      <w:pPr>
        <w:spacing w:line="200" w:lineRule="exact"/>
      </w:pPr>
    </w:p>
    <w:p w14:paraId="0C15A49F" w14:textId="77777777" w:rsidR="001C5C10" w:rsidRDefault="001C5C10">
      <w:pPr>
        <w:spacing w:line="200" w:lineRule="exact"/>
      </w:pPr>
    </w:p>
    <w:p w14:paraId="35592F18" w14:textId="77777777" w:rsidR="001C5C10" w:rsidRDefault="001C5C10">
      <w:pPr>
        <w:spacing w:line="200" w:lineRule="exact"/>
      </w:pPr>
    </w:p>
    <w:p w14:paraId="39708290" w14:textId="77777777" w:rsidR="001C5C10" w:rsidRDefault="001C5C10">
      <w:pPr>
        <w:spacing w:line="200" w:lineRule="exact"/>
      </w:pPr>
    </w:p>
    <w:p w14:paraId="2C4D95CC" w14:textId="77777777" w:rsidR="001C5C10" w:rsidRDefault="001C5C10">
      <w:pPr>
        <w:spacing w:line="200" w:lineRule="exact"/>
      </w:pPr>
    </w:p>
    <w:p w14:paraId="37787187" w14:textId="77777777" w:rsidR="001C5C10" w:rsidRDefault="001C5C10">
      <w:pPr>
        <w:spacing w:line="200" w:lineRule="exact"/>
      </w:pPr>
    </w:p>
    <w:p w14:paraId="22A80749" w14:textId="77777777" w:rsidR="001C5C10" w:rsidRDefault="001C5C10">
      <w:pPr>
        <w:spacing w:line="200" w:lineRule="exact"/>
      </w:pPr>
    </w:p>
    <w:p w14:paraId="232C3AB0" w14:textId="77777777" w:rsidR="001C5C10" w:rsidRDefault="001C5C10">
      <w:pPr>
        <w:spacing w:line="200" w:lineRule="exact"/>
      </w:pPr>
    </w:p>
    <w:p w14:paraId="72D42A22" w14:textId="77777777" w:rsidR="001C5C10" w:rsidRDefault="001C5C10">
      <w:pPr>
        <w:spacing w:line="200" w:lineRule="exact"/>
      </w:pPr>
    </w:p>
    <w:p w14:paraId="50613D08" w14:textId="77777777" w:rsidR="001C5C10" w:rsidRDefault="001C5C10">
      <w:pPr>
        <w:spacing w:line="200" w:lineRule="exact"/>
      </w:pPr>
    </w:p>
    <w:p w14:paraId="3D6F3E4A" w14:textId="77777777" w:rsidR="001C5C10" w:rsidRDefault="001C5C10">
      <w:pPr>
        <w:spacing w:line="200" w:lineRule="exact"/>
      </w:pPr>
    </w:p>
    <w:p w14:paraId="6FB56350" w14:textId="77777777" w:rsidR="001C5C10" w:rsidRDefault="001C5C10">
      <w:pPr>
        <w:spacing w:line="200" w:lineRule="exact"/>
      </w:pPr>
    </w:p>
    <w:p w14:paraId="1CAFEA60" w14:textId="77777777" w:rsidR="001C5C10" w:rsidRDefault="001C5C10">
      <w:pPr>
        <w:spacing w:line="200" w:lineRule="exact"/>
      </w:pPr>
    </w:p>
    <w:p w14:paraId="23BF3786" w14:textId="77777777" w:rsidR="001C5C10" w:rsidRDefault="001C5C10">
      <w:pPr>
        <w:spacing w:line="200" w:lineRule="exact"/>
      </w:pPr>
    </w:p>
    <w:p w14:paraId="79C1D090" w14:textId="77777777" w:rsidR="001C5C10" w:rsidRDefault="001C5C10">
      <w:pPr>
        <w:spacing w:line="200" w:lineRule="exact"/>
      </w:pPr>
    </w:p>
    <w:p w14:paraId="1B6B300E" w14:textId="77777777" w:rsidR="001C5C10" w:rsidRDefault="001C5C10">
      <w:pPr>
        <w:spacing w:line="200" w:lineRule="exact"/>
      </w:pPr>
    </w:p>
    <w:p w14:paraId="7A1F59C8" w14:textId="77777777" w:rsidR="001C5C10" w:rsidRDefault="001C5C10">
      <w:pPr>
        <w:spacing w:line="200" w:lineRule="exact"/>
      </w:pPr>
    </w:p>
    <w:p w14:paraId="1FC43F8D" w14:textId="77777777" w:rsidR="001C5C10" w:rsidRDefault="001C5C10">
      <w:pPr>
        <w:spacing w:line="200" w:lineRule="exact"/>
      </w:pPr>
    </w:p>
    <w:p w14:paraId="46C6BB4B" w14:textId="77777777" w:rsidR="001C5C10" w:rsidRDefault="001C5C10">
      <w:pPr>
        <w:spacing w:line="200" w:lineRule="exact"/>
      </w:pPr>
    </w:p>
    <w:p w14:paraId="510C197E" w14:textId="77777777" w:rsidR="001C5C10" w:rsidRDefault="001C5C10">
      <w:pPr>
        <w:spacing w:line="200" w:lineRule="exact"/>
      </w:pPr>
    </w:p>
    <w:p w14:paraId="583ACA2B" w14:textId="77777777" w:rsidR="001C5C10" w:rsidRDefault="001C5C10">
      <w:pPr>
        <w:spacing w:line="200" w:lineRule="exact"/>
      </w:pPr>
    </w:p>
    <w:p w14:paraId="626AB3D4" w14:textId="77777777" w:rsidR="001C5C10" w:rsidRDefault="001C5C10">
      <w:pPr>
        <w:spacing w:line="200" w:lineRule="exact"/>
      </w:pPr>
    </w:p>
    <w:p w14:paraId="3281AE8C" w14:textId="77777777" w:rsidR="001C5C10" w:rsidRDefault="001C5C10">
      <w:pPr>
        <w:spacing w:line="200" w:lineRule="exact"/>
      </w:pPr>
    </w:p>
    <w:p w14:paraId="3412053B" w14:textId="77777777" w:rsidR="001C5C10" w:rsidRDefault="001C5C10">
      <w:pPr>
        <w:spacing w:line="200" w:lineRule="exact"/>
      </w:pPr>
    </w:p>
    <w:p w14:paraId="325F7024" w14:textId="77777777" w:rsidR="001C5C10" w:rsidRDefault="001C5C10">
      <w:pPr>
        <w:spacing w:line="200" w:lineRule="exact"/>
      </w:pPr>
    </w:p>
    <w:p w14:paraId="125DE867" w14:textId="77777777" w:rsidR="001C5C10" w:rsidRDefault="001C5C10">
      <w:pPr>
        <w:spacing w:line="200" w:lineRule="exact"/>
      </w:pPr>
    </w:p>
    <w:p w14:paraId="37A96A4C" w14:textId="77777777" w:rsidR="001C5C10" w:rsidRDefault="001C5C10">
      <w:pPr>
        <w:spacing w:line="200" w:lineRule="exact"/>
      </w:pPr>
    </w:p>
    <w:p w14:paraId="795FA5E5" w14:textId="77777777" w:rsidR="001C5C10" w:rsidRDefault="001C5C10">
      <w:pPr>
        <w:spacing w:line="200" w:lineRule="exact"/>
      </w:pPr>
    </w:p>
    <w:p w14:paraId="656C3C8C" w14:textId="77777777" w:rsidR="001C5C10" w:rsidRDefault="001C5C10">
      <w:pPr>
        <w:spacing w:line="200" w:lineRule="exact"/>
      </w:pPr>
    </w:p>
    <w:p w14:paraId="045BB888" w14:textId="77777777" w:rsidR="001C5C10" w:rsidRDefault="001C5C10">
      <w:pPr>
        <w:spacing w:before="14" w:line="260" w:lineRule="exact"/>
        <w:rPr>
          <w:sz w:val="26"/>
          <w:szCs w:val="26"/>
        </w:rPr>
      </w:pPr>
    </w:p>
    <w:p w14:paraId="4DC2DB93" w14:textId="77777777" w:rsidR="001C5C10" w:rsidRDefault="0026527B">
      <w:pPr>
        <w:spacing w:before="11"/>
        <w:ind w:left="3029" w:right="3436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</w:p>
    <w:p w14:paraId="476E69A6" w14:textId="77777777" w:rsidR="001C5C10" w:rsidRDefault="001C5C10">
      <w:pPr>
        <w:spacing w:line="200" w:lineRule="exact"/>
      </w:pPr>
    </w:p>
    <w:p w14:paraId="71D7D793" w14:textId="77777777" w:rsidR="001C5C10" w:rsidRDefault="001C5C10">
      <w:pPr>
        <w:spacing w:before="1" w:line="280" w:lineRule="exact"/>
        <w:rPr>
          <w:sz w:val="28"/>
          <w:szCs w:val="28"/>
        </w:rPr>
      </w:pPr>
    </w:p>
    <w:p w14:paraId="00760D2E" w14:textId="77777777" w:rsidR="001C5C10" w:rsidRDefault="0026527B">
      <w:pPr>
        <w:spacing w:before="7"/>
        <w:ind w:left="252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 xml:space="preserve">.1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</w:p>
    <w:p w14:paraId="4BE44B0B" w14:textId="77777777" w:rsidR="001C5C10" w:rsidRDefault="001C5C10">
      <w:pPr>
        <w:spacing w:before="5" w:line="180" w:lineRule="exact"/>
        <w:rPr>
          <w:sz w:val="19"/>
          <w:szCs w:val="19"/>
        </w:rPr>
      </w:pPr>
    </w:p>
    <w:p w14:paraId="101FBAB8" w14:textId="77777777" w:rsidR="001C5C10" w:rsidRDefault="001C5C10">
      <w:pPr>
        <w:spacing w:line="200" w:lineRule="exact"/>
      </w:pPr>
    </w:p>
    <w:p w14:paraId="2C4ADBFE" w14:textId="77777777" w:rsidR="001C5C10" w:rsidRDefault="001C5C10">
      <w:pPr>
        <w:spacing w:line="200" w:lineRule="exact"/>
      </w:pPr>
    </w:p>
    <w:p w14:paraId="4EE66D20" w14:textId="77777777" w:rsidR="001C5C10" w:rsidRDefault="001C5C10">
      <w:pPr>
        <w:spacing w:line="200" w:lineRule="exact"/>
      </w:pPr>
    </w:p>
    <w:p w14:paraId="78F533E5" w14:textId="77777777" w:rsidR="001C5C10" w:rsidRDefault="001C5C10">
      <w:pPr>
        <w:spacing w:line="200" w:lineRule="exact"/>
      </w:pPr>
    </w:p>
    <w:p w14:paraId="71D4DF22" w14:textId="77777777" w:rsidR="001C5C10" w:rsidRDefault="001C5C10">
      <w:pPr>
        <w:spacing w:line="200" w:lineRule="exact"/>
      </w:pPr>
    </w:p>
    <w:p w14:paraId="0E8120CD" w14:textId="77777777" w:rsidR="001C5C10" w:rsidRDefault="001C5C10">
      <w:pPr>
        <w:spacing w:line="200" w:lineRule="exact"/>
      </w:pPr>
    </w:p>
    <w:p w14:paraId="0AD41F49" w14:textId="77777777" w:rsidR="001C5C10" w:rsidRDefault="001C5C10">
      <w:pPr>
        <w:spacing w:line="200" w:lineRule="exact"/>
      </w:pPr>
    </w:p>
    <w:p w14:paraId="06C0D996" w14:textId="77777777" w:rsidR="001C5C10" w:rsidRDefault="001C5C10">
      <w:pPr>
        <w:spacing w:line="200" w:lineRule="exact"/>
      </w:pPr>
    </w:p>
    <w:p w14:paraId="2F680D76" w14:textId="77777777" w:rsidR="001C5C10" w:rsidRDefault="001C5C10">
      <w:pPr>
        <w:spacing w:line="200" w:lineRule="exact"/>
      </w:pPr>
    </w:p>
    <w:p w14:paraId="45D923A9" w14:textId="77777777" w:rsidR="001C5C10" w:rsidRDefault="001C5C10">
      <w:pPr>
        <w:spacing w:line="200" w:lineRule="exact"/>
      </w:pPr>
    </w:p>
    <w:p w14:paraId="3639E249" w14:textId="77777777" w:rsidR="001C5C10" w:rsidRDefault="0026527B">
      <w:pPr>
        <w:spacing w:before="16"/>
        <w:ind w:left="4419" w:right="3959"/>
        <w:jc w:val="center"/>
        <w:rPr>
          <w:rFonts w:ascii="Calibri" w:eastAsia="Calibri" w:hAnsi="Calibri" w:cs="Calibri"/>
        </w:rPr>
        <w:sectPr w:rsidR="001C5C10">
          <w:footerReference w:type="default" r:id="rId33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17</w:t>
      </w:r>
    </w:p>
    <w:p w14:paraId="65AAE6D4" w14:textId="77777777" w:rsidR="001C5C10" w:rsidRDefault="0026527B">
      <w:pPr>
        <w:spacing w:before="1" w:line="120" w:lineRule="exact"/>
        <w:rPr>
          <w:sz w:val="12"/>
          <w:szCs w:val="12"/>
        </w:rPr>
      </w:pPr>
      <w:r>
        <w:lastRenderedPageBreak/>
        <w:pict w14:anchorId="5295B31C">
          <v:shape id="_x0000_s3343" type="#_x0000_t75" style="position:absolute;margin-left:-.2pt;margin-top:.05pt;width:52.75pt;height:845.5pt;z-index:-13717;mso-position-horizontal-relative:page;mso-position-vertical-relative:page">
            <v:imagedata r:id="rId7" o:title=""/>
            <w10:wrap anchorx="page" anchory="page"/>
          </v:shape>
        </w:pict>
      </w:r>
    </w:p>
    <w:p w14:paraId="68664AD3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ud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ite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37516B80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995E817" w14:textId="77777777" w:rsidR="001C5C10" w:rsidRDefault="0026527B">
      <w:pPr>
        <w:spacing w:line="280" w:lineRule="exact"/>
        <w:ind w:left="588" w:right="76" w:firstLine="70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ep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ep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6F584FD" w14:textId="77777777" w:rsidR="001C5C10" w:rsidRDefault="001C5C10">
      <w:pPr>
        <w:spacing w:before="5" w:line="120" w:lineRule="exact"/>
        <w:rPr>
          <w:sz w:val="12"/>
          <w:szCs w:val="12"/>
        </w:rPr>
      </w:pPr>
    </w:p>
    <w:p w14:paraId="63FB8E16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4486DA5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472976B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ai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3B27A19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A6FD148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2EBCC1C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A62A445" w14:textId="77777777" w:rsidR="001C5C10" w:rsidRDefault="0026527B">
      <w:pPr>
        <w:ind w:left="588" w:right="80" w:firstLine="709"/>
        <w:jc w:val="both"/>
        <w:rPr>
          <w:rFonts w:ascii="Calibri" w:eastAsia="Calibri" w:hAnsi="Calibri" w:cs="Calibri"/>
          <w:sz w:val="24"/>
          <w:szCs w:val="24"/>
        </w:rPr>
      </w:pPr>
      <w:r>
        <w:pict w14:anchorId="5405266B">
          <v:shape id="_x0000_s3342" type="#_x0000_t202" style="position:absolute;left:0;text-align:left;margin-left:154.15pt;margin-top:32.05pt;width:314.45pt;height:295pt;z-index:-13719;mso-position-horizontal-relative:page" filled="f" stroked="f">
            <v:textbox inset="0,0,0,0">
              <w:txbxContent>
                <w:p w14:paraId="109ACCF4" w14:textId="77777777" w:rsidR="001C5C10" w:rsidRDefault="0026527B">
                  <w:pPr>
                    <w:spacing w:line="240" w:lineRule="exact"/>
                    <w:ind w:left="1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ya.</w:t>
                  </w:r>
                </w:p>
                <w:p w14:paraId="1DB55D1F" w14:textId="77777777" w:rsidR="001C5C10" w:rsidRDefault="001C5C10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51C235BE" w14:textId="77777777" w:rsidR="001C5C10" w:rsidRDefault="0026527B">
                  <w:pPr>
                    <w:ind w:left="81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li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sis K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bu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Sis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te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</w:t>
                  </w:r>
                </w:p>
                <w:p w14:paraId="22949ECE" w14:textId="77777777" w:rsidR="001C5C10" w:rsidRDefault="001C5C10">
                  <w:pPr>
                    <w:spacing w:before="3" w:line="120" w:lineRule="exact"/>
                    <w:rPr>
                      <w:sz w:val="13"/>
                      <w:szCs w:val="13"/>
                    </w:rPr>
                  </w:pPr>
                </w:p>
                <w:p w14:paraId="3A9D0413" w14:textId="77777777" w:rsidR="001C5C10" w:rsidRDefault="0026527B">
                  <w:pPr>
                    <w:ind w:right="184" w:firstLine="4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 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 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ma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tu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tem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34B2326E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3458486" w14:textId="77777777" w:rsidR="001C5C10" w:rsidRDefault="0026527B">
                  <w:pPr>
                    <w:spacing w:line="242" w:lineRule="auto"/>
                    <w:ind w:left="202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ema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men 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CF9C500" w14:textId="77777777" w:rsidR="001C5C10" w:rsidRDefault="0026527B">
                  <w:pPr>
                    <w:spacing w:line="280" w:lineRule="exact"/>
                    <w:ind w:left="20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tem  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65074CF1" w14:textId="77777777" w:rsidR="001C5C10" w:rsidRDefault="0026527B">
                  <w:pPr>
                    <w:spacing w:before="6" w:line="280" w:lineRule="exact"/>
                    <w:ind w:left="27" w:right="290" w:firstLine="2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tem 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f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f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t:</w:t>
                  </w:r>
                </w:p>
                <w:p w14:paraId="641F9F60" w14:textId="77777777" w:rsidR="001C5C10" w:rsidRDefault="001C5C10">
                  <w:pPr>
                    <w:spacing w:line="120" w:lineRule="exact"/>
                    <w:rPr>
                      <w:sz w:val="12"/>
                      <w:szCs w:val="12"/>
                    </w:rPr>
                  </w:pPr>
                </w:p>
                <w:p w14:paraId="2C32204F" w14:textId="77777777" w:rsidR="001C5C10" w:rsidRDefault="0026527B">
                  <w:pPr>
                    <w:spacing w:line="280" w:lineRule="exact"/>
                    <w:ind w:left="202" w:right="24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yan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gin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1A0E48E6" w14:textId="77777777" w:rsidR="001C5C10" w:rsidRDefault="0026527B">
                  <w:pPr>
                    <w:spacing w:before="4"/>
                    <w:ind w:left="20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pict w14:anchorId="649FAA44">
          <v:shape id="_x0000_s3341" type="#_x0000_t75" style="position:absolute;left:0;text-align:left;margin-left:158.7pt;margin-top:35.85pt;width:293.2pt;height:291.2pt;z-index:-13718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, 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s-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5544AEA7" w14:textId="77777777" w:rsidR="001C5C10" w:rsidRDefault="001C5C10">
      <w:pPr>
        <w:spacing w:before="20" w:line="220" w:lineRule="exact"/>
        <w:rPr>
          <w:sz w:val="22"/>
          <w:szCs w:val="22"/>
        </w:rPr>
      </w:pPr>
    </w:p>
    <w:p w14:paraId="46ED105D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a</w:t>
      </w:r>
    </w:p>
    <w:p w14:paraId="0F999582" w14:textId="77777777" w:rsidR="001C5C10" w:rsidRDefault="001C5C10">
      <w:pPr>
        <w:spacing w:before="3" w:line="120" w:lineRule="exact"/>
        <w:rPr>
          <w:sz w:val="13"/>
          <w:szCs w:val="13"/>
        </w:rPr>
      </w:pPr>
    </w:p>
    <w:p w14:paraId="120947EA" w14:textId="77777777" w:rsidR="001C5C10" w:rsidRDefault="0026527B">
      <w:pPr>
        <w:ind w:left="588" w:right="194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s                        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z w:val="24"/>
          <w:szCs w:val="24"/>
        </w:rPr>
        <w:t>terte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09188B8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DAD0094" w14:textId="77777777" w:rsidR="001C5C10" w:rsidRDefault="0026527B">
      <w:pPr>
        <w:ind w:left="12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6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40FBD507" w14:textId="77777777" w:rsidR="001C5C10" w:rsidRDefault="001C5C10">
      <w:pPr>
        <w:spacing w:before="8" w:line="240" w:lineRule="exact"/>
        <w:rPr>
          <w:sz w:val="24"/>
          <w:szCs w:val="24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"/>
        <w:gridCol w:w="4804"/>
        <w:gridCol w:w="2121"/>
      </w:tblGrid>
      <w:tr w:rsidR="001C5C10" w14:paraId="1FE76B5F" w14:textId="77777777">
        <w:trPr>
          <w:trHeight w:hRule="exact" w:val="666"/>
        </w:trPr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18284E47" w14:textId="77777777" w:rsidR="001C5C10" w:rsidRDefault="0026527B">
            <w:pPr>
              <w:spacing w:before="47" w:line="245" w:lineRule="auto"/>
              <w:ind w:left="761" w:right="49" w:hanging="6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6"/>
                <w:sz w:val="24"/>
                <w:szCs w:val="24"/>
              </w:rPr>
              <w:t xml:space="preserve">2.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</w:t>
            </w:r>
          </w:p>
        </w:tc>
        <w:tc>
          <w:tcPr>
            <w:tcW w:w="4804" w:type="dxa"/>
            <w:tcBorders>
              <w:top w:val="nil"/>
              <w:left w:val="nil"/>
              <w:bottom w:val="nil"/>
              <w:right w:val="nil"/>
            </w:tcBorders>
          </w:tcPr>
          <w:p w14:paraId="5D4FC060" w14:textId="77777777" w:rsidR="001C5C10" w:rsidRDefault="001C5C10">
            <w:pPr>
              <w:spacing w:line="200" w:lineRule="exact"/>
            </w:pPr>
          </w:p>
          <w:p w14:paraId="579400C2" w14:textId="77777777" w:rsidR="001C5C10" w:rsidRDefault="001C5C10">
            <w:pPr>
              <w:spacing w:line="200" w:lineRule="exact"/>
            </w:pPr>
          </w:p>
          <w:p w14:paraId="63EE032B" w14:textId="77777777" w:rsidR="001C5C10" w:rsidRDefault="001C5C10">
            <w:pPr>
              <w:spacing w:before="6" w:line="260" w:lineRule="exact"/>
              <w:rPr>
                <w:sz w:val="26"/>
                <w:szCs w:val="26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3CFC69A7" w14:textId="77777777" w:rsidR="001C5C10" w:rsidRDefault="001C5C10">
            <w:pPr>
              <w:spacing w:before="7" w:line="140" w:lineRule="exact"/>
              <w:rPr>
                <w:sz w:val="14"/>
                <w:szCs w:val="14"/>
              </w:rPr>
            </w:pPr>
          </w:p>
          <w:p w14:paraId="3A6E0E20" w14:textId="77777777" w:rsidR="001C5C10" w:rsidRDefault="001C5C10">
            <w:pPr>
              <w:spacing w:line="200" w:lineRule="exact"/>
            </w:pPr>
          </w:p>
          <w:p w14:paraId="2B20AF07" w14:textId="77777777" w:rsidR="001C5C10" w:rsidRDefault="0026527B">
            <w:pPr>
              <w:ind w:left="101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 </w:t>
            </w:r>
            <w:r>
              <w:rPr>
                <w:rFonts w:ascii="Calibri" w:eastAsia="Calibri" w:hAnsi="Calibri" w:cs="Calibri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</w:p>
        </w:tc>
      </w:tr>
      <w:tr w:rsidR="001C5C10" w14:paraId="74EF0FD2" w14:textId="77777777">
        <w:trPr>
          <w:trHeight w:hRule="exact" w:val="644"/>
        </w:trPr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C0EEE76" w14:textId="77777777" w:rsidR="001C5C10" w:rsidRDefault="0026527B">
            <w:pPr>
              <w:spacing w:line="260" w:lineRule="exact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un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io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n</w:t>
            </w:r>
          </w:p>
          <w:p w14:paraId="33DEDB44" w14:textId="77777777" w:rsidR="001C5C10" w:rsidRDefault="0026527B">
            <w:pPr>
              <w:spacing w:line="280" w:lineRule="exact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wa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rk</w:t>
            </w:r>
          </w:p>
        </w:tc>
        <w:tc>
          <w:tcPr>
            <w:tcW w:w="4804" w:type="dxa"/>
            <w:tcBorders>
              <w:top w:val="nil"/>
              <w:left w:val="nil"/>
              <w:bottom w:val="nil"/>
              <w:right w:val="nil"/>
            </w:tcBorders>
          </w:tcPr>
          <w:p w14:paraId="078E949A" w14:textId="77777777" w:rsidR="001C5C10" w:rsidRDefault="001C5C10">
            <w:pPr>
              <w:spacing w:line="200" w:lineRule="exact"/>
            </w:pPr>
          </w:p>
          <w:p w14:paraId="03E783B5" w14:textId="77777777" w:rsidR="001C5C10" w:rsidRDefault="001C5C10">
            <w:pPr>
              <w:spacing w:line="200" w:lineRule="exact"/>
            </w:pPr>
          </w:p>
          <w:p w14:paraId="63B46D3A" w14:textId="77777777" w:rsidR="001C5C10" w:rsidRDefault="001C5C10">
            <w:pPr>
              <w:spacing w:before="4" w:line="240" w:lineRule="exact"/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1BCF25EF" w14:textId="77777777" w:rsidR="001C5C10" w:rsidRDefault="0026527B">
            <w:pPr>
              <w:spacing w:line="260" w:lineRule="exact"/>
              <w:ind w:left="102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un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5"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g</w:t>
            </w:r>
          </w:p>
        </w:tc>
      </w:tr>
      <w:tr w:rsidR="001C5C10" w14:paraId="7F781E2B" w14:textId="77777777">
        <w:trPr>
          <w:trHeight w:hRule="exact" w:val="500"/>
        </w:trPr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123EEEDE" w14:textId="77777777" w:rsidR="001C5C10" w:rsidRDefault="0026527B">
            <w:pPr>
              <w:spacing w:before="33"/>
              <w:ind w:right="13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4"/>
                <w:w w:val="96"/>
                <w:sz w:val="24"/>
                <w:szCs w:val="24"/>
              </w:rPr>
              <w:t>1.</w:t>
            </w:r>
          </w:p>
        </w:tc>
        <w:tc>
          <w:tcPr>
            <w:tcW w:w="4804" w:type="dxa"/>
            <w:tcBorders>
              <w:top w:val="nil"/>
              <w:left w:val="nil"/>
              <w:bottom w:val="nil"/>
              <w:right w:val="nil"/>
            </w:tcBorders>
          </w:tcPr>
          <w:p w14:paraId="135E6CA1" w14:textId="77777777" w:rsidR="001C5C10" w:rsidRDefault="001C5C10">
            <w:pPr>
              <w:spacing w:line="200" w:lineRule="exact"/>
            </w:pPr>
          </w:p>
          <w:p w14:paraId="287A15E3" w14:textId="77777777" w:rsidR="001C5C10" w:rsidRDefault="001C5C10">
            <w:pPr>
              <w:spacing w:line="300" w:lineRule="exact"/>
              <w:rPr>
                <w:sz w:val="30"/>
                <w:szCs w:val="3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6EA65E2F" w14:textId="77777777" w:rsidR="001C5C10" w:rsidRDefault="0026527B">
            <w:pPr>
              <w:spacing w:before="33"/>
              <w:ind w:left="107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</w:p>
        </w:tc>
      </w:tr>
      <w:tr w:rsidR="001C5C10" w14:paraId="72E2C526" w14:textId="77777777">
        <w:trPr>
          <w:trHeight w:hRule="exact" w:val="440"/>
        </w:trPr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3E2A4371" w14:textId="77777777" w:rsidR="001C5C10" w:rsidRDefault="001C5C10">
            <w:pPr>
              <w:spacing w:before="1" w:line="120" w:lineRule="exact"/>
              <w:rPr>
                <w:sz w:val="12"/>
                <w:szCs w:val="12"/>
              </w:rPr>
            </w:pPr>
          </w:p>
          <w:p w14:paraId="766A2E93" w14:textId="77777777" w:rsidR="001C5C10" w:rsidRDefault="0026527B">
            <w:pPr>
              <w:ind w:right="13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4"/>
                <w:w w:val="96"/>
                <w:sz w:val="24"/>
                <w:szCs w:val="24"/>
              </w:rPr>
              <w:t>2.</w:t>
            </w:r>
          </w:p>
        </w:tc>
        <w:tc>
          <w:tcPr>
            <w:tcW w:w="4804" w:type="dxa"/>
            <w:tcBorders>
              <w:top w:val="nil"/>
              <w:left w:val="nil"/>
              <w:bottom w:val="nil"/>
              <w:right w:val="nil"/>
            </w:tcBorders>
          </w:tcPr>
          <w:p w14:paraId="6289A626" w14:textId="77777777" w:rsidR="001C5C10" w:rsidRDefault="001C5C10">
            <w:pPr>
              <w:spacing w:line="200" w:lineRule="exact"/>
            </w:pPr>
          </w:p>
          <w:p w14:paraId="55B7FD9C" w14:textId="77777777" w:rsidR="001C5C10" w:rsidRDefault="001C5C10">
            <w:pPr>
              <w:spacing w:line="240" w:lineRule="exact"/>
              <w:rPr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0E89228A" w14:textId="77777777" w:rsidR="001C5C10" w:rsidRDefault="001C5C10">
            <w:pPr>
              <w:spacing w:before="1" w:line="120" w:lineRule="exact"/>
              <w:rPr>
                <w:sz w:val="12"/>
                <w:szCs w:val="12"/>
              </w:rPr>
            </w:pPr>
          </w:p>
          <w:p w14:paraId="3DFECBF2" w14:textId="77777777" w:rsidR="001C5C10" w:rsidRDefault="0026527B">
            <w:pPr>
              <w:ind w:left="101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i/>
                <w:spacing w:val="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b.</w:t>
            </w:r>
          </w:p>
        </w:tc>
      </w:tr>
      <w:tr w:rsidR="001C5C10" w14:paraId="0959A364" w14:textId="77777777">
        <w:trPr>
          <w:trHeight w:hRule="exact" w:val="366"/>
        </w:trPr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0B23287" w14:textId="77777777" w:rsidR="001C5C10" w:rsidRDefault="0026527B">
            <w:pPr>
              <w:spacing w:line="260" w:lineRule="exact"/>
              <w:ind w:right="133"/>
              <w:jc w:val="righ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4"/>
                <w:w w:val="96"/>
                <w:position w:val="1"/>
                <w:sz w:val="24"/>
                <w:szCs w:val="24"/>
              </w:rPr>
              <w:t>3.</w:t>
            </w:r>
          </w:p>
        </w:tc>
        <w:tc>
          <w:tcPr>
            <w:tcW w:w="4804" w:type="dxa"/>
            <w:tcBorders>
              <w:top w:val="nil"/>
              <w:left w:val="nil"/>
              <w:bottom w:val="nil"/>
              <w:right w:val="nil"/>
            </w:tcBorders>
          </w:tcPr>
          <w:p w14:paraId="4F4911ED" w14:textId="77777777" w:rsidR="001C5C10" w:rsidRDefault="0026527B">
            <w:pPr>
              <w:spacing w:line="260" w:lineRule="exact"/>
              <w:ind w:left="7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tem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 xml:space="preserve"> d</w:t>
            </w:r>
            <w:r>
              <w:rPr>
                <w:rFonts w:ascii="Calibri" w:eastAsia="Calibri" w:hAnsi="Calibri" w:cs="Calibri"/>
                <w:spacing w:val="-3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-3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es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4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j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7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i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i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i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i/>
                <w:spacing w:val="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i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i/>
                <w:position w:val="1"/>
                <w:sz w:val="24"/>
                <w:szCs w:val="24"/>
              </w:rPr>
              <w:t>to</w:t>
            </w:r>
            <w:r>
              <w:rPr>
                <w:rFonts w:ascii="Calibri" w:eastAsia="Calibri" w:hAnsi="Calibri" w:cs="Calibri"/>
                <w:i/>
                <w:spacing w:val="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i/>
                <w:position w:val="1"/>
                <w:sz w:val="24"/>
                <w:szCs w:val="24"/>
              </w:rPr>
              <w:t>.</w:t>
            </w: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</w:tcPr>
          <w:p w14:paraId="4141835F" w14:textId="77777777" w:rsidR="001C5C10" w:rsidRDefault="001C5C10"/>
        </w:tc>
      </w:tr>
    </w:tbl>
    <w:p w14:paraId="4EDDD891" w14:textId="77777777" w:rsidR="001C5C10" w:rsidRDefault="0026527B">
      <w:pPr>
        <w:spacing w:before="39"/>
        <w:ind w:left="12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FCA1715" w14:textId="77777777" w:rsidR="001C5C10" w:rsidRDefault="001C5C10">
      <w:pPr>
        <w:spacing w:before="5" w:line="120" w:lineRule="exact"/>
        <w:rPr>
          <w:sz w:val="13"/>
          <w:szCs w:val="13"/>
        </w:rPr>
      </w:pPr>
    </w:p>
    <w:p w14:paraId="76E44363" w14:textId="77777777" w:rsidR="001C5C10" w:rsidRDefault="0026527B">
      <w:pPr>
        <w:ind w:left="1245"/>
        <w:rPr>
          <w:rFonts w:ascii="Calibri" w:eastAsia="Calibri" w:hAnsi="Calibri" w:cs="Calibri"/>
          <w:sz w:val="24"/>
          <w:szCs w:val="24"/>
        </w:rPr>
      </w:pP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spacing w:val="5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ti:</w:t>
      </w:r>
    </w:p>
    <w:p w14:paraId="2DFA2719" w14:textId="77777777" w:rsidR="001C5C10" w:rsidRDefault="0026527B">
      <w:pPr>
        <w:spacing w:before="7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®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re™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-65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U CPU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@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70BAC6EA" w14:textId="77777777" w:rsidR="001C5C10" w:rsidRDefault="0026527B">
      <w:pPr>
        <w:spacing w:line="280" w:lineRule="exact"/>
        <w:ind w:left="1991" w:right="571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0 G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z</w:t>
      </w:r>
    </w:p>
    <w:p w14:paraId="486E013C" w14:textId="77777777" w:rsidR="001C5C10" w:rsidRDefault="0026527B">
      <w:pPr>
        <w:spacing w:line="280" w:lineRule="exact"/>
        <w:ind w:left="1245"/>
        <w:rPr>
          <w:rFonts w:ascii="Calibri" w:eastAsia="Calibri" w:hAnsi="Calibri" w:cs="Calibri"/>
          <w:sz w:val="24"/>
          <w:szCs w:val="24"/>
        </w:rPr>
      </w:pP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spacing w:val="5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ti:</w:t>
      </w:r>
    </w:p>
    <w:p w14:paraId="3F3228F3" w14:textId="77777777" w:rsidR="001C5C10" w:rsidRDefault="0026527B">
      <w:pPr>
        <w:spacing w:before="6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0 </w:t>
      </w:r>
      <w:r>
        <w:rPr>
          <w:rFonts w:ascii="Calibri" w:eastAsia="Calibri" w:hAnsi="Calibri" w:cs="Calibri"/>
          <w:spacing w:val="-2"/>
          <w:sz w:val="24"/>
          <w:szCs w:val="24"/>
        </w:rPr>
        <w:t>64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0259B711" w14:textId="77777777" w:rsidR="001C5C10" w:rsidRDefault="0026527B">
      <w:pPr>
        <w:spacing w:before="2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29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3</w:t>
      </w:r>
    </w:p>
    <w:p w14:paraId="46D0B0E9" w14:textId="77777777" w:rsidR="001C5C10" w:rsidRDefault="0026527B">
      <w:pPr>
        <w:spacing w:before="2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6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XA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.9</w:t>
      </w:r>
    </w:p>
    <w:p w14:paraId="4F1FBB27" w14:textId="77777777" w:rsidR="001C5C10" w:rsidRDefault="0026527B">
      <w:pPr>
        <w:spacing w:before="6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5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Su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ext</w:t>
      </w:r>
    </w:p>
    <w:p w14:paraId="0F5BB637" w14:textId="77777777" w:rsidR="001C5C10" w:rsidRDefault="001C5C10">
      <w:pPr>
        <w:spacing w:before="6" w:line="140" w:lineRule="exact"/>
        <w:rPr>
          <w:sz w:val="14"/>
          <w:szCs w:val="14"/>
        </w:rPr>
      </w:pPr>
    </w:p>
    <w:p w14:paraId="4C6A16CC" w14:textId="77777777" w:rsidR="001C5C10" w:rsidRDefault="0026527B">
      <w:pPr>
        <w:ind w:left="4419" w:right="3959"/>
        <w:jc w:val="center"/>
        <w:rPr>
          <w:rFonts w:ascii="Calibri" w:eastAsia="Calibri" w:hAnsi="Calibri" w:cs="Calibri"/>
        </w:rPr>
        <w:sectPr w:rsidR="001C5C10">
          <w:footerReference w:type="default" r:id="rId34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18</w:t>
      </w:r>
    </w:p>
    <w:p w14:paraId="1CF98081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2AC39A06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jek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eliti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2CF8A4C2" w14:textId="77777777" w:rsidR="001C5C10" w:rsidRDefault="001C5C10">
      <w:pPr>
        <w:spacing w:before="7" w:line="120" w:lineRule="exact"/>
        <w:rPr>
          <w:sz w:val="13"/>
          <w:szCs w:val="13"/>
        </w:rPr>
      </w:pPr>
    </w:p>
    <w:p w14:paraId="59D57261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ti:</w:t>
      </w:r>
    </w:p>
    <w:p w14:paraId="6C91CD26" w14:textId="77777777" w:rsidR="001C5C10" w:rsidRDefault="001C5C10">
      <w:pPr>
        <w:spacing w:before="3" w:line="140" w:lineRule="exact"/>
        <w:rPr>
          <w:sz w:val="14"/>
          <w:szCs w:val="14"/>
        </w:rPr>
      </w:pPr>
    </w:p>
    <w:p w14:paraId="307829CF" w14:textId="77777777" w:rsidR="001C5C10" w:rsidRDefault="0026527B">
      <w:pPr>
        <w:ind w:right="23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</w:t>
      </w:r>
      <w:r>
        <w:rPr>
          <w:rFonts w:ascii="Verdana" w:eastAsia="Verdana" w:hAnsi="Verdana" w:cs="Verdana"/>
          <w:spacing w:val="5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0CE8BF8C" w14:textId="77777777" w:rsidR="001C5C10" w:rsidRDefault="0026527B">
      <w:pPr>
        <w:spacing w:line="280" w:lineRule="exact"/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k (</w:t>
      </w:r>
      <w:r>
        <w:rPr>
          <w:rFonts w:ascii="Calibri" w:eastAsia="Calibri" w:hAnsi="Calibri" w:cs="Calibri"/>
          <w:spacing w:val="7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58090D10" w14:textId="77777777" w:rsidR="001C5C10" w:rsidRDefault="0026527B">
      <w:pPr>
        <w:tabs>
          <w:tab w:val="left" w:pos="2020"/>
        </w:tabs>
        <w:spacing w:before="7"/>
        <w:ind w:left="2029" w:right="19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pacing w:val="5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5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 xml:space="preserve">ti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Bli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dun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lo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2008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13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E470948" w14:textId="77777777" w:rsidR="001C5C10" w:rsidRDefault="0026527B">
      <w:pPr>
        <w:tabs>
          <w:tab w:val="left" w:pos="2020"/>
        </w:tabs>
        <w:spacing w:before="10" w:line="280" w:lineRule="exact"/>
        <w:ind w:left="2029" w:right="19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tal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 xml:space="preserve">ya,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pacing w:val="3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363C13A1" w14:textId="77777777" w:rsidR="001C5C10" w:rsidRDefault="001C5C10">
      <w:pPr>
        <w:spacing w:before="9" w:line="100" w:lineRule="exact"/>
        <w:rPr>
          <w:sz w:val="10"/>
          <w:szCs w:val="10"/>
        </w:rPr>
      </w:pPr>
    </w:p>
    <w:p w14:paraId="39C9E6B9" w14:textId="77777777" w:rsidR="001C5C10" w:rsidRDefault="001C5C10">
      <w:pPr>
        <w:spacing w:line="200" w:lineRule="exact"/>
      </w:pPr>
    </w:p>
    <w:p w14:paraId="11A51BE1" w14:textId="77777777" w:rsidR="001C5C10" w:rsidRDefault="0026527B">
      <w:pPr>
        <w:ind w:right="247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062B43F5" w14:textId="77777777" w:rsidR="001C5C10" w:rsidRDefault="001C5C10">
      <w:pPr>
        <w:spacing w:before="6" w:line="120" w:lineRule="exact"/>
        <w:rPr>
          <w:sz w:val="13"/>
          <w:szCs w:val="13"/>
        </w:rPr>
      </w:pPr>
    </w:p>
    <w:p w14:paraId="44DAD0D7" w14:textId="77777777" w:rsidR="001C5C10" w:rsidRDefault="001C5C10">
      <w:pPr>
        <w:spacing w:line="200" w:lineRule="exact"/>
      </w:pPr>
    </w:p>
    <w:p w14:paraId="198AA2D9" w14:textId="77777777" w:rsidR="001C5C10" w:rsidRDefault="001C5C10">
      <w:pPr>
        <w:spacing w:line="200" w:lineRule="exact"/>
      </w:pPr>
    </w:p>
    <w:p w14:paraId="76961108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76185491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1E7137D6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pict w14:anchorId="5C53D2E9">
          <v:shape id="_x0000_s3340" type="#_x0000_t202" style="position:absolute;left:0;text-align:left;margin-left:142.25pt;margin-top:-77pt;width:333.8pt;height:294.6pt;z-index:-13716;mso-position-horizontal-relative:page" filled="f" stroked="f">
            <v:textbox inset="0,0,0,0">
              <w:txbxContent>
                <w:p w14:paraId="356F7A61" w14:textId="77777777" w:rsidR="001C5C10" w:rsidRDefault="0026527B">
                  <w:pPr>
                    <w:spacing w:line="240" w:lineRule="exact"/>
                    <w:ind w:left="826" w:right="5274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ta.</w:t>
                  </w:r>
                </w:p>
                <w:p w14:paraId="10B6A99E" w14:textId="77777777" w:rsidR="001C5C10" w:rsidRDefault="0026527B">
                  <w:pPr>
                    <w:tabs>
                      <w:tab w:val="left" w:pos="860"/>
                    </w:tabs>
                    <w:spacing w:before="11" w:line="280" w:lineRule="exact"/>
                    <w:ind w:left="864" w:right="352" w:hanging="3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Verdana" w:eastAsia="Verdana" w:hAnsi="Verdana" w:cs="Verdana"/>
                      <w:sz w:val="24"/>
                      <w:szCs w:val="24"/>
                    </w:rPr>
                    <w:t>•</w:t>
                  </w:r>
                  <w:r>
                    <w:rPr>
                      <w:rFonts w:ascii="Verdana" w:eastAsia="Verdana" w:hAnsi="Verdana" w:cs="Verdana"/>
                      <w:sz w:val="24"/>
                      <w:szCs w:val="24"/>
                    </w:rPr>
                    <w:tab/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(m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).</w:t>
                  </w:r>
                </w:p>
                <w:p w14:paraId="4A95C5B9" w14:textId="77777777" w:rsidR="001C5C10" w:rsidRDefault="001C5C10">
                  <w:pPr>
                    <w:spacing w:before="6" w:line="240" w:lineRule="exact"/>
                    <w:rPr>
                      <w:sz w:val="24"/>
                      <w:szCs w:val="24"/>
                    </w:rPr>
                  </w:pPr>
                </w:p>
                <w:p w14:paraId="6ECF344E" w14:textId="77777777" w:rsidR="001C5C10" w:rsidRDefault="0026527B">
                  <w:pPr>
                    <w:ind w:left="300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pu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a</w:t>
                  </w:r>
                </w:p>
                <w:p w14:paraId="1E1675F8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5EB878A5" w14:textId="77777777" w:rsidR="001C5C10" w:rsidRDefault="0026527B">
                  <w:pPr>
                    <w:spacing w:line="280" w:lineRule="exact"/>
                    <w:ind w:left="55" w:right="275" w:firstLine="24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 ek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  <w:p w14:paraId="65F92BB4" w14:textId="77777777" w:rsidR="001C5C10" w:rsidRDefault="0026527B">
                  <w:pPr>
                    <w:spacing w:before="4" w:line="280" w:lineRule="exact"/>
                    <w:ind w:right="333" w:firstLine="33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rol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 taka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tau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</w:p>
                <w:p w14:paraId="230E8976" w14:textId="77777777" w:rsidR="001C5C10" w:rsidRDefault="0026527B">
                  <w:pPr>
                    <w:spacing w:line="280" w:lineRule="exact"/>
                    <w:ind w:left="406" w:right="266" w:hanging="9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</w:p>
                <w:p w14:paraId="7FBC2B03" w14:textId="77777777" w:rsidR="001C5C10" w:rsidRDefault="0026527B">
                  <w:pPr>
                    <w:spacing w:before="4" w:line="280" w:lineRule="exact"/>
                    <w:ind w:left="247" w:right="-44" w:firstLine="9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mete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</w:p>
                <w:p w14:paraId="70CB064D" w14:textId="77777777" w:rsidR="001C5C10" w:rsidRDefault="0026527B">
                  <w:pPr>
                    <w:ind w:left="28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q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37BDADB0" w14:textId="77777777" w:rsidR="001C5C10" w:rsidRDefault="001C5C10">
                  <w:pPr>
                    <w:spacing w:line="240" w:lineRule="exact"/>
                    <w:rPr>
                      <w:sz w:val="24"/>
                      <w:szCs w:val="24"/>
                    </w:rPr>
                  </w:pPr>
                </w:p>
                <w:p w14:paraId="02BCFA34" w14:textId="77777777" w:rsidR="001C5C10" w:rsidRDefault="0026527B">
                  <w:pPr>
                    <w:ind w:left="149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Sis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te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</w:t>
                  </w:r>
                </w:p>
                <w:p w14:paraId="26D75863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2E6689FC" w14:textId="77777777" w:rsidR="001C5C10" w:rsidRDefault="0026527B">
                  <w:pPr>
                    <w:spacing w:line="280" w:lineRule="exact"/>
                    <w:ind w:left="239" w:right="80" w:hanging="10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tem 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tem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el 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rFonts w:ascii="Calibri" w:eastAsia="Calibri" w:hAnsi="Calibri" w:cs="Calibri"/>
                      <w:i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 me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</w:p>
              </w:txbxContent>
            </v:textbox>
            <w10:wrap anchorx="page"/>
          </v:shape>
        </w:pict>
      </w:r>
      <w:r>
        <w:pict w14:anchorId="16CF172E">
          <v:shape id="_x0000_s3339" type="#_x0000_t75" style="position:absolute;left:0;text-align:left;margin-left:158.7pt;margin-top:-73.6pt;width:293.2pt;height:291.2pt;z-index:-1371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ek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 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et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 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k (m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7877DBA3" w14:textId="77777777" w:rsidR="001C5C10" w:rsidRDefault="001C5C10">
      <w:pPr>
        <w:spacing w:before="2" w:line="240" w:lineRule="exact"/>
        <w:rPr>
          <w:sz w:val="24"/>
          <w:szCs w:val="24"/>
        </w:rPr>
        <w:sectPr w:rsidR="001C5C10">
          <w:footerReference w:type="default" r:id="rId35"/>
          <w:pgSz w:w="11920" w:h="16840"/>
          <w:pgMar w:top="1560" w:right="1580" w:bottom="280" w:left="1680" w:header="0" w:footer="0" w:gutter="0"/>
          <w:cols w:space="720"/>
        </w:sectPr>
      </w:pPr>
    </w:p>
    <w:p w14:paraId="293206AF" w14:textId="77777777" w:rsidR="001C5C10" w:rsidRDefault="0026527B">
      <w:pPr>
        <w:spacing w:line="340" w:lineRule="exact"/>
        <w:ind w:left="588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7F3734D2" w14:textId="77777777" w:rsidR="001C5C10" w:rsidRDefault="0026527B">
      <w:pPr>
        <w:spacing w:line="200" w:lineRule="exact"/>
      </w:pPr>
      <w:r>
        <w:br w:type="column"/>
      </w:r>
    </w:p>
    <w:p w14:paraId="03F266E9" w14:textId="77777777" w:rsidR="001C5C10" w:rsidRDefault="001C5C10">
      <w:pPr>
        <w:spacing w:before="2" w:line="260" w:lineRule="exact"/>
        <w:rPr>
          <w:sz w:val="26"/>
          <w:szCs w:val="26"/>
        </w:rPr>
      </w:pPr>
    </w:p>
    <w:p w14:paraId="0562AD9F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315" w:space="6587"/>
            <w:col w:w="758"/>
          </w:cols>
        </w:sectPr>
      </w:pP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</w:p>
    <w:p w14:paraId="35AB7059" w14:textId="77777777" w:rsidR="001C5C10" w:rsidRDefault="0026527B">
      <w:pPr>
        <w:ind w:left="588" w:right="72"/>
        <w:jc w:val="both"/>
        <w:rPr>
          <w:rFonts w:ascii="Calibri" w:eastAsia="Calibri" w:hAnsi="Calibri" w:cs="Calibri"/>
          <w:sz w:val="24"/>
          <w:szCs w:val="24"/>
        </w:rPr>
      </w:pPr>
      <w:r>
        <w:pict w14:anchorId="21B8EDB8">
          <v:shape id="_x0000_s3338" type="#_x0000_t75" style="position:absolute;left:0;text-align:left;margin-left:-.2pt;margin-top:.05pt;width:52.75pt;height:845.5pt;z-index:-13714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yelu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 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0D01DA08" w14:textId="77777777" w:rsidR="001C5C10" w:rsidRDefault="0026527B">
      <w:pPr>
        <w:spacing w:before="4"/>
        <w:ind w:left="588" w:right="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ggg</w:t>
      </w:r>
      <w:r>
        <w:rPr>
          <w:rFonts w:ascii="Calibri" w:eastAsia="Calibri" w:hAnsi="Calibri" w:cs="Calibri"/>
          <w:spacing w:val="10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B161443" w14:textId="77777777" w:rsidR="001C5C10" w:rsidRDefault="001C5C10">
      <w:pPr>
        <w:spacing w:before="4" w:line="240" w:lineRule="exact"/>
        <w:rPr>
          <w:sz w:val="24"/>
          <w:szCs w:val="24"/>
        </w:rPr>
      </w:pPr>
    </w:p>
    <w:p w14:paraId="39142063" w14:textId="77777777" w:rsidR="001C5C10" w:rsidRDefault="0026527B">
      <w:pPr>
        <w:ind w:left="588" w:right="5142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le</w:t>
      </w:r>
      <w:r>
        <w:rPr>
          <w:rFonts w:ascii="Calibri" w:eastAsia="Calibri" w:hAnsi="Calibri" w:cs="Calibri"/>
          <w:b/>
          <w:sz w:val="28"/>
          <w:szCs w:val="28"/>
        </w:rPr>
        <w:t>me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si 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te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p w14:paraId="542B4BD5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1C090A5D" w14:textId="77777777" w:rsidR="001C5C10" w:rsidRDefault="0026527B">
      <w:pPr>
        <w:ind w:left="588" w:right="195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9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tiga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1DF5F6A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115C1FE1" w14:textId="77777777" w:rsidR="001C5C10" w:rsidRDefault="0026527B">
      <w:pPr>
        <w:ind w:left="12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163FC153" w14:textId="77777777" w:rsidR="001C5C10" w:rsidRDefault="0026527B">
      <w:pPr>
        <w:spacing w:before="78"/>
        <w:ind w:left="4419" w:right="3959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19</w:t>
      </w:r>
    </w:p>
    <w:p w14:paraId="26E844A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79F6B2D" w14:textId="77777777" w:rsidR="001C5C10" w:rsidRDefault="0026527B">
      <w:pPr>
        <w:ind w:left="16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tem.</w:t>
      </w:r>
    </w:p>
    <w:p w14:paraId="79DF7E60" w14:textId="77777777" w:rsidR="001C5C10" w:rsidRDefault="0026527B">
      <w:pPr>
        <w:spacing w:line="280" w:lineRule="exact"/>
        <w:ind w:left="12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ase)</w:t>
      </w:r>
      <w:r>
        <w:rPr>
          <w:rFonts w:ascii="Calibri" w:eastAsia="Calibri" w:hAnsi="Calibri" w:cs="Calibri"/>
          <w:i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</w:p>
    <w:p w14:paraId="0E0031B3" w14:textId="77777777" w:rsidR="001C5C10" w:rsidRDefault="0026527B">
      <w:pPr>
        <w:spacing w:before="2" w:line="280" w:lineRule="exact"/>
        <w:ind w:left="1605" w:right="1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ta.</w:t>
      </w:r>
    </w:p>
    <w:p w14:paraId="387F4737" w14:textId="77777777" w:rsidR="001C5C10" w:rsidRDefault="0026527B">
      <w:pPr>
        <w:spacing w:before="1"/>
        <w:ind w:left="12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05DBE2C0" w14:textId="77777777" w:rsidR="001C5C10" w:rsidRDefault="001C5C10">
      <w:pPr>
        <w:spacing w:before="1" w:line="240" w:lineRule="exact"/>
        <w:rPr>
          <w:sz w:val="24"/>
          <w:szCs w:val="24"/>
        </w:rPr>
      </w:pPr>
    </w:p>
    <w:p w14:paraId="5F968417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7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ji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Sis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te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p w14:paraId="2C5643DE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04766981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 ev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tat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tika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ute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ge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(M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k.</w:t>
      </w:r>
    </w:p>
    <w:p w14:paraId="4DBA22C6" w14:textId="77777777" w:rsidR="001C5C10" w:rsidRDefault="001C5C10">
      <w:pPr>
        <w:spacing w:before="3" w:line="240" w:lineRule="exact"/>
        <w:rPr>
          <w:sz w:val="24"/>
          <w:szCs w:val="24"/>
        </w:rPr>
        <w:sectPr w:rsidR="001C5C10">
          <w:footerReference w:type="default" r:id="rId36"/>
          <w:pgSz w:w="11920" w:h="16840"/>
          <w:pgMar w:top="1560" w:right="1580" w:bottom="280" w:left="1680" w:header="0" w:footer="1889" w:gutter="0"/>
          <w:pgNumType w:start="20"/>
          <w:cols w:space="720"/>
        </w:sectPr>
      </w:pPr>
    </w:p>
    <w:p w14:paraId="78D4E682" w14:textId="77777777" w:rsidR="001C5C10" w:rsidRDefault="0026527B">
      <w:pPr>
        <w:spacing w:line="340" w:lineRule="exact"/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8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1A9C0E9A" w14:textId="77777777" w:rsidR="001C5C10" w:rsidRDefault="0026527B">
      <w:pPr>
        <w:spacing w:line="200" w:lineRule="exact"/>
      </w:pPr>
      <w:r>
        <w:br w:type="column"/>
      </w:r>
    </w:p>
    <w:p w14:paraId="6FE8E9B5" w14:textId="77777777" w:rsidR="001C5C10" w:rsidRDefault="001C5C10">
      <w:pPr>
        <w:spacing w:before="1" w:line="280" w:lineRule="exact"/>
        <w:rPr>
          <w:sz w:val="28"/>
          <w:szCs w:val="28"/>
        </w:rPr>
      </w:pPr>
    </w:p>
    <w:p w14:paraId="555AB4B2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7358" w:space="105"/>
            <w:col w:w="1197"/>
          </w:cols>
        </w:sect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3D2F8E4" w14:textId="77777777" w:rsidR="001C5C10" w:rsidRDefault="0026527B">
      <w:pPr>
        <w:ind w:left="588" w:right="196"/>
        <w:jc w:val="both"/>
        <w:rPr>
          <w:rFonts w:ascii="Calibri" w:eastAsia="Calibri" w:hAnsi="Calibri" w:cs="Calibri"/>
          <w:sz w:val="24"/>
          <w:szCs w:val="24"/>
        </w:rPr>
      </w:pPr>
      <w:r>
        <w:pict w14:anchorId="4E84738D">
          <v:shape id="_x0000_s3337" type="#_x0000_t75" style="position:absolute;left:0;text-align:left;margin-left:-.2pt;margin-top:.05pt;width:52.75pt;height:845.5pt;z-index:-13711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eme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 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FA30FB5" w14:textId="77777777" w:rsidR="001C5C10" w:rsidRDefault="0026527B">
      <w:pPr>
        <w:spacing w:before="4"/>
        <w:ind w:left="588" w:right="194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pict w14:anchorId="4A51BB8B">
          <v:shape id="_x0000_s3336" type="#_x0000_t202" style="position:absolute;left:0;text-align:left;margin-left:149.45pt;margin-top:-90.85pt;width:316.1pt;height:291.2pt;z-index:-13713;mso-position-horizontal-relative:page" filled="f" stroked="f">
            <v:textbox inset="0,0,0,0">
              <w:txbxContent>
                <w:p w14:paraId="58FD3B6E" w14:textId="77777777" w:rsidR="001C5C10" w:rsidRDefault="001C5C10">
                  <w:pPr>
                    <w:spacing w:before="5" w:line="160" w:lineRule="exact"/>
                    <w:rPr>
                      <w:sz w:val="16"/>
                      <w:szCs w:val="16"/>
                    </w:rPr>
                  </w:pPr>
                </w:p>
                <w:p w14:paraId="05DDBE5C" w14:textId="77777777" w:rsidR="001C5C10" w:rsidRDefault="0026527B">
                  <w:pPr>
                    <w:ind w:left="156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y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eliti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</w:p>
                <w:p w14:paraId="26DC8945" w14:textId="77777777" w:rsidR="001C5C10" w:rsidRDefault="001C5C10">
                  <w:pPr>
                    <w:spacing w:before="1" w:line="140" w:lineRule="exact"/>
                    <w:rPr>
                      <w:sz w:val="14"/>
                      <w:szCs w:val="14"/>
                    </w:rPr>
                  </w:pPr>
                </w:p>
                <w:p w14:paraId="758AD83B" w14:textId="77777777" w:rsidR="001C5C10" w:rsidRDefault="0026527B">
                  <w:pPr>
                    <w:ind w:left="94" w:right="180" w:hanging="94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 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yel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tar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er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thi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  <w:p w14:paraId="6A964A2A" w14:textId="77777777" w:rsidR="001C5C10" w:rsidRDefault="0026527B">
                  <w:pPr>
                    <w:spacing w:line="280" w:lineRule="exact"/>
                    <w:ind w:left="158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 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 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mem</w:t>
                  </w:r>
                </w:p>
                <w:p w14:paraId="22A81B7B" w14:textId="77777777" w:rsidR="001C5C10" w:rsidRDefault="0026527B">
                  <w:pPr>
                    <w:ind w:left="166" w:right="183" w:hanging="72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 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ya.</w:t>
                  </w:r>
                </w:p>
              </w:txbxContent>
            </v:textbox>
            <w10:wrap anchorx="page"/>
          </v:shape>
        </w:pict>
      </w:r>
      <w:r>
        <w:pict w14:anchorId="3C949CBC">
          <v:shape id="_x0000_s3335" type="#_x0000_t75" style="position:absolute;left:0;text-align:left;margin-left:158.7pt;margin-top:-90.85pt;width:293.2pt;height:291.2pt;z-index:-13712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h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4D9E542A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2C4DBEF3">
          <v:shape id="_x0000_s3334" type="#_x0000_t75" style="position:absolute;margin-left:-.2pt;margin-top:.05pt;width:52.75pt;height:845.5pt;z-index:-13708;mso-position-horizontal-relative:page;mso-position-vertical-relative:page">
            <v:imagedata r:id="rId7" o:title=""/>
            <w10:wrap anchorx="page" anchory="page"/>
          </v:shape>
        </w:pict>
      </w:r>
    </w:p>
    <w:p w14:paraId="4E0FBF0D" w14:textId="77777777" w:rsidR="001C5C10" w:rsidRDefault="0026527B">
      <w:pPr>
        <w:ind w:left="3029" w:right="3304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 4</w:t>
      </w:r>
      <w:r>
        <w:rPr>
          <w:rFonts w:ascii="Calibri" w:eastAsia="Calibri" w:hAnsi="Calibri" w:cs="Calibri"/>
          <w:b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ER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G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14:paraId="4D212FDC" w14:textId="77777777" w:rsidR="001C5C10" w:rsidRDefault="001C5C10">
      <w:pPr>
        <w:spacing w:line="160" w:lineRule="exact"/>
        <w:rPr>
          <w:sz w:val="16"/>
          <w:szCs w:val="16"/>
        </w:rPr>
      </w:pPr>
    </w:p>
    <w:p w14:paraId="0D35F878" w14:textId="77777777" w:rsidR="001C5C10" w:rsidRDefault="001C5C10">
      <w:pPr>
        <w:spacing w:line="200" w:lineRule="exact"/>
      </w:pPr>
    </w:p>
    <w:p w14:paraId="6A89DC7F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rm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si 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rm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45DCEA39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471270BC" w14:textId="77777777" w:rsidR="001C5C10" w:rsidRDefault="0026527B">
      <w:pPr>
        <w:ind w:left="588" w:right="817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b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rol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2015</w:t>
      </w:r>
      <w:r>
        <w:rPr>
          <w:rFonts w:ascii="Calibri" w:eastAsia="Calibri" w:hAnsi="Calibri" w:cs="Calibri"/>
          <w:sz w:val="24"/>
          <w:szCs w:val="24"/>
        </w:rPr>
        <w:t>).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97BC8F2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0CD8ADEE" w14:textId="77777777" w:rsidR="001C5C10" w:rsidRDefault="0026527B">
      <w:pPr>
        <w:ind w:left="2159" w:right="2438"/>
        <w:jc w:val="center"/>
        <w:rPr>
          <w:rFonts w:ascii="Calibri" w:eastAsia="Calibri" w:hAnsi="Calibri" w:cs="Calibri"/>
          <w:sz w:val="24"/>
          <w:szCs w:val="24"/>
        </w:rPr>
      </w:pPr>
      <w:r>
        <w:pict w14:anchorId="3DA34446">
          <v:shape id="_x0000_s3333" type="#_x0000_t202" style="position:absolute;left:0;text-align:left;margin-left:158.7pt;margin-top:30.45pt;width:293.2pt;height:291.6pt;z-index:-13710;mso-position-horizontal-relative:page" filled="f" stroked="f">
            <v:textbox inset="0,0,0,0">
              <w:txbxContent>
                <w:p w14:paraId="0C7716C4" w14:textId="77777777" w:rsidR="001C5C10" w:rsidRDefault="0026527B">
                  <w:pPr>
                    <w:spacing w:line="240" w:lineRule="exact"/>
                    <w:ind w:left="22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4"/>
                      <w:szCs w:val="24"/>
                    </w:rPr>
                    <w:t xml:space="preserve">                                            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4"/>
                      <w:szCs w:val="24"/>
                    </w:rPr>
                    <w:t>Pem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4"/>
                      <w:szCs w:val="24"/>
                    </w:rPr>
                    <w:t>r</w:t>
                  </w:r>
                </w:p>
                <w:p w14:paraId="4FB11E3E" w14:textId="77777777" w:rsidR="001C5C10" w:rsidRDefault="001C5C10">
                  <w:pPr>
                    <w:spacing w:before="3" w:line="140" w:lineRule="exact"/>
                    <w:rPr>
                      <w:sz w:val="14"/>
                      <w:szCs w:val="14"/>
                    </w:rPr>
                  </w:pPr>
                </w:p>
                <w:p w14:paraId="58E1FD79" w14:textId="77777777" w:rsidR="001C5C10" w:rsidRDefault="0026527B">
                  <w:pPr>
                    <w:ind w:left="17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</w:t>
                  </w:r>
                </w:p>
                <w:p w14:paraId="70C5F9B3" w14:textId="77777777" w:rsidR="001C5C10" w:rsidRDefault="0026527B">
                  <w:pPr>
                    <w:spacing w:before="11"/>
                    <w:ind w:left="1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</w:p>
                <w:p w14:paraId="760933B2" w14:textId="77777777" w:rsidR="001C5C10" w:rsidRDefault="0026527B">
                  <w:pPr>
                    <w:spacing w:before="7"/>
                    <w:ind w:left="13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</w:p>
                <w:p w14:paraId="5A11349D" w14:textId="77777777" w:rsidR="001C5C10" w:rsidRDefault="0026527B">
                  <w:pPr>
                    <w:spacing w:before="11"/>
                    <w:ind w:left="16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17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  <w:p w14:paraId="611C5C1A" w14:textId="77777777" w:rsidR="001C5C10" w:rsidRDefault="0026527B">
                  <w:pPr>
                    <w:spacing w:before="11"/>
                    <w:ind w:left="15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18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  <w:p w14:paraId="18062EF5" w14:textId="77777777" w:rsidR="001C5C10" w:rsidRDefault="0026527B">
                  <w:pPr>
                    <w:spacing w:before="11"/>
                    <w:ind w:left="17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40443ADB" w14:textId="77777777" w:rsidR="001C5C10" w:rsidRDefault="0026527B">
                  <w:pPr>
                    <w:spacing w:before="7"/>
                    <w:ind w:left="21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</w:p>
                <w:p w14:paraId="1492B2D6" w14:textId="77777777" w:rsidR="001C5C10" w:rsidRDefault="0026527B">
                  <w:pPr>
                    <w:spacing w:before="11"/>
                    <w:ind w:left="15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17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</w:p>
                <w:p w14:paraId="5AE375F6" w14:textId="77777777" w:rsidR="001C5C10" w:rsidRDefault="0026527B">
                  <w:pPr>
                    <w:spacing w:before="11"/>
                    <w:ind w:left="1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</w:p>
                <w:p w14:paraId="63313D60" w14:textId="77777777" w:rsidR="001C5C10" w:rsidRDefault="0026527B">
                  <w:pPr>
                    <w:spacing w:before="7"/>
                    <w:ind w:left="16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</w:t>
                  </w:r>
                </w:p>
                <w:p w14:paraId="730C7200" w14:textId="77777777" w:rsidR="001C5C10" w:rsidRDefault="0026527B">
                  <w:pPr>
                    <w:spacing w:before="11"/>
                    <w:ind w:left="14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</w:p>
                <w:p w14:paraId="3F7E59F1" w14:textId="77777777" w:rsidR="001C5C10" w:rsidRDefault="0026527B">
                  <w:pPr>
                    <w:spacing w:before="11"/>
                    <w:ind w:left="15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 w14:anchorId="3B7EFCA9">
          <v:shape id="_x0000_s3332" type="#_x0000_t75" style="position:absolute;left:0;text-align:left;margin-left:158.7pt;margin-top:30.85pt;width:293.2pt;height:291.2pt;z-index:-1370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 xml:space="preserve">.1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pe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k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b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</w:p>
    <w:p w14:paraId="6F9537E8" w14:textId="77777777" w:rsidR="001C5C10" w:rsidRDefault="001C5C10">
      <w:pPr>
        <w:spacing w:before="9" w:line="100" w:lineRule="exact"/>
        <w:rPr>
          <w:sz w:val="11"/>
          <w:szCs w:val="11"/>
        </w:rPr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1"/>
        <w:gridCol w:w="5894"/>
      </w:tblGrid>
      <w:tr w:rsidR="001C5C10" w14:paraId="0D53CA01" w14:textId="77777777">
        <w:trPr>
          <w:trHeight w:hRule="exact" w:val="567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A8EC52E" w14:textId="77777777" w:rsidR="001C5C10" w:rsidRDefault="001C5C10">
            <w:pPr>
              <w:spacing w:before="7" w:line="140" w:lineRule="exact"/>
              <w:rPr>
                <w:sz w:val="15"/>
                <w:szCs w:val="15"/>
              </w:rPr>
            </w:pPr>
          </w:p>
          <w:p w14:paraId="622F3FF7" w14:textId="77777777" w:rsidR="001C5C10" w:rsidRDefault="001C5C10">
            <w:pPr>
              <w:spacing w:line="200" w:lineRule="exact"/>
            </w:pPr>
          </w:p>
          <w:p w14:paraId="49B5C0CB" w14:textId="77777777" w:rsidR="001C5C10" w:rsidRDefault="001C5C10">
            <w:pPr>
              <w:spacing w:line="200" w:lineRule="exact"/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CB21252" w14:textId="77777777" w:rsidR="001C5C10" w:rsidRDefault="001C5C10">
            <w:pPr>
              <w:spacing w:before="7" w:line="140" w:lineRule="exact"/>
              <w:rPr>
                <w:sz w:val="15"/>
                <w:szCs w:val="15"/>
              </w:rPr>
            </w:pPr>
          </w:p>
          <w:p w14:paraId="3675C72E" w14:textId="77777777" w:rsidR="001C5C10" w:rsidRDefault="001C5C10">
            <w:pPr>
              <w:spacing w:line="200" w:lineRule="exact"/>
            </w:pPr>
          </w:p>
          <w:p w14:paraId="5F66FF0F" w14:textId="77777777" w:rsidR="001C5C10" w:rsidRDefault="001C5C10">
            <w:pPr>
              <w:spacing w:line="200" w:lineRule="exact"/>
            </w:pPr>
          </w:p>
        </w:tc>
      </w:tr>
      <w:tr w:rsidR="001C5C10" w14:paraId="08750E28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93CE3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1B6F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4843E7BD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CC1A4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7164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529A5FF5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E126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E3F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06E89147" w14:textId="77777777">
        <w:trPr>
          <w:trHeight w:hRule="exact" w:val="300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0230F" w14:textId="77777777" w:rsidR="001C5C10" w:rsidRDefault="001C5C10">
            <w:pPr>
              <w:spacing w:before="10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D9CE4" w14:textId="77777777" w:rsidR="001C5C10" w:rsidRDefault="001C5C10">
            <w:pPr>
              <w:spacing w:before="10" w:line="280" w:lineRule="exact"/>
              <w:rPr>
                <w:sz w:val="28"/>
                <w:szCs w:val="28"/>
              </w:rPr>
            </w:pPr>
          </w:p>
        </w:tc>
      </w:tr>
      <w:tr w:rsidR="001C5C10" w14:paraId="7DC801FA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9F7FC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B31F3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01F7B84E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0D7B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F9584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33C7DC2F" w14:textId="77777777">
        <w:trPr>
          <w:trHeight w:hRule="exact" w:val="300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64987" w14:textId="77777777" w:rsidR="001C5C10" w:rsidRDefault="001C5C10">
            <w:pPr>
              <w:spacing w:before="10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F7492" w14:textId="77777777" w:rsidR="001C5C10" w:rsidRDefault="001C5C10">
            <w:pPr>
              <w:spacing w:before="10" w:line="280" w:lineRule="exact"/>
              <w:rPr>
                <w:sz w:val="28"/>
                <w:szCs w:val="28"/>
              </w:rPr>
            </w:pPr>
          </w:p>
        </w:tc>
      </w:tr>
      <w:tr w:rsidR="001C5C10" w14:paraId="47EC16B2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6B412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C479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676896A8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F821B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1EAD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6D8DFF6C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893A2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47734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4B85EBC0" w14:textId="77777777">
        <w:trPr>
          <w:trHeight w:hRule="exact" w:val="300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CC40C" w14:textId="77777777" w:rsidR="001C5C10" w:rsidRDefault="001C5C10">
            <w:pPr>
              <w:spacing w:before="10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9FD43" w14:textId="77777777" w:rsidR="001C5C10" w:rsidRDefault="001C5C10">
            <w:pPr>
              <w:spacing w:before="10" w:line="280" w:lineRule="exact"/>
              <w:rPr>
                <w:sz w:val="28"/>
                <w:szCs w:val="28"/>
              </w:rPr>
            </w:pPr>
          </w:p>
        </w:tc>
      </w:tr>
      <w:tr w:rsidR="001C5C10" w14:paraId="5EA0004D" w14:textId="77777777">
        <w:trPr>
          <w:trHeight w:hRule="exact" w:val="304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FA9E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5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85F62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</w:tbl>
    <w:p w14:paraId="3B3871AD" w14:textId="77777777" w:rsidR="001C5C10" w:rsidRDefault="001C5C10">
      <w:pPr>
        <w:spacing w:line="200" w:lineRule="exact"/>
      </w:pPr>
    </w:p>
    <w:p w14:paraId="7F6DBC4E" w14:textId="77777777" w:rsidR="001C5C10" w:rsidRDefault="001C5C10">
      <w:pPr>
        <w:spacing w:line="200" w:lineRule="exact"/>
      </w:pPr>
    </w:p>
    <w:p w14:paraId="2FDE00F6" w14:textId="77777777" w:rsidR="001C5C10" w:rsidRDefault="001C5C10">
      <w:pPr>
        <w:spacing w:line="200" w:lineRule="exact"/>
      </w:pPr>
    </w:p>
    <w:p w14:paraId="72D7A452" w14:textId="77777777" w:rsidR="001C5C10" w:rsidRDefault="001C5C10">
      <w:pPr>
        <w:spacing w:line="200" w:lineRule="exact"/>
      </w:pPr>
    </w:p>
    <w:p w14:paraId="55C7DE84" w14:textId="77777777" w:rsidR="001C5C10" w:rsidRDefault="001C5C10">
      <w:pPr>
        <w:spacing w:line="200" w:lineRule="exact"/>
      </w:pPr>
    </w:p>
    <w:p w14:paraId="6FB04A30" w14:textId="77777777" w:rsidR="001C5C10" w:rsidRDefault="001C5C10">
      <w:pPr>
        <w:spacing w:line="200" w:lineRule="exact"/>
      </w:pPr>
    </w:p>
    <w:p w14:paraId="591B0447" w14:textId="77777777" w:rsidR="001C5C10" w:rsidRDefault="001C5C10">
      <w:pPr>
        <w:spacing w:line="200" w:lineRule="exact"/>
      </w:pPr>
    </w:p>
    <w:p w14:paraId="7C8006E9" w14:textId="77777777" w:rsidR="001C5C10" w:rsidRDefault="001C5C10">
      <w:pPr>
        <w:spacing w:line="200" w:lineRule="exact"/>
      </w:pPr>
    </w:p>
    <w:p w14:paraId="569600CB" w14:textId="77777777" w:rsidR="001C5C10" w:rsidRDefault="001C5C10">
      <w:pPr>
        <w:spacing w:before="6" w:line="200" w:lineRule="exact"/>
        <w:sectPr w:rsidR="001C5C10">
          <w:pgSz w:w="11920" w:h="16840"/>
          <w:pgMar w:top="1560" w:right="840" w:bottom="280" w:left="1680" w:header="0" w:footer="1889" w:gutter="0"/>
          <w:cols w:space="720"/>
        </w:sectPr>
      </w:pPr>
    </w:p>
    <w:p w14:paraId="53A9582B" w14:textId="77777777" w:rsidR="001C5C10" w:rsidRDefault="0026527B">
      <w:pPr>
        <w:spacing w:before="1" w:line="120" w:lineRule="exact"/>
        <w:rPr>
          <w:sz w:val="12"/>
          <w:szCs w:val="12"/>
        </w:rPr>
      </w:pPr>
      <w:r>
        <w:lastRenderedPageBreak/>
        <w:pict w14:anchorId="11AFA0F6">
          <v:shape id="_x0000_s3331" type="#_x0000_t75" style="position:absolute;margin-left:-.2pt;margin-top:.05pt;width:52.75pt;height:845.5pt;z-index:-13705;mso-position-horizontal-relative:page;mso-position-vertical-relative:page">
            <v:imagedata r:id="rId7" o:title=""/>
            <w10:wrap anchorx="page" anchory="page"/>
          </v:shape>
        </w:pict>
      </w:r>
    </w:p>
    <w:p w14:paraId="22A83D18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gr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li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go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it</w:t>
      </w:r>
      <w:r>
        <w:rPr>
          <w:rFonts w:ascii="Calibri" w:eastAsia="Calibri" w:hAnsi="Calibri" w:cs="Calibri"/>
          <w:b/>
          <w:sz w:val="28"/>
          <w:szCs w:val="28"/>
        </w:rPr>
        <w:t xml:space="preserve">me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ngle 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Ex</w:t>
      </w:r>
      <w:r>
        <w:rPr>
          <w:rFonts w:ascii="Calibri" w:eastAsia="Calibri" w:hAnsi="Calibri" w:cs="Calibri"/>
          <w:b/>
          <w:i/>
          <w:sz w:val="28"/>
          <w:szCs w:val="28"/>
        </w:rPr>
        <w:t>p</w:t>
      </w:r>
      <w:r>
        <w:rPr>
          <w:rFonts w:ascii="Calibri" w:eastAsia="Calibri" w:hAnsi="Calibri" w:cs="Calibri"/>
          <w:b/>
          <w:i/>
          <w:spacing w:val="4"/>
          <w:sz w:val="28"/>
          <w:szCs w:val="28"/>
        </w:rPr>
        <w:t>o</w:t>
      </w:r>
      <w:r>
        <w:rPr>
          <w:rFonts w:ascii="Calibri" w:eastAsia="Calibri" w:hAnsi="Calibri" w:cs="Calibri"/>
          <w:b/>
          <w:i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z w:val="28"/>
          <w:szCs w:val="28"/>
        </w:rPr>
        <w:t>nt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al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b/>
          <w:i/>
          <w:sz w:val="28"/>
          <w:szCs w:val="28"/>
        </w:rPr>
        <w:t>oo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z w:val="28"/>
          <w:szCs w:val="28"/>
        </w:rPr>
        <w:t>hing</w:t>
      </w:r>
    </w:p>
    <w:p w14:paraId="2B3C8289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B6879D1" w14:textId="77777777" w:rsidR="001C5C10" w:rsidRDefault="0026527B">
      <w:pPr>
        <w:spacing w:line="280" w:lineRule="exact"/>
        <w:ind w:left="588" w:right="74" w:firstLine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7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02161BAC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53059AC" w14:textId="77777777" w:rsidR="001C5C10" w:rsidRDefault="001C5C10">
      <w:pPr>
        <w:spacing w:line="120" w:lineRule="exact"/>
        <w:rPr>
          <w:sz w:val="12"/>
          <w:szCs w:val="12"/>
        </w:rPr>
      </w:pPr>
    </w:p>
    <w:p w14:paraId="4AECDA34" w14:textId="77777777" w:rsidR="001C5C10" w:rsidRDefault="001C5C10">
      <w:pPr>
        <w:spacing w:line="200" w:lineRule="exact"/>
      </w:pPr>
    </w:p>
    <w:p w14:paraId="7B7BC8A4" w14:textId="77777777" w:rsidR="001C5C10" w:rsidRDefault="001C5C10">
      <w:pPr>
        <w:spacing w:line="200" w:lineRule="exact"/>
      </w:pPr>
    </w:p>
    <w:p w14:paraId="56CD2DEB" w14:textId="77777777" w:rsidR="001C5C10" w:rsidRDefault="001C5C10">
      <w:pPr>
        <w:spacing w:line="200" w:lineRule="exact"/>
      </w:pPr>
    </w:p>
    <w:p w14:paraId="18677168" w14:textId="77777777" w:rsidR="001C5C10" w:rsidRDefault="0026527B">
      <w:pPr>
        <w:spacing w:before="7"/>
        <w:ind w:left="3936" w:right="4078"/>
        <w:jc w:val="center"/>
        <w:rPr>
          <w:rFonts w:ascii="Calibri" w:eastAsia="Calibri" w:hAnsi="Calibri" w:cs="Calibri"/>
          <w:sz w:val="24"/>
          <w:szCs w:val="24"/>
        </w:rPr>
      </w:pPr>
      <w:r>
        <w:pict w14:anchorId="19BEAE5F">
          <v:group id="_x0000_s3290" style="position:absolute;left:0;text-align:left;margin-left:147.5pt;margin-top:171.5pt;width:319.05pt;height:451.25pt;z-index:-13706;mso-position-horizontal-relative:page;mso-position-vertical-relative:page" coordorigin="2950,3430" coordsize="6381,9025">
            <v:shape id="_x0000_s3330" style="position:absolute;left:2955;top:3435;width:6371;height:9015" coordorigin="2955,3435" coordsize="6371,9015" path="m2955,12450r6371,l9326,3435r-6371,l2955,12450xe" filled="f" strokeweight=".5pt">
              <v:path arrowok="t"/>
            </v:shape>
            <v:shape id="_x0000_s3329" style="position:absolute;left:4768;top:3665;width:2325;height:555" coordorigin="4768,3665" coordsize="2325,555" path="m4768,3757r,370l4769,4140r30,57l4860,4220r2140,l7070,4188r23,-61l7093,3757r-31,-69l7000,3665r-2140,l4791,3696r-23,61xe" stroked="f">
              <v:path arrowok="t"/>
            </v:shape>
            <v:shape id="_x0000_s3328" style="position:absolute;left:4768;top:3665;width:2325;height:555" coordorigin="4768,3665" coordsize="2325,555" path="m4768,3757r23,-61l4848,3666r12,-1l7000,3665r62,23l7092,3745r1,12l7093,4127r-23,61l7013,4219r-13,1l4860,4220r-61,-23l4769,4140r-1,-13l4768,3757xe" filled="f" strokeweight=".25pt">
              <v:path arrowok="t"/>
            </v:shape>
            <v:shape id="_x0000_s3327" style="position:absolute;left:4273;top:5630;width:3315;height:555" coordorigin="4273,5630" coordsize="3315,555" path="m4273,6185r3176,l7588,5630r-3176,l4273,6185xe" stroked="f">
              <v:path arrowok="t"/>
            </v:shape>
            <v:shape id="_x0000_s3326" style="position:absolute;left:4273;top:5630;width:3315;height:555" coordorigin="4273,5630" coordsize="3315,555" path="m4273,6185r139,-555l7588,5630r-139,555l4273,6185xe" filled="f" strokeweight=".25pt">
              <v:path arrowok="t"/>
            </v:shape>
            <v:shape id="_x0000_s3325" style="position:absolute;left:4110;top:6525;width:3825;height:780" coordorigin="4110,6525" coordsize="3825,780" path="m4110,7305r3825,l7935,6525r-3825,l4110,7305xe" stroked="f">
              <v:path arrowok="t"/>
            </v:shape>
            <v:shape id="_x0000_s3324" style="position:absolute;left:4588;top:6525;width:0;height:780" coordorigin="4588,6525" coordsize="0,780" path="m4588,6525r,780e" filled="f" strokeweight=".25pt">
              <v:path arrowok="t"/>
            </v:shape>
            <v:shape id="_x0000_s3323" style="position:absolute;left:7457;top:6525;width:0;height:780" coordorigin="7457,6525" coordsize="0,780" path="m7457,6525r,780e" filled="f" strokeweight=".25pt">
              <v:path arrowok="t"/>
            </v:shape>
            <v:shape id="_x0000_s3322" style="position:absolute;left:4110;top:6525;width:3825;height:780" coordorigin="4110,6525" coordsize="3825,780" path="m4110,7305r3825,l7935,6525r-3825,l4110,7305xe" filled="f" strokeweight=".25pt">
              <v:path arrowok="t"/>
            </v:shape>
            <v:shape id="_x0000_s3321" style="position:absolute;left:3958;top:7850;width:3825;height:690" coordorigin="3958,7850" coordsize="3825,690" path="m3958,8540r3825,l7783,7850r-3825,l3958,8540xe" stroked="f">
              <v:path arrowok="t"/>
            </v:shape>
            <v:shape id="_x0000_s3320" style="position:absolute;left:4436;top:7850;width:0;height:690" coordorigin="4436,7850" coordsize="0,690" path="m4436,7850r,690e" filled="f" strokeweight=".25pt">
              <v:path arrowok="t"/>
            </v:shape>
            <v:shape id="_x0000_s3319" style="position:absolute;left:7305;top:7850;width:0;height:690" coordorigin="7305,7850" coordsize="0,690" path="m7305,7850r,690e" filled="f" strokeweight=".25pt">
              <v:path arrowok="t"/>
            </v:shape>
            <v:shape id="_x0000_s3318" style="position:absolute;left:3958;top:7850;width:3825;height:690" coordorigin="3958,7850" coordsize="3825,690" path="m3958,8540r3825,l7783,7850r-3825,l3958,8540xe" filled="f" strokeweight=".25pt">
              <v:path arrowok="t"/>
            </v:shape>
            <v:shape id="_x0000_s3317" style="position:absolute;left:4033;top:9020;width:3795;height:585" coordorigin="4033,9020" coordsize="3795,585" path="m4033,9605r3795,l7828,9020r-3795,l4033,9605xe" stroked="f">
              <v:path arrowok="t"/>
            </v:shape>
            <v:shape id="_x0000_s3316" style="position:absolute;left:4033;top:9020;width:3795;height:585" coordorigin="4033,9020" coordsize="3795,585" path="m4033,9605r3795,l7828,9020r-3795,l4033,9605xe" filled="f" strokeweight=".25pt">
              <v:path arrowok="t"/>
            </v:shape>
            <v:shape id="_x0000_s3315" style="position:absolute;left:4273;top:4685;width:3315;height:555" coordorigin="4273,4685" coordsize="3315,555" path="m4273,5240r3176,l7588,4685r-3176,l4273,5240xe" stroked="f">
              <v:path arrowok="t"/>
            </v:shape>
            <v:shape id="_x0000_s3314" style="position:absolute;left:4273;top:4685;width:3315;height:555" coordorigin="4273,4685" coordsize="3315,555" path="m4273,5240r139,-555l7588,4685r-139,555l4273,5240xe" filled="f" strokeweight=".25pt">
              <v:path arrowok="t"/>
            </v:shape>
            <v:shape id="_x0000_s3313" style="position:absolute;left:4273;top:10205;width:3315;height:555" coordorigin="4273,10205" coordsize="3315,555" path="m4273,10760r3176,l7588,10205r-3176,l4273,10760xe" stroked="f">
              <v:path arrowok="t"/>
            </v:shape>
            <v:shape id="_x0000_s3312" style="position:absolute;left:4273;top:10205;width:3315;height:555" coordorigin="4273,10205" coordsize="3315,555" path="m4273,10760r139,-555l7588,10205r-139,555l4273,10760xe" filled="f" strokeweight=".25pt">
              <v:path arrowok="t"/>
            </v:shape>
            <v:shape id="_x0000_s3311" style="position:absolute;left:4768;top:11435;width:2325;height:555" coordorigin="4768,11435" coordsize="2325,555" path="m4768,11528r,370l4769,11910r30,57l4860,11990r2140,l7070,11959r23,-61l7093,11528r-31,-70l7000,11435r-2140,l4791,11466r-23,62xe" stroked="f">
              <v:path arrowok="t"/>
            </v:shape>
            <v:shape id="_x0000_s3310" style="position:absolute;left:4768;top:11435;width:2325;height:555" coordorigin="4768,11435" coordsize="2325,555" path="m4768,11528r23,-62l4848,11436r12,-1l7000,11435r62,23l7092,11515r1,13l7093,11898r-23,61l7013,11989r-13,1l4860,11990r-61,-23l4769,11910r-1,-12l4768,11528xe" filled="f" strokeweight=".25pt">
              <v:path arrowok="t"/>
            </v:shape>
            <v:shape id="_x0000_s3309" style="position:absolute;left:5875;top:4151;width:120;height:535" coordorigin="5875,4151" coordsize="120,535" path="m5929,4586r-1,-20l5875,4568r64,118l5929,4586xe" fillcolor="black" stroked="f">
              <v:path arrowok="t"/>
            </v:shape>
            <v:shape id="_x0000_s3308" style="position:absolute;left:5875;top:4151;width:120;height:535" coordorigin="5875,4151" coordsize="120,535" path="m5995,4564r-52,2l5944,4586r51,-22xe" fillcolor="black" stroked="f">
              <v:path arrowok="t"/>
            </v:shape>
            <v:shape id="_x0000_s3307" style="position:absolute;left:5875;top:4151;width:120;height:535" coordorigin="5875,4151" coordsize="120,535" path="m5930,4151r-15,l5928,4566r1,20l5939,4686r56,-122l5944,4586r-1,-20l5930,4151xe" fillcolor="black" stroked="f">
              <v:path arrowok="t"/>
            </v:shape>
            <v:shape id="_x0000_s3306" style="position:absolute;left:5875;top:9595;width:120;height:535" coordorigin="5875,9595" coordsize="120,535" path="m5929,10031r-1,-21l5875,10012r64,118l5929,10031xe" fillcolor="black" stroked="f">
              <v:path arrowok="t"/>
            </v:shape>
            <v:shape id="_x0000_s3305" style="position:absolute;left:5875;top:9595;width:120;height:535" coordorigin="5875,9595" coordsize="120,535" path="m5995,10008r-52,2l5944,10030r51,-22xe" fillcolor="black" stroked="f">
              <v:path arrowok="t"/>
            </v:shape>
            <v:shape id="_x0000_s3304" style="position:absolute;left:5875;top:9595;width:120;height:535" coordorigin="5875,9595" coordsize="120,535" path="m5930,9595r-15,l5928,10010r1,21l5939,10130r56,-122l5944,10030r-1,-20l5930,9595xe" fillcolor="black" stroked="f">
              <v:path arrowok="t"/>
            </v:shape>
            <v:shape id="_x0000_s3303" style="position:absolute;left:5875;top:10770;width:120;height:535" coordorigin="5875,10770" coordsize="120,535" path="m5929,11205r-1,-20l5875,11187r64,118l5929,11205xe" fillcolor="black" stroked="f">
              <v:path arrowok="t"/>
            </v:shape>
            <v:shape id="_x0000_s3302" style="position:absolute;left:5875;top:10770;width:120;height:535" coordorigin="5875,10770" coordsize="120,535" path="m5995,11183r-52,2l5944,11205r51,-22xe" fillcolor="black" stroked="f">
              <v:path arrowok="t"/>
            </v:shape>
            <v:shape id="_x0000_s3301" style="position:absolute;left:5875;top:10770;width:120;height:535" coordorigin="5875,10770" coordsize="120,535" path="m5930,10770r-15,l5928,11185r1,20l5939,11305r56,-122l5944,11205r-1,-20l5930,10770xe" fillcolor="black" stroked="f">
              <v:path arrowok="t"/>
            </v:shape>
            <v:shape id="_x0000_s3300" style="position:absolute;left:5908;top:8545;width:120;height:373" coordorigin="5908,8545" coordsize="120,373" path="m5960,8798r-52,l5968,8918r60,-120l5975,8798r,20l5960,8818r,-20xe" fillcolor="black" stroked="f">
              <v:path arrowok="t"/>
            </v:shape>
            <v:shape id="_x0000_s3299" style="position:absolute;left:5908;top:8545;width:120;height:373" coordorigin="5908,8545" coordsize="120,373" path="m5960,8818r15,l5975,8545r-15,l5960,8818xe" fillcolor="black" stroked="f">
              <v:path arrowok="t"/>
            </v:shape>
            <v:shape id="_x0000_s3298" style="position:absolute;left:5881;top:6210;width:120;height:300" coordorigin="5881,6210" coordsize="120,300" path="m5933,6390r-52,l5941,6510r60,-120l5948,6390r,20l5933,6410r,-20xe" fillcolor="black" stroked="f">
              <v:path arrowok="t"/>
            </v:shape>
            <v:shape id="_x0000_s3297" style="position:absolute;left:5881;top:6210;width:120;height:300" coordorigin="5881,6210" coordsize="120,300" path="m5933,6410r15,l5948,6210r-15,l5933,6410xe" fillcolor="black" stroked="f">
              <v:path arrowok="t"/>
            </v:shape>
            <v:shape id="_x0000_s3296" style="position:absolute;left:5898;top:7365;width:120;height:450" coordorigin="5898,7365" coordsize="120,450" path="m5950,7695r-52,-2l5954,7815r64,-118l5965,7696r,20l5950,7715r,-20xe" fillcolor="black" stroked="f">
              <v:path arrowok="t"/>
            </v:shape>
            <v:shape id="_x0000_s3295" style="position:absolute;left:5898;top:7365;width:120;height:450" coordorigin="5898,7365" coordsize="120,450" path="m5950,7715r15,1l5965,7696r11,-330l5962,7365r-12,330l5950,7715xe" fillcolor="black" stroked="f">
              <v:path arrowok="t"/>
            </v:shape>
            <v:shape id="_x0000_s3294" style="position:absolute;left:5874;top:5264;width:120;height:405" coordorigin="5874,5264" coordsize="120,405" path="m5927,5570r-1,-20l5874,5552r64,118l5927,5570xe" fillcolor="black" stroked="f">
              <v:path arrowok="t"/>
            </v:shape>
            <v:shape id="_x0000_s3293" style="position:absolute;left:5874;top:5264;width:120;height:405" coordorigin="5874,5264" coordsize="120,405" path="m5994,5547r-53,2l5942,5569r52,-22xe" fillcolor="black" stroked="f">
              <v:path arrowok="t"/>
            </v:shape>
            <v:shape id="_x0000_s3292" style="position:absolute;left:5874;top:5264;width:120;height:405" coordorigin="5874,5264" coordsize="120,405" path="m5930,5264r-14,1l5926,5550r1,20l5938,5670r56,-123l5942,5569r-1,-20l5930,5264xe" fillcolor="black" stroked="f">
              <v:path arrowok="t"/>
            </v:shape>
            <v:shape id="_x0000_s3291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53765EDF" w14:textId="77777777" w:rsidR="001C5C10" w:rsidRDefault="001C5C10">
      <w:pPr>
        <w:spacing w:before="8" w:line="140" w:lineRule="exact"/>
        <w:rPr>
          <w:sz w:val="14"/>
          <w:szCs w:val="14"/>
        </w:rPr>
      </w:pPr>
    </w:p>
    <w:p w14:paraId="7F2284C6" w14:textId="77777777" w:rsidR="001C5C10" w:rsidRDefault="001C5C10">
      <w:pPr>
        <w:spacing w:line="200" w:lineRule="exact"/>
      </w:pPr>
    </w:p>
    <w:p w14:paraId="6A4C921E" w14:textId="77777777" w:rsidR="001C5C10" w:rsidRDefault="001C5C10">
      <w:pPr>
        <w:spacing w:line="200" w:lineRule="exact"/>
      </w:pPr>
    </w:p>
    <w:p w14:paraId="168E8236" w14:textId="77777777" w:rsidR="001C5C10" w:rsidRDefault="001C5C10">
      <w:pPr>
        <w:spacing w:line="200" w:lineRule="exact"/>
      </w:pPr>
    </w:p>
    <w:p w14:paraId="74260803" w14:textId="77777777" w:rsidR="001C5C10" w:rsidRDefault="0026527B">
      <w:pPr>
        <w:spacing w:before="7"/>
        <w:ind w:left="3432" w:right="3581"/>
        <w:jc w:val="center"/>
        <w:rPr>
          <w:rFonts w:ascii="Calibri" w:eastAsia="Calibri" w:hAnsi="Calibri" w:cs="Calibri"/>
          <w:sz w:val="24"/>
          <w:szCs w:val="24"/>
        </w:rPr>
      </w:pPr>
      <w:r>
        <w:pict w14:anchorId="43344469">
          <v:shape id="_x0000_s3289" type="#_x0000_t202" style="position:absolute;left:0;text-align:left;margin-left:158.7pt;margin-top:30pt;width:293.2pt;height:291.2pt;z-index:-13707;mso-position-horizontal-relative:page" filled="f" stroked="f">
            <v:textbox inset="0,0,0,0">
              <w:txbxContent>
                <w:p w14:paraId="4BA0512B" w14:textId="77777777" w:rsidR="001C5C10" w:rsidRDefault="001C5C10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6056C68C" w14:textId="77777777" w:rsidR="001C5C10" w:rsidRDefault="001C5C10">
                  <w:pPr>
                    <w:spacing w:line="200" w:lineRule="exact"/>
                  </w:pPr>
                </w:p>
                <w:p w14:paraId="7C0BC039" w14:textId="77777777" w:rsidR="001C5C10" w:rsidRDefault="0026527B">
                  <w:pPr>
                    <w:ind w:left="2162" w:right="251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69DA42F7" w14:textId="77777777" w:rsidR="001C5C10" w:rsidRDefault="001C5C10">
                  <w:pPr>
                    <w:spacing w:before="6" w:line="140" w:lineRule="exact"/>
                    <w:rPr>
                      <w:sz w:val="14"/>
                      <w:szCs w:val="14"/>
                    </w:rPr>
                  </w:pPr>
                </w:p>
                <w:p w14:paraId="7547EC19" w14:textId="77777777" w:rsidR="001C5C10" w:rsidRDefault="001C5C10">
                  <w:pPr>
                    <w:spacing w:line="200" w:lineRule="exact"/>
                  </w:pPr>
                </w:p>
                <w:p w14:paraId="63396A46" w14:textId="77777777" w:rsidR="001C5C10" w:rsidRDefault="001C5C10">
                  <w:pPr>
                    <w:spacing w:line="200" w:lineRule="exact"/>
                  </w:pPr>
                </w:p>
                <w:p w14:paraId="2CAEEE8D" w14:textId="77777777" w:rsidR="001C5C10" w:rsidRDefault="0026527B">
                  <w:pPr>
                    <w:spacing w:line="280" w:lineRule="exact"/>
                    <w:ind w:left="1650" w:right="181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4E025902" w14:textId="77777777" w:rsidR="001C5C10" w:rsidRDefault="001C5C10">
                  <w:pPr>
                    <w:spacing w:line="200" w:lineRule="exact"/>
                  </w:pPr>
                </w:p>
                <w:p w14:paraId="4B1D8DFF" w14:textId="77777777" w:rsidR="001C5C10" w:rsidRDefault="001C5C10">
                  <w:pPr>
                    <w:spacing w:line="200" w:lineRule="exact"/>
                  </w:pPr>
                </w:p>
                <w:p w14:paraId="47DD5B89" w14:textId="77777777" w:rsidR="001C5C10" w:rsidRDefault="001C5C10">
                  <w:pPr>
                    <w:spacing w:line="200" w:lineRule="exact"/>
                  </w:pPr>
                </w:p>
                <w:p w14:paraId="120D5FD4" w14:textId="77777777" w:rsidR="001C5C10" w:rsidRDefault="001C5C10">
                  <w:pPr>
                    <w:spacing w:before="9" w:line="200" w:lineRule="exact"/>
                  </w:pPr>
                </w:p>
                <w:p w14:paraId="2621FF51" w14:textId="77777777" w:rsidR="001C5C10" w:rsidRDefault="0026527B">
                  <w:pPr>
                    <w:spacing w:line="914" w:lineRule="auto"/>
                    <w:ind w:left="2248" w:right="2472" w:hanging="19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  <w:p w14:paraId="014C7BDB" w14:textId="77777777" w:rsidR="001C5C10" w:rsidRDefault="001C5C10">
                  <w:pPr>
                    <w:spacing w:before="1" w:line="260" w:lineRule="exact"/>
                    <w:rPr>
                      <w:sz w:val="26"/>
                      <w:szCs w:val="26"/>
                    </w:rPr>
                  </w:pPr>
                </w:p>
                <w:p w14:paraId="6E38213A" w14:textId="77777777" w:rsidR="001C5C10" w:rsidRDefault="0026527B">
                  <w:pPr>
                    <w:ind w:left="2034" w:right="239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 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</w:p>
    <w:p w14:paraId="720E5658" w14:textId="77777777" w:rsidR="001C5C10" w:rsidRDefault="001C5C10">
      <w:pPr>
        <w:spacing w:line="200" w:lineRule="exact"/>
      </w:pPr>
    </w:p>
    <w:p w14:paraId="2B136688" w14:textId="77777777" w:rsidR="001C5C10" w:rsidRDefault="001C5C10">
      <w:pPr>
        <w:spacing w:line="200" w:lineRule="exact"/>
      </w:pPr>
    </w:p>
    <w:p w14:paraId="22512CED" w14:textId="77777777" w:rsidR="001C5C10" w:rsidRDefault="001C5C10">
      <w:pPr>
        <w:spacing w:line="200" w:lineRule="exact"/>
      </w:pPr>
    </w:p>
    <w:p w14:paraId="1F353872" w14:textId="77777777" w:rsidR="001C5C10" w:rsidRDefault="001C5C10">
      <w:pPr>
        <w:spacing w:line="200" w:lineRule="exact"/>
      </w:pPr>
    </w:p>
    <w:p w14:paraId="57C337AB" w14:textId="77777777" w:rsidR="001C5C10" w:rsidRDefault="001C5C10">
      <w:pPr>
        <w:spacing w:line="200" w:lineRule="exact"/>
      </w:pPr>
    </w:p>
    <w:p w14:paraId="773B752F" w14:textId="77777777" w:rsidR="001C5C10" w:rsidRDefault="001C5C10">
      <w:pPr>
        <w:spacing w:line="200" w:lineRule="exact"/>
      </w:pPr>
    </w:p>
    <w:p w14:paraId="3F0B72A7" w14:textId="77777777" w:rsidR="001C5C10" w:rsidRDefault="001C5C10">
      <w:pPr>
        <w:spacing w:line="200" w:lineRule="exact"/>
      </w:pPr>
    </w:p>
    <w:p w14:paraId="353A3DC5" w14:textId="77777777" w:rsidR="001C5C10" w:rsidRDefault="001C5C10">
      <w:pPr>
        <w:spacing w:line="200" w:lineRule="exact"/>
      </w:pPr>
    </w:p>
    <w:p w14:paraId="166084E3" w14:textId="77777777" w:rsidR="001C5C10" w:rsidRDefault="001C5C10">
      <w:pPr>
        <w:spacing w:line="200" w:lineRule="exact"/>
      </w:pPr>
    </w:p>
    <w:p w14:paraId="0FD6B589" w14:textId="77777777" w:rsidR="001C5C10" w:rsidRDefault="001C5C10">
      <w:pPr>
        <w:spacing w:line="200" w:lineRule="exact"/>
      </w:pPr>
    </w:p>
    <w:p w14:paraId="3AFEFDAB" w14:textId="77777777" w:rsidR="001C5C10" w:rsidRDefault="001C5C10">
      <w:pPr>
        <w:spacing w:line="200" w:lineRule="exact"/>
      </w:pPr>
    </w:p>
    <w:p w14:paraId="63566C19" w14:textId="77777777" w:rsidR="001C5C10" w:rsidRDefault="001C5C10">
      <w:pPr>
        <w:spacing w:line="200" w:lineRule="exact"/>
      </w:pPr>
    </w:p>
    <w:p w14:paraId="057DF944" w14:textId="77777777" w:rsidR="001C5C10" w:rsidRDefault="001C5C10">
      <w:pPr>
        <w:spacing w:line="200" w:lineRule="exact"/>
      </w:pPr>
    </w:p>
    <w:p w14:paraId="4CD054AF" w14:textId="77777777" w:rsidR="001C5C10" w:rsidRDefault="001C5C10">
      <w:pPr>
        <w:spacing w:line="200" w:lineRule="exact"/>
      </w:pPr>
    </w:p>
    <w:p w14:paraId="6F4D9324" w14:textId="77777777" w:rsidR="001C5C10" w:rsidRDefault="001C5C10">
      <w:pPr>
        <w:spacing w:line="200" w:lineRule="exact"/>
      </w:pPr>
    </w:p>
    <w:p w14:paraId="0E12B68E" w14:textId="77777777" w:rsidR="001C5C10" w:rsidRDefault="001C5C10">
      <w:pPr>
        <w:spacing w:line="200" w:lineRule="exact"/>
      </w:pPr>
    </w:p>
    <w:p w14:paraId="7EF21D67" w14:textId="77777777" w:rsidR="001C5C10" w:rsidRDefault="001C5C10">
      <w:pPr>
        <w:spacing w:line="200" w:lineRule="exact"/>
      </w:pPr>
    </w:p>
    <w:p w14:paraId="295F04FC" w14:textId="77777777" w:rsidR="001C5C10" w:rsidRDefault="001C5C10">
      <w:pPr>
        <w:spacing w:line="200" w:lineRule="exact"/>
      </w:pPr>
    </w:p>
    <w:p w14:paraId="3D4F0818" w14:textId="77777777" w:rsidR="001C5C10" w:rsidRDefault="001C5C10">
      <w:pPr>
        <w:spacing w:line="200" w:lineRule="exact"/>
      </w:pPr>
    </w:p>
    <w:p w14:paraId="1BF664AD" w14:textId="77777777" w:rsidR="001C5C10" w:rsidRDefault="001C5C10">
      <w:pPr>
        <w:spacing w:line="200" w:lineRule="exact"/>
      </w:pPr>
    </w:p>
    <w:p w14:paraId="56810029" w14:textId="77777777" w:rsidR="001C5C10" w:rsidRDefault="001C5C10">
      <w:pPr>
        <w:spacing w:line="200" w:lineRule="exact"/>
      </w:pPr>
    </w:p>
    <w:p w14:paraId="2DF01164" w14:textId="77777777" w:rsidR="001C5C10" w:rsidRDefault="001C5C10">
      <w:pPr>
        <w:spacing w:line="200" w:lineRule="exact"/>
      </w:pPr>
    </w:p>
    <w:p w14:paraId="6DD803C4" w14:textId="77777777" w:rsidR="001C5C10" w:rsidRDefault="001C5C10">
      <w:pPr>
        <w:spacing w:line="200" w:lineRule="exact"/>
      </w:pPr>
    </w:p>
    <w:p w14:paraId="13155943" w14:textId="77777777" w:rsidR="001C5C10" w:rsidRDefault="001C5C10">
      <w:pPr>
        <w:spacing w:line="200" w:lineRule="exact"/>
      </w:pPr>
    </w:p>
    <w:p w14:paraId="350E17E9" w14:textId="77777777" w:rsidR="001C5C10" w:rsidRDefault="001C5C10">
      <w:pPr>
        <w:spacing w:line="200" w:lineRule="exact"/>
      </w:pPr>
    </w:p>
    <w:p w14:paraId="78B824CD" w14:textId="77777777" w:rsidR="001C5C10" w:rsidRDefault="001C5C10">
      <w:pPr>
        <w:spacing w:line="200" w:lineRule="exact"/>
      </w:pPr>
    </w:p>
    <w:p w14:paraId="4B68C089" w14:textId="77777777" w:rsidR="001C5C10" w:rsidRDefault="001C5C10">
      <w:pPr>
        <w:spacing w:line="200" w:lineRule="exact"/>
      </w:pPr>
    </w:p>
    <w:p w14:paraId="0CAF2F8C" w14:textId="77777777" w:rsidR="001C5C10" w:rsidRDefault="001C5C10">
      <w:pPr>
        <w:spacing w:line="200" w:lineRule="exact"/>
      </w:pPr>
    </w:p>
    <w:p w14:paraId="37BFD74A" w14:textId="77777777" w:rsidR="001C5C10" w:rsidRDefault="001C5C10">
      <w:pPr>
        <w:spacing w:line="200" w:lineRule="exact"/>
      </w:pPr>
    </w:p>
    <w:p w14:paraId="55B30C05" w14:textId="77777777" w:rsidR="001C5C10" w:rsidRDefault="001C5C10">
      <w:pPr>
        <w:spacing w:line="200" w:lineRule="exact"/>
      </w:pPr>
    </w:p>
    <w:p w14:paraId="50E1095C" w14:textId="77777777" w:rsidR="001C5C10" w:rsidRDefault="001C5C10">
      <w:pPr>
        <w:spacing w:line="200" w:lineRule="exact"/>
      </w:pPr>
    </w:p>
    <w:p w14:paraId="6430FDB0" w14:textId="77777777" w:rsidR="001C5C10" w:rsidRDefault="001C5C10">
      <w:pPr>
        <w:spacing w:before="2" w:line="220" w:lineRule="exact"/>
        <w:rPr>
          <w:sz w:val="22"/>
          <w:szCs w:val="22"/>
        </w:rPr>
      </w:pPr>
    </w:p>
    <w:p w14:paraId="46813F06" w14:textId="77777777" w:rsidR="001C5C10" w:rsidRDefault="0026527B">
      <w:pPr>
        <w:spacing w:before="7"/>
        <w:ind w:left="3880" w:right="402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675BAD35" w14:textId="77777777" w:rsidR="001C5C10" w:rsidRDefault="001C5C10">
      <w:pPr>
        <w:spacing w:line="140" w:lineRule="exact"/>
        <w:rPr>
          <w:sz w:val="14"/>
          <w:szCs w:val="14"/>
        </w:rPr>
      </w:pPr>
    </w:p>
    <w:p w14:paraId="4310B6E6" w14:textId="77777777" w:rsidR="001C5C10" w:rsidRDefault="001C5C10">
      <w:pPr>
        <w:spacing w:line="200" w:lineRule="exact"/>
      </w:pPr>
    </w:p>
    <w:p w14:paraId="73457DED" w14:textId="77777777" w:rsidR="001C5C10" w:rsidRDefault="001C5C10">
      <w:pPr>
        <w:spacing w:line="200" w:lineRule="exact"/>
      </w:pPr>
    </w:p>
    <w:p w14:paraId="4BFCEE46" w14:textId="77777777" w:rsidR="001C5C10" w:rsidRDefault="001C5C10">
      <w:pPr>
        <w:spacing w:line="200" w:lineRule="exact"/>
      </w:pPr>
    </w:p>
    <w:p w14:paraId="414DD2F7" w14:textId="77777777" w:rsidR="001C5C10" w:rsidRDefault="001C5C10">
      <w:pPr>
        <w:spacing w:line="200" w:lineRule="exact"/>
      </w:pPr>
    </w:p>
    <w:p w14:paraId="61A317E8" w14:textId="77777777" w:rsidR="001C5C10" w:rsidRDefault="0026527B">
      <w:pPr>
        <w:spacing w:before="7"/>
        <w:ind w:left="1157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.1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gl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48D918BD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47313813">
          <v:shape id="_x0000_s3288" type="#_x0000_t75" style="position:absolute;margin-left:-.2pt;margin-top:.05pt;width:52.75pt;height:845.5pt;z-index:-13704;mso-position-horizontal-relative:page;mso-position-vertical-relative:page">
            <v:imagedata r:id="rId7" o:title=""/>
            <w10:wrap anchorx="page" anchory="page"/>
          </v:shape>
        </w:pict>
      </w:r>
    </w:p>
    <w:p w14:paraId="4B96F55C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ek,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>nd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94F9712" w14:textId="77777777" w:rsidR="001C5C10" w:rsidRDefault="001C5C10">
      <w:pPr>
        <w:spacing w:line="200" w:lineRule="exact"/>
      </w:pPr>
    </w:p>
    <w:p w14:paraId="7D6386C5" w14:textId="77777777" w:rsidR="001C5C10" w:rsidRDefault="001C5C10">
      <w:pPr>
        <w:spacing w:before="4" w:line="280" w:lineRule="exact"/>
        <w:rPr>
          <w:sz w:val="28"/>
          <w:szCs w:val="28"/>
        </w:rPr>
      </w:pPr>
    </w:p>
    <w:p w14:paraId="6E362FDF" w14:textId="77777777" w:rsidR="001C5C10" w:rsidRDefault="00DA2F51">
      <w:pPr>
        <w:ind w:left="1494"/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pict w14:anchorId="46411921">
          <v:shape id="_x0000_i1028" type="#_x0000_t75" style="width:293.4pt;height:291pt">
            <v:imagedata r:id="rId9" o:title=""/>
          </v:shape>
        </w:pict>
      </w:r>
    </w:p>
    <w:p w14:paraId="2FD7650A" w14:textId="77777777" w:rsidR="001C5C10" w:rsidRDefault="0026527B">
      <w:pPr>
        <w:spacing w:line="120" w:lineRule="exact"/>
        <w:rPr>
          <w:sz w:val="12"/>
          <w:szCs w:val="12"/>
        </w:rPr>
      </w:pPr>
      <w:r>
        <w:lastRenderedPageBreak/>
        <w:pict w14:anchorId="4A6DD3DD">
          <v:shape id="_x0000_s3286" type="#_x0000_t75" style="position:absolute;margin-left:-.2pt;margin-top:.05pt;width:52.75pt;height:845.5pt;z-index:-13700;mso-position-horizontal-relative:page;mso-position-vertical-relative:page">
            <v:imagedata r:id="rId7" o:title=""/>
            <w10:wrap anchorx="page" anchory="page"/>
          </v:shape>
        </w:pict>
      </w:r>
    </w:p>
    <w:p w14:paraId="754C012E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rhi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an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ng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7FD625A9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556FD096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 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3DA1DEA3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pict w14:anchorId="7265AD0F">
          <v:shape id="_x0000_s3285" type="#_x0000_t202" style="position:absolute;left:0;text-align:left;margin-left:158.7pt;margin-top:148.8pt;width:293.2pt;height:291.2pt;z-index:-13703;mso-position-horizontal-relative:page" filled="f" stroked="f">
            <v:textbox inset="0,0,0,0">
              <w:txbxContent>
                <w:p w14:paraId="3F0D4600" w14:textId="77777777" w:rsidR="001C5C10" w:rsidRDefault="001C5C10">
                  <w:pPr>
                    <w:spacing w:before="4" w:line="120" w:lineRule="exact"/>
                    <w:rPr>
                      <w:sz w:val="12"/>
                      <w:szCs w:val="12"/>
                    </w:rPr>
                  </w:pPr>
                </w:p>
                <w:p w14:paraId="7B4330E8" w14:textId="77777777" w:rsidR="001C5C10" w:rsidRDefault="0026527B">
                  <w:pPr>
                    <w:ind w:left="2482" w:right="2393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  <w:p w14:paraId="5BB83C5A" w14:textId="77777777" w:rsidR="001C5C10" w:rsidRDefault="001C5C10">
                  <w:pPr>
                    <w:spacing w:line="200" w:lineRule="exact"/>
                  </w:pPr>
                </w:p>
                <w:p w14:paraId="45F01D24" w14:textId="77777777" w:rsidR="001C5C10" w:rsidRDefault="001C5C10">
                  <w:pPr>
                    <w:spacing w:line="200" w:lineRule="exact"/>
                  </w:pPr>
                </w:p>
                <w:p w14:paraId="279ABCC1" w14:textId="77777777" w:rsidR="001C5C10" w:rsidRDefault="001C5C10">
                  <w:pPr>
                    <w:spacing w:before="7" w:line="260" w:lineRule="exact"/>
                    <w:rPr>
                      <w:sz w:val="26"/>
                      <w:szCs w:val="26"/>
                    </w:rPr>
                  </w:pPr>
                </w:p>
                <w:p w14:paraId="7648074F" w14:textId="77777777" w:rsidR="001C5C10" w:rsidRDefault="0026527B">
                  <w:pPr>
                    <w:ind w:left="1054" w:right="90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;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&lt;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$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;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</w:p>
                <w:p w14:paraId="444D61AD" w14:textId="77777777" w:rsidR="001C5C10" w:rsidRDefault="001C5C10">
                  <w:pPr>
                    <w:spacing w:line="200" w:lineRule="exact"/>
                  </w:pPr>
                </w:p>
                <w:p w14:paraId="67A90CFA" w14:textId="77777777" w:rsidR="001C5C10" w:rsidRDefault="001C5C10">
                  <w:pPr>
                    <w:spacing w:line="200" w:lineRule="exact"/>
                  </w:pPr>
                </w:p>
                <w:p w14:paraId="5B63B892" w14:textId="77777777" w:rsidR="001C5C10" w:rsidRDefault="001C5C10">
                  <w:pPr>
                    <w:spacing w:before="13" w:line="260" w:lineRule="exact"/>
                    <w:rPr>
                      <w:sz w:val="26"/>
                      <w:szCs w:val="26"/>
                    </w:rPr>
                  </w:pPr>
                </w:p>
                <w:p w14:paraId="1BACAC82" w14:textId="77777777" w:rsidR="001C5C10" w:rsidRDefault="0026527B">
                  <w:pPr>
                    <w:ind w:left="230" w:right="247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nu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_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for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($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h[$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[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'] +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</w:t>
                  </w:r>
                </w:p>
                <w:p w14:paraId="4A62A72E" w14:textId="77777777" w:rsidR="001C5C10" w:rsidRDefault="0026527B">
                  <w:pPr>
                    <w:ind w:left="1054" w:right="1069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) *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i -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1][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''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'')</w:t>
                  </w:r>
                </w:p>
                <w:p w14:paraId="45B47324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36B20757" w14:textId="77777777" w:rsidR="001C5C10" w:rsidRDefault="001C5C10">
                  <w:pPr>
                    <w:spacing w:line="200" w:lineRule="exact"/>
                  </w:pPr>
                </w:p>
                <w:p w14:paraId="66D07795" w14:textId="77777777" w:rsidR="001C5C10" w:rsidRDefault="001C5C10">
                  <w:pPr>
                    <w:spacing w:line="200" w:lineRule="exact"/>
                  </w:pPr>
                </w:p>
                <w:p w14:paraId="66888D4E" w14:textId="77777777" w:rsidR="001C5C10" w:rsidRDefault="001C5C10">
                  <w:pPr>
                    <w:spacing w:line="200" w:lineRule="exact"/>
                  </w:pPr>
                </w:p>
                <w:p w14:paraId="1FA1E50B" w14:textId="77777777" w:rsidR="001C5C10" w:rsidRDefault="0026527B">
                  <w:pPr>
                    <w:ind w:left="2994" w:right="273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20DCAC91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4CD4FAC9" w14:textId="77777777" w:rsidR="001C5C10" w:rsidRDefault="001C5C10">
                  <w:pPr>
                    <w:spacing w:line="200" w:lineRule="exact"/>
                  </w:pPr>
                </w:p>
                <w:p w14:paraId="21A5CF22" w14:textId="77777777" w:rsidR="001C5C10" w:rsidRDefault="001C5C10">
                  <w:pPr>
                    <w:spacing w:line="200" w:lineRule="exact"/>
                  </w:pPr>
                </w:p>
                <w:p w14:paraId="71080438" w14:textId="77777777" w:rsidR="001C5C10" w:rsidRDefault="001C5C10">
                  <w:pPr>
                    <w:spacing w:line="200" w:lineRule="exact"/>
                  </w:pPr>
                </w:p>
                <w:p w14:paraId="5B96D360" w14:textId="77777777" w:rsidR="001C5C10" w:rsidRDefault="001C5C10">
                  <w:pPr>
                    <w:spacing w:line="200" w:lineRule="exact"/>
                  </w:pPr>
                </w:p>
                <w:p w14:paraId="4437ED9B" w14:textId="77777777" w:rsidR="001C5C10" w:rsidRDefault="0026527B">
                  <w:pPr>
                    <w:ind w:left="2334" w:right="212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30A32415" w14:textId="77777777" w:rsidR="001C5C10" w:rsidRDefault="001C5C10">
                  <w:pPr>
                    <w:spacing w:line="200" w:lineRule="exact"/>
                  </w:pPr>
                </w:p>
                <w:p w14:paraId="7DAC0C1F" w14:textId="77777777" w:rsidR="001C5C10" w:rsidRDefault="001C5C10">
                  <w:pPr>
                    <w:spacing w:line="200" w:lineRule="exact"/>
                  </w:pPr>
                </w:p>
                <w:p w14:paraId="4C5A00F0" w14:textId="77777777" w:rsidR="001C5C10" w:rsidRDefault="001C5C10">
                  <w:pPr>
                    <w:spacing w:before="16" w:line="260" w:lineRule="exact"/>
                    <w:rPr>
                      <w:sz w:val="26"/>
                      <w:szCs w:val="26"/>
                    </w:rPr>
                  </w:pPr>
                </w:p>
                <w:p w14:paraId="33E2E4CF" w14:textId="77777777" w:rsidR="001C5C10" w:rsidRDefault="0026527B">
                  <w:pPr>
                    <w:ind w:left="2578" w:right="254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41AD083E">
          <v:group id="_x0000_s3282" style="position:absolute;left:0;text-align:left;margin-left:117.3pt;margin-top:14.75pt;width:142.6pt;height:44.35pt;z-index:-13702;mso-position-horizontal-relative:page" coordorigin="2346,295" coordsize="2852,887">
            <v:shape id="_x0000_s3284" style="position:absolute;left:2353;top:302;width:2837;height:872" coordorigin="2353,302" coordsize="2837,872" path="m2353,1174r2837,l5190,302r-2837,l2353,1174xe" stroked="f">
              <v:path arrowok="t"/>
            </v:shape>
            <v:shape id="_x0000_s3283" type="#_x0000_t75" style="position:absolute;left:2712;top:376;width:2120;height:724">
              <v:imagedata r:id="rId37" o:title=""/>
            </v:shape>
            <w10:wrap anchorx="page"/>
          </v:group>
        </w:pict>
      </w:r>
      <w:r>
        <w:pict w14:anchorId="26220CAA">
          <v:group id="_x0000_s3232" style="position:absolute;left:0;text-align:left;margin-left:141.4pt;margin-top:65.25pt;width:314pt;height:374.8pt;z-index:-13701;mso-position-horizontal-relative:page" coordorigin="2828,1305" coordsize="6280,7496">
            <v:shape id="_x0000_s3281" style="position:absolute;left:4783;top:1307;width:2715;height:450" coordorigin="4783,1307" coordsize="2715,450" path="m4783,1382r,300l4784,1689r32,55l4858,1757r2565,l7485,1724r13,-42l7498,1382r-32,-62l7423,1307r-2565,l4796,1340r-13,42xe" stroked="f">
              <v:path arrowok="t"/>
            </v:shape>
            <v:shape id="_x0000_s3280" style="position:absolute;left:4783;top:1307;width:2715;height:450" coordorigin="4783,1307" coordsize="2715,450" path="m4783,1382r28,-58l4858,1307r2565,l7481,1335r17,47l7498,1682r-27,58l7423,1757r-2565,l4800,1729r-17,-47l4783,1382xe" filled="f" strokeweight=".25pt">
              <v:path arrowok="t"/>
            </v:shape>
            <v:shape id="_x0000_s3279" type="#_x0000_t75" style="position:absolute;left:4808;top:1404;width:2668;height:256">
              <v:imagedata r:id="rId38" o:title=""/>
            </v:shape>
            <v:shape id="_x0000_s3278" style="position:absolute;left:4348;top:2102;width:3600;height:525" coordorigin="4348,2102" coordsize="3600,525" path="m4348,2627r3469,l7948,2102r-3468,l4348,2627xe" stroked="f">
              <v:path arrowok="t"/>
            </v:shape>
            <v:shape id="_x0000_s3277" style="position:absolute;left:4348;top:2102;width:3600;height:525" coordorigin="4348,2102" coordsize="3600,525" path="m4348,2627r132,-525l7948,2102r-131,525l4348,2627xe" filled="f" strokeweight=".25pt">
              <v:path arrowok="t"/>
            </v:shape>
            <v:shape id="_x0000_s3276" type="#_x0000_t75" style="position:absolute;left:4708;top:2228;width:2884;height:272">
              <v:imagedata r:id="rId39" o:title=""/>
            </v:shape>
            <v:shape id="_x0000_s3275" style="position:absolute;left:6089;top:1773;width:120;height:329" coordorigin="6089,1773" coordsize="120,329" path="m6141,1982r-52,l6148,2102r61,-120l6156,1982r,20l6141,2002r,-20xe" fillcolor="black" stroked="f">
              <v:path arrowok="t"/>
            </v:shape>
            <v:shape id="_x0000_s3274" style="position:absolute;left:6089;top:1773;width:120;height:329" coordorigin="6089,1773" coordsize="120,329" path="m6141,2002r15,l6156,1982r1,-208l6142,1773r-1,209l6141,2002xe" fillcolor="black" stroked="f">
              <v:path arrowok="t"/>
            </v:shape>
            <v:shape id="_x0000_s3273" style="position:absolute;left:4273;top:3017;width:3750;height:585" coordorigin="4273,3017" coordsize="3750,585" path="m4273,3602r3750,l8023,3017r-3750,l4273,3602xe" stroked="f">
              <v:path arrowok="t"/>
            </v:shape>
            <v:shape id="_x0000_s3272" style="position:absolute;left:4273;top:3017;width:3750;height:585" coordorigin="4273,3017" coordsize="3750,585" path="m4273,3602r3750,l8023,3017r-3750,l4273,3602xe" filled="f" strokeweight=".25pt">
              <v:path arrowok="t"/>
            </v:shape>
            <v:shape id="_x0000_s3271" type="#_x0000_t75" style="position:absolute;left:4276;top:3092;width:3744;height:436">
              <v:imagedata r:id="rId40" o:title=""/>
            </v:shape>
            <v:shape id="_x0000_s3270" style="position:absolute;left:6088;top:2644;width:120;height:373" coordorigin="6088,2644" coordsize="120,373" path="m6141,2897r-53,l6148,3017r60,-120l6156,2897r,20l6141,2917r,-20xe" fillcolor="black" stroked="f">
              <v:path arrowok="t"/>
            </v:shape>
            <v:shape id="_x0000_s3269" style="position:absolute;left:6088;top:2644;width:120;height:373" coordorigin="6088,2644" coordsize="120,373" path="m6141,2917r15,l6156,2644r-15,l6141,2917xe" fillcolor="black" stroked="f">
              <v:path arrowok="t"/>
            </v:shape>
            <v:shape id="_x0000_s3268" style="position:absolute;left:3645;top:3932;width:5070;height:600" coordorigin="3645,3932" coordsize="5070,600" path="m3645,4232r150,300l8565,4532r150,-300l8565,3932r-4770,l3645,4232xe" stroked="f">
              <v:path arrowok="t"/>
            </v:shape>
            <v:shape id="_x0000_s3267" style="position:absolute;left:3645;top:3932;width:5070;height:600" coordorigin="3645,3932" coordsize="5070,600" path="m3645,4232r150,-300l8565,3932r150,300l8565,4532r-4770,l3645,4232xe" filled="f" strokeweight=".25pt">
              <v:path arrowok="t"/>
            </v:shape>
            <v:shape id="_x0000_s3266" type="#_x0000_t75" style="position:absolute;left:4120;top:4064;width:4120;height:340">
              <v:imagedata r:id="rId41" o:title=""/>
            </v:shape>
            <v:shape id="_x0000_s3265" style="position:absolute;left:6100;top:3618;width:120;height:360" coordorigin="6100,3618" coordsize="120,360" path="m6153,3879r,-20l6100,3861r65,118l6153,3879xe" fillcolor="black" stroked="f">
              <v:path arrowok="t"/>
            </v:shape>
            <v:shape id="_x0000_s3264" style="position:absolute;left:6100;top:3618;width:120;height:360" coordorigin="6100,3618" coordsize="120,360" path="m6220,3856r-52,2l6168,3878r52,-22xe" fillcolor="black" stroked="f">
              <v:path arrowok="t"/>
            </v:shape>
            <v:shape id="_x0000_s3263" style="position:absolute;left:6100;top:3618;width:120;height:360" coordorigin="6100,3618" coordsize="120,360" path="m6157,3618r-14,1l6153,3859r,20l6165,3979r55,-123l6168,3878r,-20l6157,3618xe" fillcolor="black" stroked="f">
              <v:path arrowok="t"/>
            </v:shape>
            <v:shape id="_x0000_s3262" style="position:absolute;left:3090;top:4954;width:6015;height:585" coordorigin="3090,4954" coordsize="6015,585" path="m3090,5539r6015,l9105,4954r-6015,l3090,5539xe" stroked="f">
              <v:path arrowok="t"/>
            </v:shape>
            <v:shape id="_x0000_s3261" style="position:absolute;left:3090;top:4954;width:6015;height:585" coordorigin="3090,4954" coordsize="6015,585" path="m3090,5539r6015,l9105,4954r-6015,l3090,5539xe" filled="f" strokeweight=".25pt">
              <v:path arrowok="t"/>
            </v:shape>
            <v:shape id="_x0000_s3260" type="#_x0000_t75" style="position:absolute;left:3092;top:5028;width:6012;height:436">
              <v:imagedata r:id="rId42" o:title=""/>
            </v:shape>
            <v:shape id="_x0000_s3259" style="position:absolute;left:6131;top:4548;width:120;height:405" coordorigin="6131,4548" coordsize="120,405" path="m6184,4854r-1,-20l6131,4836r64,118l6184,4854xe" fillcolor="black" stroked="f">
              <v:path arrowok="t"/>
            </v:shape>
            <v:shape id="_x0000_s3258" style="position:absolute;left:6131;top:4548;width:120;height:405" coordorigin="6131,4548" coordsize="120,405" path="m6251,4831r-53,2l6199,4853r52,-22xe" fillcolor="black" stroked="f">
              <v:path arrowok="t"/>
            </v:shape>
            <v:shape id="_x0000_s3257" style="position:absolute;left:6131;top:4548;width:120;height:405" coordorigin="6131,4548" coordsize="120,405" path="m6187,4548r-14,1l6183,4834r1,20l6195,4954r56,-123l6199,4853r-1,-20l6187,4548xe" fillcolor="black" stroked="f">
              <v:path arrowok="t"/>
            </v:shape>
            <v:shape id="_x0000_s3256" style="position:absolute;left:6159;top:5538;width:120;height:420" coordorigin="6159,5538" coordsize="120,420" path="m6212,5859r,-20l6159,5841r64,118l6212,5859xe" fillcolor="black" stroked="f">
              <v:path arrowok="t"/>
            </v:shape>
            <v:shape id="_x0000_s3255" style="position:absolute;left:6159;top:5538;width:120;height:420" coordorigin="6159,5538" coordsize="120,420" path="m6279,5836r-52,2l6227,5858r52,-22xe" fillcolor="black" stroked="f">
              <v:path arrowok="t"/>
            </v:shape>
            <v:shape id="_x0000_s3254" style="position:absolute;left:6159;top:5538;width:120;height:420" coordorigin="6159,5538" coordsize="120,420" path="m6216,5538r-15,1l6212,5839r,20l6223,5959r56,-123l6227,5858r,-20l6216,5538xe" fillcolor="black" stroked="f">
              <v:path arrowok="t"/>
            </v:shape>
            <v:shape id="_x0000_s3253" style="position:absolute;left:5758;top:5959;width:945;height:870" coordorigin="5758,5959" coordsize="945,870" path="m5758,6394r2,35l5765,6464r7,34l5782,6531r14,32l5811,6593r18,30l5850,6650r22,27l5897,6701r26,23l5952,6745r30,18l6014,6780r33,14l6082,6806r35,10l6154,6823r38,4l6231,6829r39,-2l6308,6823r37,-7l6380,6806r35,-12l6448,6780r32,-17l6510,6745r28,-21l6565,6701r25,-24l6612,6650r21,-27l6651,6593r15,-30l6679,6531r11,-33l6697,6464r5,-35l6703,6394r-1,-36l6697,6323r-7,-34l6679,6256r-13,-32l6651,6194r-18,-30l6612,6137r-22,-27l6565,6086r-27,-23l6510,6042r-30,-18l6448,6007r-33,-14l6380,5981r-35,-10l6308,5964r-38,-4l6231,5959r-39,1l6154,5964r-37,7l6082,5981r-35,12l6014,6007r-32,17l5952,6042r-29,21l5897,6086r-25,24l5850,6137r-21,27l5811,6194r-15,30l5782,6256r-10,33l5765,6323r-5,35l5758,6394xe" stroked="f">
              <v:path arrowok="t"/>
            </v:shape>
            <v:shape id="_x0000_s3252" style="position:absolute;left:5758;top:5959;width:945;height:870" coordorigin="5758,5959" coordsize="945,870" path="m5758,6394r2,-36l5765,6323r7,-34l5782,6256r14,-32l5811,6194r18,-30l5850,6137r22,-27l5897,6086r26,-23l5952,6042r30,-18l6014,6007r33,-14l6082,5981r35,-10l6154,5964r38,-4l6231,5959r39,1l6308,5964r37,7l6380,5981r35,12l6448,6007r32,17l6510,6042r28,21l6565,6086r25,24l6612,6137r21,27l6651,6194r15,30l6679,6256r11,33l6697,6323r5,35l6703,6394r-1,35l6697,6464r-7,34l6679,6531r-13,32l6651,6593r-18,30l6612,6650r-22,27l6565,6701r-27,23l6510,6745r-30,18l6448,6780r-33,14l6380,6806r-35,10l6308,6823r-38,4l6231,6829r-39,-2l6154,6823r-37,-7l6082,6806r-35,-12l6014,6780r-32,-17l5952,6745r-29,-21l5897,6701r-25,-24l5850,6650r-21,-27l5811,6593r-15,-30l5782,6531r-10,-33l5765,6464r-5,-35l5758,6394xe" filled="f" strokeweight=".25pt">
              <v:path arrowok="t"/>
            </v:shape>
            <v:shape id="_x0000_s3251" type="#_x0000_t75" style="position:absolute;left:5900;top:6160;width:664;height:468">
              <v:imagedata r:id="rId43" o:title=""/>
            </v:shape>
            <v:shape id="_x0000_s3250" style="position:absolute;left:6159;top:6828;width:120;height:420" coordorigin="6159,6828" coordsize="120,420" path="m6212,7149r,-20l6159,7131r64,118l6212,7149xe" fillcolor="black" stroked="f">
              <v:path arrowok="t"/>
            </v:shape>
            <v:shape id="_x0000_s3249" style="position:absolute;left:6159;top:6828;width:120;height:420" coordorigin="6159,6828" coordsize="120,420" path="m6279,7126r-52,2l6227,7148r52,-22xe" fillcolor="black" stroked="f">
              <v:path arrowok="t"/>
            </v:shape>
            <v:shape id="_x0000_s3248" style="position:absolute;left:6159;top:6828;width:120;height:420" coordorigin="6159,6828" coordsize="120,420" path="m6216,6828r-15,1l6212,7129r,20l6223,7249r56,-123l6227,7148r,-20l6216,6828xe" fillcolor="black" stroked="f">
              <v:path arrowok="t"/>
            </v:shape>
            <v:shape id="_x0000_s3247" style="position:absolute;left:2850;top:6394;width:2908;height:13" coordorigin="2850,6394" coordsize="2908,13" path="m5758,6394r-2908,13e" filled="f">
              <v:path arrowok="t"/>
            </v:shape>
            <v:shape id="_x0000_s3246" style="position:absolute;left:2835;top:4217;width:15;height:2177" coordorigin="2835,4217" coordsize="15,2177" path="m2850,6394l2835,4217e" filled="f">
              <v:path arrowok="t"/>
            </v:shape>
            <v:shape id="_x0000_s3245" style="position:absolute;left:2850;top:4172;width:795;height:120" coordorigin="2850,4172" coordsize="795,120" path="m3545,4239r-20,l3525,4292r120,-60l3545,4239xe" fillcolor="black" stroked="f">
              <v:path arrowok="t"/>
            </v:shape>
            <v:shape id="_x0000_s3244" style="position:absolute;left:2850;top:4172;width:795;height:120" coordorigin="2850,4172" coordsize="795,120" path="m3545,4224r-20,-52l3525,4224r20,xe" fillcolor="black" stroked="f">
              <v:path arrowok="t"/>
            </v:shape>
            <v:shape id="_x0000_s3243" style="position:absolute;left:2850;top:4172;width:795;height:120" coordorigin="2850,4172" coordsize="795,120" path="m2850,4224r,15l3545,4239r100,-7l3525,4172r20,52l2850,4224xe" fillcolor="black" stroked="f">
              <v:path arrowok="t"/>
            </v:shape>
            <v:shape id="_x0000_s3242" style="position:absolute;left:4768;top:8276;width:2715;height:450" coordorigin="4768,8276" coordsize="2715,450" path="m4768,8351r,300l4769,8658r32,55l4843,8726r2565,l7470,8694r13,-43l7483,8351r-32,-62l7408,8276r-2565,l4781,8309r-13,42xe" stroked="f">
              <v:path arrowok="t"/>
            </v:shape>
            <v:shape id="_x0000_s3241" style="position:absolute;left:4768;top:8276;width:2715;height:450" coordorigin="4768,8276" coordsize="2715,450" path="m4768,8351r28,-58l4843,8276r2565,l7466,8304r17,47l7483,8651r-27,58l7408,8726r-2565,l4785,8699r-17,-48l4768,8351xe" filled="f" strokeweight=".25pt">
              <v:path arrowok="t"/>
            </v:shape>
            <v:shape id="_x0000_s3240" type="#_x0000_t75" style="position:absolute;left:4792;top:8372;width:2668;height:260">
              <v:imagedata r:id="rId44" o:title=""/>
            </v:shape>
            <v:shape id="_x0000_s3239" style="position:absolute;left:6174;top:7856;width:120;height:420" coordorigin="6174,7856" coordsize="120,420" path="m6227,8177r,-20l6174,8159r64,117l6227,8177xe" fillcolor="black" stroked="f">
              <v:path arrowok="t"/>
            </v:shape>
            <v:shape id="_x0000_s3238" style="position:absolute;left:6174;top:7856;width:120;height:420" coordorigin="6174,7856" coordsize="120,420" path="m6294,8154r-52,2l6242,8176r52,-22xe" fillcolor="black" stroked="f">
              <v:path arrowok="t"/>
            </v:shape>
            <v:shape id="_x0000_s3237" style="position:absolute;left:6174;top:7856;width:120;height:420" coordorigin="6174,7856" coordsize="120,420" path="m6231,7856r-15,1l6227,8157r,20l6238,8276r56,-122l6242,8176r,-20l6231,7856xe" fillcolor="black" stroked="f">
              <v:path arrowok="t"/>
            </v:shape>
            <v:shape id="_x0000_s3236" style="position:absolute;left:4408;top:7275;width:3600;height:525" coordorigin="4408,7275" coordsize="3600,525" path="m4408,7800r3469,l8008,7275r-3468,l4408,7800xe" stroked="f">
              <v:path arrowok="t"/>
            </v:shape>
            <v:shape id="_x0000_s3235" style="position:absolute;left:4408;top:7275;width:3600;height:525" coordorigin="4408,7275" coordsize="3600,525" path="m4408,7800r132,-525l8008,7275r-131,525l4408,7800xe" filled="f" strokeweight=".25pt">
              <v:path arrowok="t"/>
            </v:shape>
            <v:shape id="_x0000_s3234" type="#_x0000_t75" style="position:absolute;left:4768;top:7404;width:2884;height:272">
              <v:imagedata r:id="rId39" o:title=""/>
            </v:shape>
            <v:shape id="_x0000_s3233" type="#_x0000_t75" style="position:absolute;left:3174;top:2976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4</w:t>
      </w:r>
      <w:r>
        <w:rPr>
          <w:rFonts w:ascii="Calibri" w:eastAsia="Calibri" w:hAnsi="Calibri" w:cs="Calibri"/>
          <w:sz w:val="24"/>
          <w:szCs w:val="24"/>
        </w:rPr>
        <w:t>.2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).</w:t>
      </w:r>
    </w:p>
    <w:tbl>
      <w:tblPr>
        <w:tblW w:w="0" w:type="auto"/>
        <w:tblInd w:w="3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"/>
        <w:gridCol w:w="355"/>
        <w:gridCol w:w="2127"/>
        <w:gridCol w:w="355"/>
        <w:gridCol w:w="4532"/>
      </w:tblGrid>
      <w:tr w:rsidR="001C5C10" w14:paraId="0C2758D0" w14:textId="77777777">
        <w:trPr>
          <w:trHeight w:hRule="exact" w:val="872"/>
        </w:trPr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nil"/>
              <w:right w:val="single" w:sz="2" w:space="0" w:color="000000"/>
            </w:tcBorders>
          </w:tcPr>
          <w:p w14:paraId="05E6EC62" w14:textId="77777777" w:rsidR="001C5C10" w:rsidRDefault="001C5C10"/>
        </w:tc>
        <w:tc>
          <w:tcPr>
            <w:tcW w:w="35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0724ED" w14:textId="77777777" w:rsidR="001C5C10" w:rsidRDefault="001C5C10"/>
        </w:tc>
        <w:tc>
          <w:tcPr>
            <w:tcW w:w="2127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2049DA" w14:textId="77777777" w:rsidR="001C5C10" w:rsidRDefault="0026527B">
            <w:pPr>
              <w:spacing w:before="64"/>
              <w:ind w:left="212" w:right="212" w:firstLine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  <w:spacing w:val="-2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un</w:t>
            </w:r>
            <w:r>
              <w:rPr>
                <w:rFonts w:ascii="Calibri" w:eastAsia="Calibri" w:hAnsi="Calibri" w:cs="Calibri"/>
              </w:rPr>
              <w:t xml:space="preserve">g 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r</w:t>
            </w:r>
            <w:r>
              <w:rPr>
                <w:rFonts w:ascii="Calibri" w:eastAsia="Calibri" w:hAnsi="Calibri" w:cs="Calibri"/>
              </w:rPr>
              <w:t>am</w:t>
            </w:r>
            <w:r>
              <w:rPr>
                <w:rFonts w:ascii="Calibri" w:eastAsia="Calibri" w:hAnsi="Calibri" w:cs="Calibri"/>
                <w:spacing w:val="4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</w:rPr>
              <w:t xml:space="preserve">an </w:t>
            </w:r>
            <w:r>
              <w:rPr>
                <w:rFonts w:ascii="Calibri" w:eastAsia="Calibri" w:hAnsi="Calibri" w:cs="Calibri"/>
                <w:spacing w:val="-1"/>
              </w:rPr>
              <w:t>bu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</w:rPr>
              <w:t>an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an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g</w:t>
            </w:r>
            <w:r>
              <w:rPr>
                <w:rFonts w:ascii="Calibri" w:eastAsia="Calibri" w:hAnsi="Calibri" w:cs="Calibri"/>
              </w:rPr>
              <w:t>an S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</w:t>
            </w:r>
          </w:p>
        </w:tc>
        <w:tc>
          <w:tcPr>
            <w:tcW w:w="35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BDFB0C" w14:textId="77777777" w:rsidR="001C5C10" w:rsidRDefault="001C5C10"/>
        </w:tc>
        <w:tc>
          <w:tcPr>
            <w:tcW w:w="4532" w:type="dxa"/>
            <w:tcBorders>
              <w:top w:val="single" w:sz="6" w:space="0" w:color="000000"/>
              <w:left w:val="single" w:sz="2" w:space="0" w:color="000000"/>
              <w:bottom w:val="nil"/>
              <w:right w:val="single" w:sz="6" w:space="0" w:color="000000"/>
            </w:tcBorders>
          </w:tcPr>
          <w:p w14:paraId="1854E6CF" w14:textId="77777777" w:rsidR="001C5C10" w:rsidRDefault="001C5C10"/>
        </w:tc>
      </w:tr>
      <w:tr w:rsidR="001C5C10" w14:paraId="7849EAFD" w14:textId="77777777">
        <w:trPr>
          <w:trHeight w:hRule="exact" w:val="8053"/>
        </w:trPr>
        <w:tc>
          <w:tcPr>
            <w:tcW w:w="7652" w:type="dxa"/>
            <w:gridSpan w:val="5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6CD39" w14:textId="77777777" w:rsidR="001C5C10" w:rsidRDefault="001C5C10">
            <w:pPr>
              <w:spacing w:before="4" w:line="220" w:lineRule="exact"/>
              <w:rPr>
                <w:sz w:val="22"/>
                <w:szCs w:val="22"/>
              </w:rPr>
            </w:pPr>
          </w:p>
          <w:p w14:paraId="3A7BDD3F" w14:textId="77777777" w:rsidR="001C5C10" w:rsidRDefault="0026527B">
            <w:pPr>
              <w:ind w:left="3747" w:right="325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la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</w:p>
          <w:p w14:paraId="3CE3960D" w14:textId="77777777" w:rsidR="001C5C10" w:rsidRDefault="001C5C10">
            <w:pPr>
              <w:spacing w:before="1" w:line="120" w:lineRule="exact"/>
              <w:rPr>
                <w:sz w:val="13"/>
                <w:szCs w:val="13"/>
              </w:rPr>
            </w:pPr>
          </w:p>
          <w:p w14:paraId="0200343D" w14:textId="77777777" w:rsidR="001C5C10" w:rsidRDefault="001C5C10">
            <w:pPr>
              <w:spacing w:line="200" w:lineRule="exact"/>
            </w:pPr>
          </w:p>
          <w:p w14:paraId="5CE0AE86" w14:textId="77777777" w:rsidR="001C5C10" w:rsidRDefault="001C5C10">
            <w:pPr>
              <w:spacing w:line="200" w:lineRule="exact"/>
            </w:pPr>
          </w:p>
          <w:p w14:paraId="32942486" w14:textId="77777777" w:rsidR="001C5C10" w:rsidRDefault="0026527B">
            <w:pPr>
              <w:ind w:left="3443" w:right="29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.1 –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.9</w:t>
            </w:r>
          </w:p>
        </w:tc>
      </w:tr>
    </w:tbl>
    <w:p w14:paraId="46C8E299" w14:textId="77777777" w:rsidR="001C5C10" w:rsidRDefault="0026527B">
      <w:pPr>
        <w:spacing w:before="37"/>
        <w:ind w:left="588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.2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b/>
          <w:sz w:val="24"/>
          <w:szCs w:val="24"/>
        </w:rPr>
        <w:t>ses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ingl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5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23A9D6A2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034C9CF2">
          <v:shape id="_x0000_s3231" type="#_x0000_t75" style="position:absolute;margin-left:-.2pt;margin-top:.05pt;width:52.75pt;height:845.5pt;z-index:-13699;mso-position-horizontal-relative:page;mso-position-vertical-relative:page">
            <v:imagedata r:id="rId7" o:title=""/>
            <w10:wrap anchorx="page" anchory="page"/>
          </v:shape>
        </w:pict>
      </w:r>
    </w:p>
    <w:p w14:paraId="459BD087" w14:textId="77777777" w:rsidR="001C5C10" w:rsidRDefault="0026527B">
      <w:pPr>
        <w:spacing w:line="280" w:lineRule="exact"/>
        <w:ind w:left="588" w:right="77" w:firstLine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059BB66B" w14:textId="77777777" w:rsidR="001C5C10" w:rsidRDefault="0026527B">
      <w:pPr>
        <w:spacing w:before="4"/>
        <w:ind w:left="588" w:right="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5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),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lal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41B1E583" w14:textId="77777777" w:rsidR="001C5C10" w:rsidRDefault="001C5C10">
      <w:pPr>
        <w:spacing w:line="200" w:lineRule="exact"/>
      </w:pPr>
    </w:p>
    <w:p w14:paraId="60BEA6BC" w14:textId="77777777" w:rsidR="001C5C10" w:rsidRDefault="001C5C10">
      <w:pPr>
        <w:spacing w:line="200" w:lineRule="exact"/>
      </w:pPr>
    </w:p>
    <w:p w14:paraId="0D0F5377" w14:textId="77777777" w:rsidR="001C5C10" w:rsidRDefault="001C5C10">
      <w:pPr>
        <w:spacing w:line="200" w:lineRule="exact"/>
      </w:pPr>
    </w:p>
    <w:p w14:paraId="2001B58E" w14:textId="77777777" w:rsidR="001C5C10" w:rsidRDefault="001C5C10">
      <w:pPr>
        <w:spacing w:line="200" w:lineRule="exact"/>
      </w:pPr>
    </w:p>
    <w:p w14:paraId="7C9EBA56" w14:textId="77777777" w:rsidR="001C5C10" w:rsidRDefault="001C5C10">
      <w:pPr>
        <w:spacing w:line="200" w:lineRule="exact"/>
      </w:pPr>
    </w:p>
    <w:p w14:paraId="705F6675" w14:textId="77777777" w:rsidR="001C5C10" w:rsidRDefault="001C5C10">
      <w:pPr>
        <w:spacing w:line="200" w:lineRule="exact"/>
      </w:pPr>
    </w:p>
    <w:p w14:paraId="16EA8207" w14:textId="77777777" w:rsidR="001C5C10" w:rsidRDefault="001C5C10">
      <w:pPr>
        <w:spacing w:line="200" w:lineRule="exact"/>
      </w:pPr>
    </w:p>
    <w:p w14:paraId="3D8B1332" w14:textId="77777777" w:rsidR="001C5C10" w:rsidRDefault="001C5C10">
      <w:pPr>
        <w:spacing w:before="16" w:line="240" w:lineRule="exact"/>
        <w:rPr>
          <w:sz w:val="24"/>
          <w:szCs w:val="24"/>
        </w:rPr>
      </w:pPr>
    </w:p>
    <w:p w14:paraId="1B6C380A" w14:textId="77777777" w:rsidR="001C5C10" w:rsidRDefault="00DA2F51">
      <w:pPr>
        <w:ind w:left="1494"/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pict w14:anchorId="2D2D9275">
          <v:shape id="_x0000_i1029" type="#_x0000_t75" style="width:293.4pt;height:291pt">
            <v:imagedata r:id="rId9" o:title=""/>
          </v:shape>
        </w:pict>
      </w:r>
    </w:p>
    <w:p w14:paraId="21AE8711" w14:textId="77777777" w:rsidR="001C5C10" w:rsidRDefault="0026527B">
      <w:pPr>
        <w:spacing w:line="120" w:lineRule="exact"/>
        <w:rPr>
          <w:sz w:val="12"/>
          <w:szCs w:val="12"/>
        </w:rPr>
      </w:pPr>
      <w:r>
        <w:lastRenderedPageBreak/>
        <w:pict w14:anchorId="4858623B">
          <v:shape id="_x0000_s3229" type="#_x0000_t75" style="position:absolute;margin-left:-.2pt;margin-top:.05pt;width:52.75pt;height:845.5pt;z-index:-13696;mso-position-horizontal-relative:page;mso-position-vertical-relative:page">
            <v:imagedata r:id="rId7" o:title=""/>
            <w10:wrap anchorx="page" anchory="page"/>
          </v:shape>
        </w:pict>
      </w:r>
      <w:r>
        <w:pict w14:anchorId="01BD461B">
          <v:group id="_x0000_s3176" style="position:absolute;margin-left:130.15pt;margin-top:137.65pt;width:397.6pt;height:534.75pt;z-index:-13697;mso-position-horizontal-relative:page;mso-position-vertical-relative:page" coordorigin="2603,2753" coordsize="7952,10695">
            <v:shape id="_x0000_s3228" style="position:absolute;left:2610;top:2760;width:7937;height:10680" coordorigin="2610,2760" coordsize="7937,10680" path="m2610,13440r7937,l10547,2760r-7937,l2610,13440xe" filled="f">
              <v:path arrowok="t"/>
            </v:shape>
            <v:shape id="_x0000_s3227" style="position:absolute;left:2893;top:3044;width:3467;height:587" coordorigin="2893,3044" coordsize="3467,587" path="m2893,3630r3467,l6360,3044r-3467,l2893,3630xe" stroked="f">
              <v:path arrowok="t"/>
            </v:shape>
            <v:shape id="_x0000_s3226" style="position:absolute;left:3327;top:3044;width:0;height:587" coordorigin="3327,3044" coordsize="0,587" path="m3327,3044r,586e" filled="f" strokeweight=".25pt">
              <v:path arrowok="t"/>
            </v:shape>
            <v:shape id="_x0000_s3225" style="position:absolute;left:5927;top:3044;width:0;height:587" coordorigin="5927,3044" coordsize="0,587" path="m5927,3044r,586e" filled="f" strokeweight=".25pt">
              <v:path arrowok="t"/>
            </v:shape>
            <v:shape id="_x0000_s3224" style="position:absolute;left:2893;top:3044;width:3467;height:587" coordorigin="2893,3044" coordsize="3467,587" path="m2893,3630r3467,l6360,3044r-3467,l2893,3630xe" filled="f" strokeweight=".25pt">
              <v:path arrowok="t"/>
            </v:shape>
            <v:shape id="_x0000_s3223" type="#_x0000_t75" style="position:absolute;left:3328;top:3120;width:2596;height:436">
              <v:imagedata r:id="rId45" o:title=""/>
            </v:shape>
            <v:shape id="_x0000_s3222" style="position:absolute;left:5355;top:4020;width:2400;height:630" coordorigin="5355,4020" coordsize="2400,630" path="m5355,4125r,420l5355,4555r26,60l5437,4648r23,2l7650,4650r70,-26l7753,4568r2,-23l7755,4125r-26,-69l7673,4023r-23,-3l5460,4020r-70,27l5357,4103r-2,22xe" stroked="f">
              <v:path arrowok="t"/>
            </v:shape>
            <v:shape id="_x0000_s3221" style="position:absolute;left:5355;top:4020;width:2400;height:630" coordorigin="5355,4020" coordsize="2400,630" path="m5355,4125r21,-62l5428,4025r32,-5l7650,4020r63,21l7750,4093r5,32l7755,4545r-21,63l7682,4645r-32,5l5460,4650r-63,-20l5360,4577r-5,-32l5355,4125xe" filled="f" strokeweight=".5pt">
              <v:path arrowok="t"/>
            </v:shape>
            <v:shape id="_x0000_s3220" type="#_x0000_t75" style="position:absolute;left:5392;top:4128;width:2328;height:416">
              <v:imagedata r:id="rId46" o:title=""/>
            </v:shape>
            <v:shape id="_x0000_s3219" style="position:absolute;left:4620;top:5070;width:3810;height:750" coordorigin="4620,5070" coordsize="3810,750" path="m4620,5820r3048,l8430,5070r-3048,l4620,5820xe" stroked="f">
              <v:path arrowok="t"/>
            </v:shape>
            <v:shape id="_x0000_s3218" style="position:absolute;left:4620;top:5070;width:3810;height:750" coordorigin="4620,5070" coordsize="3810,750" path="m4620,5820r762,-750l8430,5070r-762,750l4620,5820xe" filled="f" strokeweight=".5pt">
              <v:path arrowok="t"/>
            </v:shape>
            <v:shape id="_x0000_s3217" type="#_x0000_t75" style="position:absolute;left:5388;top:5148;width:2276;height:596">
              <v:imagedata r:id="rId47" o:title=""/>
            </v:shape>
            <v:shape id="_x0000_s3216" style="position:absolute;left:4695;top:6285;width:3795;height:825" coordorigin="4695,6285" coordsize="3795,825" path="m4695,6698r206,412l8284,7110r206,-412l8284,6285r-3383,l4695,6698xe" stroked="f">
              <v:path arrowok="t"/>
            </v:shape>
            <v:shape id="_x0000_s3215" style="position:absolute;left:4695;top:6285;width:3795;height:825" coordorigin="4695,6285" coordsize="3795,825" path="m4695,6698r206,-413l8284,6285r206,413l8284,7110r-3383,l4695,6698xe" filled="f" strokeweight=".5pt">
              <v:path arrowok="t"/>
            </v:shape>
            <v:shape id="_x0000_s3214" type="#_x0000_t75" style="position:absolute;left:5084;top:6448;width:3016;height:500">
              <v:imagedata r:id="rId48" o:title=""/>
            </v:shape>
            <v:shape id="_x0000_s3213" style="position:absolute;left:3825;top:7575;width:5700;height:930" coordorigin="3825,7575" coordsize="5700,930" path="m3825,8505r5700,l9525,7575r-5700,l3825,8505xe" stroked="f">
              <v:path arrowok="t"/>
            </v:shape>
            <v:shape id="_x0000_s3212" style="position:absolute;left:3825;top:7575;width:5700;height:930" coordorigin="3825,7575" coordsize="5700,930" path="m3825,8505r5700,l9525,7575r-5700,l3825,8505xe" filled="f" strokeweight=".5pt">
              <v:path arrowok="t"/>
            </v:shape>
            <v:shape id="_x0000_s3211" type="#_x0000_t75" style="position:absolute;left:3832;top:7652;width:5688;height:776">
              <v:imagedata r:id="rId49" o:title=""/>
            </v:shape>
            <v:shape id="_x0000_s3210" style="position:absolute;left:6270;top:9030;width:855;height:885" coordorigin="6270,9030" coordsize="855,885" path="m6270,9473r1,36l6276,9545r6,34l6292,9613r12,32l6318,9676r16,30l6352,9734r21,27l6395,9786r24,23l6445,9830r27,19l6501,9866r30,15l6562,9893r33,10l6628,9910r35,4l6698,9915r35,-1l6767,9910r33,-7l6833,9893r31,-12l6894,9866r29,-17l6950,9830r26,-21l7000,9786r22,-25l7043,9734r18,-28l7077,9676r14,-31l7103,9613r10,-34l7119,9545r5,-36l7125,9473r-1,-36l7119,9401r-6,-35l7103,9333r-12,-32l7077,9269r-16,-29l7043,9211r-21,-26l7000,9160r-24,-23l6950,9116r-27,-19l6894,9080r-30,-15l6833,9053r-33,-10l6767,9036r-34,-4l6698,9030r-35,2l6628,9036r-33,7l6562,9053r-31,12l6501,9080r-29,17l6445,9116r-26,21l6395,9160r-22,25l6352,9211r-18,29l6318,9269r-14,32l6292,9333r-10,33l6276,9401r-5,36l6270,9473xe" stroked="f">
              <v:path arrowok="t"/>
            </v:shape>
            <v:shape id="_x0000_s3209" style="position:absolute;left:6270;top:9030;width:855;height:885" coordorigin="6270,9030" coordsize="855,885" path="m6270,9473r1,-36l6276,9401r6,-35l6292,9333r12,-32l6318,9269r16,-29l6352,9211r21,-26l6395,9160r24,-23l6445,9116r27,-19l6501,9080r30,-15l6562,9053r33,-10l6628,9036r35,-4l6698,9030r35,2l6767,9036r33,7l6833,9053r31,12l6894,9080r29,17l6950,9116r26,21l7000,9160r22,25l7043,9211r18,29l7077,9269r14,32l7103,9333r10,33l7119,9401r5,36l7125,9473r-1,36l7119,9545r-6,34l7103,9613r-12,32l7077,9676r-16,30l7043,9734r-21,27l7000,9786r-24,23l6950,9830r-27,19l6894,9866r-30,15l6833,9893r-33,10l6767,9910r-34,4l6698,9915r-35,-1l6628,9910r-33,-7l6562,9893r-31,-12l6501,9866r-29,-17l6445,9830r-26,-21l6395,9786r-22,-25l6352,9734r-18,-28l6318,9676r-14,-31l6292,9613r-10,-34l6276,9545r-5,-36l6270,9473xe" filled="f" strokeweight=".5pt">
              <v:path arrowok="t"/>
            </v:shape>
            <v:shape id="_x0000_s3208" type="#_x0000_t75" style="position:absolute;left:6400;top:9236;width:596;height:472">
              <v:imagedata r:id="rId50" o:title=""/>
            </v:shape>
            <v:shape id="_x0000_s3207" style="position:absolute;left:3840;top:10305;width:6030;height:855" coordorigin="3840,10305" coordsize="6030,855" path="m3840,11160r6030,l9870,10305r-6030,l3840,11160xe" stroked="f">
              <v:path arrowok="t"/>
            </v:shape>
            <v:shape id="_x0000_s3206" style="position:absolute;left:3840;top:10305;width:6030;height:855" coordorigin="3840,10305" coordsize="6030,855" path="m3840,11160r6030,l9870,10305r-6030,l3840,11160xe" filled="f" strokeweight=".5pt">
              <v:path arrowok="t"/>
            </v:shape>
            <v:shape id="_x0000_s3205" type="#_x0000_t75" style="position:absolute;left:3844;top:10384;width:6020;height:700">
              <v:imagedata r:id="rId51" o:title=""/>
            </v:shape>
            <v:shape id="_x0000_s3204" style="position:absolute;left:4890;top:11505;width:3810;height:750" coordorigin="4890,11505" coordsize="3810,750" path="m4890,12255r3048,l8700,11505r-3048,l4890,12255xe" stroked="f">
              <v:path arrowok="t"/>
            </v:shape>
            <v:shape id="_x0000_s3203" style="position:absolute;left:4890;top:11505;width:3810;height:750" coordorigin="4890,11505" coordsize="3810,750" path="m4890,12255r762,-750l8700,11505r-762,750l4890,12255xe" filled="f" strokeweight=".5pt">
              <v:path arrowok="t"/>
            </v:shape>
            <v:shape id="_x0000_s3202" type="#_x0000_t75" style="position:absolute;left:5656;top:11584;width:2276;height:596">
              <v:imagedata r:id="rId47" o:title=""/>
            </v:shape>
            <v:shape id="_x0000_s3201" style="position:absolute;left:5728;top:12599;width:2400;height:630" coordorigin="5728,12599" coordsize="2400,630" path="m5728,12704r,420l5729,13134r26,60l5811,13226r22,3l8023,13229r70,-27l8126,13147r2,-23l8128,12704r-26,-70l8046,12601r-23,-2l5833,12599r-69,26l5731,12681r-3,23xe" stroked="f">
              <v:path arrowok="t"/>
            </v:shape>
            <v:shape id="_x0000_s3200" style="position:absolute;left:5728;top:12599;width:2400;height:630" coordorigin="5728,12599" coordsize="2400,630" path="m5728,12704r21,-63l5801,12604r32,-5l8023,12599r63,20l8123,12672r5,32l8128,13124r-20,62l8055,13224r-32,5l5833,13229r-62,-21l5733,13156r-5,-32l5728,12704xe" filled="f" strokeweight=".5pt">
              <v:path arrowok="t"/>
            </v:shape>
            <v:shape id="_x0000_s3199" type="#_x0000_t75" style="position:absolute;left:5764;top:12708;width:2328;height:412">
              <v:imagedata r:id="rId46" o:title=""/>
            </v:shape>
            <v:shape id="_x0000_s3198" style="position:absolute;left:6495;top:4650;width:120;height:390" coordorigin="6495,4650" coordsize="120,390" path="m6547,4920r-52,l6555,5040r60,-120l6562,4920r,20l6547,4940r,-20xe" fillcolor="black" stroked="f">
              <v:path arrowok="t"/>
            </v:shape>
            <v:shape id="_x0000_s3197" style="position:absolute;left:6495;top:4650;width:120;height:390" coordorigin="6495,4650" coordsize="120,390" path="m6547,4940r15,l6562,4650r-15,l6547,4940xe" fillcolor="black" stroked="f">
              <v:path arrowok="t"/>
            </v:shape>
            <v:shape id="_x0000_s3196" style="position:absolute;left:6585;top:5835;width:120;height:465" coordorigin="6585,5835" coordsize="120,465" path="m6637,6180r-52,l6645,6300r60,-120l6652,6180r,20l6637,6200r,-20xe" fillcolor="black" stroked="f">
              <v:path arrowok="t"/>
            </v:shape>
            <v:shape id="_x0000_s3195" style="position:absolute;left:6585;top:5835;width:120;height:465" coordorigin="6585,5835" coordsize="120,465" path="m6637,6200r15,l6652,5835r-15,l6637,6200xe" fillcolor="black" stroked="f">
              <v:path arrowok="t"/>
            </v:shape>
            <v:shape id="_x0000_s3194" style="position:absolute;left:6619;top:7110;width:120;height:465" coordorigin="6619,7110" coordsize="120,465" path="m6671,7455r-52,-1l6675,7575r64,-118l6686,7456r,20l6671,7475r,-20xe" fillcolor="black" stroked="f">
              <v:path arrowok="t"/>
            </v:shape>
            <v:shape id="_x0000_s3193" style="position:absolute;left:6619;top:7110;width:120;height:465" coordorigin="6619,7110" coordsize="120,465" path="m6671,7475r15,1l6686,7456r11,-345l6683,7110r-12,345l6671,7475xe" fillcolor="black" stroked="f">
              <v:path arrowok="t"/>
            </v:shape>
            <v:shape id="_x0000_s3192" style="position:absolute;left:6632;top:8505;width:120;height:525" coordorigin="6632,8505" coordsize="120,525" path="m6686,8931r-1,-20l6632,8913r65,117l6686,8931xe" fillcolor="black" stroked="f">
              <v:path arrowok="t"/>
            </v:shape>
            <v:shape id="_x0000_s3191" style="position:absolute;left:6632;top:8505;width:120;height:525" coordorigin="6632,8505" coordsize="120,525" path="m6752,8908r-52,2l6701,8930r51,-22xe" fillcolor="black" stroked="f">
              <v:path arrowok="t"/>
            </v:shape>
            <v:shape id="_x0000_s3190" style="position:absolute;left:6632;top:8505;width:120;height:525" coordorigin="6632,8505" coordsize="120,525" path="m6682,8505r-14,1l6685,8911r1,20l6697,9030r55,-122l6701,8930r-1,-20l6682,8505xe" fillcolor="black" stroked="f">
              <v:path arrowok="t"/>
            </v:shape>
            <v:shape id="_x0000_s3189" style="position:absolute;left:6805;top:11160;width:120;height:345" coordorigin="6805,11160" coordsize="120,345" path="m6858,11406r-1,-20l6805,11388r65,117l6858,11406xe" fillcolor="black" stroked="f">
              <v:path arrowok="t"/>
            </v:shape>
            <v:shape id="_x0000_s3188" style="position:absolute;left:6805;top:11160;width:120;height:345" coordorigin="6805,11160" coordsize="120,345" path="m6925,11383r-53,2l6873,11405r52,-22xe" fillcolor="black" stroked="f">
              <v:path arrowok="t"/>
            </v:shape>
            <v:shape id="_x0000_s3187" style="position:absolute;left:6805;top:11160;width:120;height:345" coordorigin="6805,11160" coordsize="120,345" path="m6862,11160r-14,1l6857,11386r1,20l6870,11505r55,-122l6873,11405r-1,-20l6862,11160xe" fillcolor="black" stroked="f">
              <v:path arrowok="t"/>
            </v:shape>
            <v:shape id="_x0000_s3186" style="position:absolute;left:6846;top:12225;width:120;height:315" coordorigin="6846,12225" coordsize="120,315" path="m6898,12420r-52,-2l6900,12540r66,-117l6913,12421r-1,20l6897,12440r1,-20xe" fillcolor="black" stroked="f">
              <v:path arrowok="t"/>
            </v:shape>
            <v:shape id="_x0000_s3185" style="position:absolute;left:6846;top:12225;width:120;height:315" coordorigin="6846,12225" coordsize="120,315" path="m6897,12440r15,1l6913,12421r9,-195l6908,12225r-10,195l6897,12440xe" fillcolor="black" stroked="f">
              <v:path arrowok="t"/>
            </v:shape>
            <v:shape id="_x0000_s3184" style="position:absolute;left:3480;top:9525;width:2775;height:0" coordorigin="3480,9525" coordsize="2775,0" path="m6255,9525r-2775,e" filled="f">
              <v:path arrowok="t"/>
            </v:shape>
            <v:shape id="_x0000_s3183" style="position:absolute;left:3495;top:6720;width:0;height:2805" coordorigin="3495,6720" coordsize="0,2805" path="m3495,9525r,-2805e" filled="f">
              <v:path arrowok="t"/>
            </v:shape>
            <v:shape id="_x0000_s3182" style="position:absolute;left:3525;top:6640;width:1170;height:120" coordorigin="3525,6640" coordsize="1170,120" path="m3525,6713r,15l4575,6708r20,-1l4576,6760r119,-62l4595,6692r-20,1l3525,6713xe" fillcolor="black" stroked="f">
              <v:path arrowok="t"/>
            </v:shape>
            <v:shape id="_x0000_s3181" style="position:absolute;left:3525;top:6640;width:1170;height:120" coordorigin="3525,6640" coordsize="1170,120" path="m4595,6692r100,6l4574,6640r1,53l4595,6692xe" fillcolor="black" stroked="f">
              <v:path arrowok="t"/>
            </v:shape>
            <v:shape id="_x0000_s3180" style="position:absolute;left:3525;top:6640;width:1170;height:120" coordorigin="3525,6640" coordsize="1170,120" path="m4576,6760r19,-53l4575,6708r1,52xe" fillcolor="black" stroked="f">
              <v:path arrowok="t"/>
            </v:shape>
            <v:shape id="_x0000_s3179" style="position:absolute;left:6720;top:9975;width:120;height:270" coordorigin="6720,9975" coordsize="120,270" path="m6772,10125r-52,l6780,10245r60,-120l6787,10125r,20l6772,10145r,-20xe" fillcolor="black" stroked="f">
              <v:path arrowok="t"/>
            </v:shape>
            <v:shape id="_x0000_s3178" style="position:absolute;left:6720;top:9975;width:120;height:270" coordorigin="6720,9975" coordsize="120,270" path="m6772,10145r15,l6787,9975r-15,l6772,10145xe" fillcolor="black" stroked="f">
              <v:path arrowok="t"/>
            </v:shape>
            <v:shape id="_x0000_s3177" type="#_x0000_t75" style="position:absolute;left:3174;top:5405;width:5864;height:5824">
              <v:imagedata r:id="rId9" o:title=""/>
            </v:shape>
            <w10:wrap anchorx="page" anchory="page"/>
          </v:group>
        </w:pict>
      </w:r>
    </w:p>
    <w:p w14:paraId="3F8049D4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rhi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an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379D1BC3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213EE833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PE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.3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</w:p>
    <w:p w14:paraId="055EB6A3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1D9130FB" w14:textId="77777777" w:rsidR="001C5C10" w:rsidRDefault="001C5C10">
      <w:pPr>
        <w:spacing w:line="200" w:lineRule="exact"/>
      </w:pPr>
    </w:p>
    <w:p w14:paraId="6610D5A3" w14:textId="77777777" w:rsidR="001C5C10" w:rsidRDefault="001C5C10">
      <w:pPr>
        <w:spacing w:before="1" w:line="200" w:lineRule="exact"/>
      </w:pPr>
    </w:p>
    <w:p w14:paraId="2EE0C0DB" w14:textId="77777777" w:rsidR="001C5C10" w:rsidRDefault="0026527B">
      <w:pPr>
        <w:spacing w:before="7"/>
        <w:ind w:left="23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</w:p>
    <w:p w14:paraId="7F5367F3" w14:textId="77777777" w:rsidR="001C5C10" w:rsidRDefault="001C5C10">
      <w:pPr>
        <w:spacing w:line="200" w:lineRule="exact"/>
      </w:pPr>
    </w:p>
    <w:p w14:paraId="3DC7BFAD" w14:textId="77777777" w:rsidR="001C5C10" w:rsidRDefault="001C5C10">
      <w:pPr>
        <w:spacing w:line="200" w:lineRule="exact"/>
      </w:pPr>
    </w:p>
    <w:p w14:paraId="331126FE" w14:textId="77777777" w:rsidR="001C5C10" w:rsidRDefault="001C5C10">
      <w:pPr>
        <w:spacing w:before="16" w:line="280" w:lineRule="exact"/>
        <w:rPr>
          <w:sz w:val="28"/>
          <w:szCs w:val="28"/>
        </w:rPr>
      </w:pPr>
    </w:p>
    <w:p w14:paraId="34119B44" w14:textId="77777777" w:rsidR="001C5C10" w:rsidRDefault="0026527B">
      <w:pPr>
        <w:spacing w:before="7"/>
        <w:ind w:left="4560" w:right="345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227E5400" w14:textId="77777777" w:rsidR="001C5C10" w:rsidRDefault="001C5C10">
      <w:pPr>
        <w:spacing w:line="120" w:lineRule="exact"/>
        <w:rPr>
          <w:sz w:val="12"/>
          <w:szCs w:val="12"/>
        </w:rPr>
      </w:pPr>
    </w:p>
    <w:p w14:paraId="636944BC" w14:textId="77777777" w:rsidR="001C5C10" w:rsidRDefault="001C5C10">
      <w:pPr>
        <w:spacing w:line="200" w:lineRule="exact"/>
      </w:pPr>
    </w:p>
    <w:p w14:paraId="587EDE1A" w14:textId="77777777" w:rsidR="001C5C10" w:rsidRDefault="001C5C10">
      <w:pPr>
        <w:spacing w:line="200" w:lineRule="exact"/>
      </w:pPr>
    </w:p>
    <w:p w14:paraId="161B6450" w14:textId="77777777" w:rsidR="001C5C10" w:rsidRDefault="001C5C10">
      <w:pPr>
        <w:spacing w:line="200" w:lineRule="exact"/>
      </w:pPr>
    </w:p>
    <w:p w14:paraId="33E414E0" w14:textId="77777777" w:rsidR="001C5C10" w:rsidRDefault="0026527B">
      <w:pPr>
        <w:spacing w:before="7"/>
        <w:ind w:left="4220" w:right="3178"/>
        <w:jc w:val="center"/>
        <w:rPr>
          <w:rFonts w:ascii="Calibri" w:eastAsia="Calibri" w:hAnsi="Calibri" w:cs="Calibri"/>
          <w:sz w:val="24"/>
          <w:szCs w:val="24"/>
        </w:rPr>
      </w:pPr>
      <w:r>
        <w:pict w14:anchorId="55373706">
          <v:shape id="_x0000_s3175" type="#_x0000_t202" style="position:absolute;left:0;text-align:left;margin-left:158.7pt;margin-top:13.4pt;width:294.05pt;height:291.2pt;z-index:-13698;mso-position-horizontal-relative:page" filled="f" stroked="f">
            <v:textbox inset="0,0,0,0">
              <w:txbxContent>
                <w:p w14:paraId="57130981" w14:textId="77777777" w:rsidR="001C5C10" w:rsidRDefault="0026527B">
                  <w:pPr>
                    <w:spacing w:before="32"/>
                    <w:ind w:left="2930" w:right="210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10607E45" w14:textId="77777777" w:rsidR="001C5C10" w:rsidRDefault="001C5C10">
                  <w:pPr>
                    <w:spacing w:before="9" w:line="140" w:lineRule="exact"/>
                    <w:rPr>
                      <w:sz w:val="15"/>
                      <w:szCs w:val="15"/>
                    </w:rPr>
                  </w:pPr>
                </w:p>
                <w:p w14:paraId="60D8DFD3" w14:textId="77777777" w:rsidR="001C5C10" w:rsidRDefault="001C5C10">
                  <w:pPr>
                    <w:spacing w:line="200" w:lineRule="exact"/>
                  </w:pPr>
                </w:p>
                <w:p w14:paraId="7B0F9BC8" w14:textId="77777777" w:rsidR="001C5C10" w:rsidRDefault="001C5C10">
                  <w:pPr>
                    <w:spacing w:line="200" w:lineRule="exact"/>
                  </w:pPr>
                </w:p>
                <w:p w14:paraId="20D84AB5" w14:textId="77777777" w:rsidR="001C5C10" w:rsidRDefault="001C5C10">
                  <w:pPr>
                    <w:spacing w:line="200" w:lineRule="exact"/>
                  </w:pPr>
                </w:p>
                <w:p w14:paraId="24B6CFC2" w14:textId="77777777" w:rsidR="001C5C10" w:rsidRDefault="0026527B">
                  <w:pPr>
                    <w:ind w:left="2690" w:right="172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=1 to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144CFC54" w14:textId="77777777" w:rsidR="001C5C10" w:rsidRDefault="001C5C10">
                  <w:pPr>
                    <w:spacing w:before="9" w:line="140" w:lineRule="exact"/>
                    <w:rPr>
                      <w:sz w:val="14"/>
                      <w:szCs w:val="14"/>
                    </w:rPr>
                  </w:pPr>
                </w:p>
                <w:p w14:paraId="6878D47E" w14:textId="77777777" w:rsidR="001C5C10" w:rsidRDefault="001C5C10">
                  <w:pPr>
                    <w:spacing w:line="200" w:lineRule="exact"/>
                  </w:pPr>
                </w:p>
                <w:p w14:paraId="7E7CC587" w14:textId="77777777" w:rsidR="001C5C10" w:rsidRDefault="001C5C10">
                  <w:pPr>
                    <w:spacing w:line="200" w:lineRule="exact"/>
                  </w:pPr>
                </w:p>
                <w:p w14:paraId="13B2D17E" w14:textId="77777777" w:rsidR="001C5C10" w:rsidRDefault="001C5C10">
                  <w:pPr>
                    <w:spacing w:line="200" w:lineRule="exact"/>
                  </w:pPr>
                </w:p>
                <w:p w14:paraId="4E1B9595" w14:textId="77777777" w:rsidR="001C5C10" w:rsidRDefault="0026527B">
                  <w:pPr>
                    <w:spacing w:line="340" w:lineRule="atLeast"/>
                    <w:ind w:left="2184" w:right="120" w:hanging="912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E=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round(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($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h[$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60][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($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60][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''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])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) /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-</w:t>
                  </w:r>
                </w:p>
                <w:p w14:paraId="1346418F" w14:textId="77777777" w:rsidR="001C5C10" w:rsidRDefault="0026527B">
                  <w:pPr>
                    <w:ind w:left="2186" w:right="1069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60][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1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-1"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sz w:val="18"/>
                      <w:szCs w:val="18"/>
                    </w:rPr>
                    <w:t>)</w:t>
                  </w:r>
                </w:p>
                <w:p w14:paraId="094DC8EB" w14:textId="77777777" w:rsidR="001C5C10" w:rsidRDefault="001C5C10">
                  <w:pPr>
                    <w:spacing w:line="200" w:lineRule="exact"/>
                  </w:pPr>
                </w:p>
                <w:p w14:paraId="08219B2B" w14:textId="77777777" w:rsidR="001C5C10" w:rsidRDefault="001C5C10">
                  <w:pPr>
                    <w:spacing w:line="200" w:lineRule="exact"/>
                  </w:pPr>
                </w:p>
                <w:p w14:paraId="0C4A7227" w14:textId="77777777" w:rsidR="001C5C10" w:rsidRDefault="001C5C10">
                  <w:pPr>
                    <w:spacing w:line="200" w:lineRule="exact"/>
                  </w:pPr>
                </w:p>
                <w:p w14:paraId="1F09F81E" w14:textId="77777777" w:rsidR="001C5C10" w:rsidRDefault="001C5C10">
                  <w:pPr>
                    <w:spacing w:before="14" w:line="220" w:lineRule="exact"/>
                    <w:rPr>
                      <w:sz w:val="22"/>
                      <w:szCs w:val="22"/>
                    </w:rPr>
                  </w:pPr>
                </w:p>
                <w:p w14:paraId="5C806858" w14:textId="77777777" w:rsidR="001C5C10" w:rsidRDefault="0026527B">
                  <w:pPr>
                    <w:ind w:left="3458" w:right="229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452FE2D1" w14:textId="77777777" w:rsidR="001C5C10" w:rsidRDefault="001C5C10">
                  <w:pPr>
                    <w:spacing w:before="7" w:line="160" w:lineRule="exact"/>
                    <w:rPr>
                      <w:sz w:val="16"/>
                      <w:szCs w:val="16"/>
                    </w:rPr>
                  </w:pPr>
                </w:p>
                <w:p w14:paraId="591D4683" w14:textId="77777777" w:rsidR="001C5C10" w:rsidRDefault="001C5C10">
                  <w:pPr>
                    <w:spacing w:line="200" w:lineRule="exact"/>
                  </w:pPr>
                </w:p>
                <w:p w14:paraId="53270095" w14:textId="77777777" w:rsidR="001C5C10" w:rsidRDefault="001C5C10">
                  <w:pPr>
                    <w:spacing w:line="200" w:lineRule="exact"/>
                  </w:pPr>
                </w:p>
                <w:p w14:paraId="1A4E2AAC" w14:textId="77777777" w:rsidR="001C5C10" w:rsidRDefault="001C5C10">
                  <w:pPr>
                    <w:spacing w:line="200" w:lineRule="exact"/>
                  </w:pPr>
                </w:p>
                <w:p w14:paraId="43C7DA75" w14:textId="77777777" w:rsidR="001C5C10" w:rsidRDefault="001C5C10">
                  <w:pPr>
                    <w:spacing w:line="200" w:lineRule="exact"/>
                  </w:pPr>
                </w:p>
                <w:p w14:paraId="65148967" w14:textId="77777777" w:rsidR="001C5C10" w:rsidRDefault="0026527B">
                  <w:pPr>
                    <w:ind w:left="1476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 =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$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&gt;t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5001979C" w14:textId="77777777" w:rsidR="001C5C10" w:rsidRDefault="001C5C10">
      <w:pPr>
        <w:spacing w:line="200" w:lineRule="exact"/>
      </w:pPr>
    </w:p>
    <w:p w14:paraId="68222B63" w14:textId="77777777" w:rsidR="001C5C10" w:rsidRDefault="001C5C10">
      <w:pPr>
        <w:spacing w:line="200" w:lineRule="exact"/>
      </w:pPr>
    </w:p>
    <w:p w14:paraId="01E76E81" w14:textId="77777777" w:rsidR="001C5C10" w:rsidRDefault="001C5C10">
      <w:pPr>
        <w:spacing w:line="200" w:lineRule="exact"/>
      </w:pPr>
    </w:p>
    <w:p w14:paraId="2686EFCE" w14:textId="77777777" w:rsidR="001C5C10" w:rsidRDefault="001C5C10">
      <w:pPr>
        <w:spacing w:line="200" w:lineRule="exact"/>
      </w:pPr>
    </w:p>
    <w:p w14:paraId="21AA7A5F" w14:textId="77777777" w:rsidR="001C5C10" w:rsidRDefault="001C5C10">
      <w:pPr>
        <w:spacing w:line="200" w:lineRule="exact"/>
      </w:pPr>
    </w:p>
    <w:p w14:paraId="24255266" w14:textId="77777777" w:rsidR="001C5C10" w:rsidRDefault="001C5C10">
      <w:pPr>
        <w:spacing w:line="200" w:lineRule="exact"/>
      </w:pPr>
    </w:p>
    <w:p w14:paraId="46D6DC42" w14:textId="77777777" w:rsidR="001C5C10" w:rsidRDefault="001C5C10">
      <w:pPr>
        <w:spacing w:line="200" w:lineRule="exact"/>
      </w:pPr>
    </w:p>
    <w:p w14:paraId="3BCCBB93" w14:textId="77777777" w:rsidR="001C5C10" w:rsidRDefault="001C5C10">
      <w:pPr>
        <w:spacing w:line="200" w:lineRule="exact"/>
      </w:pPr>
    </w:p>
    <w:p w14:paraId="3844C9F3" w14:textId="77777777" w:rsidR="001C5C10" w:rsidRDefault="001C5C10">
      <w:pPr>
        <w:spacing w:line="200" w:lineRule="exact"/>
      </w:pPr>
    </w:p>
    <w:p w14:paraId="4204370F" w14:textId="77777777" w:rsidR="001C5C10" w:rsidRDefault="001C5C10">
      <w:pPr>
        <w:spacing w:line="200" w:lineRule="exact"/>
      </w:pPr>
    </w:p>
    <w:p w14:paraId="36C114BD" w14:textId="77777777" w:rsidR="001C5C10" w:rsidRDefault="001C5C10">
      <w:pPr>
        <w:spacing w:line="200" w:lineRule="exact"/>
      </w:pPr>
    </w:p>
    <w:p w14:paraId="28456BC8" w14:textId="77777777" w:rsidR="001C5C10" w:rsidRDefault="001C5C10">
      <w:pPr>
        <w:spacing w:line="200" w:lineRule="exact"/>
      </w:pPr>
    </w:p>
    <w:p w14:paraId="0A449853" w14:textId="77777777" w:rsidR="001C5C10" w:rsidRDefault="001C5C10">
      <w:pPr>
        <w:spacing w:line="200" w:lineRule="exact"/>
      </w:pPr>
    </w:p>
    <w:p w14:paraId="04945244" w14:textId="77777777" w:rsidR="001C5C10" w:rsidRDefault="001C5C10">
      <w:pPr>
        <w:spacing w:line="200" w:lineRule="exact"/>
      </w:pPr>
    </w:p>
    <w:p w14:paraId="4924B153" w14:textId="77777777" w:rsidR="001C5C10" w:rsidRDefault="001C5C10">
      <w:pPr>
        <w:spacing w:line="200" w:lineRule="exact"/>
      </w:pPr>
    </w:p>
    <w:p w14:paraId="1FB3A6F4" w14:textId="77777777" w:rsidR="001C5C10" w:rsidRDefault="001C5C10">
      <w:pPr>
        <w:spacing w:line="200" w:lineRule="exact"/>
      </w:pPr>
    </w:p>
    <w:p w14:paraId="4A18A466" w14:textId="77777777" w:rsidR="001C5C10" w:rsidRDefault="001C5C10">
      <w:pPr>
        <w:spacing w:line="200" w:lineRule="exact"/>
      </w:pPr>
    </w:p>
    <w:p w14:paraId="2E67BB04" w14:textId="77777777" w:rsidR="001C5C10" w:rsidRDefault="001C5C10">
      <w:pPr>
        <w:spacing w:line="200" w:lineRule="exact"/>
      </w:pPr>
    </w:p>
    <w:p w14:paraId="5C7E59C0" w14:textId="77777777" w:rsidR="001C5C10" w:rsidRDefault="001C5C10">
      <w:pPr>
        <w:spacing w:line="200" w:lineRule="exact"/>
      </w:pPr>
    </w:p>
    <w:p w14:paraId="7645F7A8" w14:textId="77777777" w:rsidR="001C5C10" w:rsidRDefault="001C5C10">
      <w:pPr>
        <w:spacing w:line="200" w:lineRule="exact"/>
      </w:pPr>
    </w:p>
    <w:p w14:paraId="753AF139" w14:textId="77777777" w:rsidR="001C5C10" w:rsidRDefault="001C5C10">
      <w:pPr>
        <w:spacing w:line="200" w:lineRule="exact"/>
      </w:pPr>
    </w:p>
    <w:p w14:paraId="71450806" w14:textId="77777777" w:rsidR="001C5C10" w:rsidRDefault="001C5C10">
      <w:pPr>
        <w:spacing w:line="200" w:lineRule="exact"/>
      </w:pPr>
    </w:p>
    <w:p w14:paraId="0051B2D0" w14:textId="77777777" w:rsidR="001C5C10" w:rsidRDefault="001C5C10">
      <w:pPr>
        <w:spacing w:line="200" w:lineRule="exact"/>
      </w:pPr>
    </w:p>
    <w:p w14:paraId="594586F0" w14:textId="77777777" w:rsidR="001C5C10" w:rsidRDefault="001C5C10">
      <w:pPr>
        <w:spacing w:line="200" w:lineRule="exact"/>
      </w:pPr>
    </w:p>
    <w:p w14:paraId="5B5699ED" w14:textId="77777777" w:rsidR="001C5C10" w:rsidRDefault="001C5C10">
      <w:pPr>
        <w:spacing w:line="200" w:lineRule="exact"/>
      </w:pPr>
    </w:p>
    <w:p w14:paraId="245C012D" w14:textId="77777777" w:rsidR="001C5C10" w:rsidRDefault="001C5C10">
      <w:pPr>
        <w:spacing w:line="200" w:lineRule="exact"/>
      </w:pPr>
    </w:p>
    <w:p w14:paraId="78A5DA49" w14:textId="77777777" w:rsidR="001C5C10" w:rsidRDefault="001C5C10">
      <w:pPr>
        <w:spacing w:line="200" w:lineRule="exact"/>
      </w:pPr>
    </w:p>
    <w:p w14:paraId="0DB4128A" w14:textId="77777777" w:rsidR="001C5C10" w:rsidRDefault="001C5C10">
      <w:pPr>
        <w:spacing w:line="200" w:lineRule="exact"/>
      </w:pPr>
    </w:p>
    <w:p w14:paraId="503800E3" w14:textId="77777777" w:rsidR="001C5C10" w:rsidRDefault="001C5C10">
      <w:pPr>
        <w:spacing w:line="200" w:lineRule="exact"/>
      </w:pPr>
    </w:p>
    <w:p w14:paraId="0F86EC9E" w14:textId="77777777" w:rsidR="001C5C10" w:rsidRDefault="001C5C10">
      <w:pPr>
        <w:spacing w:line="200" w:lineRule="exact"/>
      </w:pPr>
    </w:p>
    <w:p w14:paraId="46302F4E" w14:textId="77777777" w:rsidR="001C5C10" w:rsidRDefault="001C5C10">
      <w:pPr>
        <w:spacing w:before="6" w:line="220" w:lineRule="exact"/>
        <w:rPr>
          <w:sz w:val="22"/>
          <w:szCs w:val="22"/>
        </w:rPr>
      </w:pPr>
    </w:p>
    <w:p w14:paraId="4193AF3C" w14:textId="77777777" w:rsidR="001C5C10" w:rsidRDefault="0026527B">
      <w:pPr>
        <w:spacing w:before="7"/>
        <w:ind w:left="4540" w:right="295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</w:p>
    <w:p w14:paraId="59B659DA" w14:textId="77777777" w:rsidR="001C5C10" w:rsidRDefault="001C5C10">
      <w:pPr>
        <w:spacing w:before="6" w:line="120" w:lineRule="exact"/>
        <w:rPr>
          <w:sz w:val="13"/>
          <w:szCs w:val="13"/>
        </w:rPr>
      </w:pPr>
    </w:p>
    <w:p w14:paraId="43A1DDDB" w14:textId="77777777" w:rsidR="001C5C10" w:rsidRDefault="001C5C10">
      <w:pPr>
        <w:spacing w:line="200" w:lineRule="exact"/>
      </w:pPr>
    </w:p>
    <w:p w14:paraId="33C8F659" w14:textId="77777777" w:rsidR="001C5C10" w:rsidRDefault="001C5C10">
      <w:pPr>
        <w:spacing w:line="200" w:lineRule="exact"/>
      </w:pPr>
    </w:p>
    <w:p w14:paraId="3F9F7B5D" w14:textId="77777777" w:rsidR="001C5C10" w:rsidRDefault="001C5C10">
      <w:pPr>
        <w:spacing w:line="200" w:lineRule="exact"/>
      </w:pPr>
    </w:p>
    <w:p w14:paraId="644C801D" w14:textId="77777777" w:rsidR="001C5C10" w:rsidRDefault="0026527B">
      <w:pPr>
        <w:spacing w:before="7"/>
        <w:ind w:left="4876" w:right="302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65DBD6DD" w14:textId="77777777" w:rsidR="001C5C10" w:rsidRDefault="001C5C10">
      <w:pPr>
        <w:spacing w:line="200" w:lineRule="exact"/>
      </w:pPr>
    </w:p>
    <w:p w14:paraId="3DCEBF91" w14:textId="77777777" w:rsidR="001C5C10" w:rsidRDefault="001C5C10">
      <w:pPr>
        <w:spacing w:before="4" w:line="260" w:lineRule="exact"/>
        <w:rPr>
          <w:sz w:val="26"/>
          <w:szCs w:val="26"/>
        </w:rPr>
      </w:pPr>
    </w:p>
    <w:p w14:paraId="3F97EB01" w14:textId="77777777" w:rsidR="001C5C10" w:rsidRDefault="0026527B">
      <w:pPr>
        <w:spacing w:before="7"/>
        <w:ind w:left="2005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.3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b/>
          <w:sz w:val="24"/>
          <w:szCs w:val="24"/>
        </w:rPr>
        <w:t>ses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PE</w:t>
      </w:r>
    </w:p>
    <w:p w14:paraId="421F4A39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4246CA62">
          <v:shape id="_x0000_s3174" type="#_x0000_t75" style="position:absolute;margin-left:-.2pt;margin-top:.05pt;width:52.75pt;height:845.5pt;z-index:-13695;mso-position-horizontal-relative:page;mso-position-vertical-relative:page">
            <v:imagedata r:id="rId7" o:title=""/>
            <w10:wrap anchorx="page" anchory="page"/>
          </v:shape>
        </w:pict>
      </w:r>
    </w:p>
    <w:p w14:paraId="456F43C6" w14:textId="77777777" w:rsidR="001C5C10" w:rsidRDefault="0026527B">
      <w:pPr>
        <w:ind w:left="588" w:right="77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7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5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t:</w:t>
      </w:r>
    </w:p>
    <w:p w14:paraId="5887DF51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6F8EFED7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BD364D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7D01A6A" w14:textId="77777777" w:rsidR="001C5C10" w:rsidRDefault="0026527B">
      <w:pPr>
        <w:ind w:left="1309" w:right="79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100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59248F2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38055018" w14:textId="77777777" w:rsidR="001C5C10" w:rsidRDefault="0026527B">
      <w:pPr>
        <w:spacing w:line="280" w:lineRule="exact"/>
        <w:ind w:left="1309" w:right="7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EDE7CF0" w14:textId="77777777" w:rsidR="001C5C10" w:rsidRDefault="001C5C10">
      <w:pPr>
        <w:spacing w:before="3" w:line="100" w:lineRule="exact"/>
        <w:rPr>
          <w:sz w:val="11"/>
          <w:szCs w:val="11"/>
        </w:rPr>
      </w:pPr>
    </w:p>
    <w:p w14:paraId="786BE351" w14:textId="77777777" w:rsidR="001C5C10" w:rsidRDefault="001C5C10">
      <w:pPr>
        <w:spacing w:line="200" w:lineRule="exact"/>
      </w:pPr>
    </w:p>
    <w:p w14:paraId="5DFC9C5A" w14:textId="77777777" w:rsidR="001C5C10" w:rsidRDefault="001C5C10">
      <w:pPr>
        <w:spacing w:line="200" w:lineRule="exact"/>
      </w:pPr>
    </w:p>
    <w:p w14:paraId="3F070156" w14:textId="77777777" w:rsidR="001C5C10" w:rsidRDefault="001C5C10">
      <w:pPr>
        <w:spacing w:line="200" w:lineRule="exact"/>
      </w:pPr>
    </w:p>
    <w:p w14:paraId="0ACB1584" w14:textId="77777777" w:rsidR="001C5C10" w:rsidRDefault="00DA2F51">
      <w:pPr>
        <w:ind w:left="1494"/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pict w14:anchorId="30CEDCFB">
          <v:shape id="_x0000_i1030" type="#_x0000_t75" style="width:293.4pt;height:291pt">
            <v:imagedata r:id="rId9" o:title=""/>
          </v:shape>
        </w:pict>
      </w:r>
    </w:p>
    <w:p w14:paraId="2C051131" w14:textId="77777777" w:rsidR="001C5C10" w:rsidRDefault="0026527B">
      <w:pPr>
        <w:spacing w:before="1" w:line="120" w:lineRule="exact"/>
        <w:rPr>
          <w:sz w:val="12"/>
          <w:szCs w:val="12"/>
        </w:rPr>
      </w:pPr>
      <w:r>
        <w:lastRenderedPageBreak/>
        <w:pict w14:anchorId="0B0058B0">
          <v:shape id="_x0000_s3172" type="#_x0000_t75" style="position:absolute;margin-left:-.2pt;margin-top:.05pt;width:52.75pt;height:845.5pt;z-index:-13692;mso-position-horizontal-relative:page;mso-position-vertical-relative:page">
            <v:imagedata r:id="rId7" o:title=""/>
            <w10:wrap anchorx="page" anchory="page"/>
          </v:shape>
        </w:pict>
      </w:r>
    </w:p>
    <w:p w14:paraId="59714D08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gr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li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i/>
          <w:sz w:val="28"/>
          <w:szCs w:val="28"/>
        </w:rPr>
        <w:t>Double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i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x</w:t>
      </w:r>
      <w:r>
        <w:rPr>
          <w:rFonts w:ascii="Calibri" w:eastAsia="Calibri" w:hAnsi="Calibri" w:cs="Calibri"/>
          <w:b/>
          <w:i/>
          <w:sz w:val="28"/>
          <w:szCs w:val="28"/>
        </w:rPr>
        <w:t>po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z w:val="28"/>
          <w:szCs w:val="28"/>
        </w:rPr>
        <w:t>nt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al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b/>
          <w:i/>
          <w:sz w:val="28"/>
          <w:szCs w:val="28"/>
        </w:rPr>
        <w:t>oo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z w:val="28"/>
          <w:szCs w:val="28"/>
        </w:rPr>
        <w:t>hing</w:t>
      </w:r>
    </w:p>
    <w:p w14:paraId="6AA509A4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586FBB55" w14:textId="77777777" w:rsidR="001C5C10" w:rsidRDefault="0026527B">
      <w:pPr>
        <w:spacing w:line="280" w:lineRule="exact"/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tme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Eks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Bro</w:t>
      </w:r>
      <w:r>
        <w:rPr>
          <w:rFonts w:ascii="Calibri" w:eastAsia="Calibri" w:hAnsi="Calibri" w:cs="Calibri"/>
          <w:i/>
          <w:sz w:val="24"/>
          <w:szCs w:val="24"/>
        </w:rPr>
        <w:t xml:space="preserve">wn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4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4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.3 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1729527" w14:textId="77777777" w:rsidR="001C5C10" w:rsidRDefault="001C5C10">
      <w:pPr>
        <w:spacing w:line="200" w:lineRule="exact"/>
      </w:pPr>
    </w:p>
    <w:p w14:paraId="33D0DAE0" w14:textId="77777777" w:rsidR="001C5C10" w:rsidRDefault="001C5C10">
      <w:pPr>
        <w:spacing w:line="200" w:lineRule="exact"/>
      </w:pPr>
    </w:p>
    <w:p w14:paraId="6E6997D1" w14:textId="77777777" w:rsidR="001C5C10" w:rsidRDefault="001C5C10">
      <w:pPr>
        <w:spacing w:before="18" w:line="280" w:lineRule="exact"/>
        <w:rPr>
          <w:sz w:val="28"/>
          <w:szCs w:val="28"/>
        </w:rPr>
      </w:pPr>
    </w:p>
    <w:p w14:paraId="63F221F6" w14:textId="77777777" w:rsidR="001C5C10" w:rsidRDefault="0026527B">
      <w:pPr>
        <w:spacing w:before="7"/>
        <w:ind w:left="4044" w:right="3970"/>
        <w:jc w:val="center"/>
        <w:rPr>
          <w:rFonts w:ascii="Calibri" w:eastAsia="Calibri" w:hAnsi="Calibri" w:cs="Calibri"/>
          <w:sz w:val="24"/>
          <w:szCs w:val="24"/>
        </w:rPr>
      </w:pPr>
      <w:r>
        <w:pict w14:anchorId="275700B3">
          <v:group id="_x0000_s3117" style="position:absolute;left:0;text-align:left;margin-left:110.9pt;margin-top:168.5pt;width:397.6pt;height:489pt;z-index:-13693;mso-position-horizontal-relative:page;mso-position-vertical-relative:page" coordorigin="2218,3370" coordsize="7952,9780">
            <v:shape id="_x0000_s3171" style="position:absolute;left:2225;top:3378;width:7937;height:9765" coordorigin="2225,3378" coordsize="7937,9765" path="m2225,13143r7937,l10162,3378r-7937,l2225,13143xe" filled="f">
              <v:path arrowok="t"/>
            </v:shape>
            <v:shape id="_x0000_s3170" style="position:absolute;left:4878;top:3643;width:2325;height:555" coordorigin="4878,3643" coordsize="2325,555" path="m4878,3735r,370l4879,4118r31,57l4971,4198r2140,l7180,4166r23,-61l7203,3735r-31,-69l7111,3643r-2140,l4901,3674r-23,61xe" stroked="f">
              <v:path arrowok="t"/>
            </v:shape>
            <v:shape id="_x0000_s3169" style="position:absolute;left:4878;top:3643;width:2325;height:555" coordorigin="4878,3643" coordsize="2325,555" path="m4878,3735r23,-61l4958,3644r13,-1l7111,3643r61,23l7203,3723r,12l7203,4105r-23,61l7123,4197r-12,1l4971,4198r-61,-23l4879,4118r-1,-13l4878,3735xe" filled="f" strokeweight=".25pt">
              <v:path arrowok="t"/>
            </v:shape>
            <v:shape id="_x0000_s3168" type="#_x0000_t75" style="position:absolute;left:4908;top:3744;width:2268;height:352">
              <v:imagedata r:id="rId52" o:title=""/>
            </v:shape>
            <v:shape id="_x0000_s3167" style="position:absolute;left:4383;top:5608;width:3315;height:555" coordorigin="4383,5608" coordsize="3315,555" path="m4383,6163r3177,l7698,5608r-3176,l4383,6163xe" stroked="f">
              <v:path arrowok="t"/>
            </v:shape>
            <v:shape id="_x0000_s3166" style="position:absolute;left:4383;top:5608;width:3315;height:555" coordorigin="4383,5608" coordsize="3315,555" path="m4383,6163r139,-555l7698,5608r-138,555l4383,6163xe" filled="f" strokeweight=".25pt">
              <v:path arrowok="t"/>
            </v:shape>
            <v:shape id="_x0000_s3165" type="#_x0000_t75" style="position:absolute;left:4720;top:5740;width:2644;height:292">
              <v:imagedata r:id="rId53" o:title=""/>
            </v:shape>
            <v:shape id="_x0000_s3164" style="position:absolute;left:4128;top:6673;width:3825;height:755" coordorigin="4128,6673" coordsize="3825,755" path="m4128,7428r3825,l7953,6673r-3825,l4128,7428xe" stroked="f">
              <v:path arrowok="t"/>
            </v:shape>
            <v:shape id="_x0000_s3163" style="position:absolute;left:4607;top:6673;width:0;height:755" coordorigin="4607,6673" coordsize="0,755" path="m4607,6673r,755e" filled="f" strokeweight=".25pt">
              <v:path arrowok="t"/>
            </v:shape>
            <v:shape id="_x0000_s3162" style="position:absolute;left:7475;top:6673;width:0;height:755" coordorigin="7475,6673" coordsize="0,755" path="m7475,6673r,755e" filled="f" strokeweight=".25pt">
              <v:path arrowok="t"/>
            </v:shape>
            <v:shape id="_x0000_s3161" style="position:absolute;left:4128;top:6673;width:3825;height:755" coordorigin="4128,6673" coordsize="3825,755" path="m4128,7428r3825,l7953,6673r-3825,l4128,7428xe" filled="f" strokeweight=".25pt">
              <v:path arrowok="t"/>
            </v:shape>
            <v:shape id="_x0000_s3160" type="#_x0000_t75" style="position:absolute;left:4608;top:6748;width:2864;height:604">
              <v:imagedata r:id="rId54" o:title=""/>
            </v:shape>
            <v:shape id="_x0000_s3159" style="position:absolute;left:4128;top:9028;width:3825;height:690" coordorigin="4128,9028" coordsize="3825,690" path="m4128,9718r3825,l7953,9028r-3825,l4128,9718xe" stroked="f">
              <v:path arrowok="t"/>
            </v:shape>
            <v:shape id="_x0000_s3158" style="position:absolute;left:4607;top:9028;width:0;height:690" coordorigin="4607,9028" coordsize="0,690" path="m4607,9028r,690e" filled="f" strokeweight=".25pt">
              <v:path arrowok="t"/>
            </v:shape>
            <v:shape id="_x0000_s3157" style="position:absolute;left:7475;top:9028;width:0;height:690" coordorigin="7475,9028" coordsize="0,690" path="m7475,9028r,690e" filled="f" strokeweight=".25pt">
              <v:path arrowok="t"/>
            </v:shape>
            <v:shape id="_x0000_s3156" style="position:absolute;left:4128;top:9028;width:3825;height:690" coordorigin="4128,9028" coordsize="3825,690" path="m4128,9718r3825,l7953,9028r-3825,l4128,9718xe" filled="f" strokeweight=".25pt">
              <v:path arrowok="t"/>
            </v:shape>
            <v:shape id="_x0000_s3155" type="#_x0000_t75" style="position:absolute;left:4608;top:9104;width:2864;height:540">
              <v:imagedata r:id="rId55" o:title=""/>
            </v:shape>
            <v:shape id="_x0000_s3154" style="position:absolute;left:4143;top:10228;width:3795;height:585" coordorigin="4143,10228" coordsize="3795,585" path="m4143,10813r3795,l7938,10228r-3795,l4143,10813xe" stroked="f">
              <v:path arrowok="t"/>
            </v:shape>
            <v:shape id="_x0000_s3153" style="position:absolute;left:4143;top:10228;width:3795;height:585" coordorigin="4143,10228" coordsize="3795,585" path="m4143,10813r3795,l7938,10228r-3795,l4143,10813xe" filled="f" strokeweight=".25pt">
              <v:path arrowok="t"/>
            </v:shape>
            <v:shape id="_x0000_s3152" type="#_x0000_t75" style="position:absolute;left:4148;top:10304;width:3788;height:436">
              <v:imagedata r:id="rId56" o:title=""/>
            </v:shape>
            <v:shape id="_x0000_s3151" style="position:absolute;left:4383;top:4663;width:3315;height:555" coordorigin="4383,4663" coordsize="3315,555" path="m4383,5218r3177,l7698,4663r-3176,l4383,5218xe" stroked="f">
              <v:path arrowok="t"/>
            </v:shape>
            <v:shape id="_x0000_s3150" style="position:absolute;left:4383;top:4663;width:3315;height:555" coordorigin="4383,4663" coordsize="3315,555" path="m4383,5218r139,-555l7698,4663r-138,555l4383,5218xe" filled="f" strokeweight=".25pt">
              <v:path arrowok="t"/>
            </v:shape>
            <v:shape id="_x0000_s3149" type="#_x0000_t75" style="position:absolute;left:4720;top:4792;width:2644;height:296">
              <v:imagedata r:id="rId57" o:title=""/>
            </v:shape>
            <v:shape id="_x0000_s3148" style="position:absolute;left:4383;top:11278;width:3315;height:555" coordorigin="4383,11278" coordsize="3315,555" path="m4383,11833r3177,l7698,11278r-3176,l4383,11833xe" stroked="f">
              <v:path arrowok="t"/>
            </v:shape>
            <v:shape id="_x0000_s3147" style="position:absolute;left:4383;top:11278;width:3315;height:555" coordorigin="4383,11278" coordsize="3315,555" path="m4383,11833r139,-555l7698,11278r-138,555l4383,11833xe" filled="f" strokeweight=".25pt">
              <v:path arrowok="t"/>
            </v:shape>
            <v:shape id="_x0000_s3146" type="#_x0000_t75" style="position:absolute;left:4720;top:11408;width:2644;height:296">
              <v:imagedata r:id="rId57" o:title=""/>
            </v:shape>
            <v:shape id="_x0000_s3145" style="position:absolute;left:4878;top:12393;width:2325;height:555" coordorigin="4878,12393" coordsize="2325,555" path="m4878,12485r,370l4879,12868r31,57l4971,12948r2140,l7180,12916r23,-61l7203,12485r-31,-69l7111,12393r-2140,l4901,12424r-23,61xe" stroked="f">
              <v:path arrowok="t"/>
            </v:shape>
            <v:shape id="_x0000_s3144" style="position:absolute;left:4878;top:12393;width:2325;height:555" coordorigin="4878,12393" coordsize="2325,555" path="m4878,12485r23,-61l4959,12394r12,-1l7111,12393r61,23l7203,12473r,12l7203,12855r-23,61l7123,12947r-12,1l4971,12948r-61,-23l4879,12868r-1,-13l4878,12485xe" filled="f" strokeweight=".25pt">
              <v:path arrowok="t"/>
            </v:shape>
            <v:shape id="_x0000_s3143" type="#_x0000_t75" style="position:absolute;left:4908;top:12496;width:2268;height:352">
              <v:imagedata r:id="rId52" o:title=""/>
            </v:shape>
            <v:shape id="_x0000_s3142" style="position:absolute;left:5994;top:4248;width:120;height:416" coordorigin="5994,4248" coordsize="120,416" path="m6047,4544r-53,-2l6049,4664r65,-118l6061,4544r,20l6046,4563r1,-19xe" fillcolor="black" stroked="f">
              <v:path arrowok="t"/>
            </v:shape>
            <v:shape id="_x0000_s3141" style="position:absolute;left:5994;top:4248;width:120;height:416" coordorigin="5994,4248" coordsize="120,416" path="m6046,4563r15,1l6061,4544r11,-296l6058,4248r-11,296l6046,4563xe" fillcolor="black" stroked="f">
              <v:path arrowok="t"/>
            </v:shape>
            <v:shape id="_x0000_s3140" style="position:absolute;left:5996;top:5202;width:120;height:406" coordorigin="5996,5202" coordsize="120,406" path="m6050,5508r-2,-20l5996,5493r69,115l6050,5508xe" fillcolor="black" stroked="f">
              <v:path arrowok="t"/>
            </v:shape>
            <v:shape id="_x0000_s3139" style="position:absolute;left:5996;top:5202;width:120;height:406" coordorigin="5996,5202" coordsize="120,406" path="m6065,5507r51,-24l6063,5487r2,20xe" fillcolor="black" stroked="f">
              <v:path arrowok="t"/>
            </v:shape>
            <v:shape id="_x0000_s3138" style="position:absolute;left:5996;top:5202;width:120;height:406" coordorigin="5996,5202" coordsize="120,406" path="m6041,5202r-15,1l6048,5488r2,20l6065,5608r51,-125l6065,5507r-2,-20l6041,5202xe" fillcolor="black" stroked="f">
              <v:path arrowok="t"/>
            </v:shape>
            <v:shape id="_x0000_s3137" style="position:absolute;left:5986;top:6178;width:120;height:535" coordorigin="5986,6178" coordsize="120,535" path="m6039,6613r-1,-20l5986,6595r63,118l6039,6613xe" fillcolor="black" stroked="f">
              <v:path arrowok="t"/>
            </v:shape>
            <v:shape id="_x0000_s3136" style="position:absolute;left:5986;top:6178;width:120;height:535" coordorigin="5986,6178" coordsize="120,535" path="m6106,6591r-53,2l6054,6613r52,-22xe" fillcolor="black" stroked="f">
              <v:path arrowok="t"/>
            </v:shape>
            <v:shape id="_x0000_s3135" style="position:absolute;left:5986;top:6178;width:120;height:535" coordorigin="5986,6178" coordsize="120,535" path="m6041,6178r-15,l6038,6593r1,20l6049,6713r57,-122l6054,6613r-1,-20l6041,6178xe" fillcolor="black" stroked="f">
              <v:path arrowok="t"/>
            </v:shape>
            <v:shape id="_x0000_s3134" style="position:absolute;left:5986;top:7333;width:120;height:535" coordorigin="5986,7333" coordsize="120,535" path="m6039,7768r-1,-20l5986,7750r63,118l6039,7768xe" fillcolor="black" stroked="f">
              <v:path arrowok="t"/>
            </v:shape>
            <v:shape id="_x0000_s3133" style="position:absolute;left:5986;top:7333;width:120;height:535" coordorigin="5986,7333" coordsize="120,535" path="m6106,7746r-53,2l6054,7768r52,-22xe" fillcolor="black" stroked="f">
              <v:path arrowok="t"/>
            </v:shape>
            <v:shape id="_x0000_s3132" style="position:absolute;left:5986;top:7333;width:120;height:535" coordorigin="5986,7333" coordsize="120,535" path="m6041,7333r-15,l6038,7748r1,20l6049,7868r57,-122l6054,7768r-1,-20l6041,7333xe" fillcolor="black" stroked="f">
              <v:path arrowok="t"/>
            </v:shape>
            <v:shape id="_x0000_s3131" style="position:absolute;left:5986;top:9718;width:120;height:535" coordorigin="5986,9718" coordsize="120,535" path="m6039,10153r-1,-20l5986,10135r63,118l6039,10153xe" fillcolor="black" stroked="f">
              <v:path arrowok="t"/>
            </v:shape>
            <v:shape id="_x0000_s3130" style="position:absolute;left:5986;top:9718;width:120;height:535" coordorigin="5986,9718" coordsize="120,535" path="m6106,10131r-53,2l6054,10153r52,-22xe" fillcolor="black" stroked="f">
              <v:path arrowok="t"/>
            </v:shape>
            <v:shape id="_x0000_s3129" style="position:absolute;left:5986;top:9718;width:120;height:535" coordorigin="5986,9718" coordsize="120,535" path="m6041,9718r-15,l6038,10133r1,20l6049,10253r57,-122l6054,10153r-1,-20l6041,9718xe" fillcolor="black" stroked="f">
              <v:path arrowok="t"/>
            </v:shape>
            <v:shape id="_x0000_s3128" style="position:absolute;left:5986;top:11828;width:120;height:535" coordorigin="5986,11828" coordsize="120,535" path="m6039,12263r-1,-20l5986,12245r63,118l6039,12263xe" fillcolor="black" stroked="f">
              <v:path arrowok="t"/>
            </v:shape>
            <v:shape id="_x0000_s3127" style="position:absolute;left:5986;top:11828;width:120;height:535" coordorigin="5986,11828" coordsize="120,535" path="m6106,12241r-53,2l6054,12263r52,-22xe" fillcolor="black" stroked="f">
              <v:path arrowok="t"/>
            </v:shape>
            <v:shape id="_x0000_s3126" style="position:absolute;left:5986;top:11828;width:120;height:535" coordorigin="5986,11828" coordsize="120,535" path="m6041,11828r-15,l6038,12243r1,20l6049,12363r57,-122l6054,12263r-1,-20l6041,11828xe" fillcolor="black" stroked="f">
              <v:path arrowok="t"/>
            </v:shape>
            <v:shape id="_x0000_s3125" style="position:absolute;left:4143;top:7888;width:3795;height:780" coordorigin="4143,7888" coordsize="3795,780" path="m4143,8668r3795,l7938,7888r-3795,l4143,8668xe" stroked="f">
              <v:path arrowok="t"/>
            </v:shape>
            <v:shape id="_x0000_s3124" style="position:absolute;left:4143;top:7888;width:3795;height:780" coordorigin="4143,7888" coordsize="3795,780" path="m4143,8668r3795,l7938,7888r-3795,l4143,8668xe" filled="f" strokeweight=".25pt">
              <v:path arrowok="t"/>
            </v:shape>
            <v:shape id="_x0000_s3123" type="#_x0000_t75" style="position:absolute;left:4148;top:7964;width:3788;height:632">
              <v:imagedata r:id="rId58" o:title=""/>
            </v:shape>
            <v:shape id="_x0000_s3122" style="position:absolute;left:6020;top:10848;width:120;height:405" coordorigin="6020,10848" coordsize="120,405" path="m6072,11133r-52,l6080,11253r60,-120l6087,11133r,20l6072,11153r,-20xe" fillcolor="black" stroked="f">
              <v:path arrowok="t"/>
            </v:shape>
            <v:shape id="_x0000_s3121" style="position:absolute;left:6020;top:10848;width:120;height:405" coordorigin="6020,10848" coordsize="120,405" path="m6072,11153r15,l6087,10848r-15,l6072,11153xe" fillcolor="black" stroked="f">
              <v:path arrowok="t"/>
            </v:shape>
            <v:shape id="_x0000_s3120" style="position:absolute;left:5981;top:8667;width:120;height:360" coordorigin="5981,8667" coordsize="120,360" path="m6033,8907r-52,l6041,9027r60,-120l6048,8907r,20l6033,8927r,-20xe" fillcolor="black" stroked="f">
              <v:path arrowok="t"/>
            </v:shape>
            <v:shape id="_x0000_s3119" style="position:absolute;left:5981;top:8667;width:120;height:360" coordorigin="5981,8667" coordsize="120,360" path="m6033,8927r15,l6048,8667r-15,l6033,8927xe" fillcolor="black" stroked="f">
              <v:path arrowok="t"/>
            </v:shape>
            <v:shape id="_x0000_s3118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5B0DD014" w14:textId="77777777" w:rsidR="001C5C10" w:rsidRDefault="001C5C10">
      <w:pPr>
        <w:spacing w:before="8" w:line="140" w:lineRule="exact"/>
        <w:rPr>
          <w:sz w:val="14"/>
          <w:szCs w:val="14"/>
        </w:rPr>
      </w:pPr>
    </w:p>
    <w:p w14:paraId="3BF476D1" w14:textId="77777777" w:rsidR="001C5C10" w:rsidRDefault="001C5C10">
      <w:pPr>
        <w:spacing w:line="200" w:lineRule="exact"/>
      </w:pPr>
    </w:p>
    <w:p w14:paraId="2C7F0AD1" w14:textId="77777777" w:rsidR="001C5C10" w:rsidRDefault="001C5C10">
      <w:pPr>
        <w:spacing w:line="200" w:lineRule="exact"/>
      </w:pPr>
    </w:p>
    <w:p w14:paraId="20CEB411" w14:textId="77777777" w:rsidR="001C5C10" w:rsidRDefault="001C5C10">
      <w:pPr>
        <w:spacing w:line="200" w:lineRule="exact"/>
      </w:pPr>
    </w:p>
    <w:p w14:paraId="34DEB63C" w14:textId="77777777" w:rsidR="001C5C10" w:rsidRDefault="0026527B">
      <w:pPr>
        <w:spacing w:before="7"/>
        <w:ind w:left="3544" w:right="3466"/>
        <w:jc w:val="center"/>
        <w:rPr>
          <w:rFonts w:ascii="Calibri" w:eastAsia="Calibri" w:hAnsi="Calibri" w:cs="Calibri"/>
          <w:sz w:val="24"/>
          <w:szCs w:val="24"/>
        </w:rPr>
      </w:pPr>
      <w:r>
        <w:pict w14:anchorId="4FC2A5AC">
          <v:shape id="_x0000_s3116" type="#_x0000_t202" style="position:absolute;left:0;text-align:left;margin-left:158.7pt;margin-top:31.2pt;width:293.2pt;height:291.2pt;z-index:-13694;mso-position-horizontal-relative:page" filled="f" stroked="f">
            <v:textbox inset="0,0,0,0">
              <w:txbxContent>
                <w:p w14:paraId="660199EE" w14:textId="77777777" w:rsidR="001C5C10" w:rsidRDefault="001C5C10">
                  <w:pPr>
                    <w:spacing w:before="8" w:line="120" w:lineRule="exact"/>
                    <w:rPr>
                      <w:sz w:val="12"/>
                      <w:szCs w:val="12"/>
                    </w:rPr>
                  </w:pPr>
                </w:p>
                <w:p w14:paraId="667B23B7" w14:textId="77777777" w:rsidR="001C5C10" w:rsidRDefault="001C5C10">
                  <w:pPr>
                    <w:spacing w:line="200" w:lineRule="exact"/>
                  </w:pPr>
                </w:p>
                <w:p w14:paraId="1D15FEAC" w14:textId="77777777" w:rsidR="001C5C10" w:rsidRDefault="0026527B">
                  <w:pPr>
                    <w:ind w:left="2274" w:right="239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6FD7C22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33F6E4A" w14:textId="77777777" w:rsidR="001C5C10" w:rsidRDefault="001C5C10">
                  <w:pPr>
                    <w:spacing w:line="200" w:lineRule="exact"/>
                  </w:pPr>
                </w:p>
                <w:p w14:paraId="7376E1EC" w14:textId="77777777" w:rsidR="001C5C10" w:rsidRDefault="001C5C10">
                  <w:pPr>
                    <w:spacing w:line="200" w:lineRule="exact"/>
                  </w:pPr>
                </w:p>
                <w:p w14:paraId="32C62128" w14:textId="77777777" w:rsidR="001C5C10" w:rsidRDefault="001C5C10">
                  <w:pPr>
                    <w:spacing w:line="200" w:lineRule="exact"/>
                  </w:pPr>
                </w:p>
                <w:p w14:paraId="75F2D046" w14:textId="77777777" w:rsidR="001C5C10" w:rsidRDefault="0026527B">
                  <w:pPr>
                    <w:spacing w:line="280" w:lineRule="exact"/>
                    <w:ind w:left="1666" w:right="1803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7F2CF7F9" w14:textId="77777777" w:rsidR="001C5C10" w:rsidRDefault="001C5C10">
                  <w:pPr>
                    <w:spacing w:line="200" w:lineRule="exact"/>
                  </w:pPr>
                </w:p>
                <w:p w14:paraId="7B32170C" w14:textId="77777777" w:rsidR="001C5C10" w:rsidRDefault="001C5C10">
                  <w:pPr>
                    <w:spacing w:line="200" w:lineRule="exact"/>
                  </w:pPr>
                </w:p>
                <w:p w14:paraId="4BAB107C" w14:textId="77777777" w:rsidR="001C5C10" w:rsidRDefault="001C5C10">
                  <w:pPr>
                    <w:spacing w:before="12" w:line="220" w:lineRule="exact"/>
                    <w:rPr>
                      <w:sz w:val="22"/>
                      <w:szCs w:val="22"/>
                    </w:rPr>
                  </w:pPr>
                </w:p>
                <w:p w14:paraId="7CA438E3" w14:textId="77777777" w:rsidR="001C5C10" w:rsidRDefault="0026527B">
                  <w:pPr>
                    <w:spacing w:line="280" w:lineRule="exact"/>
                    <w:ind w:left="1234" w:right="136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4327667C" w14:textId="77777777" w:rsidR="001C5C10" w:rsidRDefault="001C5C10">
                  <w:pPr>
                    <w:spacing w:line="200" w:lineRule="exact"/>
                  </w:pPr>
                </w:p>
                <w:p w14:paraId="59936D00" w14:textId="77777777" w:rsidR="001C5C10" w:rsidRDefault="001C5C10">
                  <w:pPr>
                    <w:spacing w:line="200" w:lineRule="exact"/>
                  </w:pPr>
                </w:p>
                <w:p w14:paraId="07C97D8F" w14:textId="77777777" w:rsidR="001C5C10" w:rsidRDefault="001C5C10">
                  <w:pPr>
                    <w:spacing w:before="5" w:line="220" w:lineRule="exact"/>
                    <w:rPr>
                      <w:sz w:val="22"/>
                      <w:szCs w:val="22"/>
                    </w:rPr>
                  </w:pPr>
                </w:p>
                <w:p w14:paraId="57E28148" w14:textId="77777777" w:rsidR="001C5C10" w:rsidRDefault="0026527B">
                  <w:pPr>
                    <w:ind w:left="2186" w:right="231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MAPE</w:t>
                  </w:r>
                </w:p>
                <w:p w14:paraId="2786990D" w14:textId="77777777" w:rsidR="001C5C10" w:rsidRDefault="001C5C10">
                  <w:pPr>
                    <w:spacing w:line="200" w:lineRule="exact"/>
                  </w:pPr>
                </w:p>
                <w:p w14:paraId="71AA3ECB" w14:textId="77777777" w:rsidR="001C5C10" w:rsidRDefault="001C5C10">
                  <w:pPr>
                    <w:spacing w:line="200" w:lineRule="exact"/>
                  </w:pPr>
                </w:p>
                <w:p w14:paraId="2B37DEFE" w14:textId="77777777" w:rsidR="001C5C10" w:rsidRDefault="001C5C10">
                  <w:pPr>
                    <w:spacing w:line="200" w:lineRule="exact"/>
                  </w:pPr>
                </w:p>
                <w:p w14:paraId="197289D2" w14:textId="77777777" w:rsidR="001C5C10" w:rsidRDefault="001C5C10">
                  <w:pPr>
                    <w:spacing w:before="12" w:line="240" w:lineRule="exact"/>
                    <w:rPr>
                      <w:sz w:val="24"/>
                      <w:szCs w:val="24"/>
                    </w:rPr>
                  </w:pPr>
                </w:p>
                <w:p w14:paraId="5A1E0512" w14:textId="77777777" w:rsidR="001C5C10" w:rsidRDefault="0026527B">
                  <w:pPr>
                    <w:ind w:left="2322" w:right="243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</w:t>
      </w:r>
    </w:p>
    <w:p w14:paraId="5F01EF44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6844EAE1" w14:textId="77777777" w:rsidR="001C5C10" w:rsidRDefault="001C5C10">
      <w:pPr>
        <w:spacing w:line="200" w:lineRule="exact"/>
      </w:pPr>
    </w:p>
    <w:p w14:paraId="36F39826" w14:textId="77777777" w:rsidR="001C5C10" w:rsidRDefault="001C5C10">
      <w:pPr>
        <w:spacing w:line="200" w:lineRule="exact"/>
      </w:pPr>
    </w:p>
    <w:p w14:paraId="3A20BE8D" w14:textId="77777777" w:rsidR="001C5C10" w:rsidRDefault="001C5C10">
      <w:pPr>
        <w:spacing w:line="200" w:lineRule="exact"/>
      </w:pPr>
    </w:p>
    <w:p w14:paraId="153AEB69" w14:textId="77777777" w:rsidR="001C5C10" w:rsidRDefault="001C5C10">
      <w:pPr>
        <w:spacing w:line="200" w:lineRule="exact"/>
      </w:pPr>
    </w:p>
    <w:p w14:paraId="1065D9DD" w14:textId="77777777" w:rsidR="001C5C10" w:rsidRDefault="001C5C10">
      <w:pPr>
        <w:spacing w:line="200" w:lineRule="exact"/>
      </w:pPr>
    </w:p>
    <w:p w14:paraId="2E63A809" w14:textId="77777777" w:rsidR="001C5C10" w:rsidRDefault="001C5C10">
      <w:pPr>
        <w:spacing w:line="200" w:lineRule="exact"/>
      </w:pPr>
    </w:p>
    <w:p w14:paraId="40323650" w14:textId="77777777" w:rsidR="001C5C10" w:rsidRDefault="001C5C10">
      <w:pPr>
        <w:spacing w:line="200" w:lineRule="exact"/>
      </w:pPr>
    </w:p>
    <w:p w14:paraId="615A7B1E" w14:textId="77777777" w:rsidR="001C5C10" w:rsidRDefault="001C5C10">
      <w:pPr>
        <w:spacing w:line="200" w:lineRule="exact"/>
      </w:pPr>
    </w:p>
    <w:p w14:paraId="673228DB" w14:textId="77777777" w:rsidR="001C5C10" w:rsidRDefault="001C5C10">
      <w:pPr>
        <w:spacing w:line="200" w:lineRule="exact"/>
      </w:pPr>
    </w:p>
    <w:p w14:paraId="0A56362C" w14:textId="77777777" w:rsidR="001C5C10" w:rsidRDefault="001C5C10">
      <w:pPr>
        <w:spacing w:line="200" w:lineRule="exact"/>
      </w:pPr>
    </w:p>
    <w:p w14:paraId="2868FCF1" w14:textId="77777777" w:rsidR="001C5C10" w:rsidRDefault="001C5C10">
      <w:pPr>
        <w:spacing w:line="200" w:lineRule="exact"/>
      </w:pPr>
    </w:p>
    <w:p w14:paraId="5EBC83EA" w14:textId="77777777" w:rsidR="001C5C10" w:rsidRDefault="001C5C10">
      <w:pPr>
        <w:spacing w:line="200" w:lineRule="exact"/>
      </w:pPr>
    </w:p>
    <w:p w14:paraId="011D8419" w14:textId="77777777" w:rsidR="001C5C10" w:rsidRDefault="001C5C10">
      <w:pPr>
        <w:spacing w:line="200" w:lineRule="exact"/>
      </w:pPr>
    </w:p>
    <w:p w14:paraId="64616F9F" w14:textId="77777777" w:rsidR="001C5C10" w:rsidRDefault="001C5C10">
      <w:pPr>
        <w:spacing w:line="200" w:lineRule="exact"/>
      </w:pPr>
    </w:p>
    <w:p w14:paraId="09041DFA" w14:textId="77777777" w:rsidR="001C5C10" w:rsidRDefault="001C5C10">
      <w:pPr>
        <w:spacing w:line="200" w:lineRule="exact"/>
      </w:pPr>
    </w:p>
    <w:p w14:paraId="7DFEBE62" w14:textId="77777777" w:rsidR="001C5C10" w:rsidRDefault="001C5C10">
      <w:pPr>
        <w:spacing w:line="200" w:lineRule="exact"/>
      </w:pPr>
    </w:p>
    <w:p w14:paraId="30DAA924" w14:textId="77777777" w:rsidR="001C5C10" w:rsidRDefault="001C5C10">
      <w:pPr>
        <w:spacing w:line="200" w:lineRule="exact"/>
      </w:pPr>
    </w:p>
    <w:p w14:paraId="4F97A783" w14:textId="77777777" w:rsidR="001C5C10" w:rsidRDefault="001C5C10">
      <w:pPr>
        <w:spacing w:line="200" w:lineRule="exact"/>
      </w:pPr>
    </w:p>
    <w:p w14:paraId="080239D7" w14:textId="77777777" w:rsidR="001C5C10" w:rsidRDefault="001C5C10">
      <w:pPr>
        <w:spacing w:line="200" w:lineRule="exact"/>
      </w:pPr>
    </w:p>
    <w:p w14:paraId="58719A23" w14:textId="77777777" w:rsidR="001C5C10" w:rsidRDefault="001C5C10">
      <w:pPr>
        <w:spacing w:line="200" w:lineRule="exact"/>
      </w:pPr>
    </w:p>
    <w:p w14:paraId="193310ED" w14:textId="77777777" w:rsidR="001C5C10" w:rsidRDefault="001C5C10">
      <w:pPr>
        <w:spacing w:line="200" w:lineRule="exact"/>
      </w:pPr>
    </w:p>
    <w:p w14:paraId="571D1044" w14:textId="77777777" w:rsidR="001C5C10" w:rsidRDefault="001C5C10">
      <w:pPr>
        <w:spacing w:line="200" w:lineRule="exact"/>
      </w:pPr>
    </w:p>
    <w:p w14:paraId="1105D513" w14:textId="77777777" w:rsidR="001C5C10" w:rsidRDefault="001C5C10">
      <w:pPr>
        <w:spacing w:line="200" w:lineRule="exact"/>
      </w:pPr>
    </w:p>
    <w:p w14:paraId="27CC019C" w14:textId="77777777" w:rsidR="001C5C10" w:rsidRDefault="001C5C10">
      <w:pPr>
        <w:spacing w:line="200" w:lineRule="exact"/>
      </w:pPr>
    </w:p>
    <w:p w14:paraId="586690FE" w14:textId="77777777" w:rsidR="001C5C10" w:rsidRDefault="001C5C10">
      <w:pPr>
        <w:spacing w:line="200" w:lineRule="exact"/>
      </w:pPr>
    </w:p>
    <w:p w14:paraId="71D53983" w14:textId="77777777" w:rsidR="001C5C10" w:rsidRDefault="001C5C10">
      <w:pPr>
        <w:spacing w:line="200" w:lineRule="exact"/>
      </w:pPr>
    </w:p>
    <w:p w14:paraId="1C0C3D3E" w14:textId="77777777" w:rsidR="001C5C10" w:rsidRDefault="001C5C10">
      <w:pPr>
        <w:spacing w:line="200" w:lineRule="exact"/>
      </w:pPr>
    </w:p>
    <w:p w14:paraId="1C9647AC" w14:textId="77777777" w:rsidR="001C5C10" w:rsidRDefault="001C5C10">
      <w:pPr>
        <w:spacing w:line="200" w:lineRule="exact"/>
      </w:pPr>
    </w:p>
    <w:p w14:paraId="4C484449" w14:textId="77777777" w:rsidR="001C5C10" w:rsidRDefault="001C5C10">
      <w:pPr>
        <w:spacing w:line="200" w:lineRule="exact"/>
      </w:pPr>
    </w:p>
    <w:p w14:paraId="0B708435" w14:textId="77777777" w:rsidR="001C5C10" w:rsidRDefault="001C5C10">
      <w:pPr>
        <w:spacing w:line="200" w:lineRule="exact"/>
      </w:pPr>
    </w:p>
    <w:p w14:paraId="768C9701" w14:textId="77777777" w:rsidR="001C5C10" w:rsidRDefault="001C5C10">
      <w:pPr>
        <w:spacing w:line="200" w:lineRule="exact"/>
      </w:pPr>
    </w:p>
    <w:p w14:paraId="0A89F295" w14:textId="77777777" w:rsidR="001C5C10" w:rsidRDefault="0026527B">
      <w:pPr>
        <w:spacing w:before="7"/>
        <w:ind w:left="3640" w:right="357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MAPE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692C0349" w14:textId="77777777" w:rsidR="001C5C10" w:rsidRDefault="001C5C10">
      <w:pPr>
        <w:spacing w:before="9" w:line="180" w:lineRule="exact"/>
        <w:rPr>
          <w:sz w:val="18"/>
          <w:szCs w:val="18"/>
        </w:rPr>
      </w:pPr>
    </w:p>
    <w:p w14:paraId="5886FA75" w14:textId="77777777" w:rsidR="001C5C10" w:rsidRDefault="001C5C10">
      <w:pPr>
        <w:spacing w:line="200" w:lineRule="exact"/>
      </w:pPr>
    </w:p>
    <w:p w14:paraId="4D434CC5" w14:textId="77777777" w:rsidR="001C5C10" w:rsidRDefault="001C5C10">
      <w:pPr>
        <w:spacing w:line="200" w:lineRule="exact"/>
      </w:pPr>
    </w:p>
    <w:p w14:paraId="29E4FB7B" w14:textId="77777777" w:rsidR="001C5C10" w:rsidRDefault="001C5C10">
      <w:pPr>
        <w:spacing w:line="200" w:lineRule="exact"/>
      </w:pPr>
    </w:p>
    <w:p w14:paraId="50907653" w14:textId="77777777" w:rsidR="001C5C10" w:rsidRDefault="0026527B">
      <w:pPr>
        <w:spacing w:before="7"/>
        <w:ind w:left="3988" w:right="391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5118236C" w14:textId="77777777" w:rsidR="001C5C10" w:rsidRDefault="001C5C10">
      <w:pPr>
        <w:spacing w:line="200" w:lineRule="exact"/>
      </w:pPr>
    </w:p>
    <w:p w14:paraId="2613B4D6" w14:textId="77777777" w:rsidR="001C5C10" w:rsidRDefault="001C5C10">
      <w:pPr>
        <w:spacing w:line="200" w:lineRule="exact"/>
      </w:pPr>
    </w:p>
    <w:p w14:paraId="5D0D3DF9" w14:textId="77777777" w:rsidR="001C5C10" w:rsidRDefault="001C5C10">
      <w:pPr>
        <w:spacing w:line="200" w:lineRule="exact"/>
      </w:pPr>
    </w:p>
    <w:p w14:paraId="600F5731" w14:textId="77777777" w:rsidR="001C5C10" w:rsidRDefault="001C5C10">
      <w:pPr>
        <w:spacing w:before="4" w:line="200" w:lineRule="exact"/>
      </w:pPr>
    </w:p>
    <w:p w14:paraId="4790D58E" w14:textId="77777777" w:rsidR="001C5C10" w:rsidRDefault="0026527B">
      <w:pPr>
        <w:spacing w:before="7"/>
        <w:ind w:left="1241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A5D91DD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795A9EBB">
          <v:shape id="_x0000_s3115" type="#_x0000_t75" style="position:absolute;margin-left:-.2pt;margin-top:.05pt;width:52.75pt;height:845.5pt;z-index:-13691;mso-position-horizontal-relative:page;mso-position-vertical-relative:page">
            <v:imagedata r:id="rId7" o:title=""/>
            <w10:wrap anchorx="page" anchory="page"/>
          </v:shape>
        </w:pict>
      </w:r>
    </w:p>
    <w:p w14:paraId="12B186A2" w14:textId="77777777" w:rsidR="001C5C10" w:rsidRDefault="0026527B">
      <w:pPr>
        <w:ind w:left="588" w:right="70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r.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>nd</w:t>
      </w:r>
      <w:r>
        <w:rPr>
          <w:rFonts w:ascii="Calibri" w:eastAsia="Calibri" w:hAnsi="Calibri" w:cs="Calibri"/>
          <w:i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ng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z w:val="24"/>
          <w:szCs w:val="24"/>
        </w:rPr>
        <w:t>tau 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8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F86A2EF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2B257980" w14:textId="77777777" w:rsidR="001C5C10" w:rsidRDefault="001C5C10">
      <w:pPr>
        <w:spacing w:line="200" w:lineRule="exact"/>
      </w:pPr>
    </w:p>
    <w:p w14:paraId="57B2F2B3" w14:textId="77777777" w:rsidR="001C5C10" w:rsidRDefault="001C5C10">
      <w:pPr>
        <w:spacing w:line="200" w:lineRule="exact"/>
      </w:pPr>
    </w:p>
    <w:p w14:paraId="071596A5" w14:textId="77777777" w:rsidR="001C5C10" w:rsidRDefault="001C5C10">
      <w:pPr>
        <w:spacing w:line="200" w:lineRule="exact"/>
      </w:pPr>
    </w:p>
    <w:p w14:paraId="6240F4B5" w14:textId="77777777" w:rsidR="001C5C10" w:rsidRDefault="00DA2F51">
      <w:pPr>
        <w:ind w:left="1494"/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pict w14:anchorId="248877AD">
          <v:shape id="_x0000_i1031" type="#_x0000_t75" style="width:293.4pt;height:291pt">
            <v:imagedata r:id="rId9" o:title=""/>
          </v:shape>
        </w:pict>
      </w:r>
    </w:p>
    <w:p w14:paraId="70F8A981" w14:textId="77777777" w:rsidR="001C5C10" w:rsidRDefault="001C5C10">
      <w:pPr>
        <w:spacing w:line="120" w:lineRule="exact"/>
        <w:rPr>
          <w:sz w:val="12"/>
          <w:szCs w:val="12"/>
        </w:rPr>
      </w:pPr>
    </w:p>
    <w:p w14:paraId="0E8BAD55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rhi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an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D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oub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1F8545E9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56D7BFAE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l </w:t>
      </w:r>
      <w:r>
        <w:rPr>
          <w:rFonts w:ascii="Calibri" w:eastAsia="Calibri" w:hAnsi="Calibri" w:cs="Calibri"/>
          <w:i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2DE14D5B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4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3 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3761590D" w14:textId="77777777" w:rsidR="001C5C10" w:rsidRDefault="001C5C10">
      <w:pPr>
        <w:spacing w:before="6" w:line="280" w:lineRule="exact"/>
        <w:rPr>
          <w:sz w:val="28"/>
          <w:szCs w:val="28"/>
        </w:rPr>
        <w:sectPr w:rsidR="001C5C10">
          <w:pgSz w:w="11920" w:h="16840"/>
          <w:pgMar w:top="1560" w:right="1600" w:bottom="280" w:left="1680" w:header="0" w:footer="1889" w:gutter="0"/>
          <w:cols w:space="720"/>
        </w:sectPr>
      </w:pPr>
    </w:p>
    <w:p w14:paraId="2CA21C05" w14:textId="77777777" w:rsidR="001C5C10" w:rsidRDefault="0026527B">
      <w:pPr>
        <w:spacing w:before="16"/>
        <w:ind w:left="1457" w:right="-37" w:hanging="22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1"/>
        </w:rPr>
        <w:t>un</w:t>
      </w:r>
      <w:r>
        <w:rPr>
          <w:rFonts w:ascii="Calibri" w:eastAsia="Calibri" w:hAnsi="Calibri" w:cs="Calibri"/>
        </w:rPr>
        <w:t xml:space="preserve">g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</w:rPr>
        <w:t>am</w:t>
      </w:r>
      <w:r>
        <w:rPr>
          <w:rFonts w:ascii="Calibri" w:eastAsia="Calibri" w:hAnsi="Calibri" w:cs="Calibri"/>
          <w:spacing w:val="4"/>
        </w:rPr>
        <w:t>a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bu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S</w:t>
      </w:r>
    </w:p>
    <w:p w14:paraId="6219AC8D" w14:textId="77777777" w:rsidR="001C5C10" w:rsidRDefault="0026527B">
      <w:pPr>
        <w:spacing w:before="4" w:line="140" w:lineRule="exact"/>
        <w:rPr>
          <w:sz w:val="15"/>
          <w:szCs w:val="15"/>
        </w:rPr>
      </w:pPr>
      <w:r>
        <w:br w:type="column"/>
      </w:r>
    </w:p>
    <w:p w14:paraId="0DFD9B08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600" w:bottom="280" w:left="1680" w:header="720" w:footer="720" w:gutter="0"/>
          <w:cols w:num="2" w:space="720" w:equalWidth="0">
            <w:col w:w="2690" w:space="2412"/>
            <w:col w:w="3538"/>
          </w:cols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55313468" w14:textId="77777777" w:rsidR="001C5C10" w:rsidRDefault="0026527B">
      <w:pPr>
        <w:spacing w:before="6" w:line="220" w:lineRule="exact"/>
        <w:rPr>
          <w:sz w:val="22"/>
          <w:szCs w:val="22"/>
        </w:rPr>
      </w:pPr>
      <w:r>
        <w:pict w14:anchorId="2263F88C">
          <v:shape id="_x0000_s3113" type="#_x0000_t75" style="position:absolute;margin-left:-.2pt;margin-top:.05pt;width:52.75pt;height:845.5pt;z-index:-13688;mso-position-horizontal-relative:page;mso-position-vertical-relative:page">
            <v:imagedata r:id="rId7" o:title=""/>
            <w10:wrap anchorx="page" anchory="page"/>
          </v:shape>
        </w:pict>
      </w:r>
    </w:p>
    <w:p w14:paraId="5BB463F4" w14:textId="77777777" w:rsidR="001C5C10" w:rsidRDefault="0026527B">
      <w:pPr>
        <w:spacing w:before="7"/>
        <w:ind w:left="479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ɑ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.1 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.9</w:t>
      </w:r>
    </w:p>
    <w:p w14:paraId="326B703E" w14:textId="77777777" w:rsidR="001C5C10" w:rsidRDefault="001C5C10">
      <w:pPr>
        <w:spacing w:before="8" w:line="180" w:lineRule="exact"/>
        <w:rPr>
          <w:sz w:val="18"/>
          <w:szCs w:val="18"/>
        </w:rPr>
      </w:pPr>
    </w:p>
    <w:p w14:paraId="5EBDC3E0" w14:textId="77777777" w:rsidR="001C5C10" w:rsidRDefault="001C5C10">
      <w:pPr>
        <w:spacing w:line="200" w:lineRule="exact"/>
      </w:pPr>
    </w:p>
    <w:p w14:paraId="311061E9" w14:textId="77777777" w:rsidR="001C5C10" w:rsidRDefault="001C5C10">
      <w:pPr>
        <w:spacing w:line="200" w:lineRule="exact"/>
      </w:pPr>
    </w:p>
    <w:p w14:paraId="5C88F2F2" w14:textId="77777777" w:rsidR="001C5C10" w:rsidRDefault="0026527B">
      <w:pPr>
        <w:spacing w:before="7"/>
        <w:ind w:left="497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0CDD1CD0" w14:textId="77777777" w:rsidR="001C5C10" w:rsidRDefault="001C5C10">
      <w:pPr>
        <w:spacing w:before="6" w:line="140" w:lineRule="exact"/>
        <w:rPr>
          <w:sz w:val="15"/>
          <w:szCs w:val="15"/>
        </w:rPr>
      </w:pPr>
    </w:p>
    <w:p w14:paraId="19A70472" w14:textId="77777777" w:rsidR="001C5C10" w:rsidRDefault="001C5C10">
      <w:pPr>
        <w:spacing w:line="200" w:lineRule="exact"/>
      </w:pPr>
    </w:p>
    <w:p w14:paraId="37625BB0" w14:textId="77777777" w:rsidR="001C5C10" w:rsidRDefault="001C5C10">
      <w:pPr>
        <w:spacing w:line="200" w:lineRule="exact"/>
      </w:pPr>
    </w:p>
    <w:p w14:paraId="53643359" w14:textId="77777777" w:rsidR="001C5C10" w:rsidRDefault="001C5C10">
      <w:pPr>
        <w:spacing w:line="200" w:lineRule="exact"/>
      </w:pPr>
    </w:p>
    <w:p w14:paraId="4612B0F4" w14:textId="77777777" w:rsidR="001C5C10" w:rsidRDefault="001C5C10">
      <w:pPr>
        <w:spacing w:line="200" w:lineRule="exact"/>
      </w:pPr>
    </w:p>
    <w:p w14:paraId="561B4F64" w14:textId="77777777" w:rsidR="001C5C10" w:rsidRDefault="001C5C10">
      <w:pPr>
        <w:spacing w:line="200" w:lineRule="exact"/>
      </w:pPr>
    </w:p>
    <w:p w14:paraId="70C1857E" w14:textId="77777777" w:rsidR="001C5C10" w:rsidRDefault="001C5C10">
      <w:pPr>
        <w:spacing w:line="200" w:lineRule="exact"/>
      </w:pPr>
    </w:p>
    <w:p w14:paraId="4B2B2EA1" w14:textId="77777777" w:rsidR="001C5C10" w:rsidRDefault="001C5C10">
      <w:pPr>
        <w:spacing w:line="200" w:lineRule="exact"/>
      </w:pPr>
    </w:p>
    <w:p w14:paraId="52A8BA11" w14:textId="77777777" w:rsidR="001C5C10" w:rsidRDefault="001C5C10">
      <w:pPr>
        <w:spacing w:line="200" w:lineRule="exact"/>
      </w:pPr>
    </w:p>
    <w:p w14:paraId="2DF70760" w14:textId="77777777" w:rsidR="001C5C10" w:rsidRDefault="001C5C10">
      <w:pPr>
        <w:spacing w:line="200" w:lineRule="exact"/>
      </w:pPr>
    </w:p>
    <w:p w14:paraId="78E2C89C" w14:textId="77777777" w:rsidR="001C5C10" w:rsidRDefault="001C5C10">
      <w:pPr>
        <w:spacing w:line="200" w:lineRule="exact"/>
      </w:pPr>
    </w:p>
    <w:p w14:paraId="2F37079A" w14:textId="77777777" w:rsidR="001C5C10" w:rsidRDefault="001C5C10">
      <w:pPr>
        <w:spacing w:line="200" w:lineRule="exact"/>
      </w:pPr>
    </w:p>
    <w:p w14:paraId="6D2B6D65" w14:textId="77777777" w:rsidR="001C5C10" w:rsidRDefault="0026527B">
      <w:pPr>
        <w:spacing w:before="25"/>
        <w:ind w:right="1060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>
        <w:rPr>
          <w:rFonts w:ascii="Calibri" w:eastAsia="Calibri" w:hAnsi="Calibri" w:cs="Calibri"/>
          <w:i/>
          <w:spacing w:val="4"/>
          <w:sz w:val="16"/>
          <w:szCs w:val="16"/>
        </w:rPr>
        <w:t>s</w:t>
      </w:r>
      <w:r>
        <w:rPr>
          <w:rFonts w:ascii="Calibri" w:eastAsia="Calibri" w:hAnsi="Calibri" w:cs="Calibri"/>
          <w:i/>
          <w:sz w:val="16"/>
          <w:szCs w:val="16"/>
        </w:rPr>
        <w:t>-</w:t>
      </w:r>
    </w:p>
    <w:p w14:paraId="36109C5A" w14:textId="77777777" w:rsidR="001C5C10" w:rsidRDefault="0026527B">
      <w:pPr>
        <w:spacing w:before="53" w:line="383" w:lineRule="auto"/>
        <w:ind w:left="7346" w:right="387" w:firstLine="9"/>
        <w:rPr>
          <w:rFonts w:ascii="Calibri" w:eastAsia="Calibri" w:hAnsi="Calibri" w:cs="Calibri"/>
          <w:sz w:val="16"/>
          <w:szCs w:val="16"/>
        </w:rPr>
      </w:pPr>
      <w:r>
        <w:pict w14:anchorId="7042DE62">
          <v:shape id="_x0000_s3112" type="#_x0000_t202" style="position:absolute;left:0;text-align:left;margin-left:158.7pt;margin-top:-117.05pt;width:296.4pt;height:291.2pt;z-index:-13690;mso-position-horizontal-relative:page" filled="f" stroked="f">
            <v:textbox inset="0,0,0,0">
              <w:txbxContent>
                <w:p w14:paraId="64DD6322" w14:textId="77777777" w:rsidR="001C5C10" w:rsidRDefault="001C5C10">
                  <w:pPr>
                    <w:spacing w:line="200" w:lineRule="exact"/>
                  </w:pPr>
                </w:p>
                <w:p w14:paraId="1C30F661" w14:textId="77777777" w:rsidR="001C5C10" w:rsidRDefault="001C5C10">
                  <w:pPr>
                    <w:spacing w:before="20" w:line="200" w:lineRule="exact"/>
                  </w:pPr>
                </w:p>
                <w:p w14:paraId="1D68B7B7" w14:textId="77777777" w:rsidR="001C5C10" w:rsidRDefault="0026527B">
                  <w:pPr>
                    <w:ind w:left="3046" w:right="119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&lt;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++</w:t>
                  </w:r>
                </w:p>
                <w:p w14:paraId="555C9E1A" w14:textId="77777777" w:rsidR="001C5C10" w:rsidRDefault="001C5C10">
                  <w:pPr>
                    <w:spacing w:before="4" w:line="100" w:lineRule="exact"/>
                    <w:rPr>
                      <w:sz w:val="11"/>
                      <w:szCs w:val="11"/>
                    </w:rPr>
                  </w:pPr>
                </w:p>
                <w:p w14:paraId="5D2A353E" w14:textId="77777777" w:rsidR="001C5C10" w:rsidRDefault="001C5C10">
                  <w:pPr>
                    <w:spacing w:line="200" w:lineRule="exact"/>
                  </w:pPr>
                </w:p>
                <w:p w14:paraId="374977A5" w14:textId="77777777" w:rsidR="001C5C10" w:rsidRDefault="001C5C10">
                  <w:pPr>
                    <w:spacing w:line="200" w:lineRule="exact"/>
                  </w:pPr>
                </w:p>
                <w:p w14:paraId="187FD2E7" w14:textId="77777777" w:rsidR="001C5C10" w:rsidRDefault="001C5C10">
                  <w:pPr>
                    <w:spacing w:line="200" w:lineRule="exact"/>
                  </w:pPr>
                </w:p>
                <w:p w14:paraId="7ACAB936" w14:textId="77777777" w:rsidR="001C5C10" w:rsidRDefault="0026527B">
                  <w:pPr>
                    <w:ind w:left="2648" w:right="-56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o</w:t>
                  </w:r>
                  <w:r>
                    <w:rPr>
                      <w:rFonts w:ascii="Calibri" w:eastAsia="Calibri" w:hAnsi="Calibri" w:cs="Calibri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0</w:t>
                  </w:r>
                  <w:r>
                    <w:rPr>
                      <w:rFonts w:ascii="Calibri" w:eastAsia="Calibri" w:hAnsi="Calibri" w:cs="Calibri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</w:rPr>
                    <w:t>&lt;=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 xml:space="preserve"> c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d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</w:rPr>
                    <w:t>),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</w:rPr>
                    <w:t>++</w:t>
                  </w:r>
                </w:p>
                <w:p w14:paraId="4E304FE4" w14:textId="77777777" w:rsidR="001C5C10" w:rsidRDefault="001C5C10">
                  <w:pPr>
                    <w:spacing w:line="200" w:lineRule="exact"/>
                  </w:pPr>
                </w:p>
                <w:p w14:paraId="2E75C0A9" w14:textId="77777777" w:rsidR="001C5C10" w:rsidRDefault="001C5C10">
                  <w:pPr>
                    <w:spacing w:before="15" w:line="260" w:lineRule="exact"/>
                    <w:rPr>
                      <w:sz w:val="26"/>
                      <w:szCs w:val="26"/>
                    </w:rPr>
                  </w:pPr>
                </w:p>
                <w:p w14:paraId="766CDD45" w14:textId="77777777" w:rsidR="001C5C10" w:rsidRDefault="0026527B">
                  <w:pPr>
                    <w:ind w:left="2084" w:right="-28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position w:val="-6"/>
                      <w:sz w:val="10"/>
                      <w:szCs w:val="10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nu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_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rma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aUj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lf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*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h</w:t>
                  </w:r>
                </w:p>
                <w:p w14:paraId="4971A404" w14:textId="77777777" w:rsidR="001C5C10" w:rsidRDefault="0026527B">
                  <w:pPr>
                    <w:spacing w:before="8"/>
                    <w:ind w:left="1532" w:right="34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uha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r'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)+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)*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-1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</w:p>
                <w:p w14:paraId="27AE0259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599CE274" w14:textId="77777777" w:rsidR="001C5C10" w:rsidRDefault="0026527B">
                  <w:pPr>
                    <w:ind w:left="1472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S’’</w:t>
                  </w:r>
                  <w:r>
                    <w:rPr>
                      <w:rFonts w:ascii="Calibri" w:eastAsia="Calibri" w:hAnsi="Calibri" w:cs="Calibri"/>
                      <w:i/>
                      <w:position w:val="-6"/>
                      <w:sz w:val="10"/>
                      <w:szCs w:val="10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nu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_f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$t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*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a</w:t>
                  </w:r>
                </w:p>
                <w:p w14:paraId="72A858F9" w14:textId="77777777" w:rsidR="001C5C10" w:rsidRDefault="0026527B">
                  <w:pPr>
                    <w:spacing w:before="7"/>
                    <w:ind w:left="2444" w:right="178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1]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)+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)*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-1][$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),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3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, '.',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')</w:t>
                  </w:r>
                </w:p>
                <w:p w14:paraId="3F6A4AAF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6BBFE9B9" w14:textId="77777777" w:rsidR="001C5C10" w:rsidRDefault="0026527B">
                  <w:pPr>
                    <w:ind w:left="1456" w:right="-4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_f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$t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= 2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*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A</w:t>
                  </w:r>
                </w:p>
                <w:p w14:paraId="3C76495B" w14:textId="77777777" w:rsidR="001C5C10" w:rsidRDefault="0026527B">
                  <w:pPr>
                    <w:ind w:left="2920" w:right="653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, '.',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''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);</w:t>
                  </w:r>
                </w:p>
                <w:p w14:paraId="20E8F84F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248AB6C8" w14:textId="77777777" w:rsidR="001C5C10" w:rsidRDefault="0026527B">
                  <w:pPr>
                    <w:ind w:left="1624" w:right="17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_f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$t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lf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/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a</w:t>
                  </w:r>
                </w:p>
                <w:p w14:paraId="7892E674" w14:textId="77777777" w:rsidR="001C5C10" w:rsidRDefault="0026527B">
                  <w:pPr>
                    <w:ind w:left="2164" w:right="-15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-3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-2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),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3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, '.','</w:t>
                  </w:r>
                </w:p>
                <w:p w14:paraId="369FDB24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2DA6B63E" w14:textId="77777777" w:rsidR="001C5C10" w:rsidRDefault="0026527B">
                  <w:pPr>
                    <w:ind w:left="1432" w:right="3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)=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nu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_f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$t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[$i][$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[</w:t>
                  </w:r>
                </w:p>
                <w:p w14:paraId="6FAA2AE8" w14:textId="77777777" w:rsidR="001C5C10" w:rsidRDefault="0026527B">
                  <w:pPr>
                    <w:ind w:left="2252" w:right="37"/>
                    <w:jc w:val="center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+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$t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6"/>
                      <w:szCs w:val="16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da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16"/>
                      <w:szCs w:val="16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iAlf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ba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][$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16"/>
                      <w:szCs w:val="16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-1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*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 xml:space="preserve"> 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ba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as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6"/>
                      <w:szCs w:val="16"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, '.',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6"/>
                      <w:szCs w:val="16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z w:val="16"/>
                      <w:szCs w:val="16"/>
                    </w:rPr>
                    <w:t>'</w:t>
                  </w:r>
                </w:p>
                <w:p w14:paraId="6E3D03EF" w14:textId="77777777" w:rsidR="001C5C10" w:rsidRDefault="001C5C10">
                  <w:pPr>
                    <w:spacing w:before="8" w:line="140" w:lineRule="exact"/>
                    <w:rPr>
                      <w:sz w:val="14"/>
                      <w:szCs w:val="14"/>
                    </w:rPr>
                  </w:pPr>
                </w:p>
                <w:p w14:paraId="35CCD931" w14:textId="77777777" w:rsidR="001C5C10" w:rsidRDefault="001C5C10">
                  <w:pPr>
                    <w:spacing w:line="200" w:lineRule="exact"/>
                  </w:pPr>
                </w:p>
                <w:p w14:paraId="0EB4FFE6" w14:textId="77777777" w:rsidR="001C5C10" w:rsidRDefault="001C5C10">
                  <w:pPr>
                    <w:spacing w:line="200" w:lineRule="exact"/>
                  </w:pPr>
                </w:p>
                <w:p w14:paraId="50C9DEE3" w14:textId="77777777" w:rsidR="001C5C10" w:rsidRDefault="001C5C10">
                  <w:pPr>
                    <w:spacing w:line="200" w:lineRule="exact"/>
                  </w:pPr>
                </w:p>
                <w:p w14:paraId="6B789D7A" w14:textId="77777777" w:rsidR="001C5C10" w:rsidRDefault="0026527B">
                  <w:pPr>
                    <w:ind w:left="3818" w:right="1967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i/>
          <w:spacing w:val="3"/>
          <w:sz w:val="16"/>
          <w:szCs w:val="16"/>
        </w:rPr>
        <w:t>[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$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j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]</w:t>
      </w:r>
      <w:r>
        <w:rPr>
          <w:rFonts w:ascii="Calibri" w:eastAsia="Calibri" w:hAnsi="Calibri" w:cs="Calibri"/>
          <w:i/>
          <w:sz w:val="16"/>
          <w:szCs w:val="16"/>
        </w:rPr>
        <w:t>),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 xml:space="preserve"> 3</w:t>
      </w:r>
      <w:r>
        <w:rPr>
          <w:rFonts w:ascii="Calibri" w:eastAsia="Calibri" w:hAnsi="Calibri" w:cs="Calibri"/>
          <w:i/>
          <w:sz w:val="16"/>
          <w:szCs w:val="16"/>
        </w:rPr>
        <w:t>, '.',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>''</w:t>
      </w:r>
      <w:r>
        <w:rPr>
          <w:rFonts w:ascii="Calibri" w:eastAsia="Calibri" w:hAnsi="Calibri" w:cs="Calibri"/>
          <w:i/>
          <w:sz w:val="16"/>
          <w:szCs w:val="16"/>
        </w:rPr>
        <w:t xml:space="preserve">)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U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j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iAlf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a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[$i][$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j</w:t>
      </w:r>
      <w:r>
        <w:rPr>
          <w:rFonts w:ascii="Calibri" w:eastAsia="Calibri" w:hAnsi="Calibri" w:cs="Calibri"/>
          <w:i/>
          <w:sz w:val="16"/>
          <w:szCs w:val="16"/>
        </w:rPr>
        <w:t>-</w:t>
      </w:r>
    </w:p>
    <w:p w14:paraId="364AE876" w14:textId="77777777" w:rsidR="001C5C10" w:rsidRDefault="001C5C10">
      <w:pPr>
        <w:spacing w:before="9" w:line="260" w:lineRule="exact"/>
        <w:rPr>
          <w:sz w:val="26"/>
          <w:szCs w:val="26"/>
        </w:rPr>
      </w:pPr>
    </w:p>
    <w:p w14:paraId="72C4C072" w14:textId="77777777" w:rsidR="001C5C10" w:rsidRDefault="0026527B">
      <w:pPr>
        <w:ind w:right="424"/>
        <w:jc w:val="right"/>
        <w:rPr>
          <w:rFonts w:ascii="Calibri" w:eastAsia="Calibri" w:hAnsi="Calibri" w:cs="Calibri"/>
          <w:sz w:val="16"/>
          <w:szCs w:val="16"/>
        </w:rPr>
      </w:pPr>
      <w:r>
        <w:pict w14:anchorId="505A5966">
          <v:group id="_x0000_s2014" style="position:absolute;left:0;text-align:left;margin-left:113.05pt;margin-top:141.85pt;width:397.6pt;height:552.75pt;z-index:-13689;mso-position-horizontal-relative:page;mso-position-vertical-relative:page" coordorigin="2261,2837" coordsize="7952,11055">
            <v:shape id="_x0000_s3111" style="position:absolute;left:2268;top:2844;width:7937;height:11040" coordorigin="2268,2844" coordsize="7937,11040" path="m2268,13884r7937,l10205,2844r-7937,l2268,13884xe" filled="f">
              <v:path arrowok="t"/>
            </v:shape>
            <v:shape id="_x0000_s3110" style="position:absolute;left:2356;top:2948;width:2567;height:932" coordorigin="2356,2948" coordsize="2567,932" path="m2356,3879r2567,l4923,2948r-2567,l2356,3879xe" stroked="f">
              <v:path arrowok="t"/>
            </v:shape>
            <v:shape id="_x0000_s3109" style="position:absolute;left:2677;top:2948;width:0;height:932" coordorigin="2677,2948" coordsize="0,932" path="m2677,2948r,931e" filled="f" strokeweight=".25pt">
              <v:path arrowok="t"/>
            </v:shape>
            <v:shape id="_x0000_s3108" style="position:absolute;left:4602;top:2948;width:0;height:932" coordorigin="4602,2948" coordsize="0,932" path="m4602,2948r,931e" filled="f" strokeweight=".25pt">
              <v:path arrowok="t"/>
            </v:shape>
            <v:shape id="_x0000_s3107" style="position:absolute;left:2356;top:2948;width:2567;height:932" coordorigin="2356,2948" coordsize="2567,932" path="m2356,3879r2567,l4923,2948r-2567,l2356,3879xe" filled="f" strokeweight=".25pt">
              <v:path arrowok="t"/>
            </v:shape>
            <v:shape id="_x0000_s3106" type="#_x0000_t75" style="position:absolute;left:2680;top:3024;width:1920;height:780">
              <v:imagedata r:id="rId59" o:title=""/>
            </v:shape>
            <v:shape id="_x0000_s3105" style="position:absolute;left:5701;top:3069;width:2715;height:450" coordorigin="5701,3069" coordsize="2715,450" path="m5701,3144r,300l5702,3451r32,55l5776,3519r2565,l8403,3487r13,-43l8416,3144r-32,-62l8341,3069r-2565,l5714,3102r-13,42xe" stroked="f">
              <v:path arrowok="t"/>
            </v:shape>
            <v:shape id="_x0000_s3104" style="position:absolute;left:5701;top:3069;width:2715;height:450" coordorigin="5701,3069" coordsize="2715,450" path="m5701,3144r28,-58l5776,3069r2565,l8399,3097r17,47l8416,3444r-27,58l8341,3519r-2565,l5718,3492r-17,-48l5701,3144xe" filled="f" strokeweight=".25pt">
              <v:path arrowok="t"/>
            </v:shape>
            <v:shape id="_x0000_s3103" type="#_x0000_t75" style="position:absolute;left:5728;top:3164;width:2664;height:260">
              <v:imagedata r:id="rId60" o:title=""/>
            </v:shape>
            <v:shape id="_x0000_s3102" style="position:absolute;left:5266;top:3864;width:3600;height:525" coordorigin="5266,3864" coordsize="3600,525" path="m5266,4389r3469,l8866,3864r-3468,l5266,4389xe" stroked="f">
              <v:path arrowok="t"/>
            </v:shape>
            <v:shape id="_x0000_s3101" style="position:absolute;left:5266;top:3864;width:3600;height:525" coordorigin="5266,3864" coordsize="3600,525" path="m5266,4389r132,-525l8866,3864r-131,525l5266,4389xe" filled="f" strokeweight=".25pt">
              <v:path arrowok="t"/>
            </v:shape>
            <v:shape id="_x0000_s3100" type="#_x0000_t75" style="position:absolute;left:5624;top:3992;width:2884;height:272">
              <v:imagedata r:id="rId39" o:title=""/>
            </v:shape>
            <v:shape id="_x0000_s3099" style="position:absolute;left:5176;top:5694;width:3765;height:600" coordorigin="5176,5694" coordsize="3765,600" path="m5176,5994r150,300l8791,6294r150,-300l8791,5694r-3465,l5176,5994xe" stroked="f">
              <v:path arrowok="t"/>
            </v:shape>
            <v:shape id="_x0000_s3098" style="position:absolute;left:5176;top:5694;width:3765;height:600" coordorigin="5176,5694" coordsize="3765,600" path="m5176,5994r150,-300l8791,5694r150,300l8791,6294r-3465,l5176,5994xe" filled="f" strokeweight=".25pt">
              <v:path arrowok="t"/>
            </v:shape>
            <v:shape id="_x0000_s3097" type="#_x0000_t75" style="position:absolute;left:5544;top:5828;width:3032;height:336">
              <v:imagedata r:id="rId61" o:title=""/>
            </v:shape>
            <v:shape id="_x0000_s3096" style="position:absolute;left:5176;top:6699;width:4577;height:600" coordorigin="5176,6699" coordsize="4577,600" path="m5176,6999r150,300l9603,7299r150,-300l9603,6699r-4277,l5176,6999xe" stroked="f">
              <v:path arrowok="t"/>
            </v:shape>
            <v:shape id="_x0000_s3095" style="position:absolute;left:5176;top:6699;width:4577;height:600" coordorigin="5176,6699" coordsize="4577,600" path="m5176,6999r150,-300l9603,6699r150,300l9603,7299r-4277,l5176,6999xe" filled="f" strokeweight=".25pt">
              <v:path arrowok="t"/>
            </v:shape>
            <v:shape id="_x0000_s3094" type="#_x0000_t75" style="position:absolute;left:5612;top:6832;width:3708;height:336">
              <v:imagedata r:id="rId62" o:title=""/>
            </v:shape>
            <v:shape id="_x0000_s3093" style="position:absolute;left:4458;top:7479;width:5625;height:2910" coordorigin="4458,7479" coordsize="5625,2910" path="m4458,10389r5625,l10083,7479r-5625,l4458,10389xe" stroked="f">
              <v:path arrowok="t"/>
            </v:shape>
            <v:shape id="_x0000_s3092" style="position:absolute;left:4458;top:7479;width:5625;height:2910" coordorigin="4458,7479" coordsize="5625,2910" path="m4458,10389r5625,l10083,7479r-5625,l4458,10389xe" filled="f" strokeweight=".25pt">
              <v:path arrowok="t"/>
            </v:shape>
            <v:shape id="_x0000_s3091" type="#_x0000_t75" style="position:absolute;left:4460;top:7552;width:5620;height:2764">
              <v:imagedata r:id="rId63" o:title=""/>
            </v:shape>
            <v:shape id="_x0000_s3090" style="position:absolute;left:6727;top:10666;width:668;height:615" coordorigin="6727,10666" coordsize="668,615" path="m6727,10974r2,25l6732,11024r5,24l6744,11071r10,22l6765,11115r12,21l6792,11155r16,19l6825,11191r19,16l6864,11222r21,13l6908,11247r23,10l6956,11266r25,6l7007,11277r27,3l7061,11281r28,-1l7116,11277r26,-5l7167,11266r24,-9l7215,11247r22,-12l7259,11222r20,-15l7298,11191r17,-17l7331,11155r14,-19l7358,11115r11,-22l7378,11071r8,-23l7391,11024r3,-25l7395,10974r-1,-25l7391,10924r-5,-24l7378,10877r-9,-23l7358,10833r-13,-21l7331,10792r-16,-18l7298,10756r-19,-16l7259,10726r-22,-14l7215,10701r-24,-10l7167,10682r-25,-7l7116,10670r-27,-3l7061,10666r-27,1l7007,10670r-26,5l6956,10682r-25,9l6908,10701r-23,11l6864,10726r-20,14l6825,10756r-17,18l6792,10792r-15,20l6765,10833r-11,21l6744,10877r-7,23l6732,10924r-3,25l6727,10974xe" stroked="f">
              <v:path arrowok="t"/>
            </v:shape>
            <v:shape id="_x0000_s3089" style="position:absolute;left:6727;top:10666;width:668;height:615" coordorigin="6727,10666" coordsize="668,615" path="m6727,10974r2,-25l6732,10924r5,-24l6744,10877r10,-23l6765,10833r12,-21l6792,10792r16,-18l6825,10756r19,-16l6864,10726r21,-14l6908,10701r23,-10l6956,10682r25,-7l7007,10670r27,-3l7061,10666r28,1l7116,10670r26,5l7167,10682r24,9l7215,10701r22,11l7259,10726r20,14l7298,10756r17,18l7331,10792r14,20l7358,10833r11,21l7378,10877r8,23l7391,10924r3,25l7395,10974r-1,25l7391,11024r-5,24l7378,11071r-9,22l7358,11115r-13,21l7331,11155r-16,19l7298,11191r-19,16l7259,11222r-22,13l7215,11247r-24,10l7167,11266r-25,6l7116,11277r-27,3l7061,11281r-27,-1l7007,11277r-26,-5l6956,11266r-25,-9l6908,11247r-23,-12l6864,11222r-20,-15l6825,11191r-17,-17l6792,11155r-15,-19l6765,11115r-11,-22l6744,11071r-7,-23l6732,11024r-3,-25l6727,10974xe" filled="f" strokeweight=".25pt">
              <v:path arrowok="t"/>
            </v:shape>
            <v:shape id="_x0000_s3088" type="#_x0000_t75" style="position:absolute;left:6828;top:10832;width:468;height:284">
              <v:imagedata r:id="rId64" o:title=""/>
            </v:shape>
            <v:shape id="_x0000_s3087" style="position:absolute;left:6706;top:11519;width:766;height:635" coordorigin="6706,11519" coordsize="766,635" path="m6706,11837r2,26l6711,11888r7,25l6737,11960r12,23l6764,12004r16,20l6799,12043r20,18l6840,12078r23,15l6888,12107r25,12l6940,12129r28,9l6997,12145r30,5l7058,12153r31,1l7121,12153r31,-3l7181,12145r29,-7l7239,12129r26,-10l7291,12107r25,-14l7339,12078r21,-17l7380,12043r19,-19l7415,12004r15,-21l7442,11960r11,-23l7467,11888r4,-25l7472,11837r-1,-26l7467,11785r-6,-25l7442,11713r-12,-22l7415,11670r-16,-21l7380,11630r-20,-18l7339,11596r-23,-15l7291,11567r-26,-12l7239,11544r-29,-8l7181,11529r-29,-5l7121,11520r-32,-1l7058,11520r-31,4l6997,11529r-29,7l6940,11544r-27,11l6888,11567r-25,14l6840,11596r-21,16l6799,11630r-19,19l6764,11670r-15,21l6737,11713r-11,23l6711,11785r-3,26l6706,11837xe" stroked="f">
              <v:path arrowok="t"/>
            </v:shape>
            <v:shape id="_x0000_s3086" style="position:absolute;left:6706;top:11519;width:766;height:635" coordorigin="6706,11519" coordsize="766,635" path="m6706,11837r2,-26l6711,11785r7,-25l6737,11713r12,-22l6764,11670r16,-21l6799,11630r20,-18l6840,11596r23,-15l6888,11567r25,-12l6940,11544r28,-8l6997,11529r30,-5l7058,11520r31,-1l7121,11520r31,4l7181,11529r29,7l7239,11544r26,11l7291,11567r25,14l7339,11596r21,16l7380,11630r19,19l7415,11670r15,21l7442,11713r19,47l7467,11785r4,26l7472,11837r-1,26l7467,11888r-6,25l7442,11960r-12,23l7415,12004r-16,20l7380,12043r-20,18l7339,12078r-23,15l7291,12107r-26,12l7239,12129r-29,9l7181,12145r-29,5l7121,12153r-32,1l7058,12153r-31,-3l6997,12145r-29,-7l6940,12129r-27,-10l6888,12107r-25,-14l6840,12078r-21,-17l6799,12043r-19,-19l6764,12004r-15,-21l6737,11960r-19,-47l6711,11888r-3,-25l6706,11837xe" filled="f" strokeweight=".25pt">
              <v:path arrowok="t"/>
            </v:shape>
            <v:shape id="_x0000_s3085" type="#_x0000_t75" style="position:absolute;left:6820;top:11688;width:540;height:300">
              <v:imagedata r:id="rId65" o:title=""/>
            </v:shape>
            <v:shape id="_x0000_s3084" style="position:absolute;left:5221;top:12579;width:3600;height:525" coordorigin="5221,12579" coordsize="3600,525" path="m5221,13104r3469,l8821,12579r-3468,l5221,13104xe" stroked="f">
              <v:path arrowok="t"/>
            </v:shape>
            <v:shape id="_x0000_s3083" style="position:absolute;left:5221;top:12579;width:3600;height:525" coordorigin="5221,12579" coordsize="3600,525" path="m5221,13104r132,-525l8821,12579r-131,525l5221,13104xe" filled="f" strokeweight=".25pt">
              <v:path arrowok="t"/>
            </v:shape>
            <v:shape id="_x0000_s3082" type="#_x0000_t75" style="position:absolute;left:5580;top:12704;width:2884;height:276">
              <v:imagedata r:id="rId66" o:title=""/>
            </v:shape>
            <v:shape id="_x0000_s3081" style="position:absolute;left:5611;top:13314;width:2715;height:450" coordorigin="5611,13314" coordsize="2715,450" path="m5611,13389r,300l5612,13696r32,55l5686,13764r2565,l8313,13732r13,-43l8326,13389r-32,-62l8251,13314r-2565,l5624,13347r-13,42xe" stroked="f">
              <v:path arrowok="t"/>
            </v:shape>
            <v:shape id="_x0000_s3080" style="position:absolute;left:5611;top:13314;width:2715;height:450" coordorigin="5611,13314" coordsize="2715,450" path="m5611,13389r28,-58l5686,13314r2565,l8309,13342r17,47l8326,13689r-27,58l8251,13764r-2565,l5628,13737r-17,-48l5611,13389xe" filled="f" strokeweight=".25pt">
              <v:path arrowok="t"/>
            </v:shape>
            <v:shape id="_x0000_s3079" type="#_x0000_t75" style="position:absolute;left:5636;top:13412;width:2668;height:256">
              <v:imagedata r:id="rId38" o:title=""/>
            </v:shape>
            <v:shape id="_x0000_s3078" style="position:absolute;left:7004;top:3519;width:120;height:345" coordorigin="7004,3519" coordsize="120,345" path="m7057,3765r-1,-21l7004,3746r62,118l7057,3765xe" fillcolor="black" stroked="f">
              <v:path arrowok="t"/>
            </v:shape>
            <v:shape id="_x0000_s3077" style="position:absolute;left:7004;top:3519;width:120;height:345" coordorigin="7004,3519" coordsize="120,345" path="m7124,3743r-53,1l7072,3764r52,-21xe" fillcolor="black" stroked="f">
              <v:path arrowok="t"/>
            </v:shape>
            <v:shape id="_x0000_s3076" style="position:absolute;left:7004;top:3519;width:120;height:345" coordorigin="7004,3519" coordsize="120,345" path="m7066,3519r-15,l7056,3744r1,21l7066,3864r58,-121l7072,3764r-1,-20l7066,3519xe" fillcolor="black" stroked="f">
              <v:path arrowok="t"/>
            </v:shape>
            <v:shape id="_x0000_s3075" style="position:absolute;left:7018;top:4389;width:120;height:375" coordorigin="7018,4389" coordsize="120,375" path="m7071,4665r-1,-20l7018,4647r65,117l7071,4665xe" fillcolor="black" stroked="f">
              <v:path arrowok="t"/>
            </v:shape>
            <v:shape id="_x0000_s3074" style="position:absolute;left:7018;top:4389;width:120;height:375" coordorigin="7018,4389" coordsize="120,375" path="m7138,4642r-53,2l7086,4664r52,-22xe" fillcolor="black" stroked="f">
              <v:path arrowok="t"/>
            </v:shape>
            <v:shape id="_x0000_s3073" style="position:absolute;left:7018;top:4389;width:120;height:375" coordorigin="7018,4389" coordsize="120,375" path="m7074,4389r-15,1l7070,4645r1,20l7083,4764r55,-122l7086,4664r-1,-20l7074,4389xe" fillcolor="black" stroked="f">
              <v:path arrowok="t"/>
            </v:shape>
            <v:shape id="_x0000_s3072" style="position:absolute;left:7074;top:5396;width:120;height:344" coordorigin="7074,5396" coordsize="120,344" path="m7126,5619r-52,l7134,5739r60,-120l7141,5619r,20l7126,5639r,-20xe" fillcolor="black" stroked="f">
              <v:path arrowok="t"/>
            </v:shape>
            <v:shape id="_x0000_s2047" style="position:absolute;left:7074;top:5396;width:120;height:344" coordorigin="7074,5396" coordsize="120,344" path="m7126,5639r15,l7141,5396r-15,l7126,5639xe" fillcolor="black" stroked="f">
              <v:path arrowok="t"/>
            </v:shape>
            <v:shape id="_x0000_s2046" style="position:absolute;left:6999;top:6264;width:120;height:495" coordorigin="6999,6264" coordsize="120,495" path="m7051,6639r-52,l7059,6759r60,-120l7066,6639r,20l7051,6659r,-20xe" fillcolor="black" stroked="f">
              <v:path arrowok="t"/>
            </v:shape>
            <v:shape id="_x0000_s2045" style="position:absolute;left:6999;top:6264;width:120;height:495" coordorigin="6999,6264" coordsize="120,495" path="m7051,6659r15,l7066,6264r-15,l7051,6659xe" fillcolor="black" stroked="f">
              <v:path arrowok="t"/>
            </v:shape>
            <v:shape id="_x0000_s2044" style="position:absolute;left:7010;top:7299;width:120;height:271" coordorigin="7010,7299" coordsize="120,271" path="m7010,7444r49,125l7075,7470r2,-20l7090,7300r-14,-1l7062,7449r-2,20l7010,7444xe" fillcolor="black" stroked="f">
              <v:path arrowok="t"/>
            </v:shape>
            <v:shape id="_x0000_s2043" style="position:absolute;left:7010;top:7299;width:120;height:271" coordorigin="7010,7299" coordsize="120,271" path="m7075,7470r-16,99l7129,7455r-52,-5l7075,7470xe" fillcolor="black" stroked="f">
              <v:path arrowok="t"/>
            </v:shape>
            <v:shape id="_x0000_s2042" style="position:absolute;left:7010;top:7299;width:120;height:271" coordorigin="7010,7299" coordsize="120,271" path="m7010,7444r50,25l7062,7449r-52,-5xe" fillcolor="black" stroked="f">
              <v:path arrowok="t"/>
            </v:shape>
            <v:shape id="_x0000_s2041" style="position:absolute;left:7000;top:10405;width:120;height:261" coordorigin="7000,10405" coordsize="120,261" path="m7052,10566r,-20l7000,10547r61,119l7052,10566xe" fillcolor="black" stroked="f">
              <v:path arrowok="t"/>
            </v:shape>
            <v:shape id="_x0000_s2040" style="position:absolute;left:7000;top:10405;width:120;height:261" coordorigin="7000,10405" coordsize="120,261" path="m7120,10545r-53,1l7067,10566r53,-21xe" fillcolor="black" stroked="f">
              <v:path arrowok="t"/>
            </v:shape>
            <v:shape id="_x0000_s2039" style="position:absolute;left:7000;top:10405;width:120;height:261" coordorigin="7000,10405" coordsize="120,261" path="m7065,10405r-15,l7052,10546r,20l7061,10666r59,-121l7067,10566r,-20l7065,10405xe" fillcolor="black" stroked="f">
              <v:path arrowok="t"/>
            </v:shape>
            <v:shape id="_x0000_s2038" style="position:absolute;left:7026;top:11214;width:120;height:305" coordorigin="7026,11214" coordsize="120,305" path="m7079,11420r,-20l7026,11401r63,118l7079,11420xe" fillcolor="black" stroked="f">
              <v:path arrowok="t"/>
            </v:shape>
            <v:shape id="_x0000_s2037" style="position:absolute;left:7026;top:11214;width:120;height:305" coordorigin="7026,11214" coordsize="120,305" path="m7146,11398r-52,1l7094,11419r52,-21xe" fillcolor="black" stroked="f">
              <v:path arrowok="t"/>
            </v:shape>
            <v:shape id="_x0000_s2036" style="position:absolute;left:7026;top:11214;width:120;height:305" coordorigin="7026,11214" coordsize="120,305" path="m7089,11214r-15,1l7079,11400r,20l7089,11519r57,-121l7094,11419r,-20l7089,11214xe" fillcolor="black" stroked="f">
              <v:path arrowok="t"/>
            </v:shape>
            <v:shape id="_x0000_s2035" style="position:absolute;left:7028;top:12154;width:120;height:425" coordorigin="7028,12154" coordsize="120,425" path="m7080,12459r-52,l7087,12579r61,-119l7095,12459r,20l7080,12479r,-20xe" fillcolor="black" stroked="f">
              <v:path arrowok="t"/>
            </v:shape>
            <v:shape id="_x0000_s2034" style="position:absolute;left:7028;top:12154;width:120;height:425" coordorigin="7028,12154" coordsize="120,425" path="m7080,12479r15,l7095,12459r2,-305l7082,12154r-2,305l7080,12479xe" fillcolor="black" stroked="f">
              <v:path arrowok="t"/>
            </v:shape>
            <v:shape id="_x0000_s2033" style="position:absolute;left:6902;top:13104;width:120;height:211" coordorigin="6902,13104" coordsize="120,211" path="m6955,13215r-1,-20l6902,13198r67,116l6955,13215xe" fillcolor="black" stroked="f">
              <v:path arrowok="t"/>
            </v:shape>
            <v:shape id="_x0000_s2032" style="position:absolute;left:6902;top:13104;width:120;height:211" coordorigin="6902,13104" coordsize="120,211" path="m7021,13191r-52,3l6970,13214r51,-23xe" fillcolor="black" stroked="f">
              <v:path arrowok="t"/>
            </v:shape>
            <v:shape id="_x0000_s2031" style="position:absolute;left:6902;top:13104;width:120;height:211" coordorigin="6902,13104" coordsize="120,211" path="m6963,13104r-15,1l6954,13195r1,20l6969,13314r52,-123l6970,13214r-1,-20l6963,13104xe" fillcolor="black" stroked="f">
              <v:path arrowok="t"/>
            </v:shape>
            <v:shape id="_x0000_s2030" style="position:absolute;left:5266;top:4779;width:3735;height:617" coordorigin="5266,4779" coordsize="3735,617" path="m5266,5396r3735,l9001,4779r-3735,l5266,5396xe" stroked="f">
              <v:path arrowok="t"/>
            </v:shape>
            <v:shape id="_x0000_s2029" style="position:absolute;left:5733;top:4779;width:0;height:616" coordorigin="5733,4779" coordsize="0,616" path="m5733,4779r,617e" filled="f" strokeweight=".25pt">
              <v:path arrowok="t"/>
            </v:shape>
            <v:shape id="_x0000_s2028" style="position:absolute;left:8535;top:4779;width:0;height:616" coordorigin="8535,4779" coordsize="0,616" path="m8535,4779r,617e" filled="f" strokeweight=".25pt">
              <v:path arrowok="t"/>
            </v:shape>
            <v:shape id="_x0000_s2027" style="position:absolute;left:5266;top:4779;width:3735;height:617" coordorigin="5266,4779" coordsize="3735,617" path="m5266,5396r3735,l9001,4779r-3735,l5266,5396xe" filled="f" strokeweight=".25pt">
              <v:path arrowok="t"/>
            </v:shape>
            <v:shape id="_x0000_s2026" type="#_x0000_t75" style="position:absolute;left:5736;top:4852;width:2796;height:468">
              <v:imagedata r:id="rId67" o:title=""/>
            </v:shape>
            <v:shape id="_x0000_s2025" style="position:absolute;left:4284;top:10974;width:2443;height:1" coordorigin="4284,10974" coordsize="2443,1" path="m6727,10974r-2443,e" filled="f">
              <v:path arrowok="t"/>
            </v:shape>
            <v:shape id="_x0000_s2024" style="position:absolute;left:4284;top:7014;width:54;height:3975" coordorigin="4284,7014" coordsize="54,3975" path="m4284,10989r54,-3975e" filled="f">
              <v:path arrowok="t"/>
            </v:shape>
            <v:shape id="_x0000_s2023" style="position:absolute;left:4308;top:6954;width:868;height:120" coordorigin="4308,6954" coordsize="868,120" path="m5076,7022r-20,l5056,7074r120,-60l5076,7022xe" fillcolor="black" stroked="f">
              <v:path arrowok="t"/>
            </v:shape>
            <v:shape id="_x0000_s2022" style="position:absolute;left:4308;top:6954;width:868;height:120" coordorigin="4308,6954" coordsize="868,120" path="m5076,7007r-20,-53l5056,7007r20,xe" fillcolor="black" stroked="f">
              <v:path arrowok="t"/>
            </v:shape>
            <v:shape id="_x0000_s2021" style="position:absolute;left:4308;top:6954;width:868;height:120" coordorigin="4308,6954" coordsize="868,120" path="m4308,7007r,15l5076,7022r100,-8l5056,6954r20,53l4308,7007xe" fillcolor="black" stroked="f">
              <v:path arrowok="t"/>
            </v:shape>
            <v:shape id="_x0000_s2020" style="position:absolute;left:3123;top:11837;width:3583;height:23" coordorigin="3123,11837" coordsize="3583,23" path="m6706,11837r-3583,22e" filled="f">
              <v:path arrowok="t"/>
            </v:shape>
            <v:shape id="_x0000_s2019" style="position:absolute;left:3168;top:5949;width:0;height:5910" coordorigin="3168,5949" coordsize="0,5910" path="m3168,11859r,-5910e" filled="f">
              <v:path arrowok="t"/>
            </v:shape>
            <v:shape id="_x0000_s2018" style="position:absolute;left:3183;top:5904;width:1993;height:120" coordorigin="3183,5904" coordsize="1993,120" path="m5076,5972r-20,l5056,6024r120,-60l5076,5972xe" fillcolor="black" stroked="f">
              <v:path arrowok="t"/>
            </v:shape>
            <v:shape id="_x0000_s2017" style="position:absolute;left:3183;top:5904;width:1993;height:120" coordorigin="3183,5904" coordsize="1993,120" path="m5076,5957r-20,-53l5056,5957r20,xe" fillcolor="black" stroked="f">
              <v:path arrowok="t"/>
            </v:shape>
            <v:shape id="_x0000_s2016" style="position:absolute;left:3183;top:5904;width:1993;height:120" coordorigin="3183,5904" coordsize="1993,120" path="m3183,5957r,15l5076,5972r100,-8l5056,5904r20,53l3183,5957xe" fillcolor="black" stroked="f">
              <v:path arrowok="t"/>
            </v:shape>
            <v:shape id="_x0000_s2015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i/>
          <w:spacing w:val="-1"/>
          <w:sz w:val="16"/>
          <w:szCs w:val="16"/>
        </w:rPr>
        <w:t>lf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a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[$i][$</w:t>
      </w:r>
      <w:r>
        <w:rPr>
          <w:rFonts w:ascii="Calibri" w:eastAsia="Calibri" w:hAnsi="Calibri" w:cs="Calibri"/>
          <w:i/>
          <w:spacing w:val="3"/>
          <w:sz w:val="16"/>
          <w:szCs w:val="16"/>
        </w:rPr>
        <w:t>j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-2</w:t>
      </w:r>
      <w:r>
        <w:rPr>
          <w:rFonts w:ascii="Calibri" w:eastAsia="Calibri" w:hAnsi="Calibri" w:cs="Calibri"/>
          <w:i/>
          <w:sz w:val="16"/>
          <w:szCs w:val="16"/>
        </w:rPr>
        <w:t>]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z w:val="16"/>
          <w:szCs w:val="16"/>
        </w:rPr>
        <w:t>-</w:t>
      </w:r>
    </w:p>
    <w:p w14:paraId="0117BD7E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06CD49CB" w14:textId="77777777" w:rsidR="001C5C10" w:rsidRDefault="001C5C10">
      <w:pPr>
        <w:spacing w:line="200" w:lineRule="exact"/>
      </w:pPr>
    </w:p>
    <w:p w14:paraId="0C949B03" w14:textId="77777777" w:rsidR="001C5C10" w:rsidRDefault="0026527B">
      <w:pPr>
        <w:ind w:right="592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i/>
          <w:sz w:val="16"/>
          <w:szCs w:val="16"/>
        </w:rPr>
        <w:t>))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z w:val="16"/>
          <w:szCs w:val="16"/>
        </w:rPr>
        <w:t xml:space="preserve">* 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($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h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s</w:t>
      </w:r>
      <w:r>
        <w:rPr>
          <w:rFonts w:ascii="Calibri" w:eastAsia="Calibri" w:hAnsi="Calibri" w:cs="Calibri"/>
          <w:i/>
          <w:sz w:val="16"/>
          <w:szCs w:val="16"/>
        </w:rPr>
        <w:t>-</w:t>
      </w:r>
    </w:p>
    <w:p w14:paraId="3C0B6BCA" w14:textId="77777777" w:rsidR="001C5C10" w:rsidRDefault="0026527B">
      <w:pPr>
        <w:ind w:right="1138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i/>
          <w:spacing w:val="1"/>
          <w:sz w:val="16"/>
          <w:szCs w:val="16"/>
        </w:rPr>
        <w:t>'</w:t>
      </w:r>
      <w:r>
        <w:rPr>
          <w:rFonts w:ascii="Calibri" w:eastAsia="Calibri" w:hAnsi="Calibri" w:cs="Calibri"/>
          <w:i/>
          <w:sz w:val="16"/>
          <w:szCs w:val="16"/>
        </w:rPr>
        <w:t>)</w:t>
      </w:r>
    </w:p>
    <w:p w14:paraId="1D32EE3A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5E9EDF4" w14:textId="77777777" w:rsidR="001C5C10" w:rsidRDefault="0026527B">
      <w:pPr>
        <w:ind w:right="401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i/>
          <w:spacing w:val="-1"/>
          <w:sz w:val="16"/>
          <w:szCs w:val="16"/>
        </w:rPr>
        <w:t>$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ba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t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>as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][$</w:t>
      </w:r>
      <w:r>
        <w:rPr>
          <w:rFonts w:ascii="Calibri" w:eastAsia="Calibri" w:hAnsi="Calibri" w:cs="Calibri"/>
          <w:i/>
          <w:spacing w:val="4"/>
          <w:sz w:val="16"/>
          <w:szCs w:val="16"/>
        </w:rPr>
        <w:t>j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-2]</w:t>
      </w:r>
    </w:p>
    <w:p w14:paraId="3A5A7D09" w14:textId="77777777" w:rsidR="001C5C10" w:rsidRDefault="0026527B">
      <w:pPr>
        <w:ind w:right="1226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i/>
          <w:sz w:val="16"/>
          <w:szCs w:val="16"/>
        </w:rPr>
        <w:t>)</w:t>
      </w:r>
    </w:p>
    <w:p w14:paraId="3C7BA27A" w14:textId="77777777" w:rsidR="001C5C10" w:rsidRDefault="001C5C10">
      <w:pPr>
        <w:spacing w:before="2" w:line="180" w:lineRule="exact"/>
        <w:rPr>
          <w:sz w:val="19"/>
          <w:szCs w:val="19"/>
        </w:rPr>
      </w:pPr>
    </w:p>
    <w:p w14:paraId="6E1504D9" w14:textId="77777777" w:rsidR="001C5C10" w:rsidRDefault="001C5C10">
      <w:pPr>
        <w:spacing w:line="200" w:lineRule="exact"/>
      </w:pPr>
    </w:p>
    <w:p w14:paraId="3767F391" w14:textId="77777777" w:rsidR="001C5C10" w:rsidRDefault="001C5C10">
      <w:pPr>
        <w:spacing w:line="200" w:lineRule="exact"/>
      </w:pPr>
    </w:p>
    <w:p w14:paraId="29F7C989" w14:textId="77777777" w:rsidR="001C5C10" w:rsidRDefault="001C5C10">
      <w:pPr>
        <w:spacing w:line="200" w:lineRule="exact"/>
      </w:pPr>
    </w:p>
    <w:p w14:paraId="21FB47AA" w14:textId="77777777" w:rsidR="001C5C10" w:rsidRDefault="001C5C10">
      <w:pPr>
        <w:spacing w:line="200" w:lineRule="exact"/>
      </w:pPr>
    </w:p>
    <w:p w14:paraId="3FF915C1" w14:textId="77777777" w:rsidR="001C5C10" w:rsidRDefault="001C5C10">
      <w:pPr>
        <w:spacing w:line="200" w:lineRule="exact"/>
      </w:pPr>
    </w:p>
    <w:p w14:paraId="51C47483" w14:textId="77777777" w:rsidR="001C5C10" w:rsidRDefault="001C5C10">
      <w:pPr>
        <w:spacing w:line="200" w:lineRule="exact"/>
      </w:pPr>
    </w:p>
    <w:p w14:paraId="78B6B8E7" w14:textId="77777777" w:rsidR="001C5C10" w:rsidRDefault="001C5C10">
      <w:pPr>
        <w:spacing w:line="200" w:lineRule="exact"/>
      </w:pPr>
    </w:p>
    <w:p w14:paraId="14E064AA" w14:textId="77777777" w:rsidR="001C5C10" w:rsidRDefault="0026527B">
      <w:pPr>
        <w:spacing w:before="7"/>
        <w:ind w:left="5344" w:right="315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</w:t>
      </w:r>
    </w:p>
    <w:p w14:paraId="7F829336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4F568D6E" w14:textId="77777777" w:rsidR="001C5C10" w:rsidRDefault="001C5C10">
      <w:pPr>
        <w:spacing w:line="200" w:lineRule="exact"/>
      </w:pPr>
    </w:p>
    <w:p w14:paraId="467C96E4" w14:textId="77777777" w:rsidR="001C5C10" w:rsidRDefault="001C5C10">
      <w:pPr>
        <w:spacing w:line="200" w:lineRule="exact"/>
      </w:pPr>
    </w:p>
    <w:p w14:paraId="34B5922E" w14:textId="77777777" w:rsidR="001C5C10" w:rsidRDefault="001C5C10">
      <w:pPr>
        <w:spacing w:line="200" w:lineRule="exact"/>
      </w:pPr>
    </w:p>
    <w:p w14:paraId="34B5B106" w14:textId="77777777" w:rsidR="001C5C10" w:rsidRDefault="0026527B">
      <w:pPr>
        <w:spacing w:before="7"/>
        <w:ind w:left="468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39550381" w14:textId="77777777" w:rsidR="001C5C10" w:rsidRDefault="001C5C10">
      <w:pPr>
        <w:spacing w:line="200" w:lineRule="exact"/>
      </w:pPr>
    </w:p>
    <w:p w14:paraId="0D743AEB" w14:textId="77777777" w:rsidR="001C5C10" w:rsidRDefault="001C5C10">
      <w:pPr>
        <w:spacing w:before="8" w:line="200" w:lineRule="exact"/>
      </w:pPr>
    </w:p>
    <w:p w14:paraId="3F04EEB0" w14:textId="77777777" w:rsidR="001C5C10" w:rsidRDefault="0026527B">
      <w:pPr>
        <w:spacing w:before="7"/>
        <w:ind w:left="4916" w:right="296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3B459AF2" w14:textId="77777777" w:rsidR="001C5C10" w:rsidRDefault="001C5C10">
      <w:pPr>
        <w:spacing w:line="200" w:lineRule="exact"/>
      </w:pPr>
    </w:p>
    <w:p w14:paraId="78561AEA" w14:textId="77777777" w:rsidR="001C5C10" w:rsidRDefault="001C5C10">
      <w:pPr>
        <w:spacing w:before="4" w:line="200" w:lineRule="exact"/>
      </w:pPr>
    </w:p>
    <w:p w14:paraId="1A537D85" w14:textId="77777777" w:rsidR="001C5C10" w:rsidRDefault="0026527B">
      <w:pPr>
        <w:spacing w:before="7"/>
        <w:ind w:left="797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60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.5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b/>
          <w:sz w:val="24"/>
          <w:szCs w:val="24"/>
        </w:rPr>
        <w:t>ses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0030A32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35248B60">
          <v:shape id="_x0000_s2013" type="#_x0000_t75" style="position:absolute;margin-left:-.2pt;margin-top:.05pt;width:52.75pt;height:845.5pt;z-index:-13685;mso-position-horizontal-relative:page;mso-position-vertical-relative:page">
            <v:imagedata r:id="rId7" o:title=""/>
            <w10:wrap anchorx="page" anchory="page"/>
          </v:shape>
        </w:pict>
      </w:r>
    </w:p>
    <w:p w14:paraId="5FAAE073" w14:textId="77777777" w:rsidR="001C5C10" w:rsidRDefault="0026527B">
      <w:pPr>
        <w:spacing w:line="280" w:lineRule="exact"/>
        <w:ind w:left="588" w:right="73" w:firstLine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l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39719623" w14:textId="77777777" w:rsidR="001C5C10" w:rsidRDefault="0026527B">
      <w:pPr>
        <w:spacing w:before="5"/>
        <w:ind w:left="588" w:right="7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,9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6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S’’,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aT,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bT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59987F1" w14:textId="77777777" w:rsidR="001C5C10" w:rsidRDefault="001C5C10">
      <w:pPr>
        <w:spacing w:before="4" w:line="180" w:lineRule="exact"/>
        <w:rPr>
          <w:sz w:val="18"/>
          <w:szCs w:val="18"/>
        </w:rPr>
      </w:pPr>
    </w:p>
    <w:p w14:paraId="7E011079" w14:textId="77777777" w:rsidR="001C5C10" w:rsidRDefault="0026527B">
      <w:pPr>
        <w:ind w:left="588" w:right="2163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nisialisasi</w:t>
      </w:r>
      <w:r>
        <w:rPr>
          <w:rFonts w:ascii="Calibri" w:eastAsia="Calibri" w:hAnsi="Calibri" w:cs="Calibri"/>
          <w:b/>
          <w:spacing w:val="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D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oub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09E1EFB1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3BB504FC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pict w14:anchorId="5603BC3D">
          <v:shape id="_x0000_s2012" type="#_x0000_t202" style="position:absolute;left:0;text-align:left;margin-left:149.85pt;margin-top:2.65pt;width:307.35pt;height:296.6pt;z-index:-13687;mso-position-horizontal-relative:page" filled="f" stroked="f">
            <v:textbox inset="0,0,0,0">
              <w:txbxContent>
                <w:p w14:paraId="29BEFF88" w14:textId="77777777" w:rsidR="001C5C10" w:rsidRDefault="0026527B">
                  <w:pPr>
                    <w:spacing w:line="240" w:lineRule="exact"/>
                    <w:ind w:left="78" w:right="5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es</w:t>
                  </w:r>
                  <w:r>
                    <w:rPr>
                      <w:rFonts w:ascii="Calibri" w:eastAsia="Calibri" w:hAnsi="Calibri" w:cs="Calibri"/>
                      <w:spacing w:val="3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j</w:t>
                  </w:r>
                </w:p>
                <w:p w14:paraId="1F5DC4FF" w14:textId="77777777" w:rsidR="001C5C10" w:rsidRDefault="0026527B">
                  <w:pPr>
                    <w:spacing w:line="280" w:lineRule="exact"/>
                    <w:ind w:left="11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.6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6B5B3424" w14:textId="77777777" w:rsidR="001C5C10" w:rsidRDefault="001C5C10">
                  <w:pPr>
                    <w:spacing w:line="200" w:lineRule="exact"/>
                  </w:pPr>
                </w:p>
                <w:p w14:paraId="24EC2A30" w14:textId="77777777" w:rsidR="001C5C10" w:rsidRDefault="001C5C10">
                  <w:pPr>
                    <w:spacing w:before="3" w:line="220" w:lineRule="exact"/>
                    <w:rPr>
                      <w:sz w:val="22"/>
                      <w:szCs w:val="22"/>
                    </w:rPr>
                  </w:pPr>
                </w:p>
                <w:p w14:paraId="131B3680" w14:textId="77777777" w:rsidR="001C5C10" w:rsidRDefault="0026527B">
                  <w:pPr>
                    <w:ind w:left="4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160695C8" w14:textId="77777777" w:rsidR="001C5C10" w:rsidRDefault="001C5C10">
                  <w:pPr>
                    <w:spacing w:before="9" w:line="160" w:lineRule="exact"/>
                    <w:rPr>
                      <w:sz w:val="17"/>
                      <w:szCs w:val="17"/>
                    </w:rPr>
                  </w:pPr>
                </w:p>
                <w:p w14:paraId="15ACE5DC" w14:textId="77777777" w:rsidR="001C5C10" w:rsidRDefault="001C5C10">
                  <w:pPr>
                    <w:spacing w:line="200" w:lineRule="exact"/>
                  </w:pPr>
                </w:p>
                <w:p w14:paraId="24FAF859" w14:textId="77777777" w:rsidR="001C5C10" w:rsidRDefault="001C5C10">
                  <w:pPr>
                    <w:spacing w:line="200" w:lineRule="exact"/>
                  </w:pPr>
                </w:p>
                <w:p w14:paraId="4B16367D" w14:textId="77777777" w:rsidR="001C5C10" w:rsidRDefault="0026527B">
                  <w:pPr>
                    <w:ind w:left="2847" w:right="266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2E35302E" w14:textId="77777777" w:rsidR="001C5C10" w:rsidRDefault="001C5C10">
                  <w:pPr>
                    <w:spacing w:line="200" w:lineRule="exact"/>
                  </w:pPr>
                </w:p>
                <w:p w14:paraId="49861539" w14:textId="77777777" w:rsidR="001C5C10" w:rsidRDefault="001C5C10">
                  <w:pPr>
                    <w:spacing w:before="18" w:line="280" w:lineRule="exact"/>
                    <w:rPr>
                      <w:sz w:val="28"/>
                      <w:szCs w:val="28"/>
                    </w:rPr>
                  </w:pPr>
                </w:p>
                <w:p w14:paraId="37E9149C" w14:textId="77777777" w:rsidR="001C5C10" w:rsidRDefault="0026527B">
                  <w:pPr>
                    <w:ind w:left="967" w:right="505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’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S’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’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r_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a[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][$j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] 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-</w:t>
                  </w:r>
                </w:p>
                <w:p w14:paraId="03C8638A" w14:textId="77777777" w:rsidR="001C5C10" w:rsidRDefault="0026527B">
                  <w:pPr>
                    <w:ind w:left="1915" w:right="1458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Lat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h[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''</w:t>
                  </w:r>
                </w:p>
                <w:p w14:paraId="399F67D2" w14:textId="77777777" w:rsidR="001C5C10" w:rsidRDefault="001C5C10">
                  <w:pPr>
                    <w:spacing w:before="1" w:line="140" w:lineRule="exact"/>
                    <w:rPr>
                      <w:sz w:val="14"/>
                      <w:szCs w:val="14"/>
                    </w:rPr>
                  </w:pPr>
                </w:p>
                <w:p w14:paraId="335EB017" w14:textId="77777777" w:rsidR="001C5C10" w:rsidRDefault="001C5C10">
                  <w:pPr>
                    <w:spacing w:line="200" w:lineRule="exact"/>
                  </w:pPr>
                </w:p>
                <w:p w14:paraId="52964329" w14:textId="77777777" w:rsidR="001C5C10" w:rsidRDefault="001C5C10">
                  <w:pPr>
                    <w:spacing w:line="200" w:lineRule="exact"/>
                  </w:pPr>
                </w:p>
                <w:p w14:paraId="699B6FCE" w14:textId="77777777" w:rsidR="001C5C10" w:rsidRDefault="0026527B">
                  <w:pPr>
                    <w:ind w:left="994" w:right="557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nu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</w:rPr>
                    <w:t>er_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data</w:t>
                  </w:r>
                  <w:r>
                    <w:rPr>
                      <w:rFonts w:ascii="Calibri" w:eastAsia="Calibri" w:hAnsi="Calibri" w:cs="Calibri"/>
                      <w:i/>
                    </w:rPr>
                    <w:t>Uj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][$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</w:rPr>
                    <w:t>-</w:t>
                  </w:r>
                </w:p>
                <w:p w14:paraId="0B1D31F8" w14:textId="77777777" w:rsidR="001C5C10" w:rsidRDefault="0026527B">
                  <w:pPr>
                    <w:ind w:left="-38" w:right="9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i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data</w:t>
                  </w:r>
                  <w:r>
                    <w:rPr>
                      <w:rFonts w:ascii="Calibri" w:eastAsia="Calibri" w:hAnsi="Calibri" w:cs="Calibri"/>
                      <w:i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3]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</w:rPr>
                    <w:t>[</w:t>
                  </w:r>
                  <w:r>
                    <w:rPr>
                      <w:rFonts w:ascii="Calibri" w:eastAsia="Calibri" w:hAnsi="Calibri" w:cs="Calibri"/>
                      <w:i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butu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ana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-$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s-</w:t>
                  </w:r>
                  <w:r>
                    <w:rPr>
                      <w:rFonts w:ascii="Calibri" w:eastAsia="Calibri" w:hAnsi="Calibri" w:cs="Calibri"/>
                      <w:i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data</w:t>
                  </w:r>
                  <w:r>
                    <w:rPr>
                      <w:rFonts w:ascii="Calibri" w:eastAsia="Calibri" w:hAnsi="Calibri" w:cs="Calibri"/>
                      <w:i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</w:rPr>
                    <w:t>2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][</w:t>
                  </w:r>
                  <w:r>
                    <w:rPr>
                      <w:rFonts w:ascii="Calibri" w:eastAsia="Calibri" w:hAnsi="Calibri" w:cs="Calibri"/>
                      <w:i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butuha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']</w:t>
                  </w:r>
                  <w:r>
                    <w:rPr>
                      <w:rFonts w:ascii="Calibri" w:eastAsia="Calibri" w:hAnsi="Calibri" w:cs="Calibri"/>
                      <w:i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</w:rPr>
                    <w:t>+</w:t>
                  </w:r>
                </w:p>
                <w:p w14:paraId="7A129B6E" w14:textId="77777777" w:rsidR="001C5C10" w:rsidRDefault="0026527B">
                  <w:pPr>
                    <w:ind w:left="117" w:right="57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ata</w:t>
                  </w:r>
                  <w:r>
                    <w:rPr>
                      <w:rFonts w:ascii="Calibri" w:eastAsia="Calibri" w:hAnsi="Calibri" w:cs="Calibri"/>
                      <w:i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1]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</w:rPr>
                    <w:t>[</w:t>
                  </w:r>
                  <w:r>
                    <w:rPr>
                      <w:rFonts w:ascii="Calibri" w:eastAsia="Calibri" w:hAnsi="Calibri" w:cs="Calibri"/>
                      <w:i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butu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ana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-$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s-</w:t>
                  </w:r>
                  <w:r>
                    <w:rPr>
                      <w:rFonts w:ascii="Calibri" w:eastAsia="Calibri" w:hAnsi="Calibri" w:cs="Calibri"/>
                      <w:i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data</w:t>
                  </w:r>
                  <w:r>
                    <w:rPr>
                      <w:rFonts w:ascii="Calibri" w:eastAsia="Calibri" w:hAnsi="Calibri" w:cs="Calibri"/>
                      <w:i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</w:rPr>
                    <w:t>0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][</w:t>
                  </w:r>
                  <w:r>
                    <w:rPr>
                      <w:rFonts w:ascii="Calibri" w:eastAsia="Calibri" w:hAnsi="Calibri" w:cs="Calibri"/>
                      <w:i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butuha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']</w:t>
                  </w:r>
                  <w:r>
                    <w:rPr>
                      <w:rFonts w:ascii="Calibri" w:eastAsia="Calibri" w:hAnsi="Calibri" w:cs="Calibri"/>
                      <w:i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</w:rPr>
                    <w:t>/</w:t>
                  </w:r>
                  <w:r>
                    <w:rPr>
                      <w:rFonts w:ascii="Calibri" w:eastAsia="Calibri" w:hAnsi="Calibri" w:cs="Calibri"/>
                      <w:i/>
                    </w:rPr>
                    <w:t>2</w:t>
                  </w:r>
                </w:p>
                <w:p w14:paraId="36E1CED6" w14:textId="77777777" w:rsidR="001C5C10" w:rsidRDefault="001C5C10">
                  <w:pPr>
                    <w:spacing w:line="200" w:lineRule="exact"/>
                  </w:pPr>
                </w:p>
                <w:p w14:paraId="0FC8B599" w14:textId="77777777" w:rsidR="001C5C10" w:rsidRDefault="001C5C10">
                  <w:pPr>
                    <w:spacing w:line="200" w:lineRule="exact"/>
                  </w:pPr>
                </w:p>
                <w:p w14:paraId="21EB577F" w14:textId="77777777" w:rsidR="001C5C10" w:rsidRDefault="001C5C10">
                  <w:pPr>
                    <w:spacing w:before="6" w:line="240" w:lineRule="exact"/>
                    <w:rPr>
                      <w:sz w:val="24"/>
                      <w:szCs w:val="24"/>
                    </w:rPr>
                  </w:pPr>
                </w:p>
                <w:p w14:paraId="5C885D5B" w14:textId="77777777" w:rsidR="001C5C10" w:rsidRDefault="0026527B">
                  <w:pPr>
                    <w:ind w:left="2971" w:right="243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76724B11" w14:textId="77777777" w:rsidR="001C5C10" w:rsidRDefault="001C5C10">
                  <w:pPr>
                    <w:spacing w:before="7" w:line="160" w:lineRule="exact"/>
                    <w:rPr>
                      <w:sz w:val="16"/>
                      <w:szCs w:val="16"/>
                    </w:rPr>
                  </w:pPr>
                </w:p>
                <w:p w14:paraId="19B6B14E" w14:textId="77777777" w:rsidR="001C5C10" w:rsidRDefault="001C5C10">
                  <w:pPr>
                    <w:spacing w:line="200" w:lineRule="exact"/>
                  </w:pPr>
                </w:p>
                <w:p w14:paraId="10BCC6FE" w14:textId="77777777" w:rsidR="001C5C10" w:rsidRDefault="0026527B">
                  <w:pPr>
                    <w:ind w:left="170" w:right="-3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.6 P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ses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hi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68594C3F">
          <v:group id="_x0000_s1986" style="position:absolute;left:0;text-align:left;margin-left:113.05pt;margin-top:8.05pt;width:397.6pt;height:291.2pt;z-index:-13686;mso-position-horizontal-relative:page" coordorigin="2261,161" coordsize="7952,5824">
            <v:shape id="_x0000_s2011" style="position:absolute;left:2268;top:710;width:7937;height:4822" coordorigin="2268,710" coordsize="7937,4822" path="m2268,5532r7937,l10205,710r-7937,l2268,5532xe" filled="f">
              <v:path arrowok="t"/>
            </v:shape>
            <v:shape id="_x0000_s2010" style="position:absolute;left:2701;top:917;width:2413;height:602" coordorigin="2701,917" coordsize="2413,602" path="m2701,1518r2413,l5114,917r-2413,l2701,1518xe" stroked="f">
              <v:path arrowok="t"/>
            </v:shape>
            <v:shape id="_x0000_s2009" style="position:absolute;left:3003;top:917;width:0;height:602" coordorigin="3003,917" coordsize="0,602" path="m3003,917r,601e" filled="f" strokeweight=".5pt">
              <v:path arrowok="t"/>
            </v:shape>
            <v:shape id="_x0000_s2008" style="position:absolute;left:4813;top:917;width:0;height:602" coordorigin="4813,917" coordsize="0,602" path="m4813,917r,601e" filled="f" strokeweight=".5pt">
              <v:path arrowok="t"/>
            </v:shape>
            <v:shape id="_x0000_s2007" style="position:absolute;left:2701;top:917;width:2413;height:602" coordorigin="2701,917" coordsize="2413,602" path="m2701,1518r2413,l5114,917r-2413,l2701,1518xe" filled="f" strokeweight=".5pt">
              <v:path arrowok="t"/>
            </v:shape>
            <v:shape id="_x0000_s2006" type="#_x0000_t75" style="position:absolute;left:3008;top:996;width:1800;height:444">
              <v:imagedata r:id="rId68" o:title=""/>
            </v:shape>
            <v:shape id="_x0000_s2005" style="position:absolute;left:4801;top:1788;width:2715;height:450" coordorigin="4801,1788" coordsize="2715,450" path="m4801,1863r,300l4802,2170r32,55l4876,2238r2565,l7503,2205r13,-42l7516,1863r-32,-62l7441,1788r-2565,l4814,1821r-13,42xe" stroked="f">
              <v:path arrowok="t"/>
            </v:shape>
            <v:shape id="_x0000_s2004" style="position:absolute;left:4801;top:1788;width:2715;height:450" coordorigin="4801,1788" coordsize="2715,450" path="m4801,1863r28,-58l4876,1788r2565,l7499,1816r17,47l7516,2163r-27,58l7441,2238r-2565,l4818,2211r-17,-48l4801,1863xe" filled="f" strokeweight=".25pt">
              <v:path arrowok="t"/>
            </v:shape>
            <v:shape id="_x0000_s2003" type="#_x0000_t75" style="position:absolute;left:4828;top:1884;width:2664;height:260">
              <v:imagedata r:id="rId60" o:title=""/>
            </v:shape>
            <v:shape id="_x0000_s2002" style="position:absolute;left:6107;top:2255;width:120;height:328" coordorigin="6107,2255" coordsize="120,328" path="m6159,2463r-52,l6166,2583r61,-119l6174,2463r,20l6159,2483r,-20xe" fillcolor="black" stroked="f">
              <v:path arrowok="t"/>
            </v:shape>
            <v:shape id="_x0000_s2001" style="position:absolute;left:6107;top:2255;width:120;height:328" coordorigin="6107,2255" coordsize="120,328" path="m6159,2483r15,l6174,2463r1,-208l6160,2255r-1,208l6159,2483xe" fillcolor="black" stroked="f">
              <v:path arrowok="t"/>
            </v:shape>
            <v:shape id="_x0000_s2000" style="position:absolute;left:2868;top:2597;width:6870;height:585" coordorigin="2868,2597" coordsize="6870,585" path="m2868,3182r6870,l9738,2597r-6870,l2868,3182xe" stroked="f">
              <v:path arrowok="t"/>
            </v:shape>
            <v:shape id="_x0000_s1999" style="position:absolute;left:2868;top:2597;width:6870;height:585" coordorigin="2868,2597" coordsize="6870,585" path="m2868,3182r6870,l9738,2597r-6870,l2868,3182xe" filled="f" strokeweight=".25pt">
              <v:path arrowok="t"/>
            </v:shape>
            <v:shape id="_x0000_s1998" type="#_x0000_t75" style="position:absolute;left:2872;top:2672;width:6864;height:436">
              <v:imagedata r:id="rId69" o:title=""/>
            </v:shape>
            <v:shape id="_x0000_s1997" style="position:absolute;left:6152;top:3178;width:120;height:328" coordorigin="6152,3178" coordsize="120,328" path="m6204,3386r-52,l6211,3506r61,-119l6219,3386r,20l6204,3406r,-20xe" fillcolor="black" stroked="f">
              <v:path arrowok="t"/>
            </v:shape>
            <v:shape id="_x0000_s1996" style="position:absolute;left:6152;top:3178;width:120;height:328" coordorigin="6152,3178" coordsize="120,328" path="m6204,3406r15,l6219,3386r1,-208l6205,3178r-1,208l6204,3406xe" fillcolor="black" stroked="f">
              <v:path arrowok="t"/>
            </v:shape>
            <v:shape id="_x0000_s1995" style="position:absolute;left:2718;top:3519;width:7140;height:1121" coordorigin="2718,3519" coordsize="7140,1121" path="m2718,4640r7140,l9858,3519r-7140,l2718,4640xe" stroked="f">
              <v:path arrowok="t"/>
            </v:shape>
            <v:shape id="_x0000_s1994" style="position:absolute;left:2718;top:3519;width:7140;height:1121" coordorigin="2718,3519" coordsize="7140,1121" path="m2718,4640r7140,l9858,3519r-7140,l2718,4640xe" filled="f" strokeweight=".25pt">
              <v:path arrowok="t"/>
            </v:shape>
            <v:shape id="_x0000_s1993" type="#_x0000_t75" style="position:absolute;left:2720;top:3596;width:7136;height:968">
              <v:imagedata r:id="rId70" o:title=""/>
            </v:shape>
            <v:shape id="_x0000_s1992" style="position:absolute;left:4981;top:4937;width:2715;height:450" coordorigin="4981,4937" coordsize="2715,450" path="m4981,5012r,300l4982,5319r32,55l5056,5387r2565,l7683,5354r13,-42l7696,5012r-33,-62l7621,4937r-2565,l4994,4970r-13,42xe" stroked="f">
              <v:path arrowok="t"/>
            </v:shape>
            <v:shape id="_x0000_s1991" style="position:absolute;left:4981;top:4937;width:2715;height:450" coordorigin="4981,4937" coordsize="2715,450" path="m4981,5012r28,-58l5056,4937r2565,l7679,4964r17,48l7696,5312r-27,58l7621,5387r-2565,l4998,5359r-17,-47l4981,5012xe" filled="f" strokeweight=".25pt">
              <v:path arrowok="t"/>
            </v:shape>
            <v:shape id="_x0000_s1990" type="#_x0000_t75" style="position:absolute;left:5008;top:5032;width:2664;height:260">
              <v:imagedata r:id="rId60" o:title=""/>
            </v:shape>
            <v:shape id="_x0000_s1989" style="position:absolute;left:6226;top:4670;width:120;height:327" coordorigin="6226,4670" coordsize="120,327" path="m6278,4877r-52,l6285,4997r61,-120l6293,4877r,20l6278,4897r,-20xe" fillcolor="black" stroked="f">
              <v:path arrowok="t"/>
            </v:shape>
            <v:shape id="_x0000_s1988" style="position:absolute;left:6226;top:4670;width:120;height:327" coordorigin="6226,4670" coordsize="120,327" path="m6278,4897r15,l6293,4877r1,-207l6279,4670r-1,207l6278,4897xe" fillcolor="black" stroked="f">
              <v:path arrowok="t"/>
            </v:shape>
            <v:shape id="_x0000_s1987" type="#_x0000_t75" style="position:absolute;left:3174;top:161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2A8D0D6B" w14:textId="77777777" w:rsidR="001C5C10" w:rsidRDefault="0026527B">
      <w:pPr>
        <w:spacing w:line="280" w:lineRule="exact"/>
        <w:ind w:left="588" w:right="72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00487B7F" w14:textId="77777777" w:rsidR="001C5C10" w:rsidRDefault="001C5C10">
      <w:pPr>
        <w:spacing w:line="200" w:lineRule="exact"/>
      </w:pPr>
    </w:p>
    <w:p w14:paraId="77B65E65" w14:textId="77777777" w:rsidR="001C5C10" w:rsidRDefault="001C5C10">
      <w:pPr>
        <w:spacing w:line="200" w:lineRule="exact"/>
      </w:pPr>
    </w:p>
    <w:p w14:paraId="2A504FCA" w14:textId="77777777" w:rsidR="001C5C10" w:rsidRDefault="001C5C10">
      <w:pPr>
        <w:spacing w:line="200" w:lineRule="exact"/>
      </w:pPr>
    </w:p>
    <w:p w14:paraId="6611CD6D" w14:textId="77777777" w:rsidR="001C5C10" w:rsidRDefault="001C5C10">
      <w:pPr>
        <w:spacing w:line="200" w:lineRule="exact"/>
      </w:pPr>
    </w:p>
    <w:p w14:paraId="5402AEA8" w14:textId="77777777" w:rsidR="001C5C10" w:rsidRDefault="001C5C10">
      <w:pPr>
        <w:spacing w:line="200" w:lineRule="exact"/>
      </w:pPr>
    </w:p>
    <w:p w14:paraId="05F337A1" w14:textId="77777777" w:rsidR="001C5C10" w:rsidRDefault="001C5C10">
      <w:pPr>
        <w:spacing w:line="200" w:lineRule="exact"/>
      </w:pPr>
    </w:p>
    <w:p w14:paraId="5EA9D1BC" w14:textId="77777777" w:rsidR="001C5C10" w:rsidRDefault="001C5C10">
      <w:pPr>
        <w:spacing w:line="200" w:lineRule="exact"/>
      </w:pPr>
    </w:p>
    <w:p w14:paraId="33E0069E" w14:textId="77777777" w:rsidR="001C5C10" w:rsidRDefault="001C5C10">
      <w:pPr>
        <w:spacing w:line="200" w:lineRule="exact"/>
      </w:pPr>
    </w:p>
    <w:p w14:paraId="346AB5C3" w14:textId="77777777" w:rsidR="001C5C10" w:rsidRDefault="001C5C10">
      <w:pPr>
        <w:spacing w:line="200" w:lineRule="exact"/>
      </w:pPr>
    </w:p>
    <w:p w14:paraId="7CCBD5EC" w14:textId="77777777" w:rsidR="001C5C10" w:rsidRDefault="001C5C10">
      <w:pPr>
        <w:spacing w:line="200" w:lineRule="exact"/>
      </w:pPr>
    </w:p>
    <w:p w14:paraId="32DAC801" w14:textId="77777777" w:rsidR="001C5C10" w:rsidRDefault="001C5C10">
      <w:pPr>
        <w:spacing w:line="200" w:lineRule="exact"/>
      </w:pPr>
    </w:p>
    <w:p w14:paraId="0E379F37" w14:textId="77777777" w:rsidR="001C5C10" w:rsidRDefault="001C5C10">
      <w:pPr>
        <w:spacing w:line="200" w:lineRule="exact"/>
      </w:pPr>
    </w:p>
    <w:p w14:paraId="06E3B416" w14:textId="77777777" w:rsidR="001C5C10" w:rsidRDefault="001C5C10">
      <w:pPr>
        <w:spacing w:line="200" w:lineRule="exact"/>
      </w:pPr>
    </w:p>
    <w:p w14:paraId="68805ED2" w14:textId="77777777" w:rsidR="001C5C10" w:rsidRDefault="001C5C10">
      <w:pPr>
        <w:spacing w:line="200" w:lineRule="exact"/>
      </w:pPr>
    </w:p>
    <w:p w14:paraId="1FC28C49" w14:textId="77777777" w:rsidR="001C5C10" w:rsidRDefault="001C5C10">
      <w:pPr>
        <w:spacing w:line="200" w:lineRule="exact"/>
      </w:pPr>
    </w:p>
    <w:p w14:paraId="058C98E0" w14:textId="77777777" w:rsidR="001C5C10" w:rsidRDefault="001C5C10">
      <w:pPr>
        <w:spacing w:before="15" w:line="280" w:lineRule="exact"/>
        <w:rPr>
          <w:sz w:val="28"/>
          <w:szCs w:val="28"/>
        </w:rPr>
      </w:pPr>
    </w:p>
    <w:p w14:paraId="7DD1805E" w14:textId="77777777" w:rsidR="001C5C10" w:rsidRDefault="0026527B">
      <w:pPr>
        <w:spacing w:before="16"/>
        <w:ind w:right="752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3"/>
        </w:rPr>
        <w:t>(</w:t>
      </w:r>
      <w:r>
        <w:rPr>
          <w:rFonts w:ascii="Calibri" w:eastAsia="Calibri" w:hAnsi="Calibri" w:cs="Calibri"/>
          <w:i/>
          <w:spacing w:val="-1"/>
        </w:rPr>
        <w:t>$</w:t>
      </w:r>
      <w:r>
        <w:rPr>
          <w:rFonts w:ascii="Calibri" w:eastAsia="Calibri" w:hAnsi="Calibri" w:cs="Calibri"/>
          <w:i/>
          <w:spacing w:val="1"/>
        </w:rPr>
        <w:t>th</w:t>
      </w:r>
      <w:r>
        <w:rPr>
          <w:rFonts w:ascii="Calibri" w:eastAsia="Calibri" w:hAnsi="Calibri" w:cs="Calibri"/>
          <w:i/>
          <w:spacing w:val="-2"/>
        </w:rPr>
        <w:t>i</w:t>
      </w:r>
      <w:r>
        <w:rPr>
          <w:rFonts w:ascii="Calibri" w:eastAsia="Calibri" w:hAnsi="Calibri" w:cs="Calibri"/>
          <w:i/>
          <w:spacing w:val="3"/>
        </w:rPr>
        <w:t>s</w:t>
      </w:r>
      <w:r>
        <w:rPr>
          <w:rFonts w:ascii="Calibri" w:eastAsia="Calibri" w:hAnsi="Calibri" w:cs="Calibri"/>
          <w:i/>
        </w:rPr>
        <w:t>-</w:t>
      </w:r>
    </w:p>
    <w:p w14:paraId="6936A2C9" w14:textId="77777777" w:rsidR="001C5C10" w:rsidRDefault="0026527B">
      <w:pPr>
        <w:ind w:right="706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>&gt;d</w:t>
      </w:r>
      <w:r>
        <w:rPr>
          <w:rFonts w:ascii="Calibri" w:eastAsia="Calibri" w:hAnsi="Calibri" w:cs="Calibri"/>
          <w:i/>
        </w:rPr>
        <w:t xml:space="preserve">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31"/>
        </w:rPr>
        <w:t xml:space="preserve"> </w:t>
      </w:r>
      <w:r>
        <w:rPr>
          <w:rFonts w:ascii="Calibri" w:eastAsia="Calibri" w:hAnsi="Calibri" w:cs="Calibri"/>
          <w:i/>
        </w:rPr>
        <w:t>,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3</w:t>
      </w:r>
      <w:r>
        <w:rPr>
          <w:rFonts w:ascii="Calibri" w:eastAsia="Calibri" w:hAnsi="Calibri" w:cs="Calibri"/>
          <w:i/>
        </w:rPr>
        <w:t>,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'</w:t>
      </w:r>
      <w:r>
        <w:rPr>
          <w:rFonts w:ascii="Calibri" w:eastAsia="Calibri" w:hAnsi="Calibri" w:cs="Calibri"/>
          <w:i/>
          <w:spacing w:val="1"/>
        </w:rPr>
        <w:t>.</w:t>
      </w:r>
      <w:r>
        <w:rPr>
          <w:rFonts w:ascii="Calibri" w:eastAsia="Calibri" w:hAnsi="Calibri" w:cs="Calibri"/>
          <w:i/>
          <w:spacing w:val="4"/>
        </w:rPr>
        <w:t>'</w:t>
      </w:r>
      <w:r>
        <w:rPr>
          <w:rFonts w:ascii="Calibri" w:eastAsia="Calibri" w:hAnsi="Calibri" w:cs="Calibri"/>
          <w:i/>
          <w:spacing w:val="-2"/>
        </w:rPr>
        <w:t>,</w:t>
      </w:r>
      <w:r>
        <w:rPr>
          <w:rFonts w:ascii="Calibri" w:eastAsia="Calibri" w:hAnsi="Calibri" w:cs="Calibri"/>
          <w:i/>
        </w:rPr>
        <w:t>''</w:t>
      </w:r>
    </w:p>
    <w:p w14:paraId="700FF6F9" w14:textId="77777777" w:rsidR="001C5C10" w:rsidRDefault="001C5C10">
      <w:pPr>
        <w:spacing w:line="200" w:lineRule="exact"/>
      </w:pPr>
    </w:p>
    <w:p w14:paraId="2F829543" w14:textId="77777777" w:rsidR="001C5C10" w:rsidRDefault="001C5C10">
      <w:pPr>
        <w:spacing w:line="200" w:lineRule="exact"/>
      </w:pPr>
    </w:p>
    <w:p w14:paraId="3FA4E6E8" w14:textId="77777777" w:rsidR="001C5C10" w:rsidRDefault="001C5C10">
      <w:pPr>
        <w:spacing w:line="200" w:lineRule="exact"/>
      </w:pPr>
    </w:p>
    <w:p w14:paraId="343B3BA2" w14:textId="77777777" w:rsidR="001C5C10" w:rsidRDefault="001C5C10">
      <w:pPr>
        <w:spacing w:line="200" w:lineRule="exact"/>
      </w:pPr>
    </w:p>
    <w:p w14:paraId="5F6B7829" w14:textId="77777777" w:rsidR="001C5C10" w:rsidRDefault="001C5C10">
      <w:pPr>
        <w:spacing w:line="200" w:lineRule="exact"/>
      </w:pPr>
    </w:p>
    <w:p w14:paraId="38EDB395" w14:textId="77777777" w:rsidR="001C5C10" w:rsidRDefault="001C5C10">
      <w:pPr>
        <w:spacing w:before="19" w:line="280" w:lineRule="exact"/>
        <w:rPr>
          <w:sz w:val="28"/>
          <w:szCs w:val="28"/>
        </w:rPr>
      </w:pPr>
    </w:p>
    <w:p w14:paraId="120F2A2E" w14:textId="77777777" w:rsidR="001C5C10" w:rsidRDefault="0026527B">
      <w:pPr>
        <w:spacing w:before="7"/>
        <w:ind w:right="106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AD1F26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34CAB57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F55E751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i/>
          <w:sz w:val="24"/>
          <w:szCs w:val="24"/>
        </w:rPr>
        <w:t>S’,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S’’,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bT</w:t>
      </w:r>
    </w:p>
    <w:p w14:paraId="1D980FE7" w14:textId="77777777" w:rsidR="001C5C10" w:rsidRDefault="0026527B">
      <w:pPr>
        <w:spacing w:before="1" w:line="120" w:lineRule="exact"/>
        <w:rPr>
          <w:sz w:val="12"/>
          <w:szCs w:val="12"/>
        </w:rPr>
      </w:pPr>
      <w:r>
        <w:lastRenderedPageBreak/>
        <w:pict w14:anchorId="44CEEFCB">
          <v:shape id="_x0000_s1985" type="#_x0000_t75" style="position:absolute;margin-left:-.2pt;margin-top:.05pt;width:52.75pt;height:845.5pt;z-index:-13681;mso-position-horizontal-relative:page;mso-position-vertical-relative:page">
            <v:imagedata r:id="rId7" o:title=""/>
            <w10:wrap anchorx="page" anchory="page"/>
          </v:shape>
        </w:pict>
      </w:r>
    </w:p>
    <w:p w14:paraId="6DA6E5F6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gr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li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>ple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 xml:space="preserve"> Ex</w:t>
      </w:r>
      <w:r>
        <w:rPr>
          <w:rFonts w:ascii="Calibri" w:eastAsia="Calibri" w:hAnsi="Calibri" w:cs="Calibri"/>
          <w:b/>
          <w:i/>
          <w:sz w:val="28"/>
          <w:szCs w:val="28"/>
        </w:rPr>
        <w:t>po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z w:val="28"/>
          <w:szCs w:val="28"/>
        </w:rPr>
        <w:t>nt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al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b/>
          <w:i/>
          <w:sz w:val="28"/>
          <w:szCs w:val="28"/>
        </w:rPr>
        <w:t>oo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z w:val="28"/>
          <w:szCs w:val="28"/>
        </w:rPr>
        <w:t>hing</w:t>
      </w:r>
    </w:p>
    <w:p w14:paraId="36D0EE6D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0857A058" w14:textId="77777777" w:rsidR="001C5C10" w:rsidRDefault="0026527B">
      <w:pPr>
        <w:spacing w:line="280" w:lineRule="exact"/>
        <w:ind w:left="588" w:right="73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tme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Eks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 xml:space="preserve">wn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4</w:t>
      </w:r>
      <w:r>
        <w:rPr>
          <w:rFonts w:ascii="Calibri" w:eastAsia="Calibri" w:hAnsi="Calibri" w:cs="Calibri"/>
          <w:sz w:val="24"/>
          <w:szCs w:val="24"/>
        </w:rPr>
        <w:t>.7.</w:t>
      </w:r>
    </w:p>
    <w:p w14:paraId="24AF1428" w14:textId="77777777" w:rsidR="001C5C10" w:rsidRDefault="001C5C10">
      <w:pPr>
        <w:spacing w:line="180" w:lineRule="exact"/>
        <w:rPr>
          <w:sz w:val="19"/>
          <w:szCs w:val="19"/>
        </w:rPr>
      </w:pPr>
    </w:p>
    <w:p w14:paraId="6BA5013E" w14:textId="77777777" w:rsidR="001C5C10" w:rsidRDefault="001C5C10">
      <w:pPr>
        <w:spacing w:line="200" w:lineRule="exact"/>
      </w:pPr>
    </w:p>
    <w:p w14:paraId="342DA900" w14:textId="77777777" w:rsidR="001C5C10" w:rsidRDefault="001C5C10">
      <w:pPr>
        <w:spacing w:line="200" w:lineRule="exact"/>
      </w:pPr>
    </w:p>
    <w:p w14:paraId="56B93A0B" w14:textId="77777777" w:rsidR="001C5C10" w:rsidRDefault="001C5C10">
      <w:pPr>
        <w:spacing w:line="200" w:lineRule="exact"/>
      </w:pPr>
    </w:p>
    <w:p w14:paraId="1AF4980F" w14:textId="77777777" w:rsidR="001C5C10" w:rsidRDefault="0026527B">
      <w:pPr>
        <w:spacing w:before="7"/>
        <w:ind w:left="4116" w:right="389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347A25AE" w14:textId="77777777" w:rsidR="001C5C10" w:rsidRDefault="001C5C10">
      <w:pPr>
        <w:spacing w:before="8" w:line="140" w:lineRule="exact"/>
        <w:rPr>
          <w:sz w:val="14"/>
          <w:szCs w:val="14"/>
        </w:rPr>
      </w:pPr>
    </w:p>
    <w:p w14:paraId="4D0460D2" w14:textId="77777777" w:rsidR="001C5C10" w:rsidRDefault="001C5C10">
      <w:pPr>
        <w:spacing w:line="200" w:lineRule="exact"/>
      </w:pPr>
    </w:p>
    <w:p w14:paraId="3C03459C" w14:textId="77777777" w:rsidR="001C5C10" w:rsidRDefault="001C5C10">
      <w:pPr>
        <w:spacing w:line="200" w:lineRule="exact"/>
      </w:pPr>
    </w:p>
    <w:p w14:paraId="64924C09" w14:textId="77777777" w:rsidR="001C5C10" w:rsidRDefault="001C5C10">
      <w:pPr>
        <w:spacing w:line="200" w:lineRule="exact"/>
      </w:pPr>
    </w:p>
    <w:p w14:paraId="5B7BD15B" w14:textId="77777777" w:rsidR="001C5C10" w:rsidRDefault="0026527B">
      <w:pPr>
        <w:spacing w:before="7"/>
        <w:ind w:left="3380" w:right="3165"/>
        <w:jc w:val="center"/>
        <w:rPr>
          <w:rFonts w:ascii="Calibri" w:eastAsia="Calibri" w:hAnsi="Calibri" w:cs="Calibri"/>
          <w:sz w:val="24"/>
          <w:szCs w:val="24"/>
        </w:rPr>
      </w:pPr>
      <w:r>
        <w:pict w14:anchorId="51D20F98">
          <v:shape id="_x0000_s1984" type="#_x0000_t202" style="position:absolute;left:0;text-align:left;margin-left:158.7pt;margin-top:26.6pt;width:293.2pt;height:291.2pt;z-index:-13684;mso-position-horizontal-relative:page" filled="f" stroked="f">
            <v:textbox inset="0,0,0,0">
              <w:txbxContent>
                <w:p w14:paraId="451F5FD3" w14:textId="77777777" w:rsidR="001C5C10" w:rsidRDefault="001C5C10">
                  <w:pPr>
                    <w:spacing w:line="200" w:lineRule="exact"/>
                  </w:pPr>
                </w:p>
                <w:p w14:paraId="5FABEBAE" w14:textId="77777777" w:rsidR="001C5C10" w:rsidRDefault="001C5C10">
                  <w:pPr>
                    <w:spacing w:before="4" w:line="220" w:lineRule="exact"/>
                    <w:rPr>
                      <w:sz w:val="22"/>
                      <w:szCs w:val="22"/>
                    </w:rPr>
                  </w:pPr>
                </w:p>
                <w:p w14:paraId="617D5DBB" w14:textId="77777777" w:rsidR="001C5C10" w:rsidRDefault="0026527B">
                  <w:pPr>
                    <w:ind w:left="2342" w:right="233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2181C1E0" w14:textId="77777777" w:rsidR="001C5C10" w:rsidRDefault="001C5C10">
                  <w:pPr>
                    <w:spacing w:before="4" w:line="100" w:lineRule="exact"/>
                    <w:rPr>
                      <w:sz w:val="11"/>
                      <w:szCs w:val="11"/>
                    </w:rPr>
                  </w:pPr>
                </w:p>
                <w:p w14:paraId="09F77A48" w14:textId="77777777" w:rsidR="001C5C10" w:rsidRDefault="001C5C10">
                  <w:pPr>
                    <w:spacing w:line="200" w:lineRule="exact"/>
                  </w:pPr>
                </w:p>
                <w:p w14:paraId="761ACFB4" w14:textId="77777777" w:rsidR="001C5C10" w:rsidRDefault="001C5C10">
                  <w:pPr>
                    <w:spacing w:line="200" w:lineRule="exact"/>
                  </w:pPr>
                </w:p>
                <w:p w14:paraId="7D9F2B64" w14:textId="77777777" w:rsidR="001C5C10" w:rsidRDefault="001C5C10">
                  <w:pPr>
                    <w:spacing w:line="200" w:lineRule="exact"/>
                  </w:pPr>
                </w:p>
                <w:p w14:paraId="5E509709" w14:textId="77777777" w:rsidR="001C5C10" w:rsidRDefault="0026527B">
                  <w:pPr>
                    <w:spacing w:line="280" w:lineRule="exact"/>
                    <w:ind w:left="1738" w:right="173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54BF09E9" w14:textId="77777777" w:rsidR="001C5C10" w:rsidRDefault="001C5C10">
                  <w:pPr>
                    <w:spacing w:line="200" w:lineRule="exact"/>
                  </w:pPr>
                </w:p>
                <w:p w14:paraId="3FEC2116" w14:textId="77777777" w:rsidR="001C5C10" w:rsidRDefault="001C5C10">
                  <w:pPr>
                    <w:spacing w:line="200" w:lineRule="exact"/>
                  </w:pPr>
                </w:p>
                <w:p w14:paraId="60BE22FB" w14:textId="77777777" w:rsidR="001C5C10" w:rsidRDefault="001C5C10">
                  <w:pPr>
                    <w:spacing w:before="9" w:line="220" w:lineRule="exact"/>
                    <w:rPr>
                      <w:sz w:val="22"/>
                      <w:szCs w:val="22"/>
                    </w:rPr>
                  </w:pPr>
                </w:p>
                <w:p w14:paraId="7950D6CA" w14:textId="77777777" w:rsidR="001C5C10" w:rsidRDefault="0026527B">
                  <w:pPr>
                    <w:spacing w:line="242" w:lineRule="auto"/>
                    <w:ind w:left="1302" w:right="1293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2D4CFAE5" w14:textId="77777777" w:rsidR="001C5C10" w:rsidRDefault="001C5C10">
                  <w:pPr>
                    <w:spacing w:line="200" w:lineRule="exact"/>
                  </w:pPr>
                </w:p>
                <w:p w14:paraId="7D41F23D" w14:textId="77777777" w:rsidR="001C5C10" w:rsidRDefault="001C5C10">
                  <w:pPr>
                    <w:spacing w:line="200" w:lineRule="exact"/>
                  </w:pPr>
                </w:p>
                <w:p w14:paraId="65F70033" w14:textId="77777777" w:rsidR="001C5C10" w:rsidRDefault="001C5C10">
                  <w:pPr>
                    <w:spacing w:before="1" w:line="220" w:lineRule="exact"/>
                    <w:rPr>
                      <w:sz w:val="22"/>
                      <w:szCs w:val="22"/>
                    </w:rPr>
                  </w:pPr>
                </w:p>
                <w:p w14:paraId="4FCF900C" w14:textId="77777777" w:rsidR="001C5C10" w:rsidRDefault="0026527B">
                  <w:pPr>
                    <w:ind w:left="2258" w:right="223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  <w:p w14:paraId="68D60F4C" w14:textId="77777777" w:rsidR="001C5C10" w:rsidRDefault="001C5C10">
                  <w:pPr>
                    <w:spacing w:line="200" w:lineRule="exact"/>
                  </w:pPr>
                </w:p>
                <w:p w14:paraId="7715C8DF" w14:textId="77777777" w:rsidR="001C5C10" w:rsidRDefault="001C5C10">
                  <w:pPr>
                    <w:spacing w:line="200" w:lineRule="exact"/>
                  </w:pPr>
                </w:p>
                <w:p w14:paraId="19C8134B" w14:textId="77777777" w:rsidR="001C5C10" w:rsidRDefault="001C5C10">
                  <w:pPr>
                    <w:spacing w:line="200" w:lineRule="exact"/>
                  </w:pPr>
                </w:p>
                <w:p w14:paraId="2B98D686" w14:textId="77777777" w:rsidR="001C5C10" w:rsidRDefault="001C5C10">
                  <w:pPr>
                    <w:spacing w:before="11" w:line="240" w:lineRule="exact"/>
                    <w:rPr>
                      <w:sz w:val="24"/>
                      <w:szCs w:val="24"/>
                    </w:rPr>
                  </w:pPr>
                </w:p>
                <w:p w14:paraId="216AA7F3" w14:textId="77777777" w:rsidR="001C5C10" w:rsidRDefault="0026527B">
                  <w:pPr>
                    <w:ind w:left="2390" w:right="237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β,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γ</w:t>
      </w:r>
    </w:p>
    <w:p w14:paraId="381B72F7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10163E95" w14:textId="77777777" w:rsidR="001C5C10" w:rsidRDefault="001C5C10">
      <w:pPr>
        <w:spacing w:line="200" w:lineRule="exact"/>
      </w:pPr>
    </w:p>
    <w:p w14:paraId="406B8D3B" w14:textId="77777777" w:rsidR="001C5C10" w:rsidRDefault="001C5C10">
      <w:pPr>
        <w:spacing w:line="200" w:lineRule="exact"/>
      </w:pPr>
    </w:p>
    <w:p w14:paraId="7915E5A0" w14:textId="77777777" w:rsidR="001C5C10" w:rsidRDefault="001C5C10">
      <w:pPr>
        <w:spacing w:line="200" w:lineRule="exact"/>
      </w:pPr>
    </w:p>
    <w:p w14:paraId="5817191E" w14:textId="77777777" w:rsidR="001C5C10" w:rsidRDefault="001C5C10">
      <w:pPr>
        <w:spacing w:line="200" w:lineRule="exact"/>
      </w:pPr>
    </w:p>
    <w:p w14:paraId="092B869E" w14:textId="77777777" w:rsidR="001C5C10" w:rsidRDefault="001C5C10">
      <w:pPr>
        <w:spacing w:line="200" w:lineRule="exact"/>
      </w:pPr>
    </w:p>
    <w:p w14:paraId="65D81265" w14:textId="77777777" w:rsidR="001C5C10" w:rsidRDefault="001C5C10">
      <w:pPr>
        <w:spacing w:line="200" w:lineRule="exact"/>
      </w:pPr>
    </w:p>
    <w:p w14:paraId="2D4692F8" w14:textId="77777777" w:rsidR="001C5C10" w:rsidRDefault="001C5C10">
      <w:pPr>
        <w:spacing w:line="200" w:lineRule="exact"/>
      </w:pPr>
    </w:p>
    <w:p w14:paraId="07810B9D" w14:textId="77777777" w:rsidR="001C5C10" w:rsidRDefault="001C5C10">
      <w:pPr>
        <w:spacing w:line="200" w:lineRule="exact"/>
      </w:pPr>
    </w:p>
    <w:p w14:paraId="7CA73F80" w14:textId="77777777" w:rsidR="001C5C10" w:rsidRDefault="001C5C10">
      <w:pPr>
        <w:spacing w:line="200" w:lineRule="exact"/>
      </w:pPr>
    </w:p>
    <w:p w14:paraId="373C1DEB" w14:textId="77777777" w:rsidR="001C5C10" w:rsidRDefault="001C5C10">
      <w:pPr>
        <w:spacing w:line="200" w:lineRule="exact"/>
      </w:pPr>
    </w:p>
    <w:p w14:paraId="18548323" w14:textId="77777777" w:rsidR="001C5C10" w:rsidRDefault="001C5C10">
      <w:pPr>
        <w:spacing w:line="200" w:lineRule="exact"/>
      </w:pPr>
    </w:p>
    <w:p w14:paraId="7D37831E" w14:textId="77777777" w:rsidR="001C5C10" w:rsidRDefault="001C5C10">
      <w:pPr>
        <w:spacing w:line="200" w:lineRule="exact"/>
      </w:pPr>
    </w:p>
    <w:p w14:paraId="55AE18F2" w14:textId="77777777" w:rsidR="001C5C10" w:rsidRDefault="001C5C10">
      <w:pPr>
        <w:spacing w:line="200" w:lineRule="exact"/>
      </w:pPr>
    </w:p>
    <w:p w14:paraId="12FFF048" w14:textId="77777777" w:rsidR="001C5C10" w:rsidRDefault="001C5C10">
      <w:pPr>
        <w:spacing w:line="200" w:lineRule="exact"/>
      </w:pPr>
    </w:p>
    <w:p w14:paraId="7FB1B100" w14:textId="77777777" w:rsidR="001C5C10" w:rsidRDefault="001C5C10">
      <w:pPr>
        <w:spacing w:line="200" w:lineRule="exact"/>
      </w:pPr>
    </w:p>
    <w:p w14:paraId="5EE04BB4" w14:textId="77777777" w:rsidR="001C5C10" w:rsidRDefault="001C5C10">
      <w:pPr>
        <w:spacing w:line="200" w:lineRule="exact"/>
      </w:pPr>
    </w:p>
    <w:p w14:paraId="5DC51839" w14:textId="77777777" w:rsidR="001C5C10" w:rsidRDefault="001C5C10">
      <w:pPr>
        <w:spacing w:line="200" w:lineRule="exact"/>
      </w:pPr>
    </w:p>
    <w:p w14:paraId="6D3F28C2" w14:textId="77777777" w:rsidR="001C5C10" w:rsidRDefault="001C5C10">
      <w:pPr>
        <w:spacing w:line="200" w:lineRule="exact"/>
      </w:pPr>
    </w:p>
    <w:p w14:paraId="2B0B8374" w14:textId="77777777" w:rsidR="001C5C10" w:rsidRDefault="001C5C10">
      <w:pPr>
        <w:spacing w:line="200" w:lineRule="exact"/>
      </w:pPr>
    </w:p>
    <w:p w14:paraId="73BEBF0C" w14:textId="77777777" w:rsidR="001C5C10" w:rsidRDefault="001C5C10">
      <w:pPr>
        <w:spacing w:line="200" w:lineRule="exact"/>
      </w:pPr>
    </w:p>
    <w:p w14:paraId="77B41B41" w14:textId="77777777" w:rsidR="001C5C10" w:rsidRDefault="001C5C10">
      <w:pPr>
        <w:spacing w:line="200" w:lineRule="exact"/>
      </w:pPr>
    </w:p>
    <w:p w14:paraId="53867C08" w14:textId="77777777" w:rsidR="001C5C10" w:rsidRDefault="001C5C10">
      <w:pPr>
        <w:spacing w:line="200" w:lineRule="exact"/>
      </w:pPr>
    </w:p>
    <w:p w14:paraId="69511CA4" w14:textId="77777777" w:rsidR="001C5C10" w:rsidRDefault="001C5C10">
      <w:pPr>
        <w:spacing w:line="200" w:lineRule="exact"/>
      </w:pPr>
    </w:p>
    <w:p w14:paraId="67C4A255" w14:textId="77777777" w:rsidR="001C5C10" w:rsidRDefault="001C5C10">
      <w:pPr>
        <w:spacing w:line="200" w:lineRule="exact"/>
      </w:pPr>
    </w:p>
    <w:p w14:paraId="7D948026" w14:textId="77777777" w:rsidR="001C5C10" w:rsidRDefault="001C5C10">
      <w:pPr>
        <w:spacing w:line="200" w:lineRule="exact"/>
      </w:pPr>
    </w:p>
    <w:p w14:paraId="450539E0" w14:textId="77777777" w:rsidR="001C5C10" w:rsidRDefault="001C5C10">
      <w:pPr>
        <w:spacing w:line="200" w:lineRule="exact"/>
      </w:pPr>
    </w:p>
    <w:p w14:paraId="748A1AD1" w14:textId="77777777" w:rsidR="001C5C10" w:rsidRDefault="001C5C10">
      <w:pPr>
        <w:spacing w:line="200" w:lineRule="exact"/>
      </w:pPr>
    </w:p>
    <w:p w14:paraId="7133B8F6" w14:textId="77777777" w:rsidR="001C5C10" w:rsidRDefault="001C5C10">
      <w:pPr>
        <w:spacing w:line="200" w:lineRule="exact"/>
      </w:pPr>
    </w:p>
    <w:p w14:paraId="684BAB14" w14:textId="77777777" w:rsidR="001C5C10" w:rsidRDefault="001C5C10">
      <w:pPr>
        <w:spacing w:line="200" w:lineRule="exact"/>
      </w:pPr>
    </w:p>
    <w:p w14:paraId="39EF05E4" w14:textId="77777777" w:rsidR="001C5C10" w:rsidRDefault="001C5C10">
      <w:pPr>
        <w:spacing w:line="200" w:lineRule="exact"/>
      </w:pPr>
    </w:p>
    <w:p w14:paraId="21C1DDB0" w14:textId="77777777" w:rsidR="001C5C10" w:rsidRDefault="001C5C10">
      <w:pPr>
        <w:spacing w:line="200" w:lineRule="exact"/>
      </w:pPr>
    </w:p>
    <w:p w14:paraId="256264F5" w14:textId="77777777" w:rsidR="001C5C10" w:rsidRDefault="0026527B">
      <w:pPr>
        <w:spacing w:before="7"/>
        <w:ind w:left="3707" w:right="3502"/>
        <w:jc w:val="center"/>
        <w:rPr>
          <w:rFonts w:ascii="Calibri" w:eastAsia="Calibri" w:hAnsi="Calibri" w:cs="Calibri"/>
          <w:sz w:val="24"/>
          <w:szCs w:val="24"/>
        </w:rPr>
      </w:pPr>
      <w:r>
        <w:pict w14:anchorId="02AD13B0">
          <v:group id="_x0000_s1927" style="position:absolute;left:0;text-align:left;margin-left:114.4pt;margin-top:173.1pt;width:397.6pt;height:503.95pt;z-index:-13683;mso-position-horizontal-relative:page;mso-position-vertical-relative:page" coordorigin="2288,3462" coordsize="7952,10079">
            <v:shape id="_x0000_s1983" style="position:absolute;left:2295;top:3470;width:7937;height:10064" coordorigin="2295,3470" coordsize="7937,10064" path="m2295,13534r7937,l10232,3470r-7937,l2295,13534xe" filled="f">
              <v:path arrowok="t"/>
            </v:shape>
            <v:shape id="_x0000_s1982" style="position:absolute;left:4948;top:3735;width:2325;height:555" coordorigin="4948,3735" coordsize="2325,555" path="m4948,3827r,370l4949,4210r31,57l5041,4290r2140,l7250,4258r23,-61l7273,3827r-31,-69l7181,3735r-2140,l4971,3766r-23,61xe" stroked="f">
              <v:path arrowok="t"/>
            </v:shape>
            <v:shape id="_x0000_s1981" style="position:absolute;left:4948;top:3735;width:2325;height:555" coordorigin="4948,3735" coordsize="2325,555" path="m4948,3827r23,-61l5028,3736r13,-1l7181,3735r61,23l7273,3815r,12l7273,4197r-23,61l7193,4289r-12,1l5041,4290r-61,-23l4949,4210r-1,-13l4948,3827xe" filled="f" strokeweight=".25pt">
              <v:path arrowok="t"/>
            </v:shape>
            <v:shape id="_x0000_s1980" type="#_x0000_t75" style="position:absolute;left:4980;top:3836;width:2264;height:352">
              <v:imagedata r:id="rId52" o:title=""/>
            </v:shape>
            <v:shape id="_x0000_s1979" style="position:absolute;left:4453;top:5700;width:3315;height:555" coordorigin="4453,5700" coordsize="3315,555" path="m4453,6255r3177,l7768,5700r-3176,l4453,6255xe" stroked="f">
              <v:path arrowok="t"/>
            </v:shape>
            <v:shape id="_x0000_s1978" style="position:absolute;left:4453;top:5700;width:3315;height:555" coordorigin="4453,5700" coordsize="3315,555" path="m4453,6255r139,-555l7768,5700r-138,555l4453,6255xe" filled="f" strokeweight=".25pt">
              <v:path arrowok="t"/>
            </v:shape>
            <v:shape id="_x0000_s1977" type="#_x0000_t75" style="position:absolute;left:4792;top:5832;width:2640;height:292">
              <v:imagedata r:id="rId71" o:title=""/>
            </v:shape>
            <v:shape id="_x0000_s1976" style="position:absolute;left:4198;top:6765;width:3825;height:770" coordorigin="4198,6765" coordsize="3825,770" path="m4198,7535r3825,l8023,6765r-3825,l4198,7535xe" stroked="f">
              <v:path arrowok="t"/>
            </v:shape>
            <v:shape id="_x0000_s1975" style="position:absolute;left:4677;top:6765;width:0;height:770" coordorigin="4677,6765" coordsize="0,770" path="m4677,6765r,770e" filled="f" strokeweight=".25pt">
              <v:path arrowok="t"/>
            </v:shape>
            <v:shape id="_x0000_s1974" style="position:absolute;left:7545;top:6765;width:0;height:770" coordorigin="7545,6765" coordsize="0,770" path="m7545,6765r,770e" filled="f" strokeweight=".25pt">
              <v:path arrowok="t"/>
            </v:shape>
            <v:shape id="_x0000_s1973" style="position:absolute;left:4198;top:6765;width:3825;height:770" coordorigin="4198,6765" coordsize="3825,770" path="m4198,7535r3825,l8023,6765r-3825,l4198,7535xe" filled="f" strokeweight=".25pt">
              <v:path arrowok="t"/>
            </v:shape>
            <v:shape id="_x0000_s1972" type="#_x0000_t75" style="position:absolute;left:4680;top:6840;width:2864;height:620">
              <v:imagedata r:id="rId72" o:title=""/>
            </v:shape>
            <v:shape id="_x0000_s1971" style="position:absolute;left:4198;top:9120;width:3825;height:690" coordorigin="4198,9120" coordsize="3825,690" path="m4198,9810r3825,l8023,9120r-3825,l4198,9810xe" stroked="f">
              <v:path arrowok="t"/>
            </v:shape>
            <v:shape id="_x0000_s1970" style="position:absolute;left:4677;top:9120;width:0;height:690" coordorigin="4677,9120" coordsize="0,690" path="m4677,9120r,690e" filled="f" strokeweight=".25pt">
              <v:path arrowok="t"/>
            </v:shape>
            <v:shape id="_x0000_s1969" style="position:absolute;left:7545;top:9120;width:0;height:690" coordorigin="7545,9120" coordsize="0,690" path="m7545,9120r,690e" filled="f" strokeweight=".25pt">
              <v:path arrowok="t"/>
            </v:shape>
            <v:shape id="_x0000_s1968" style="position:absolute;left:4198;top:9120;width:3825;height:690" coordorigin="4198,9120" coordsize="3825,690" path="m4198,9810r3825,l8023,9120r-3825,l4198,9810xe" filled="f" strokeweight=".25pt">
              <v:path arrowok="t"/>
            </v:shape>
            <v:shape id="_x0000_s1967" type="#_x0000_t75" style="position:absolute;left:4680;top:9196;width:2864;height:540">
              <v:imagedata r:id="rId55" o:title=""/>
            </v:shape>
            <v:shape id="_x0000_s1966" style="position:absolute;left:4213;top:10320;width:3795;height:585" coordorigin="4213,10320" coordsize="3795,585" path="m4213,10905r3795,l8008,10320r-3795,l4213,10905xe" stroked="f">
              <v:path arrowok="t"/>
            </v:shape>
            <v:shape id="_x0000_s1965" style="position:absolute;left:4213;top:10320;width:3795;height:585" coordorigin="4213,10320" coordsize="3795,585" path="m4213,10905r3795,l8008,10320r-3795,l4213,10905xe" filled="f" strokeweight=".25pt">
              <v:path arrowok="t"/>
            </v:shape>
            <v:shape id="_x0000_s1964" type="#_x0000_t75" style="position:absolute;left:4216;top:10396;width:3792;height:436">
              <v:imagedata r:id="rId56" o:title=""/>
            </v:shape>
            <v:shape id="_x0000_s1963" style="position:absolute;left:4453;top:4755;width:3315;height:555" coordorigin="4453,4755" coordsize="3315,555" path="m4453,5310r3177,l7768,4755r-3176,l4453,5310xe" stroked="f">
              <v:path arrowok="t"/>
            </v:shape>
            <v:shape id="_x0000_s1962" style="position:absolute;left:4453;top:4755;width:3315;height:555" coordorigin="4453,4755" coordsize="3315,555" path="m4453,5310r139,-555l7768,4755r-138,555l4453,5310xe" filled="f" strokeweight=".25pt">
              <v:path arrowok="t"/>
            </v:shape>
            <v:shape id="_x0000_s1961" type="#_x0000_t75" style="position:absolute;left:4792;top:4884;width:2640;height:296">
              <v:imagedata r:id="rId73" o:title=""/>
            </v:shape>
            <v:shape id="_x0000_s1960" style="position:absolute;left:4453;top:11370;width:3315;height:555" coordorigin="4453,11370" coordsize="3315,555" path="m4453,11925r3177,l7768,11370r-3176,l4453,11925xe" stroked="f">
              <v:path arrowok="t"/>
            </v:shape>
            <v:shape id="_x0000_s1959" style="position:absolute;left:4453;top:11370;width:3315;height:555" coordorigin="4453,11370" coordsize="3315,555" path="m4453,11925r139,-555l7768,11370r-138,555l4453,11925xe" filled="f" strokeweight=".25pt">
              <v:path arrowok="t"/>
            </v:shape>
            <v:shape id="_x0000_s1958" type="#_x0000_t75" style="position:absolute;left:4792;top:11500;width:2640;height:296">
              <v:imagedata r:id="rId73" o:title=""/>
            </v:shape>
            <v:shape id="_x0000_s1957" style="position:absolute;left:4948;top:12485;width:2325;height:555" coordorigin="4948,12485" coordsize="2325,555" path="m4948,12577r,370l4949,12960r31,57l5041,13040r2140,l7250,13008r23,-61l7273,12577r-31,-69l7181,12485r-2140,l4971,12516r-23,61xe" stroked="f">
              <v:path arrowok="t"/>
            </v:shape>
            <v:shape id="_x0000_s1956" style="position:absolute;left:4948;top:12485;width:2325;height:555" coordorigin="4948,12485" coordsize="2325,555" path="m4948,12577r23,-61l5028,12486r13,-1l7181,12485r61,23l7273,12565r,12l7273,12947r-23,61l7193,13039r-12,1l5041,13040r-61,-23l4949,12960r-1,-13l4948,12577xe" filled="f" strokeweight=".25pt">
              <v:path arrowok="t"/>
            </v:shape>
            <v:shape id="_x0000_s1955" type="#_x0000_t75" style="position:absolute;left:4980;top:12588;width:2264;height:352">
              <v:imagedata r:id="rId52" o:title=""/>
            </v:shape>
            <v:shape id="_x0000_s1954" style="position:absolute;left:6056;top:4221;width:120;height:535" coordorigin="6056,4221" coordsize="120,535" path="m6109,4656r-1,-20l6056,4638r63,118l6109,4656xe" fillcolor="black" stroked="f">
              <v:path arrowok="t"/>
            </v:shape>
            <v:shape id="_x0000_s1953" style="position:absolute;left:6056;top:4221;width:120;height:535" coordorigin="6056,4221" coordsize="120,535" path="m6176,4634r-53,2l6124,4656r52,-22xe" fillcolor="black" stroked="f">
              <v:path arrowok="t"/>
            </v:shape>
            <v:shape id="_x0000_s1952" style="position:absolute;left:6056;top:4221;width:120;height:535" coordorigin="6056,4221" coordsize="120,535" path="m6111,4221r-15,l6108,4636r1,20l6119,4756r57,-122l6124,4656r-1,-20l6111,4221xe" fillcolor="black" stroked="f">
              <v:path arrowok="t"/>
            </v:shape>
            <v:shape id="_x0000_s1951" style="position:absolute;left:6055;top:5295;width:120;height:405" coordorigin="6055,5295" coordsize="120,405" path="m6108,5600r-1,-20l6055,5582r64,118l6108,5600xe" fillcolor="black" stroked="f">
              <v:path arrowok="t"/>
            </v:shape>
            <v:shape id="_x0000_s1950" style="position:absolute;left:6055;top:5295;width:120;height:405" coordorigin="6055,5295" coordsize="120,405" path="m6175,5578r-53,2l6123,5600r52,-22xe" fillcolor="black" stroked="f">
              <v:path arrowok="t"/>
            </v:shape>
            <v:shape id="_x0000_s1949" style="position:absolute;left:6055;top:5295;width:120;height:405" coordorigin="6055,5295" coordsize="120,405" path="m6111,5295r-15,l6107,5580r1,20l6119,5700r56,-122l6123,5600r-1,-20l6111,5295xe" fillcolor="black" stroked="f">
              <v:path arrowok="t"/>
            </v:shape>
            <v:shape id="_x0000_s1948" style="position:absolute;left:6056;top:6270;width:120;height:535" coordorigin="6056,6270" coordsize="120,535" path="m6109,6705r-1,-20l6056,6687r63,118l6109,6705xe" fillcolor="black" stroked="f">
              <v:path arrowok="t"/>
            </v:shape>
            <v:shape id="_x0000_s1947" style="position:absolute;left:6056;top:6270;width:120;height:535" coordorigin="6056,6270" coordsize="120,535" path="m6176,6683r-53,2l6124,6705r52,-22xe" fillcolor="black" stroked="f">
              <v:path arrowok="t"/>
            </v:shape>
            <v:shape id="_x0000_s1946" style="position:absolute;left:6056;top:6270;width:120;height:535" coordorigin="6056,6270" coordsize="120,535" path="m6111,6270r-15,l6108,6685r1,20l6119,6805r57,-122l6124,6705r-1,-20l6111,6270xe" fillcolor="black" stroked="f">
              <v:path arrowok="t"/>
            </v:shape>
            <v:shape id="_x0000_s1945" style="position:absolute;left:6054;top:7579;width:120;height:380" coordorigin="6054,7579" coordsize="120,380" path="m6108,7860r-1,-20l6054,7842r65,118l6108,7860xe" fillcolor="black" stroked="f">
              <v:path arrowok="t"/>
            </v:shape>
            <v:shape id="_x0000_s1944" style="position:absolute;left:6054;top:7579;width:120;height:380" coordorigin="6054,7579" coordsize="120,380" path="m6174,7837r-52,3l6123,7860r51,-23xe" fillcolor="black" stroked="f">
              <v:path arrowok="t"/>
            </v:shape>
            <v:shape id="_x0000_s1943" style="position:absolute;left:6054;top:7579;width:120;height:380" coordorigin="6054,7579" coordsize="120,380" path="m6111,7579r-15,1l6107,7840r1,20l6119,7960r55,-123l6123,7860r-1,-20l6111,7579xe" fillcolor="black" stroked="f">
              <v:path arrowok="t"/>
            </v:shape>
            <v:shape id="_x0000_s1942" style="position:absolute;left:6056;top:9810;width:120;height:535" coordorigin="6056,9810" coordsize="120,535" path="m6109,10245r-1,-20l6056,10227r63,118l6109,10245xe" fillcolor="black" stroked="f">
              <v:path arrowok="t"/>
            </v:shape>
            <v:shape id="_x0000_s1941" style="position:absolute;left:6056;top:9810;width:120;height:535" coordorigin="6056,9810" coordsize="120,535" path="m6176,10223r-53,2l6124,10245r52,-22xe" fillcolor="black" stroked="f">
              <v:path arrowok="t"/>
            </v:shape>
            <v:shape id="_x0000_s1940" style="position:absolute;left:6056;top:9810;width:120;height:535" coordorigin="6056,9810" coordsize="120,535" path="m6111,9810r-15,l6108,10225r1,20l6119,10345r57,-122l6124,10245r-1,-20l6111,9810xe" fillcolor="black" stroked="f">
              <v:path arrowok="t"/>
            </v:shape>
            <v:shape id="_x0000_s1939" style="position:absolute;left:6056;top:11920;width:120;height:535" coordorigin="6056,11920" coordsize="120,535" path="m6109,12355r-1,-20l6056,12337r63,118l6109,12355xe" fillcolor="black" stroked="f">
              <v:path arrowok="t"/>
            </v:shape>
            <v:shape id="_x0000_s1938" style="position:absolute;left:6056;top:11920;width:120;height:535" coordorigin="6056,11920" coordsize="120,535" path="m6176,12333r-53,2l6124,12355r52,-22xe" fillcolor="black" stroked="f">
              <v:path arrowok="t"/>
            </v:shape>
            <v:shape id="_x0000_s1937" style="position:absolute;left:6056;top:11920;width:120;height:535" coordorigin="6056,11920" coordsize="120,535" path="m6111,11920r-15,l6108,12335r1,20l6119,12455r57,-122l6124,12355r-1,-20l6111,11920xe" fillcolor="black" stroked="f">
              <v:path arrowok="t"/>
            </v:shape>
            <v:shape id="_x0000_s1936" style="position:absolute;left:4213;top:7980;width:3795;height:780" coordorigin="4213,7980" coordsize="3795,780" path="m4213,8760r3795,l8008,7980r-3795,l4213,8760xe" stroked="f">
              <v:path arrowok="t"/>
            </v:shape>
            <v:shape id="_x0000_s1935" style="position:absolute;left:4213;top:7980;width:3795;height:780" coordorigin="4213,7980" coordsize="3795,780" path="m4213,8760r3795,l8008,7980r-3795,l4213,8760xe" filled="f" strokeweight=".25pt">
              <v:path arrowok="t"/>
            </v:shape>
            <v:shape id="_x0000_s1934" type="#_x0000_t75" style="position:absolute;left:4216;top:8056;width:3792;height:632">
              <v:imagedata r:id="rId58" o:title=""/>
            </v:shape>
            <v:shape id="_x0000_s1933" style="position:absolute;left:6090;top:10940;width:120;height:405" coordorigin="6090,10940" coordsize="120,405" path="m6142,11225r-52,l6150,11345r60,-120l6157,11225r,20l6142,11245r,-20xe" fillcolor="black" stroked="f">
              <v:path arrowok="t"/>
            </v:shape>
            <v:shape id="_x0000_s1932" style="position:absolute;left:6090;top:10940;width:120;height:405" coordorigin="6090,10940" coordsize="120,405" path="m6142,11245r15,l6157,10940r-15,l6142,11245xe" fillcolor="black" stroked="f">
              <v:path arrowok="t"/>
            </v:shape>
            <v:shape id="_x0000_s1931" style="position:absolute;left:6084;top:8739;width:120;height:380" coordorigin="6084,8739" coordsize="120,380" path="m6137,9020r-1,-20l6084,9002r65,118l6137,9020xe" fillcolor="black" stroked="f">
              <v:path arrowok="t"/>
            </v:shape>
            <v:shape id="_x0000_s1930" style="position:absolute;left:6084;top:8739;width:120;height:380" coordorigin="6084,8739" coordsize="120,380" path="m6204,8997r-53,3l6152,9020r52,-23xe" fillcolor="black" stroked="f">
              <v:path arrowok="t"/>
            </v:shape>
            <v:shape id="_x0000_s1929" style="position:absolute;left:6084;top:8739;width:120;height:380" coordorigin="6084,8739" coordsize="120,380" path="m6140,8739r-15,1l6136,9000r1,20l6149,9120r55,-123l6152,9020r-1,-20l6140,8739xe" fillcolor="black" stroked="f">
              <v:path arrowok="t"/>
            </v:shape>
            <v:shape id="_x0000_s1928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MAPE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4AC7D170" w14:textId="77777777" w:rsidR="001C5C10" w:rsidRDefault="001C5C10">
      <w:pPr>
        <w:spacing w:before="9" w:line="180" w:lineRule="exact"/>
        <w:rPr>
          <w:sz w:val="18"/>
          <w:szCs w:val="18"/>
        </w:rPr>
      </w:pPr>
    </w:p>
    <w:p w14:paraId="6EBA85A2" w14:textId="77777777" w:rsidR="001C5C10" w:rsidRDefault="001C5C10">
      <w:pPr>
        <w:spacing w:line="200" w:lineRule="exact"/>
      </w:pPr>
    </w:p>
    <w:p w14:paraId="04A590CA" w14:textId="77777777" w:rsidR="001C5C10" w:rsidRDefault="001C5C10">
      <w:pPr>
        <w:spacing w:line="200" w:lineRule="exact"/>
      </w:pPr>
    </w:p>
    <w:p w14:paraId="5EB04F73" w14:textId="77777777" w:rsidR="001C5C10" w:rsidRDefault="001C5C10">
      <w:pPr>
        <w:spacing w:line="200" w:lineRule="exact"/>
      </w:pPr>
    </w:p>
    <w:p w14:paraId="2CE4E637" w14:textId="77777777" w:rsidR="001C5C10" w:rsidRDefault="0026527B">
      <w:pPr>
        <w:spacing w:before="7"/>
        <w:ind w:left="4060" w:right="384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646093FC" w14:textId="77777777" w:rsidR="001C5C10" w:rsidRDefault="001C5C10">
      <w:pPr>
        <w:spacing w:before="6" w:line="120" w:lineRule="exact"/>
        <w:rPr>
          <w:sz w:val="13"/>
          <w:szCs w:val="13"/>
        </w:rPr>
      </w:pPr>
    </w:p>
    <w:p w14:paraId="681A19BD" w14:textId="77777777" w:rsidR="001C5C10" w:rsidRDefault="001C5C10">
      <w:pPr>
        <w:spacing w:line="200" w:lineRule="exact"/>
      </w:pPr>
    </w:p>
    <w:p w14:paraId="4C5A56C7" w14:textId="77777777" w:rsidR="001C5C10" w:rsidRDefault="001C5C10">
      <w:pPr>
        <w:spacing w:line="200" w:lineRule="exact"/>
      </w:pPr>
    </w:p>
    <w:p w14:paraId="40BFF872" w14:textId="77777777" w:rsidR="001C5C10" w:rsidRDefault="001C5C10">
      <w:pPr>
        <w:spacing w:line="200" w:lineRule="exact"/>
      </w:pPr>
    </w:p>
    <w:p w14:paraId="1FAAF353" w14:textId="77777777" w:rsidR="001C5C10" w:rsidRDefault="0026527B">
      <w:pPr>
        <w:spacing w:before="7"/>
        <w:ind w:left="1337"/>
        <w:rPr>
          <w:rFonts w:ascii="Calibri" w:eastAsia="Calibri" w:hAnsi="Calibri" w:cs="Calibri"/>
          <w:sz w:val="24"/>
          <w:szCs w:val="24"/>
        </w:rPr>
      </w:pPr>
      <w:r>
        <w:pict w14:anchorId="44D8F5C5">
          <v:group id="_x0000_s1925" style="position:absolute;left:0;text-align:left;margin-left:114.75pt;margin-top:.45pt;width:396.85pt;height:20.65pt;z-index:-13682;mso-position-horizontal-relative:page" coordorigin="2295,9" coordsize="7937,413">
            <v:shape id="_x0000_s1926" style="position:absolute;left:2295;top:9;width:7937;height:413" coordorigin="2295,9" coordsize="7937,413" path="m2295,422r7937,l10232,9,2295,9r,413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.7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7C457CAF" w14:textId="77777777" w:rsidR="001C5C10" w:rsidRDefault="0026527B">
      <w:pPr>
        <w:spacing w:before="47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 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10CD34FF" w14:textId="77777777" w:rsidR="001C5C10" w:rsidRDefault="0026527B">
      <w:pPr>
        <w:spacing w:line="280" w:lineRule="exact"/>
        <w:ind w:left="550" w:right="80"/>
        <w:jc w:val="center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γ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i/>
          <w:sz w:val="24"/>
          <w:szCs w:val="24"/>
        </w:rPr>
        <w:t>,</w:t>
      </w:r>
    </w:p>
    <w:p w14:paraId="2B76D203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52594E33">
          <v:shape id="_x0000_s1924" type="#_x0000_t75" style="position:absolute;margin-left:-.2pt;margin-top:.05pt;width:52.75pt;height:845.5pt;z-index:-13680;mso-position-horizontal-relative:page;mso-position-vertical-relative:page">
            <v:imagedata r:id="rId7" o:title=""/>
            <w10:wrap anchorx="page" anchory="page"/>
          </v:shape>
        </w:pict>
      </w:r>
    </w:p>
    <w:p w14:paraId="0863797C" w14:textId="77777777" w:rsidR="001C5C10" w:rsidRDefault="0026527B">
      <w:pPr>
        <w:ind w:left="588" w:right="7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ɑ,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i/>
          <w:sz w:val="24"/>
          <w:szCs w:val="24"/>
        </w:rPr>
        <w:t>, γ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ɑ,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ir.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nun</w:t>
      </w:r>
      <w:r>
        <w:rPr>
          <w:rFonts w:ascii="Calibri" w:eastAsia="Calibri" w:hAnsi="Calibri" w:cs="Calibri"/>
          <w:spacing w:val="-5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 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384CF5" w14:textId="77777777" w:rsidR="001C5C10" w:rsidRDefault="001C5C10">
      <w:pPr>
        <w:spacing w:before="2" w:line="140" w:lineRule="exact"/>
        <w:rPr>
          <w:sz w:val="15"/>
          <w:szCs w:val="15"/>
        </w:rPr>
      </w:pPr>
    </w:p>
    <w:p w14:paraId="69ED34B5" w14:textId="77777777" w:rsidR="001C5C10" w:rsidRDefault="001C5C10">
      <w:pPr>
        <w:spacing w:line="200" w:lineRule="exact"/>
      </w:pPr>
    </w:p>
    <w:p w14:paraId="4C0BFE90" w14:textId="77777777" w:rsidR="001C5C10" w:rsidRDefault="001C5C10">
      <w:pPr>
        <w:spacing w:line="200" w:lineRule="exact"/>
      </w:pPr>
    </w:p>
    <w:p w14:paraId="0331A8FE" w14:textId="77777777" w:rsidR="001C5C10" w:rsidRDefault="001C5C10">
      <w:pPr>
        <w:spacing w:line="200" w:lineRule="exact"/>
      </w:pPr>
    </w:p>
    <w:p w14:paraId="232CC11D" w14:textId="77777777" w:rsidR="001C5C10" w:rsidRDefault="001C5C10">
      <w:pPr>
        <w:spacing w:line="200" w:lineRule="exact"/>
      </w:pPr>
    </w:p>
    <w:p w14:paraId="06F928CB" w14:textId="77777777" w:rsidR="001C5C10" w:rsidRDefault="001C5C10">
      <w:pPr>
        <w:spacing w:line="200" w:lineRule="exact"/>
      </w:pPr>
    </w:p>
    <w:p w14:paraId="1F9EA128" w14:textId="77777777" w:rsidR="001C5C10" w:rsidRDefault="001C5C10">
      <w:pPr>
        <w:spacing w:line="200" w:lineRule="exact"/>
      </w:pPr>
    </w:p>
    <w:p w14:paraId="239931DB" w14:textId="77777777" w:rsidR="001C5C10" w:rsidRDefault="001C5C10">
      <w:pPr>
        <w:spacing w:line="200" w:lineRule="exact"/>
      </w:pPr>
    </w:p>
    <w:p w14:paraId="471A6C7C" w14:textId="77777777" w:rsidR="001C5C10" w:rsidRDefault="001C5C10">
      <w:pPr>
        <w:spacing w:line="200" w:lineRule="exact"/>
      </w:pPr>
    </w:p>
    <w:p w14:paraId="5BC0A74A" w14:textId="77777777" w:rsidR="001C5C10" w:rsidRDefault="001C5C10">
      <w:pPr>
        <w:spacing w:line="200" w:lineRule="exact"/>
      </w:pPr>
    </w:p>
    <w:p w14:paraId="08DE9E59" w14:textId="77777777" w:rsidR="001C5C10" w:rsidRDefault="00DA2F51">
      <w:pPr>
        <w:ind w:left="1494"/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pict w14:anchorId="4719DDE2">
          <v:shape id="_x0000_i1032" type="#_x0000_t75" style="width:293.4pt;height:291pt">
            <v:imagedata r:id="rId9" o:title=""/>
          </v:shape>
        </w:pict>
      </w:r>
    </w:p>
    <w:p w14:paraId="5F6D755A" w14:textId="77777777" w:rsidR="001C5C10" w:rsidRDefault="001C5C10">
      <w:pPr>
        <w:spacing w:line="120" w:lineRule="exact"/>
        <w:rPr>
          <w:sz w:val="12"/>
          <w:szCs w:val="12"/>
        </w:rPr>
      </w:pPr>
    </w:p>
    <w:p w14:paraId="053BE04E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rhi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an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Tri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3"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6518C54F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025651A7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44872100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.8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0 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16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14:paraId="0F09D2B9" w14:textId="77777777" w:rsidR="001C5C10" w:rsidRDefault="001C5C10">
      <w:pPr>
        <w:spacing w:before="4" w:line="140" w:lineRule="exact"/>
        <w:rPr>
          <w:sz w:val="15"/>
          <w:szCs w:val="15"/>
        </w:rPr>
      </w:pPr>
    </w:p>
    <w:p w14:paraId="06E5C5E6" w14:textId="77777777" w:rsidR="001C5C10" w:rsidRDefault="0026527B">
      <w:pPr>
        <w:spacing w:line="180" w:lineRule="exact"/>
        <w:ind w:left="1233"/>
        <w:rPr>
          <w:rFonts w:ascii="Calibri" w:eastAsia="Calibri" w:hAnsi="Calibri" w:cs="Calibri"/>
        </w:rPr>
        <w:sectPr w:rsidR="001C5C10">
          <w:pgSz w:w="11920" w:h="16840"/>
          <w:pgMar w:top="1560" w:right="16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spacing w:val="-1"/>
          <w:position w:val="-4"/>
        </w:rPr>
        <w:t>H</w:t>
      </w:r>
      <w:r>
        <w:rPr>
          <w:rFonts w:ascii="Calibri" w:eastAsia="Calibri" w:hAnsi="Calibri" w:cs="Calibri"/>
          <w:spacing w:val="-2"/>
          <w:position w:val="-4"/>
        </w:rPr>
        <w:t>i</w:t>
      </w:r>
      <w:r>
        <w:rPr>
          <w:rFonts w:ascii="Calibri" w:eastAsia="Calibri" w:hAnsi="Calibri" w:cs="Calibri"/>
          <w:spacing w:val="1"/>
          <w:position w:val="-4"/>
        </w:rPr>
        <w:t>t</w:t>
      </w:r>
      <w:r>
        <w:rPr>
          <w:rFonts w:ascii="Calibri" w:eastAsia="Calibri" w:hAnsi="Calibri" w:cs="Calibri"/>
          <w:spacing w:val="-1"/>
          <w:position w:val="-4"/>
        </w:rPr>
        <w:t>un</w:t>
      </w:r>
      <w:r>
        <w:rPr>
          <w:rFonts w:ascii="Calibri" w:eastAsia="Calibri" w:hAnsi="Calibri" w:cs="Calibri"/>
          <w:position w:val="-4"/>
        </w:rPr>
        <w:t xml:space="preserve">g </w:t>
      </w:r>
      <w:r>
        <w:rPr>
          <w:rFonts w:ascii="Calibri" w:eastAsia="Calibri" w:hAnsi="Calibri" w:cs="Calibri"/>
          <w:spacing w:val="-1"/>
          <w:position w:val="-4"/>
        </w:rPr>
        <w:t>p</w:t>
      </w:r>
      <w:r>
        <w:rPr>
          <w:rFonts w:ascii="Calibri" w:eastAsia="Calibri" w:hAnsi="Calibri" w:cs="Calibri"/>
          <w:position w:val="-4"/>
        </w:rPr>
        <w:t>e</w:t>
      </w:r>
      <w:r>
        <w:rPr>
          <w:rFonts w:ascii="Calibri" w:eastAsia="Calibri" w:hAnsi="Calibri" w:cs="Calibri"/>
          <w:spacing w:val="-1"/>
          <w:position w:val="-4"/>
        </w:rPr>
        <w:t>r</w:t>
      </w:r>
      <w:r>
        <w:rPr>
          <w:rFonts w:ascii="Calibri" w:eastAsia="Calibri" w:hAnsi="Calibri" w:cs="Calibri"/>
          <w:position w:val="-4"/>
        </w:rPr>
        <w:t>am</w:t>
      </w:r>
      <w:r>
        <w:rPr>
          <w:rFonts w:ascii="Calibri" w:eastAsia="Calibri" w:hAnsi="Calibri" w:cs="Calibri"/>
          <w:spacing w:val="4"/>
          <w:position w:val="-4"/>
        </w:rPr>
        <w:t>a</w:t>
      </w:r>
      <w:r>
        <w:rPr>
          <w:rFonts w:ascii="Calibri" w:eastAsia="Calibri" w:hAnsi="Calibri" w:cs="Calibri"/>
          <w:spacing w:val="-2"/>
          <w:position w:val="-4"/>
        </w:rPr>
        <w:t>l</w:t>
      </w:r>
      <w:r>
        <w:rPr>
          <w:rFonts w:ascii="Calibri" w:eastAsia="Calibri" w:hAnsi="Calibri" w:cs="Calibri"/>
          <w:position w:val="-4"/>
        </w:rPr>
        <w:t>an</w:t>
      </w:r>
    </w:p>
    <w:p w14:paraId="37E5AEFE" w14:textId="77777777" w:rsidR="001C5C10" w:rsidRDefault="0026527B">
      <w:pPr>
        <w:spacing w:before="55"/>
        <w:ind w:left="1493" w:right="-37" w:hanging="3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bu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S</w:t>
      </w:r>
    </w:p>
    <w:p w14:paraId="01772716" w14:textId="77777777" w:rsidR="001C5C10" w:rsidRDefault="0026527B">
      <w:pPr>
        <w:spacing w:line="240" w:lineRule="exact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680" w:bottom="280" w:left="1680" w:header="720" w:footer="720" w:gutter="0"/>
          <w:cols w:num="2" w:space="720" w:equalWidth="0">
            <w:col w:w="2466" w:space="2636"/>
            <w:col w:w="3458"/>
          </w:cols>
        </w:sectPr>
      </w:pPr>
      <w:r>
        <w:br w:type="column"/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</w:p>
    <w:p w14:paraId="53231E2E" w14:textId="77777777" w:rsidR="001C5C10" w:rsidRDefault="0026527B">
      <w:pPr>
        <w:spacing w:before="2" w:line="220" w:lineRule="exact"/>
        <w:rPr>
          <w:sz w:val="22"/>
          <w:szCs w:val="22"/>
        </w:rPr>
      </w:pPr>
      <w:r>
        <w:pict w14:anchorId="4661FB65">
          <v:shape id="_x0000_s1922" type="#_x0000_t75" style="position:absolute;margin-left:-.2pt;margin-top:.05pt;width:52.75pt;height:845.5pt;z-index:-13677;mso-position-horizontal-relative:page;mso-position-vertical-relative:page">
            <v:imagedata r:id="rId7" o:title=""/>
            <w10:wrap anchorx="page" anchory="page"/>
          </v:shape>
        </w:pict>
      </w:r>
    </w:p>
    <w:p w14:paraId="0549A47B" w14:textId="77777777" w:rsidR="001C5C10" w:rsidRDefault="0026527B">
      <w:pPr>
        <w:spacing w:before="7"/>
        <w:ind w:left="479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ɑ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.1 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.9</w:t>
      </w:r>
    </w:p>
    <w:p w14:paraId="7537B27C" w14:textId="77777777" w:rsidR="001C5C10" w:rsidRDefault="001C5C10">
      <w:pPr>
        <w:spacing w:before="2" w:line="180" w:lineRule="exact"/>
        <w:rPr>
          <w:sz w:val="19"/>
          <w:szCs w:val="19"/>
        </w:rPr>
      </w:pPr>
    </w:p>
    <w:p w14:paraId="74C73AE7" w14:textId="77777777" w:rsidR="001C5C10" w:rsidRDefault="001C5C10">
      <w:pPr>
        <w:spacing w:line="200" w:lineRule="exact"/>
      </w:pPr>
    </w:p>
    <w:p w14:paraId="1A2B9380" w14:textId="77777777" w:rsidR="001C5C10" w:rsidRDefault="001C5C10">
      <w:pPr>
        <w:spacing w:line="200" w:lineRule="exact"/>
      </w:pPr>
    </w:p>
    <w:p w14:paraId="14C6586A" w14:textId="77777777" w:rsidR="001C5C10" w:rsidRDefault="0026527B">
      <w:pPr>
        <w:spacing w:before="7"/>
        <w:ind w:left="497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183A95DB" w14:textId="77777777" w:rsidR="001C5C10" w:rsidRDefault="001C5C10">
      <w:pPr>
        <w:spacing w:line="200" w:lineRule="exact"/>
      </w:pPr>
    </w:p>
    <w:p w14:paraId="1A93A0A4" w14:textId="77777777" w:rsidR="001C5C10" w:rsidRDefault="001C5C10">
      <w:pPr>
        <w:spacing w:line="200" w:lineRule="exact"/>
      </w:pPr>
    </w:p>
    <w:p w14:paraId="2C868241" w14:textId="77777777" w:rsidR="001C5C10" w:rsidRDefault="001C5C10">
      <w:pPr>
        <w:spacing w:line="200" w:lineRule="exact"/>
      </w:pPr>
    </w:p>
    <w:p w14:paraId="3F3FC6D0" w14:textId="77777777" w:rsidR="001C5C10" w:rsidRDefault="001C5C10">
      <w:pPr>
        <w:spacing w:line="200" w:lineRule="exact"/>
      </w:pPr>
    </w:p>
    <w:p w14:paraId="0CBAF32E" w14:textId="77777777" w:rsidR="001C5C10" w:rsidRDefault="001C5C10">
      <w:pPr>
        <w:spacing w:line="200" w:lineRule="exact"/>
      </w:pPr>
    </w:p>
    <w:p w14:paraId="7B0FE879" w14:textId="77777777" w:rsidR="001C5C10" w:rsidRDefault="001C5C10">
      <w:pPr>
        <w:spacing w:line="200" w:lineRule="exact"/>
      </w:pPr>
    </w:p>
    <w:p w14:paraId="2C567613" w14:textId="77777777" w:rsidR="001C5C10" w:rsidRDefault="001C5C10">
      <w:pPr>
        <w:spacing w:line="200" w:lineRule="exact"/>
      </w:pPr>
    </w:p>
    <w:p w14:paraId="0BFC8428" w14:textId="77777777" w:rsidR="001C5C10" w:rsidRDefault="001C5C10">
      <w:pPr>
        <w:spacing w:line="200" w:lineRule="exact"/>
      </w:pPr>
    </w:p>
    <w:p w14:paraId="7166B06B" w14:textId="77777777" w:rsidR="001C5C10" w:rsidRDefault="001C5C10">
      <w:pPr>
        <w:spacing w:line="200" w:lineRule="exact"/>
      </w:pPr>
    </w:p>
    <w:p w14:paraId="0B8AFA6D" w14:textId="77777777" w:rsidR="001C5C10" w:rsidRDefault="001C5C10">
      <w:pPr>
        <w:spacing w:line="200" w:lineRule="exact"/>
      </w:pPr>
    </w:p>
    <w:p w14:paraId="6DB5DD52" w14:textId="77777777" w:rsidR="001C5C10" w:rsidRDefault="001C5C10">
      <w:pPr>
        <w:spacing w:line="200" w:lineRule="exact"/>
      </w:pPr>
    </w:p>
    <w:p w14:paraId="74F875B1" w14:textId="77777777" w:rsidR="001C5C10" w:rsidRDefault="001C5C10">
      <w:pPr>
        <w:spacing w:before="2" w:line="220" w:lineRule="exact"/>
        <w:rPr>
          <w:sz w:val="22"/>
          <w:szCs w:val="22"/>
        </w:rPr>
      </w:pPr>
    </w:p>
    <w:p w14:paraId="7AC7FE82" w14:textId="77777777" w:rsidR="001C5C10" w:rsidRDefault="0026527B">
      <w:pPr>
        <w:spacing w:before="20"/>
        <w:ind w:left="7362" w:right="553" w:firstLine="22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i/>
          <w:sz w:val="18"/>
          <w:szCs w:val="18"/>
        </w:rPr>
        <w:t>'</w:t>
      </w:r>
      <w:r>
        <w:rPr>
          <w:rFonts w:ascii="Calibri" w:eastAsia="Calibri" w:hAnsi="Calibri" w:cs="Calibri"/>
          <w:i/>
          <w:spacing w:val="1"/>
          <w:sz w:val="18"/>
          <w:szCs w:val="18"/>
        </w:rPr>
        <w:t>]</w:t>
      </w:r>
      <w:r>
        <w:rPr>
          <w:rFonts w:ascii="Calibri" w:eastAsia="Calibri" w:hAnsi="Calibri" w:cs="Calibri"/>
          <w:i/>
          <w:spacing w:val="-2"/>
          <w:sz w:val="18"/>
          <w:szCs w:val="18"/>
        </w:rPr>
        <w:t>/</w:t>
      </w:r>
      <w:r>
        <w:rPr>
          <w:rFonts w:ascii="Calibri" w:eastAsia="Calibri" w:hAnsi="Calibri" w:cs="Calibri"/>
          <w:i/>
          <w:spacing w:val="1"/>
          <w:sz w:val="18"/>
          <w:szCs w:val="18"/>
        </w:rPr>
        <w:t>$</w:t>
      </w:r>
      <w:r>
        <w:rPr>
          <w:rFonts w:ascii="Calibri" w:eastAsia="Calibri" w:hAnsi="Calibri" w:cs="Calibri"/>
          <w:i/>
          <w:sz w:val="18"/>
          <w:szCs w:val="18"/>
        </w:rPr>
        <w:t>t</w:t>
      </w:r>
      <w:r>
        <w:rPr>
          <w:rFonts w:ascii="Calibri" w:eastAsia="Calibri" w:hAnsi="Calibri" w:cs="Calibri"/>
          <w:i/>
          <w:spacing w:val="-1"/>
          <w:sz w:val="18"/>
          <w:szCs w:val="18"/>
        </w:rPr>
        <w:t>hi</w:t>
      </w:r>
      <w:r>
        <w:rPr>
          <w:rFonts w:ascii="Calibri" w:eastAsia="Calibri" w:hAnsi="Calibri" w:cs="Calibri"/>
          <w:i/>
          <w:spacing w:val="5"/>
          <w:sz w:val="18"/>
          <w:szCs w:val="18"/>
        </w:rPr>
        <w:t>s</w:t>
      </w:r>
      <w:r>
        <w:rPr>
          <w:rFonts w:ascii="Calibri" w:eastAsia="Calibri" w:hAnsi="Calibri" w:cs="Calibri"/>
          <w:i/>
          <w:sz w:val="18"/>
          <w:szCs w:val="18"/>
        </w:rPr>
        <w:t>- i</w:t>
      </w:r>
      <w:r>
        <w:rPr>
          <w:rFonts w:ascii="Calibri" w:eastAsia="Calibri" w:hAnsi="Calibri" w:cs="Calibri"/>
          <w:i/>
          <w:spacing w:val="1"/>
          <w:sz w:val="18"/>
          <w:szCs w:val="18"/>
        </w:rPr>
        <w:t>-1][2]</w:t>
      </w:r>
      <w:r>
        <w:rPr>
          <w:rFonts w:ascii="Calibri" w:eastAsia="Calibri" w:hAnsi="Calibri" w:cs="Calibri"/>
          <w:i/>
          <w:spacing w:val="-3"/>
          <w:sz w:val="18"/>
          <w:szCs w:val="18"/>
        </w:rPr>
        <w:t>)</w:t>
      </w:r>
      <w:r>
        <w:rPr>
          <w:rFonts w:ascii="Calibri" w:eastAsia="Calibri" w:hAnsi="Calibri" w:cs="Calibri"/>
          <w:i/>
          <w:sz w:val="18"/>
          <w:szCs w:val="18"/>
        </w:rPr>
        <w:t>)</w:t>
      </w:r>
    </w:p>
    <w:p w14:paraId="657BC121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57ACEB39" w14:textId="77777777" w:rsidR="001C5C10" w:rsidRDefault="0026527B">
      <w:pPr>
        <w:ind w:right="451"/>
        <w:jc w:val="right"/>
        <w:rPr>
          <w:rFonts w:ascii="Calibri" w:eastAsia="Calibri" w:hAnsi="Calibri" w:cs="Calibri"/>
          <w:sz w:val="18"/>
          <w:szCs w:val="18"/>
        </w:rPr>
      </w:pPr>
      <w:r>
        <w:pict w14:anchorId="37F638CB">
          <v:shape id="_x0000_s1921" type="#_x0000_t202" style="position:absolute;left:0;text-align:left;margin-left:158.7pt;margin-top:-130.9pt;width:297.6pt;height:291.2pt;z-index:-13679;mso-position-horizontal-relative:page" filled="f" stroked="f">
            <v:textbox inset="0,0,0,0">
              <w:txbxContent>
                <w:p w14:paraId="5D67F6F8" w14:textId="77777777" w:rsidR="001C5C10" w:rsidRDefault="001C5C10">
                  <w:pPr>
                    <w:spacing w:before="8" w:line="260" w:lineRule="exact"/>
                    <w:rPr>
                      <w:sz w:val="26"/>
                      <w:szCs w:val="26"/>
                    </w:rPr>
                  </w:pPr>
                </w:p>
                <w:p w14:paraId="787A65D3" w14:textId="77777777" w:rsidR="001C5C10" w:rsidRDefault="0026527B">
                  <w:pPr>
                    <w:ind w:left="3094" w:right="1267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 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&lt;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++</w:t>
                  </w:r>
                </w:p>
                <w:p w14:paraId="0AA158C6" w14:textId="77777777" w:rsidR="001C5C10" w:rsidRDefault="001C5C10">
                  <w:pPr>
                    <w:spacing w:before="1" w:line="100" w:lineRule="exact"/>
                    <w:rPr>
                      <w:sz w:val="11"/>
                      <w:szCs w:val="11"/>
                    </w:rPr>
                  </w:pPr>
                </w:p>
                <w:p w14:paraId="6AD766FD" w14:textId="77777777" w:rsidR="001C5C10" w:rsidRDefault="001C5C10">
                  <w:pPr>
                    <w:spacing w:line="200" w:lineRule="exact"/>
                  </w:pPr>
                </w:p>
                <w:p w14:paraId="6496E78D" w14:textId="77777777" w:rsidR="001C5C10" w:rsidRDefault="001C5C10">
                  <w:pPr>
                    <w:spacing w:line="200" w:lineRule="exact"/>
                  </w:pPr>
                </w:p>
                <w:p w14:paraId="0C3DFEF1" w14:textId="77777777" w:rsidR="001C5C10" w:rsidRDefault="001C5C10">
                  <w:pPr>
                    <w:spacing w:line="200" w:lineRule="exact"/>
                  </w:pPr>
                </w:p>
                <w:p w14:paraId="416A1A8C" w14:textId="77777777" w:rsidR="001C5C10" w:rsidRDefault="0026527B">
                  <w:pPr>
                    <w:ind w:left="2212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;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&lt;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$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hi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);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++</w:t>
                  </w:r>
                </w:p>
                <w:p w14:paraId="1E895324" w14:textId="77777777" w:rsidR="001C5C10" w:rsidRDefault="001C5C10">
                  <w:pPr>
                    <w:spacing w:line="200" w:lineRule="exact"/>
                  </w:pPr>
                </w:p>
                <w:p w14:paraId="15473D3C" w14:textId="77777777" w:rsidR="001C5C10" w:rsidRDefault="001C5C10">
                  <w:pPr>
                    <w:spacing w:before="13" w:line="280" w:lineRule="exact"/>
                    <w:rPr>
                      <w:sz w:val="28"/>
                      <w:szCs w:val="28"/>
                    </w:rPr>
                  </w:pPr>
                </w:p>
                <w:p w14:paraId="6904E044" w14:textId="77777777" w:rsidR="001C5C10" w:rsidRDefault="0026527B">
                  <w:pPr>
                    <w:ind w:left="982" w:right="26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position w:val="-2"/>
                      <w:sz w:val="12"/>
                      <w:szCs w:val="12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3"/>
                      <w:position w:val="-2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][$j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] 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*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(($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Lat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h[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ke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r</w:t>
                  </w:r>
                </w:p>
                <w:p w14:paraId="7B1C76C1" w14:textId="77777777" w:rsidR="001C5C10" w:rsidRDefault="0026527B">
                  <w:pPr>
                    <w:spacing w:line="200" w:lineRule="exact"/>
                    <w:ind w:left="1034" w:right="51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-12][4])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) +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((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a) *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-1][1]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$</w:t>
                  </w:r>
                </w:p>
                <w:p w14:paraId="0E04B317" w14:textId="77777777" w:rsidR="001C5C10" w:rsidRDefault="001C5C10">
                  <w:pPr>
                    <w:spacing w:line="120" w:lineRule="exact"/>
                    <w:rPr>
                      <w:sz w:val="12"/>
                      <w:szCs w:val="12"/>
                    </w:rPr>
                  </w:pPr>
                </w:p>
                <w:p w14:paraId="65573F43" w14:textId="77777777" w:rsidR="001C5C10" w:rsidRDefault="0026527B">
                  <w:pPr>
                    <w:ind w:left="846" w:right="2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position w:val="-2"/>
                      <w:sz w:val="12"/>
                      <w:szCs w:val="12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i/>
                      <w:spacing w:val="25"/>
                      <w:position w:val="-2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][$j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] 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*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 xml:space="preserve"> ($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][1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1</w:t>
                  </w:r>
                </w:p>
                <w:p w14:paraId="5F22D93C" w14:textId="77777777" w:rsidR="001C5C10" w:rsidRDefault="0026527B">
                  <w:pPr>
                    <w:spacing w:line="200" w:lineRule="exact"/>
                    <w:ind w:left="2635" w:right="1103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*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-1][2])</w:t>
                  </w:r>
                </w:p>
                <w:p w14:paraId="56F4C237" w14:textId="77777777" w:rsidR="001C5C10" w:rsidRDefault="001C5C10">
                  <w:pPr>
                    <w:spacing w:line="120" w:lineRule="exact"/>
                    <w:rPr>
                      <w:sz w:val="12"/>
                      <w:szCs w:val="12"/>
                    </w:rPr>
                  </w:pPr>
                </w:p>
                <w:p w14:paraId="06CB95A5" w14:textId="77777777" w:rsidR="001C5C10" w:rsidRDefault="0026527B">
                  <w:pPr>
                    <w:ind w:left="2712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position w:val="-2"/>
                      <w:sz w:val="12"/>
                      <w:szCs w:val="12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i/>
                      <w:spacing w:val="17"/>
                      <w:position w:val="-2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][$j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] 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mm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*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18"/>
                      <w:szCs w:val="18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i</w:t>
                  </w:r>
                </w:p>
                <w:p w14:paraId="4B38905D" w14:textId="77777777" w:rsidR="001C5C10" w:rsidRDefault="0026527B">
                  <w:pPr>
                    <w:spacing w:line="200" w:lineRule="exact"/>
                    <w:ind w:left="1054" w:right="20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Lat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h[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'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]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][1]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) +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((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mm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a)</w:t>
                  </w:r>
                </w:p>
                <w:p w14:paraId="54072D2E" w14:textId="77777777" w:rsidR="001C5C10" w:rsidRDefault="0026527B">
                  <w:pPr>
                    <w:ind w:left="3247" w:right="1714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][3]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)</w:t>
                  </w:r>
                </w:p>
                <w:p w14:paraId="325D1F0B" w14:textId="77777777" w:rsidR="001C5C10" w:rsidRDefault="001C5C10">
                  <w:pPr>
                    <w:spacing w:before="6" w:line="100" w:lineRule="exact"/>
                    <w:rPr>
                      <w:sz w:val="11"/>
                      <w:szCs w:val="11"/>
                    </w:rPr>
                  </w:pPr>
                </w:p>
                <w:p w14:paraId="397CC0F6" w14:textId="77777777" w:rsidR="001C5C10" w:rsidRDefault="0026527B">
                  <w:pPr>
                    <w:ind w:left="1062" w:right="28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-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][$j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] =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($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-1][1]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+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$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hi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-1][2]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)</w:t>
                  </w:r>
                </w:p>
                <w:p w14:paraId="020380A7" w14:textId="77777777" w:rsidR="001C5C10" w:rsidRDefault="0026527B">
                  <w:pPr>
                    <w:ind w:left="3275" w:right="1741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18"/>
                      <w:szCs w:val="18"/>
                    </w:rPr>
                    <w:t>&gt;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[$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18"/>
                      <w:szCs w:val="18"/>
                    </w:rPr>
                    <w:t>][3</w:t>
                  </w:r>
                  <w:r>
                    <w:rPr>
                      <w:rFonts w:ascii="Calibri" w:eastAsia="Calibri" w:hAnsi="Calibri" w:cs="Calibri"/>
                      <w:i/>
                      <w:sz w:val="18"/>
                      <w:szCs w:val="18"/>
                    </w:rPr>
                    <w:t>]</w:t>
                  </w:r>
                </w:p>
                <w:p w14:paraId="5B6B2DA1" w14:textId="77777777" w:rsidR="001C5C10" w:rsidRDefault="001C5C10">
                  <w:pPr>
                    <w:spacing w:before="9" w:line="140" w:lineRule="exact"/>
                    <w:rPr>
                      <w:sz w:val="15"/>
                      <w:szCs w:val="15"/>
                    </w:rPr>
                  </w:pPr>
                </w:p>
                <w:p w14:paraId="39C264B7" w14:textId="77777777" w:rsidR="001C5C10" w:rsidRDefault="001C5C10">
                  <w:pPr>
                    <w:spacing w:line="200" w:lineRule="exact"/>
                  </w:pPr>
                </w:p>
                <w:p w14:paraId="719E882F" w14:textId="77777777" w:rsidR="001C5C10" w:rsidRDefault="001C5C10">
                  <w:pPr>
                    <w:spacing w:line="200" w:lineRule="exact"/>
                  </w:pPr>
                </w:p>
                <w:p w14:paraId="69DB6CC1" w14:textId="77777777" w:rsidR="001C5C10" w:rsidRDefault="0026527B">
                  <w:pPr>
                    <w:ind w:left="3862" w:right="195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7BED9B2F">
          <v:group id="_x0000_s1848" style="position:absolute;left:0;text-align:left;margin-left:113.05pt;margin-top:135.85pt;width:397.6pt;height:529.5pt;z-index:-13678;mso-position-horizontal-relative:page;mso-position-vertical-relative:page" coordorigin="2261,2717" coordsize="7952,10590">
            <v:shape id="_x0000_s1920" style="position:absolute;left:2268;top:2724;width:7937;height:10575" coordorigin="2268,2724" coordsize="7937,10575" path="m2268,13299r7937,l10205,2724r-7937,l2268,13299xe" filled="f">
              <v:path arrowok="t"/>
            </v:shape>
            <v:shape id="_x0000_s1919" style="position:absolute;left:2356;top:2798;width:2567;height:1007" coordorigin="2356,2798" coordsize="2567,1007" path="m2356,3804r2567,l4923,2798r-2567,l2356,3804xe" stroked="f">
              <v:path arrowok="t"/>
            </v:shape>
            <v:shape id="_x0000_s1918" style="position:absolute;left:2677;top:2798;width:0;height:1007" coordorigin="2677,2798" coordsize="0,1007" path="m2677,2798r,1006e" filled="f" strokeweight=".25pt">
              <v:path arrowok="t"/>
            </v:shape>
            <v:shape id="_x0000_s1917" style="position:absolute;left:4602;top:2798;width:0;height:1007" coordorigin="4602,2798" coordsize="0,1007" path="m4602,2798r,1006e" filled="f" strokeweight=".25pt">
              <v:path arrowok="t"/>
            </v:shape>
            <v:shape id="_x0000_s1916" style="position:absolute;left:2356;top:2798;width:2567;height:1007" coordorigin="2356,2798" coordsize="2567,1007" path="m2356,3804r2567,l4923,2798r-2567,l2356,3804xe" filled="f" strokeweight=".25pt">
              <v:path arrowok="t"/>
            </v:shape>
            <v:shape id="_x0000_s1915" type="#_x0000_t75" style="position:absolute;left:2680;top:2872;width:1920;height:856">
              <v:imagedata r:id="rId74" o:title=""/>
            </v:shape>
            <v:shape id="_x0000_s1914" style="position:absolute;left:5701;top:2919;width:2715;height:450" coordorigin="5701,2919" coordsize="2715,450" path="m5701,2994r,300l5702,3301r32,55l5776,3369r2565,l8403,3337r13,-43l8416,2994r-32,-62l8341,2919r-2565,l5714,2952r-13,42xe" stroked="f">
              <v:path arrowok="t"/>
            </v:shape>
            <v:shape id="_x0000_s1913" style="position:absolute;left:5701;top:2919;width:2715;height:450" coordorigin="5701,2919" coordsize="2715,450" path="m5701,2994r28,-58l5776,2919r2565,l8399,2947r17,47l8416,3294r-27,58l8341,3369r-2565,l5718,3342r-17,-48l5701,2994xe" filled="f" strokeweight=".25pt">
              <v:path arrowok="t"/>
            </v:shape>
            <v:shape id="_x0000_s1912" type="#_x0000_t75" style="position:absolute;left:5728;top:3016;width:2664;height:256">
              <v:imagedata r:id="rId75" o:title=""/>
            </v:shape>
            <v:shape id="_x0000_s1911" style="position:absolute;left:5266;top:3714;width:3600;height:525" coordorigin="5266,3714" coordsize="3600,525" path="m5266,4239r3469,l8866,3714r-3468,l5266,4239xe" stroked="f">
              <v:path arrowok="t"/>
            </v:shape>
            <v:shape id="_x0000_s1910" style="position:absolute;left:5266;top:3714;width:3600;height:525" coordorigin="5266,3714" coordsize="3600,525" path="m5266,4239r132,-525l8866,3714r-131,525l5266,4239xe" filled="f" strokeweight=".25pt">
              <v:path arrowok="t"/>
            </v:shape>
            <v:shape id="_x0000_s1909" type="#_x0000_t75" style="position:absolute;left:5624;top:3840;width:2884;height:272">
              <v:imagedata r:id="rId39" o:title=""/>
            </v:shape>
            <v:shape id="_x0000_s1908" style="position:absolute;left:5176;top:5544;width:3765;height:600" coordorigin="5176,5544" coordsize="3765,600" path="m5176,5844r150,300l8791,6144r150,-300l8791,5544r-3465,l5176,5844xe" stroked="f">
              <v:path arrowok="t"/>
            </v:shape>
            <v:shape id="_x0000_s1907" style="position:absolute;left:5176;top:5544;width:3765;height:600" coordorigin="5176,5544" coordsize="3765,600" path="m5176,5844r150,-300l8791,5544r150,300l8791,6144r-3465,l5176,5844xe" filled="f" strokeweight=".25pt">
              <v:path arrowok="t"/>
            </v:shape>
            <v:shape id="_x0000_s1906" type="#_x0000_t75" style="position:absolute;left:5544;top:5676;width:3032;height:336">
              <v:imagedata r:id="rId61" o:title=""/>
            </v:shape>
            <v:shape id="_x0000_s1905" style="position:absolute;left:4698;top:6549;width:5115;height:600" coordorigin="4698,6549" coordsize="5115,600" path="m4698,6849r150,300l9663,7149r150,-300l9663,6549r-4815,l4698,6849xe" stroked="f">
              <v:path arrowok="t"/>
            </v:shape>
            <v:shape id="_x0000_s1904" style="position:absolute;left:4698;top:6549;width:5115;height:600" coordorigin="4698,6549" coordsize="5115,600" path="m4698,6849r150,-300l9663,6549r150,300l9663,7149r-4815,l4698,6849xe" filled="f" strokeweight=".25pt">
              <v:path arrowok="t"/>
            </v:shape>
            <v:shape id="_x0000_s1903" type="#_x0000_t75" style="position:absolute;left:5176;top:6680;width:4160;height:340">
              <v:imagedata r:id="rId76" o:title=""/>
            </v:shape>
            <v:shape id="_x0000_s1902" style="position:absolute;left:3888;top:7390;width:6060;height:2444" coordorigin="3888,7390" coordsize="6060,2444" path="m3888,9834r6060,l9948,7390r-6060,l3888,9834xe" stroked="f">
              <v:path arrowok="t"/>
            </v:shape>
            <v:shape id="_x0000_s1901" style="position:absolute;left:3888;top:7390;width:6060;height:2444" coordorigin="3888,7390" coordsize="6060,2444" path="m3888,9834r6060,l9948,7390r-6060,l3888,9834xe" filled="f" strokeweight=".25pt">
              <v:path arrowok="t"/>
            </v:shape>
            <v:shape id="_x0000_s1900" type="#_x0000_t75" style="position:absolute;left:3892;top:7464;width:6056;height:2296">
              <v:imagedata r:id="rId77" o:title=""/>
            </v:shape>
            <v:shape id="_x0000_s1899" style="position:absolute;left:6766;top:10194;width:668;height:615" coordorigin="6766,10194" coordsize="668,615" path="m6766,10502r2,25l6771,10552r5,24l6783,10599r10,22l6804,10643r12,21l6831,10683r16,19l6864,10719r19,16l6903,10750r21,13l6947,10775r23,10l6995,10794r25,6l7046,10805r27,3l7100,10809r28,-1l7155,10805r26,-5l7206,10794r24,-9l7254,10775r22,-12l7298,10750r20,-15l7337,10719r17,-17l7370,10683r14,-19l7397,10643r11,-22l7417,10599r8,-23l7430,10552r3,-25l7434,10502r-1,-25l7430,10452r-5,-24l7417,10405r-9,-23l7397,10361r-13,-21l7370,10320r-16,-18l7337,10284r-19,-16l7298,10254r-22,-14l7254,10229r-24,-10l7206,10210r-25,-7l7155,10198r-27,-3l7100,10194r-27,1l7046,10198r-26,5l6995,10210r-25,9l6947,10229r-23,11l6903,10254r-20,14l6864,10284r-17,18l6831,10320r-15,20l6804,10361r-11,21l6783,10405r-7,23l6771,10452r-3,25l6766,10502xe" stroked="f">
              <v:path arrowok="t"/>
            </v:shape>
            <v:shape id="_x0000_s1898" style="position:absolute;left:6766;top:10194;width:668;height:615" coordorigin="6766,10194" coordsize="668,615" path="m6766,10502r2,-25l6771,10452r5,-24l6783,10405r10,-23l6804,10361r12,-21l6831,10320r16,-18l6864,10284r19,-16l6903,10254r21,-14l6947,10229r23,-10l6995,10210r25,-7l7046,10198r27,-3l7100,10194r28,1l7155,10198r26,5l7206,10210r24,9l7254,10229r22,11l7298,10254r20,14l7337,10284r17,18l7370,10320r14,20l7397,10361r11,21l7417,10405r8,23l7430,10452r3,25l7434,10502r-1,25l7430,10552r-5,24l7417,10599r-9,22l7397,10643r-13,21l7370,10683r-16,19l7337,10719r-19,16l7298,10750r-22,13l7254,10775r-24,10l7206,10794r-25,6l7155,10805r-27,3l7100,10809r-27,-1l7046,10805r-26,-5l6995,10794r-25,-9l6947,10775r-23,-12l6903,10750r-20,-15l6864,10719r-17,-17l6831,10683r-15,-19l6804,10643r-11,-22l6783,10599r-7,-23l6771,10552r-3,-25l6766,10502xe" filled="f" strokeweight=".25pt">
              <v:path arrowok="t"/>
            </v:shape>
            <v:shape id="_x0000_s1897" type="#_x0000_t75" style="position:absolute;left:6868;top:10360;width:468;height:284">
              <v:imagedata r:id="rId64" o:title=""/>
            </v:shape>
            <v:shape id="_x0000_s1896" style="position:absolute;left:6736;top:11129;width:766;height:635" coordorigin="6736,11129" coordsize="766,635" path="m6736,11447r2,26l6741,11498r7,25l6767,11570r12,23l6794,11614r16,20l6829,11653r20,18l6870,11688r23,15l6918,11717r25,12l6970,11739r28,9l7027,11755r30,5l7088,11763r31,1l7151,11763r31,-3l7211,11755r29,-7l7269,11739r26,-10l7321,11717r25,-14l7369,11688r21,-17l7410,11653r19,-19l7445,11614r15,-21l7472,11570r11,-23l7497,11498r4,-25l7502,11447r-1,-26l7497,11395r-6,-25l7472,11323r-12,-22l7445,11280r-16,-21l7410,11240r-20,-18l7369,11206r-23,-15l7321,11177r-26,-12l7269,11154r-29,-8l7211,11139r-29,-5l7151,11130r-32,-1l7088,11130r-31,4l7027,11139r-29,7l6970,11154r-27,11l6918,11177r-25,14l6870,11206r-21,16l6829,11240r-19,19l6794,11280r-15,21l6767,11323r-11,23l6741,11395r-3,26l6736,11447xe" stroked="f">
              <v:path arrowok="t"/>
            </v:shape>
            <v:shape id="_x0000_s1895" style="position:absolute;left:6736;top:11129;width:766;height:635" coordorigin="6736,11129" coordsize="766,635" path="m6736,11447r2,-26l6741,11395r7,-25l6767,11323r12,-22l6794,11280r16,-21l6829,11240r20,-18l6870,11206r23,-15l6918,11177r25,-12l6970,11154r28,-8l7027,11139r30,-5l7088,11130r31,-1l7151,11130r31,4l7211,11139r29,7l7269,11154r26,11l7321,11177r25,14l7369,11206r21,16l7410,11240r19,19l7445,11280r15,21l7472,11323r19,47l7497,11395r4,26l7502,11447r-1,26l7497,11498r-6,25l7472,11570r-12,23l7445,11614r-16,20l7410,11653r-20,18l7369,11688r-23,15l7321,11717r-26,12l7269,11739r-29,9l7211,11755r-29,5l7151,11763r-32,1l7088,11763r-31,-3l7027,11755r-29,-7l6970,11739r-27,-10l6918,11717r-25,-14l6870,11688r-21,-17l6829,11653r-19,-19l6794,11614r-15,-21l6767,11570r-19,-47l6741,11498r-3,-25l6736,11447xe" filled="f" strokeweight=".25pt">
              <v:path arrowok="t"/>
            </v:shape>
            <v:shape id="_x0000_s1894" type="#_x0000_t75" style="position:absolute;left:6852;top:11296;width:536;height:300">
              <v:imagedata r:id="rId78" o:title=""/>
            </v:shape>
            <v:shape id="_x0000_s1893" style="position:absolute;left:5236;top:11934;width:3600;height:525" coordorigin="5236,11934" coordsize="3600,525" path="m5236,12459r3469,l8836,11934r-3468,l5236,12459xe" stroked="f">
              <v:path arrowok="t"/>
            </v:shape>
            <v:shape id="_x0000_s1892" style="position:absolute;left:5236;top:11934;width:3600;height:525" coordorigin="5236,11934" coordsize="3600,525" path="m5236,12459r132,-525l8836,11934r-131,525l5236,12459xe" filled="f" strokeweight=".25pt">
              <v:path arrowok="t"/>
            </v:shape>
            <v:shape id="_x0000_s1891" type="#_x0000_t75" style="position:absolute;left:5596;top:12060;width:2884;height:272">
              <v:imagedata r:id="rId39" o:title=""/>
            </v:shape>
            <v:shape id="_x0000_s1890" style="position:absolute;left:5716;top:12669;width:2715;height:450" coordorigin="5716,12669" coordsize="2715,450" path="m5716,12744r,300l5717,13051r32,55l5791,13119r2565,l8418,13087r13,-43l8431,12744r-32,-62l8356,12669r-2565,l5729,12702r-13,42xe" stroked="f">
              <v:path arrowok="t"/>
            </v:shape>
            <v:shape id="_x0000_s1889" style="position:absolute;left:5716;top:12669;width:2715;height:450" coordorigin="5716,12669" coordsize="2715,450" path="m5716,12744r28,-58l5791,12669r2565,l8414,12697r17,47l8431,13044r-27,58l8356,13119r-2565,l5733,13092r-17,-48l5716,12744xe" filled="f" strokeweight=".25pt">
              <v:path arrowok="t"/>
            </v:shape>
            <v:shape id="_x0000_s1888" type="#_x0000_t75" style="position:absolute;left:5740;top:12764;width:2668;height:260">
              <v:imagedata r:id="rId44" o:title=""/>
            </v:shape>
            <v:shape id="_x0000_s1887" style="position:absolute;left:7004;top:3369;width:120;height:345" coordorigin="7004,3369" coordsize="120,345" path="m7057,3615r-1,-21l7004,3596r62,118l7057,3615xe" fillcolor="black" stroked="f">
              <v:path arrowok="t"/>
            </v:shape>
            <v:shape id="_x0000_s1886" style="position:absolute;left:7004;top:3369;width:120;height:345" coordorigin="7004,3369" coordsize="120,345" path="m7124,3593r-53,1l7072,3614r52,-21xe" fillcolor="black" stroked="f">
              <v:path arrowok="t"/>
            </v:shape>
            <v:shape id="_x0000_s1885" style="position:absolute;left:7004;top:3369;width:120;height:345" coordorigin="7004,3369" coordsize="120,345" path="m7066,3369r-15,l7056,3594r1,21l7066,3714r58,-121l7072,3614r-1,-20l7066,3369xe" fillcolor="black" stroked="f">
              <v:path arrowok="t"/>
            </v:shape>
            <v:shape id="_x0000_s1884" style="position:absolute;left:7006;top:4239;width:120;height:330" coordorigin="7006,4239" coordsize="120,330" path="m7059,4449r-53,l7066,4569r60,-120l7074,4449r,20l7059,4469r,-20xe" fillcolor="black" stroked="f">
              <v:path arrowok="t"/>
            </v:shape>
            <v:shape id="_x0000_s1883" style="position:absolute;left:7006;top:4239;width:120;height:330" coordorigin="7006,4239" coordsize="120,330" path="m7059,4469r15,l7074,4239r-15,l7059,4469xe" fillcolor="black" stroked="f">
              <v:path arrowok="t"/>
            </v:shape>
            <v:shape id="_x0000_s1882" style="position:absolute;left:6988;top:5213;width:118;height:361" coordorigin="6988,5213" coordsize="118,361" path="m7043,5477r-3,-20l6988,5466r78,108l7043,5477xe" fillcolor="black" stroked="f">
              <v:path arrowok="t"/>
            </v:shape>
            <v:shape id="_x0000_s1881" style="position:absolute;left:6988;top:5213;width:118;height:361" coordorigin="6988,5213" coordsize="118,361" path="m7058,5474r48,-28l7054,5455r4,19xe" fillcolor="black" stroked="f">
              <v:path arrowok="t"/>
            </v:shape>
            <v:shape id="_x0000_s1880" style="position:absolute;left:6988;top:5213;width:118;height:361" coordorigin="6988,5213" coordsize="118,361" path="m7015,5213r-15,3l7040,5457r3,20l7066,5574r40,-128l7058,5474r-4,-19l7015,5213xe" fillcolor="black" stroked="f">
              <v:path arrowok="t"/>
            </v:shape>
            <v:shape id="_x0000_s1879" style="position:absolute;left:6999;top:6114;width:120;height:495" coordorigin="6999,6114" coordsize="120,495" path="m7051,6489r-52,l7059,6609r60,-120l7066,6489r,20l7051,6509r,-20xe" fillcolor="black" stroked="f">
              <v:path arrowok="t"/>
            </v:shape>
            <v:shape id="_x0000_s1878" style="position:absolute;left:6999;top:6114;width:120;height:495" coordorigin="6999,6114" coordsize="120,495" path="m7051,6509r15,l7066,6114r-15,l7051,6509xe" fillcolor="black" stroked="f">
              <v:path arrowok="t"/>
            </v:shape>
            <v:shape id="_x0000_s1877" style="position:absolute;left:7015;top:7149;width:120;height:242" coordorigin="7015,7149" coordsize="120,242" path="m7067,7270r-52,-4l7066,7390r69,-115l7082,7271r-1,20l7066,7290r1,-20xe" fillcolor="black" stroked="f">
              <v:path arrowok="t"/>
            </v:shape>
            <v:shape id="_x0000_s1876" style="position:absolute;left:7015;top:7149;width:120;height:242" coordorigin="7015,7149" coordsize="120,242" path="m7066,7290r15,1l7082,7271r8,-121l7076,7149r-9,121l7066,7290xe" fillcolor="black" stroked="f">
              <v:path arrowok="t"/>
            </v:shape>
            <v:shape id="_x0000_s1875" style="position:absolute;left:7050;top:9819;width:120;height:345" coordorigin="7050,9819" coordsize="120,345" path="m7102,10064r,-20l7050,10045r61,119l7102,10064xe" fillcolor="black" stroked="f">
              <v:path arrowok="t"/>
            </v:shape>
            <v:shape id="_x0000_s1874" style="position:absolute;left:7050;top:9819;width:120;height:345" coordorigin="7050,9819" coordsize="120,345" path="m7170,10043r-53,1l7117,10064r53,-21xe" fillcolor="black" stroked="f">
              <v:path arrowok="t"/>
            </v:shape>
            <v:shape id="_x0000_s1873" style="position:absolute;left:7050;top:9819;width:120;height:345" coordorigin="7050,9819" coordsize="120,345" path="m7114,9819r-15,l7102,10044r,20l7111,10164r59,-121l7117,10064r,-20l7114,9819xe" fillcolor="black" stroked="f">
              <v:path arrowok="t"/>
            </v:shape>
            <v:shape id="_x0000_s1872" style="position:absolute;left:7051;top:10809;width:120;height:305" coordorigin="7051,10809" coordsize="120,305" path="m7104,11015r-1,-20l7051,10996r63,118l7104,11015xe" fillcolor="black" stroked="f">
              <v:path arrowok="t"/>
            </v:shape>
            <v:shape id="_x0000_s1871" style="position:absolute;left:7051;top:10809;width:120;height:305" coordorigin="7051,10809" coordsize="120,305" path="m7171,10993r-53,1l7119,11014r52,-21xe" fillcolor="black" stroked="f">
              <v:path arrowok="t"/>
            </v:shape>
            <v:shape id="_x0000_s1870" style="position:absolute;left:7051;top:10809;width:120;height:305" coordorigin="7051,10809" coordsize="120,305" path="m7114,10809r-15,1l7103,10995r1,20l7114,11114r57,-121l7119,11014r-1,-20l7114,10809xe" fillcolor="black" stroked="f">
              <v:path arrowok="t"/>
            </v:shape>
            <v:shape id="_x0000_s1869" style="position:absolute;left:7050;top:11794;width:120;height:171" coordorigin="7050,11794" coordsize="120,171" path="m7104,11865r-2,-20l7050,11849r69,115l7104,11865xe" fillcolor="black" stroked="f">
              <v:path arrowok="t"/>
            </v:shape>
            <v:shape id="_x0000_s1868" style="position:absolute;left:7050;top:11794;width:120;height:171" coordorigin="7050,11794" coordsize="120,171" path="m7170,11840r-53,4l7119,11864r51,-24xe" fillcolor="black" stroked="f">
              <v:path arrowok="t"/>
            </v:shape>
            <v:shape id="_x0000_s1867" style="position:absolute;left:7050;top:11794;width:120;height:171" coordorigin="7050,11794" coordsize="120,171" path="m7114,11794r-15,1l7102,11845r2,20l7119,11964r51,-124l7119,11864r-2,-20l7114,11794xe" fillcolor="black" stroked="f">
              <v:path arrowok="t"/>
            </v:shape>
            <v:shape id="_x0000_s1866" style="position:absolute;left:7064;top:12429;width:120;height:270" coordorigin="7064,12429" coordsize="120,270" path="m7116,12579r-52,l7123,12699r61,-119l7131,12579r,20l7116,12599r,-20xe" fillcolor="black" stroked="f">
              <v:path arrowok="t"/>
            </v:shape>
            <v:shape id="_x0000_s1865" style="position:absolute;left:7064;top:12429;width:120;height:270" coordorigin="7064,12429" coordsize="120,270" path="m7116,12599r15,l7131,12579r1,-150l7117,12429r-1,150l7116,12599xe" fillcolor="black" stroked="f">
              <v:path arrowok="t"/>
            </v:shape>
            <v:shape id="_x0000_s1864" style="position:absolute;left:5266;top:4629;width:3735;height:617" coordorigin="5266,4629" coordsize="3735,617" path="m5266,5246r3735,l9001,4629r-3735,l5266,5246xe" stroked="f">
              <v:path arrowok="t"/>
            </v:shape>
            <v:shape id="_x0000_s1863" style="position:absolute;left:5733;top:4629;width:0;height:616" coordorigin="5733,4629" coordsize="0,616" path="m5733,4629r,617e" filled="f" strokeweight=".25pt">
              <v:path arrowok="t"/>
            </v:shape>
            <v:shape id="_x0000_s1862" style="position:absolute;left:8535;top:4629;width:0;height:616" coordorigin="8535,4629" coordsize="0,616" path="m8535,4629r,617e" filled="f" strokeweight=".25pt">
              <v:path arrowok="t"/>
            </v:shape>
            <v:shape id="_x0000_s1861" style="position:absolute;left:5266;top:4629;width:3735;height:617" coordorigin="5266,4629" coordsize="3735,617" path="m5266,5246r3735,l9001,4629r-3735,l5266,5246xe" filled="f" strokeweight=".25pt">
              <v:path arrowok="t"/>
            </v:shape>
            <v:shape id="_x0000_s1860" type="#_x0000_t75" style="position:absolute;left:5736;top:4704;width:2796;height:468">
              <v:imagedata r:id="rId67" o:title=""/>
            </v:shape>
            <v:shape id="_x0000_s1859" style="position:absolute;left:3738;top:10539;width:3028;height:0" coordorigin="3738,10539" coordsize="3028,0" path="m6766,10539r-3028,e" filled="f">
              <v:path arrowok="t"/>
            </v:shape>
            <v:shape id="_x0000_s1858" style="position:absolute;left:3708;top:6864;width:0;height:3690" coordorigin="3708,6864" coordsize="0,3690" path="m3708,10554r,-3690e" filled="f">
              <v:path arrowok="t"/>
            </v:shape>
            <v:shape id="_x0000_s1857" style="position:absolute;left:3678;top:6789;width:1020;height:120" coordorigin="3678,6789" coordsize="1020,120" path="m4598,6857r-20,l4578,6909r120,-60l4598,6857xe" fillcolor="black" stroked="f">
              <v:path arrowok="t"/>
            </v:shape>
            <v:shape id="_x0000_s1856" style="position:absolute;left:3678;top:6789;width:1020;height:120" coordorigin="3678,6789" coordsize="1020,120" path="m4598,6842r-20,-53l4578,6842r20,xe" fillcolor="black" stroked="f">
              <v:path arrowok="t"/>
            </v:shape>
            <v:shape id="_x0000_s1855" style="position:absolute;left:3678;top:6789;width:1020;height:120" coordorigin="3678,6789" coordsize="1020,120" path="m3678,6842r,15l4598,6857r100,-8l4578,6789r20,53l3678,6842xe" fillcolor="black" stroked="f">
              <v:path arrowok="t"/>
            </v:shape>
            <v:shape id="_x0000_s1854" style="position:absolute;left:3063;top:11439;width:3673;height:7" coordorigin="3063,11439" coordsize="3673,7" path="m6736,11447r-3673,-8e" filled="f">
              <v:path arrowok="t"/>
            </v:shape>
            <v:shape id="_x0000_s1853" style="position:absolute;left:3063;top:5844;width:0;height:5602" coordorigin="3063,5844" coordsize="0,5602" path="m3063,11447r,-5603e" filled="f">
              <v:path arrowok="t"/>
            </v:shape>
            <v:shape id="_x0000_s1852" style="position:absolute;left:3033;top:5784;width:2143;height:120" coordorigin="3033,5784" coordsize="2143,120" path="m5076,5852r-20,l5056,5904r120,-60l5076,5852xe" fillcolor="black" stroked="f">
              <v:path arrowok="t"/>
            </v:shape>
            <v:shape id="_x0000_s1851" style="position:absolute;left:3033;top:5784;width:2143;height:120" coordorigin="3033,5784" coordsize="2143,120" path="m5076,5837r-20,-53l5056,5837r20,xe" fillcolor="black" stroked="f">
              <v:path arrowok="t"/>
            </v:shape>
            <v:shape id="_x0000_s1850" style="position:absolute;left:3033;top:5784;width:2143;height:120" coordorigin="3033,5784" coordsize="2143,120" path="m3033,5837r,15l5076,5852r100,-8l5056,5784r20,53l3033,5837xe" fillcolor="black" stroked="f">
              <v:path arrowok="t"/>
            </v:shape>
            <v:shape id="_x0000_s1849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i/>
          <w:spacing w:val="1"/>
          <w:sz w:val="18"/>
          <w:szCs w:val="18"/>
        </w:rPr>
        <w:t>][1]</w:t>
      </w:r>
      <w:r>
        <w:rPr>
          <w:rFonts w:ascii="Calibri" w:eastAsia="Calibri" w:hAnsi="Calibri" w:cs="Calibri"/>
          <w:i/>
          <w:sz w:val="18"/>
          <w:szCs w:val="18"/>
        </w:rPr>
        <w:t>) +</w:t>
      </w:r>
      <w:r>
        <w:rPr>
          <w:rFonts w:ascii="Calibri" w:eastAsia="Calibri" w:hAnsi="Calibri" w:cs="Calibri"/>
          <w:i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i/>
          <w:spacing w:val="1"/>
          <w:sz w:val="18"/>
          <w:szCs w:val="18"/>
        </w:rPr>
        <w:t>((</w:t>
      </w:r>
      <w:r>
        <w:rPr>
          <w:rFonts w:ascii="Calibri" w:eastAsia="Calibri" w:hAnsi="Calibri" w:cs="Calibri"/>
          <w:i/>
          <w:sz w:val="18"/>
          <w:szCs w:val="18"/>
        </w:rPr>
        <w:t>1</w:t>
      </w:r>
    </w:p>
    <w:p w14:paraId="1FC8DA8D" w14:textId="77777777" w:rsidR="001C5C10" w:rsidRDefault="001C5C10">
      <w:pPr>
        <w:spacing w:line="140" w:lineRule="exact"/>
        <w:rPr>
          <w:sz w:val="14"/>
          <w:szCs w:val="14"/>
        </w:rPr>
      </w:pPr>
    </w:p>
    <w:p w14:paraId="77751BD3" w14:textId="77777777" w:rsidR="001C5C10" w:rsidRDefault="001C5C10">
      <w:pPr>
        <w:spacing w:line="200" w:lineRule="exact"/>
      </w:pPr>
    </w:p>
    <w:p w14:paraId="62B96E3A" w14:textId="77777777" w:rsidR="001C5C10" w:rsidRDefault="0026527B">
      <w:pPr>
        <w:ind w:right="1074"/>
        <w:jc w:val="right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i/>
          <w:spacing w:val="6"/>
          <w:sz w:val="18"/>
          <w:szCs w:val="18"/>
        </w:rPr>
        <w:t>s</w:t>
      </w:r>
      <w:r>
        <w:rPr>
          <w:rFonts w:ascii="Calibri" w:eastAsia="Calibri" w:hAnsi="Calibri" w:cs="Calibri"/>
          <w:i/>
          <w:sz w:val="18"/>
          <w:szCs w:val="18"/>
        </w:rPr>
        <w:t>-</w:t>
      </w:r>
    </w:p>
    <w:p w14:paraId="7EC69B95" w14:textId="77777777" w:rsidR="001C5C10" w:rsidRDefault="0026527B">
      <w:pPr>
        <w:ind w:right="654"/>
        <w:jc w:val="right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i/>
          <w:spacing w:val="-2"/>
          <w:sz w:val="18"/>
          <w:szCs w:val="18"/>
        </w:rPr>
        <w:t>*</w:t>
      </w:r>
      <w:r>
        <w:rPr>
          <w:rFonts w:ascii="Calibri" w:eastAsia="Calibri" w:hAnsi="Calibri" w:cs="Calibri"/>
          <w:i/>
          <w:spacing w:val="1"/>
          <w:sz w:val="18"/>
          <w:szCs w:val="18"/>
        </w:rPr>
        <w:t>$</w:t>
      </w:r>
      <w:r>
        <w:rPr>
          <w:rFonts w:ascii="Calibri" w:eastAsia="Calibri" w:hAnsi="Calibri" w:cs="Calibri"/>
          <w:i/>
          <w:sz w:val="18"/>
          <w:szCs w:val="18"/>
        </w:rPr>
        <w:t>t</w:t>
      </w:r>
      <w:r>
        <w:rPr>
          <w:rFonts w:ascii="Calibri" w:eastAsia="Calibri" w:hAnsi="Calibri" w:cs="Calibri"/>
          <w:i/>
          <w:spacing w:val="-1"/>
          <w:sz w:val="18"/>
          <w:szCs w:val="18"/>
        </w:rPr>
        <w:t>hi</w:t>
      </w:r>
      <w:r>
        <w:rPr>
          <w:rFonts w:ascii="Calibri" w:eastAsia="Calibri" w:hAnsi="Calibri" w:cs="Calibri"/>
          <w:i/>
          <w:spacing w:val="3"/>
          <w:sz w:val="18"/>
          <w:szCs w:val="18"/>
        </w:rPr>
        <w:t>s</w:t>
      </w:r>
      <w:r>
        <w:rPr>
          <w:rFonts w:ascii="Calibri" w:eastAsia="Calibri" w:hAnsi="Calibri" w:cs="Calibri"/>
          <w:i/>
          <w:sz w:val="18"/>
          <w:szCs w:val="18"/>
        </w:rPr>
        <w:t>-</w:t>
      </w:r>
    </w:p>
    <w:p w14:paraId="244B8E47" w14:textId="77777777" w:rsidR="001C5C10" w:rsidRDefault="001C5C10">
      <w:pPr>
        <w:spacing w:before="6" w:line="120" w:lineRule="exact"/>
        <w:rPr>
          <w:sz w:val="13"/>
          <w:szCs w:val="13"/>
        </w:rPr>
      </w:pPr>
    </w:p>
    <w:p w14:paraId="019E0A0C" w14:textId="77777777" w:rsidR="001C5C10" w:rsidRDefault="001C5C10">
      <w:pPr>
        <w:spacing w:line="200" w:lineRule="exact"/>
      </w:pPr>
    </w:p>
    <w:p w14:paraId="26F41014" w14:textId="77777777" w:rsidR="001C5C10" w:rsidRDefault="0026527B">
      <w:pPr>
        <w:ind w:right="662"/>
        <w:jc w:val="right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i/>
          <w:spacing w:val="-2"/>
          <w:sz w:val="18"/>
          <w:szCs w:val="18"/>
        </w:rPr>
        <w:t>*</w:t>
      </w:r>
      <w:r>
        <w:rPr>
          <w:rFonts w:ascii="Calibri" w:eastAsia="Calibri" w:hAnsi="Calibri" w:cs="Calibri"/>
          <w:i/>
          <w:spacing w:val="1"/>
          <w:sz w:val="18"/>
          <w:szCs w:val="18"/>
        </w:rPr>
        <w:t>$</w:t>
      </w:r>
      <w:r>
        <w:rPr>
          <w:rFonts w:ascii="Calibri" w:eastAsia="Calibri" w:hAnsi="Calibri" w:cs="Calibri"/>
          <w:i/>
          <w:sz w:val="18"/>
          <w:szCs w:val="18"/>
        </w:rPr>
        <w:t>t</w:t>
      </w:r>
      <w:r>
        <w:rPr>
          <w:rFonts w:ascii="Calibri" w:eastAsia="Calibri" w:hAnsi="Calibri" w:cs="Calibri"/>
          <w:i/>
          <w:spacing w:val="-1"/>
          <w:sz w:val="18"/>
          <w:szCs w:val="18"/>
        </w:rPr>
        <w:t>hi</w:t>
      </w:r>
      <w:r>
        <w:rPr>
          <w:rFonts w:ascii="Calibri" w:eastAsia="Calibri" w:hAnsi="Calibri" w:cs="Calibri"/>
          <w:i/>
          <w:spacing w:val="4"/>
          <w:sz w:val="18"/>
          <w:szCs w:val="18"/>
        </w:rPr>
        <w:t>s</w:t>
      </w:r>
      <w:r>
        <w:rPr>
          <w:rFonts w:ascii="Calibri" w:eastAsia="Calibri" w:hAnsi="Calibri" w:cs="Calibri"/>
          <w:i/>
          <w:sz w:val="18"/>
          <w:szCs w:val="18"/>
        </w:rPr>
        <w:t>-</w:t>
      </w:r>
    </w:p>
    <w:p w14:paraId="7C199F10" w14:textId="77777777" w:rsidR="001C5C10" w:rsidRDefault="001C5C10">
      <w:pPr>
        <w:spacing w:before="8" w:line="100" w:lineRule="exact"/>
        <w:rPr>
          <w:sz w:val="10"/>
          <w:szCs w:val="10"/>
        </w:rPr>
      </w:pPr>
    </w:p>
    <w:p w14:paraId="7DF81F4F" w14:textId="77777777" w:rsidR="001C5C10" w:rsidRDefault="001C5C10">
      <w:pPr>
        <w:spacing w:line="200" w:lineRule="exact"/>
      </w:pPr>
    </w:p>
    <w:p w14:paraId="32D610E9" w14:textId="77777777" w:rsidR="001C5C10" w:rsidRDefault="001C5C10">
      <w:pPr>
        <w:spacing w:line="200" w:lineRule="exact"/>
      </w:pPr>
    </w:p>
    <w:p w14:paraId="5953942F" w14:textId="77777777" w:rsidR="001C5C10" w:rsidRDefault="001C5C10">
      <w:pPr>
        <w:spacing w:line="200" w:lineRule="exact"/>
      </w:pPr>
    </w:p>
    <w:p w14:paraId="7668AB3C" w14:textId="77777777" w:rsidR="001C5C10" w:rsidRDefault="001C5C10">
      <w:pPr>
        <w:spacing w:line="200" w:lineRule="exact"/>
      </w:pPr>
    </w:p>
    <w:p w14:paraId="287E06AC" w14:textId="77777777" w:rsidR="001C5C10" w:rsidRDefault="001C5C10">
      <w:pPr>
        <w:spacing w:line="200" w:lineRule="exact"/>
      </w:pPr>
    </w:p>
    <w:p w14:paraId="05D2C14A" w14:textId="77777777" w:rsidR="001C5C10" w:rsidRDefault="001C5C10">
      <w:pPr>
        <w:spacing w:line="200" w:lineRule="exact"/>
      </w:pPr>
    </w:p>
    <w:p w14:paraId="014DEE55" w14:textId="77777777" w:rsidR="001C5C10" w:rsidRDefault="001C5C10">
      <w:pPr>
        <w:spacing w:line="200" w:lineRule="exact"/>
      </w:pPr>
    </w:p>
    <w:p w14:paraId="25BCDA11" w14:textId="77777777" w:rsidR="001C5C10" w:rsidRDefault="001C5C10">
      <w:pPr>
        <w:spacing w:line="200" w:lineRule="exact"/>
      </w:pPr>
    </w:p>
    <w:p w14:paraId="590697F1" w14:textId="77777777" w:rsidR="001C5C10" w:rsidRDefault="0026527B">
      <w:pPr>
        <w:spacing w:before="7"/>
        <w:ind w:left="5376" w:right="303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</w:t>
      </w:r>
    </w:p>
    <w:p w14:paraId="6CFFCEC1" w14:textId="77777777" w:rsidR="001C5C10" w:rsidRDefault="001C5C10">
      <w:pPr>
        <w:spacing w:line="200" w:lineRule="exact"/>
      </w:pPr>
    </w:p>
    <w:p w14:paraId="2CABAE50" w14:textId="77777777" w:rsidR="001C5C10" w:rsidRDefault="001C5C10">
      <w:pPr>
        <w:spacing w:before="4" w:line="260" w:lineRule="exact"/>
        <w:rPr>
          <w:sz w:val="26"/>
          <w:szCs w:val="26"/>
        </w:rPr>
      </w:pPr>
    </w:p>
    <w:p w14:paraId="514AF1A0" w14:textId="77777777" w:rsidR="001C5C10" w:rsidRDefault="0026527B">
      <w:pPr>
        <w:spacing w:before="7"/>
        <w:ind w:left="469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43247AAA" w14:textId="77777777" w:rsidR="001C5C10" w:rsidRDefault="001C5C10">
      <w:pPr>
        <w:spacing w:line="200" w:lineRule="exact"/>
      </w:pPr>
    </w:p>
    <w:p w14:paraId="6982A90B" w14:textId="77777777" w:rsidR="001C5C10" w:rsidRDefault="001C5C10">
      <w:pPr>
        <w:spacing w:before="4" w:line="200" w:lineRule="exact"/>
      </w:pPr>
    </w:p>
    <w:p w14:paraId="549BEA4E" w14:textId="77777777" w:rsidR="001C5C10" w:rsidRDefault="0026527B">
      <w:pPr>
        <w:spacing w:before="7"/>
        <w:ind w:left="505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7C788DF8" w14:textId="77777777" w:rsidR="001C5C10" w:rsidRDefault="001C5C10">
      <w:pPr>
        <w:spacing w:line="200" w:lineRule="exact"/>
      </w:pPr>
    </w:p>
    <w:p w14:paraId="37EB68EB" w14:textId="77777777" w:rsidR="001C5C10" w:rsidRDefault="001C5C10">
      <w:pPr>
        <w:spacing w:line="200" w:lineRule="exact"/>
      </w:pPr>
    </w:p>
    <w:p w14:paraId="5D24C2BB" w14:textId="77777777" w:rsidR="001C5C10" w:rsidRDefault="0026527B">
      <w:pPr>
        <w:spacing w:before="7"/>
        <w:ind w:left="841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6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.8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b/>
          <w:sz w:val="24"/>
          <w:szCs w:val="24"/>
        </w:rPr>
        <w:t>ses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erh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64F6516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6567594D">
          <v:shape id="_x0000_s1847" type="#_x0000_t75" style="position:absolute;margin-left:-.2pt;margin-top:.05pt;width:52.75pt;height:845.5pt;z-index:-13674;mso-position-horizontal-relative:page;mso-position-vertical-relative:page">
            <v:imagedata r:id="rId7" o:title=""/>
            <w10:wrap anchorx="page" anchory="page"/>
          </v:shape>
        </w:pict>
      </w:r>
    </w:p>
    <w:p w14:paraId="0EE5DF14" w14:textId="77777777" w:rsidR="001C5C10" w:rsidRDefault="0026527B">
      <w:pPr>
        <w:spacing w:line="280" w:lineRule="exact"/>
        <w:ind w:left="588" w:right="76" w:firstLine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β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γ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23ABACD4" w14:textId="77777777" w:rsidR="001C5C10" w:rsidRDefault="0026527B">
      <w:pPr>
        <w:spacing w:before="5"/>
        <w:ind w:left="588" w:right="7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.9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t,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 m</w:t>
      </w:r>
      <w:r>
        <w:rPr>
          <w:rFonts w:ascii="Calibri" w:eastAsia="Calibri" w:hAnsi="Calibri" w:cs="Calibri"/>
          <w:spacing w:val="-2"/>
          <w:sz w:val="24"/>
          <w:szCs w:val="24"/>
        </w:rPr>
        <w:t>us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eter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lt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</w:t>
      </w:r>
    </w:p>
    <w:p w14:paraId="0C11FB17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28DA4C11" w14:textId="77777777" w:rsidR="001C5C10" w:rsidRDefault="0026527B">
      <w:pPr>
        <w:ind w:left="588" w:right="2316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nisialisasi</w:t>
      </w:r>
      <w:r>
        <w:rPr>
          <w:rFonts w:ascii="Calibri" w:eastAsia="Calibri" w:hAnsi="Calibri" w:cs="Calibri"/>
          <w:b/>
          <w:spacing w:val="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Tri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59A4F02E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279F03E8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1A65A40A" w14:textId="77777777" w:rsidR="001C5C10" w:rsidRDefault="0026527B">
      <w:pPr>
        <w:spacing w:line="280" w:lineRule="exact"/>
        <w:ind w:left="588" w:right="72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4852D56B" w14:textId="77777777" w:rsidR="001C5C10" w:rsidRDefault="001C5C10">
      <w:pPr>
        <w:spacing w:before="1" w:line="120" w:lineRule="exact"/>
        <w:rPr>
          <w:sz w:val="13"/>
          <w:szCs w:val="13"/>
        </w:rPr>
      </w:pPr>
    </w:p>
    <w:p w14:paraId="2CD25625" w14:textId="77777777" w:rsidR="001C5C10" w:rsidRDefault="001C5C10">
      <w:pPr>
        <w:spacing w:line="200" w:lineRule="exact"/>
      </w:pPr>
    </w:p>
    <w:p w14:paraId="1C3F8EFA" w14:textId="77777777" w:rsidR="001C5C10" w:rsidRDefault="001C5C10">
      <w:pPr>
        <w:spacing w:line="200" w:lineRule="exact"/>
      </w:pPr>
    </w:p>
    <w:p w14:paraId="4D5CD5E0" w14:textId="77777777" w:rsidR="001C5C10" w:rsidRDefault="001C5C10">
      <w:pPr>
        <w:spacing w:line="200" w:lineRule="exact"/>
      </w:pPr>
    </w:p>
    <w:p w14:paraId="7D85D008" w14:textId="77777777" w:rsidR="001C5C10" w:rsidRDefault="001C5C10">
      <w:pPr>
        <w:spacing w:line="200" w:lineRule="exact"/>
      </w:pPr>
    </w:p>
    <w:p w14:paraId="118AC50F" w14:textId="77777777" w:rsidR="001C5C10" w:rsidRDefault="001C5C10">
      <w:pPr>
        <w:spacing w:line="200" w:lineRule="exact"/>
      </w:pPr>
    </w:p>
    <w:p w14:paraId="13B6978F" w14:textId="77777777" w:rsidR="001C5C10" w:rsidRDefault="001C5C10">
      <w:pPr>
        <w:spacing w:line="200" w:lineRule="exact"/>
      </w:pPr>
    </w:p>
    <w:p w14:paraId="5EE10AE2" w14:textId="77777777" w:rsidR="001C5C10" w:rsidRDefault="001C5C10">
      <w:pPr>
        <w:spacing w:line="200" w:lineRule="exact"/>
      </w:pPr>
    </w:p>
    <w:p w14:paraId="7A6B7A4E" w14:textId="77777777" w:rsidR="001C5C10" w:rsidRDefault="001C5C10">
      <w:pPr>
        <w:spacing w:line="200" w:lineRule="exact"/>
      </w:pPr>
    </w:p>
    <w:p w14:paraId="08400C5C" w14:textId="77777777" w:rsidR="001C5C10" w:rsidRDefault="001C5C10">
      <w:pPr>
        <w:spacing w:line="200" w:lineRule="exact"/>
      </w:pPr>
    </w:p>
    <w:p w14:paraId="1C26C904" w14:textId="77777777" w:rsidR="001C5C10" w:rsidRDefault="001C5C10">
      <w:pPr>
        <w:spacing w:line="200" w:lineRule="exact"/>
      </w:pPr>
    </w:p>
    <w:p w14:paraId="16FA5CA5" w14:textId="77777777" w:rsidR="001C5C10" w:rsidRDefault="0026527B">
      <w:pPr>
        <w:spacing w:before="16"/>
        <w:ind w:right="560"/>
        <w:jc w:val="right"/>
        <w:rPr>
          <w:rFonts w:ascii="Calibri" w:eastAsia="Calibri" w:hAnsi="Calibri" w:cs="Calibri"/>
        </w:rPr>
      </w:pPr>
      <w:r>
        <w:pict w14:anchorId="48D9C94C">
          <v:shape id="_x0000_s1846" type="#_x0000_t202" style="position:absolute;left:0;text-align:left;margin-left:155.35pt;margin-top:-118.55pt;width:298.5pt;height:296.6pt;z-index:-13676;mso-position-horizontal-relative:page" filled="f" stroked="f">
            <v:textbox inset="0,0,0,0">
              <w:txbxContent>
                <w:p w14:paraId="62487E21" w14:textId="77777777" w:rsidR="001C5C10" w:rsidRDefault="0026527B">
                  <w:pPr>
                    <w:spacing w:line="240" w:lineRule="exac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.9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 Per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:</w:t>
                  </w:r>
                </w:p>
                <w:p w14:paraId="121BB259" w14:textId="77777777" w:rsidR="001C5C10" w:rsidRDefault="001C5C10">
                  <w:pPr>
                    <w:spacing w:line="200" w:lineRule="exact"/>
                  </w:pPr>
                </w:p>
                <w:p w14:paraId="4B95CB8F" w14:textId="77777777" w:rsidR="001C5C10" w:rsidRDefault="001C5C10">
                  <w:pPr>
                    <w:spacing w:before="3" w:line="220" w:lineRule="exact"/>
                    <w:rPr>
                      <w:sz w:val="22"/>
                      <w:szCs w:val="22"/>
                    </w:rPr>
                  </w:pPr>
                </w:p>
                <w:p w14:paraId="4CAF14E0" w14:textId="77777777" w:rsidR="001C5C10" w:rsidRDefault="0026527B">
                  <w:pPr>
                    <w:ind w:left="31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73C0ACBD" w14:textId="77777777" w:rsidR="001C5C10" w:rsidRDefault="001C5C10">
                  <w:pPr>
                    <w:spacing w:before="9" w:line="160" w:lineRule="exact"/>
                    <w:rPr>
                      <w:sz w:val="17"/>
                      <w:szCs w:val="17"/>
                    </w:rPr>
                  </w:pPr>
                </w:p>
                <w:p w14:paraId="41AFC6EC" w14:textId="77777777" w:rsidR="001C5C10" w:rsidRDefault="001C5C10">
                  <w:pPr>
                    <w:spacing w:line="200" w:lineRule="exact"/>
                  </w:pPr>
                </w:p>
                <w:p w14:paraId="0F6F13BE" w14:textId="77777777" w:rsidR="001C5C10" w:rsidRDefault="001C5C10">
                  <w:pPr>
                    <w:spacing w:line="200" w:lineRule="exact"/>
                  </w:pPr>
                </w:p>
                <w:p w14:paraId="335528DB" w14:textId="77777777" w:rsidR="001C5C10" w:rsidRDefault="0026527B">
                  <w:pPr>
                    <w:ind w:left="2737" w:right="259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650D2250" w14:textId="77777777" w:rsidR="001C5C10" w:rsidRDefault="001C5C10">
                  <w:pPr>
                    <w:spacing w:before="8" w:line="140" w:lineRule="exact"/>
                    <w:rPr>
                      <w:sz w:val="15"/>
                      <w:szCs w:val="15"/>
                    </w:rPr>
                  </w:pPr>
                </w:p>
                <w:p w14:paraId="43EA3F37" w14:textId="77777777" w:rsidR="001C5C10" w:rsidRDefault="001C5C10">
                  <w:pPr>
                    <w:spacing w:line="200" w:lineRule="exact"/>
                  </w:pPr>
                </w:p>
                <w:p w14:paraId="0C87E6E4" w14:textId="77777777" w:rsidR="001C5C10" w:rsidRDefault="001C5C10">
                  <w:pPr>
                    <w:spacing w:line="200" w:lineRule="exact"/>
                  </w:pPr>
                </w:p>
                <w:p w14:paraId="54B17E5C" w14:textId="77777777" w:rsidR="001C5C10" w:rsidRDefault="0026527B">
                  <w:pPr>
                    <w:ind w:left="282" w:right="-50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Y</w:t>
                  </w:r>
                  <w:r>
                    <w:rPr>
                      <w:rFonts w:ascii="Calibri" w:eastAsia="Calibri" w:hAnsi="Calibri" w:cs="Calibri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 xml:space="preserve">=   </w:t>
                  </w:r>
                  <w:r>
                    <w:rPr>
                      <w:rFonts w:ascii="Calibri" w:eastAsia="Calibri" w:hAnsi="Calibri" w:cs="Calibri"/>
                      <w:spacing w:val="3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][$</w:t>
                  </w:r>
                  <w:r>
                    <w:rPr>
                      <w:rFonts w:ascii="Calibri" w:eastAsia="Calibri" w:hAnsi="Calibri" w:cs="Calibri"/>
                      <w:spacing w:val="4"/>
                    </w:rPr>
                    <w:t>j</w:t>
                  </w:r>
                  <w:r>
                    <w:rPr>
                      <w:rFonts w:ascii="Calibri" w:eastAsia="Calibri" w:hAnsi="Calibri" w:cs="Calibri"/>
                    </w:rPr>
                    <w:t xml:space="preserve">] </w:t>
                  </w:r>
                  <w:r>
                    <w:rPr>
                      <w:rFonts w:ascii="Calibri" w:eastAsia="Calibri" w:hAnsi="Calibri" w:cs="Calibri"/>
                      <w:spacing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spacing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d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b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</w:t>
                  </w:r>
                  <w:r>
                    <w:rPr>
                      <w:rFonts w:ascii="Calibri" w:eastAsia="Calibri" w:hAnsi="Calibri" w:cs="Calibri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NT][</w:t>
                  </w:r>
                  <w:r>
                    <w:rPr>
                      <w:rFonts w:ascii="Calibri" w:eastAsia="Calibri" w:hAnsi="Calibri" w:cs="Calibri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k</w:t>
                  </w:r>
                  <w:r>
                    <w:rPr>
                      <w:rFonts w:ascii="Calibri" w:eastAsia="Calibri" w:hAnsi="Calibri" w:cs="Calibri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</w:t>
                  </w:r>
                  <w:r>
                    <w:rPr>
                      <w:rFonts w:ascii="Calibri" w:eastAsia="Calibri" w:hAnsi="Calibri" w:cs="Calibri"/>
                    </w:rPr>
                    <w:t>h</w:t>
                  </w:r>
                </w:p>
                <w:p w14:paraId="38497ED7" w14:textId="77777777" w:rsidR="001C5C10" w:rsidRDefault="0026527B">
                  <w:pPr>
                    <w:ind w:left="602" w:right="2348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d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[</w:t>
                  </w:r>
                  <w:r>
                    <w:rPr>
                      <w:rFonts w:ascii="Calibri" w:eastAsia="Calibri" w:hAnsi="Calibri" w:cs="Calibri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k</w:t>
                  </w:r>
                  <w:r>
                    <w:rPr>
                      <w:rFonts w:ascii="Calibri" w:eastAsia="Calibri" w:hAnsi="Calibri" w:cs="Calibri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uh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ir</w:t>
                  </w:r>
                  <w:r>
                    <w:rPr>
                      <w:rFonts w:ascii="Calibri" w:eastAsia="Calibri" w:hAnsi="Calibri" w:cs="Calibri"/>
                      <w:spacing w:val="4"/>
                    </w:rPr>
                    <w:t>'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]</w:t>
                  </w:r>
                  <w:r>
                    <w:rPr>
                      <w:rFonts w:ascii="Calibri" w:eastAsia="Calibri" w:hAnsi="Calibri" w:cs="Calibri"/>
                    </w:rPr>
                    <w:t>;</w:t>
                  </w:r>
                </w:p>
                <w:p w14:paraId="7693DBC3" w14:textId="77777777" w:rsidR="001C5C10" w:rsidRDefault="001C5C10">
                  <w:pPr>
                    <w:spacing w:before="6" w:line="100" w:lineRule="exact"/>
                    <w:rPr>
                      <w:sz w:val="11"/>
                      <w:szCs w:val="11"/>
                    </w:rPr>
                  </w:pPr>
                </w:p>
                <w:p w14:paraId="2162C9FE" w14:textId="77777777" w:rsidR="001C5C10" w:rsidRDefault="0026527B">
                  <w:pPr>
                    <w:ind w:left="28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[$</w:t>
                  </w:r>
                  <w:r>
                    <w:rPr>
                      <w:rFonts w:ascii="Calibri" w:eastAsia="Calibri" w:hAnsi="Calibri" w:cs="Calibri"/>
                    </w:rPr>
                    <w:t>j]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r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</w:rPr>
                    <w:t>aA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r</w:t>
                  </w:r>
                  <w:r>
                    <w:rPr>
                      <w:rFonts w:ascii="Calibri" w:eastAsia="Calibri" w:hAnsi="Calibri" w:cs="Calibri"/>
                    </w:rPr>
                    <w:t>;</w:t>
                  </w:r>
                </w:p>
                <w:p w14:paraId="65EBDC6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4725D8A" w14:textId="77777777" w:rsidR="001C5C10" w:rsidRDefault="0026527B">
                  <w:pPr>
                    <w:ind w:left="28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position w:val="-2"/>
                      <w:sz w:val="14"/>
                      <w:szCs w:val="14"/>
                    </w:rPr>
                    <w:t xml:space="preserve">t     </w:t>
                  </w:r>
                  <w:r>
                    <w:rPr>
                      <w:rFonts w:ascii="Calibri" w:eastAsia="Calibri" w:hAnsi="Calibri" w:cs="Calibri"/>
                      <w:spacing w:val="15"/>
                      <w:position w:val="-2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-</w:t>
                  </w:r>
                  <w:r>
                    <w:rPr>
                      <w:rFonts w:ascii="Calibri" w:eastAsia="Calibri" w:hAnsi="Calibri" w:cs="Calibri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h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][$</w:t>
                  </w:r>
                  <w:r>
                    <w:rPr>
                      <w:rFonts w:ascii="Calibri" w:eastAsia="Calibri" w:hAnsi="Calibri" w:cs="Calibri"/>
                    </w:rPr>
                    <w:t>j]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 xml:space="preserve"> $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</w:t>
                  </w:r>
                  <w:r>
                    <w:rPr>
                      <w:rFonts w:ascii="Calibri" w:eastAsia="Calibri" w:hAnsi="Calibri" w:cs="Calibri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12</w:t>
                  </w:r>
                  <w:r>
                    <w:rPr>
                      <w:rFonts w:ascii="Calibri" w:eastAsia="Calibri" w:hAnsi="Calibri" w:cs="Calibri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2</w:t>
                  </w:r>
                  <w:r>
                    <w:rPr>
                      <w:rFonts w:ascii="Calibri" w:eastAsia="Calibri" w:hAnsi="Calibri" w:cs="Calibri"/>
                    </w:rPr>
                    <w:t>);</w:t>
                  </w:r>
                </w:p>
                <w:p w14:paraId="527B4AFA" w14:textId="77777777" w:rsidR="001C5C10" w:rsidRDefault="001C5C10">
                  <w:pPr>
                    <w:spacing w:before="5" w:line="120" w:lineRule="exact"/>
                    <w:rPr>
                      <w:sz w:val="12"/>
                      <w:szCs w:val="12"/>
                    </w:rPr>
                  </w:pPr>
                </w:p>
                <w:p w14:paraId="5EF83C79" w14:textId="77777777" w:rsidR="001C5C10" w:rsidRDefault="0026527B">
                  <w:pPr>
                    <w:ind w:left="28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13"/>
                      <w:szCs w:val="13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8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 xml:space="preserve"> $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-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$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j]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-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&gt;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si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[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[0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]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$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"/>
                      <w:position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ir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;</w:t>
                  </w:r>
                </w:p>
                <w:p w14:paraId="7434DE1F" w14:textId="77777777" w:rsidR="001C5C10" w:rsidRDefault="001C5C10">
                  <w:pPr>
                    <w:spacing w:line="200" w:lineRule="exact"/>
                  </w:pPr>
                </w:p>
                <w:p w14:paraId="2B3A483E" w14:textId="77777777" w:rsidR="001C5C10" w:rsidRDefault="001C5C10">
                  <w:pPr>
                    <w:spacing w:line="200" w:lineRule="exact"/>
                  </w:pPr>
                </w:p>
                <w:p w14:paraId="75F24B76" w14:textId="77777777" w:rsidR="001C5C10" w:rsidRDefault="001C5C10">
                  <w:pPr>
                    <w:spacing w:line="200" w:lineRule="exact"/>
                  </w:pPr>
                </w:p>
                <w:p w14:paraId="6B45DF02" w14:textId="77777777" w:rsidR="001C5C10" w:rsidRDefault="001C5C10">
                  <w:pPr>
                    <w:spacing w:line="200" w:lineRule="exact"/>
                  </w:pPr>
                </w:p>
                <w:p w14:paraId="7289345A" w14:textId="77777777" w:rsidR="001C5C10" w:rsidRDefault="001C5C10">
                  <w:pPr>
                    <w:spacing w:line="200" w:lineRule="exact"/>
                  </w:pPr>
                </w:p>
                <w:p w14:paraId="14AA5ECD" w14:textId="77777777" w:rsidR="001C5C10" w:rsidRDefault="001C5C10">
                  <w:pPr>
                    <w:spacing w:line="200" w:lineRule="exact"/>
                  </w:pPr>
                </w:p>
                <w:p w14:paraId="6703ACEC" w14:textId="77777777" w:rsidR="001C5C10" w:rsidRDefault="001C5C10">
                  <w:pPr>
                    <w:spacing w:before="4" w:line="260" w:lineRule="exact"/>
                    <w:rPr>
                      <w:sz w:val="26"/>
                      <w:szCs w:val="26"/>
                    </w:rPr>
                  </w:pPr>
                </w:p>
                <w:p w14:paraId="130DBA65" w14:textId="77777777" w:rsidR="001C5C10" w:rsidRDefault="0026527B">
                  <w:pPr>
                    <w:ind w:left="2921" w:right="2303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660C38C8">
          <v:group id="_x0000_s1825" style="position:absolute;left:0;text-align:left;margin-left:113.05pt;margin-top:-113.15pt;width:397.6pt;height:299.7pt;z-index:-13675;mso-position-horizontal-relative:page" coordorigin="2261,-2263" coordsize="7952,5994">
            <v:shape id="_x0000_s1845" style="position:absolute;left:2268;top:-2007;width:7937;height:5730" coordorigin="2268,-2007" coordsize="7937,5730" path="m2268,3723r7937,l10205,-2007r-7937,l2268,3723xe" filled="f">
              <v:path arrowok="t"/>
            </v:shape>
            <v:shape id="_x0000_s1844" style="position:absolute;left:2701;top:-1800;width:2413;height:602" coordorigin="2701,-1800" coordsize="2413,602" path="m2701,-1199r2413,l5114,-1800r-2413,l2701,-1199xe" stroked="f">
              <v:path arrowok="t"/>
            </v:shape>
            <v:shape id="_x0000_s1843" style="position:absolute;left:3003;top:-1800;width:0;height:601" coordorigin="3003,-1800" coordsize="0,601" path="m3003,-1800r,601e" filled="f" strokeweight=".5pt">
              <v:path arrowok="t"/>
            </v:shape>
            <v:shape id="_x0000_s1842" style="position:absolute;left:4813;top:-1800;width:0;height:601" coordorigin="4813,-1800" coordsize="0,601" path="m4813,-1800r,601e" filled="f" strokeweight=".5pt">
              <v:path arrowok="t"/>
            </v:shape>
            <v:shape id="_x0000_s1841" style="position:absolute;left:2701;top:-1800;width:2413;height:602" coordorigin="2701,-1800" coordsize="2413,602" path="m2701,-1199r2413,l5114,-1800r-2413,l2701,-1199xe" filled="f" strokeweight=".5pt">
              <v:path arrowok="t"/>
            </v:shape>
            <v:shape id="_x0000_s1840" type="#_x0000_t75" style="position:absolute;left:3008;top:-1724;width:1800;height:448">
              <v:imagedata r:id="rId79" o:title=""/>
            </v:shape>
            <v:shape id="_x0000_s1839" style="position:absolute;left:4801;top:-928;width:2715;height:450" coordorigin="4801,-928" coordsize="2715,450" path="m4801,-853r,300l4802,-546r32,55l4876,-478r2565,l7503,-511r13,-42l7516,-853r-32,-62l7441,-928r-2565,l4814,-895r-13,42xe" stroked="f">
              <v:path arrowok="t"/>
            </v:shape>
            <v:shape id="_x0000_s1838" style="position:absolute;left:4801;top:-928;width:2715;height:450" coordorigin="4801,-928" coordsize="2715,450" path="m4801,-853r28,-58l4876,-928r2565,l7499,-901r17,48l7516,-553r-27,58l7441,-478r-2565,l4818,-506r-17,-47l4801,-853xe" filled="f" strokeweight=".25pt">
              <v:path arrowok="t"/>
            </v:shape>
            <v:shape id="_x0000_s1837" type="#_x0000_t75" style="position:absolute;left:4828;top:-832;width:2664;height:256">
              <v:imagedata r:id="rId75" o:title=""/>
            </v:shape>
            <v:shape id="_x0000_s1836" style="position:absolute;left:6107;top:-461;width:120;height:328" coordorigin="6107,-461" coordsize="120,328" path="m6159,-253r-52,l6166,-133r61,-120l6174,-253r,20l6159,-233r,-20xe" fillcolor="black" stroked="f">
              <v:path arrowok="t"/>
            </v:shape>
            <v:shape id="_x0000_s1835" style="position:absolute;left:6107;top:-461;width:120;height:328" coordorigin="6107,-461" coordsize="120,328" path="m6159,-233r15,l6174,-253r1,-208l6160,-461r-1,208l6159,-233xe" fillcolor="black" stroked="f">
              <v:path arrowok="t"/>
            </v:shape>
            <v:shape id="_x0000_s1834" style="position:absolute;left:2883;top:-120;width:7035;height:2418" coordorigin="2883,-120" coordsize="7035,2418" path="m2883,2298r7035,l9918,-120r-7035,l2883,2298xe" stroked="f">
              <v:path arrowok="t"/>
            </v:shape>
            <v:shape id="_x0000_s1833" style="position:absolute;left:2883;top:-120;width:7035;height:2418" coordorigin="2883,-120" coordsize="7035,2418" path="m2883,2298r7035,l9918,-120r-7035,l2883,2298xe" filled="f" strokeweight=".25pt">
              <v:path arrowok="t"/>
            </v:shape>
            <v:shape id="_x0000_s1832" type="#_x0000_t75" style="position:absolute;left:2884;top:-44;width:7032;height:2268">
              <v:imagedata r:id="rId80" o:title=""/>
            </v:shape>
            <v:shape id="_x0000_s1831" style="position:absolute;left:5041;top:3015;width:2715;height:450" coordorigin="5041,3015" coordsize="2715,450" path="m5041,3090r,300l5042,3397r32,55l5116,3465r2565,l7743,3432r13,-42l7756,3090r-33,-62l7681,3015r-2565,l5054,3048r-13,42xe" stroked="f">
              <v:path arrowok="t"/>
            </v:shape>
            <v:shape id="_x0000_s1830" style="position:absolute;left:5041;top:3015;width:2715;height:450" coordorigin="5041,3015" coordsize="2715,450" path="m5041,3090r28,-58l5116,3015r2565,l7739,3043r17,47l7756,3390r-27,58l7681,3465r-2565,l5058,3437r-17,-47l5041,3090xe" filled="f" strokeweight=".25pt">
              <v:path arrowok="t"/>
            </v:shape>
            <v:shape id="_x0000_s1829" type="#_x0000_t75" style="position:absolute;left:5068;top:3112;width:2664;height:256">
              <v:imagedata r:id="rId75" o:title=""/>
            </v:shape>
            <v:shape id="_x0000_s1828" style="position:absolute;left:6340;top:2298;width:120;height:717" coordorigin="6340,2298" coordsize="120,717" path="m6393,2895r-53,l6400,3015r60,-120l6408,2895r,20l6393,2915r,-20xe" fillcolor="black" stroked="f">
              <v:path arrowok="t"/>
            </v:shape>
            <v:shape id="_x0000_s1827" style="position:absolute;left:6340;top:2298;width:120;height:717" coordorigin="6340,2298" coordsize="120,717" path="m6393,2915r15,l6408,2298r-15,l6393,2915xe" fillcolor="black" stroked="f">
              <v:path arrowok="t"/>
            </v:shape>
            <v:shape id="_x0000_s1826" type="#_x0000_t75" style="position:absolute;left:3174;top:-2263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4"/>
        </w:rPr>
        <w:t>a</w:t>
      </w:r>
      <w:r>
        <w:rPr>
          <w:rFonts w:ascii="Calibri" w:eastAsia="Calibri" w:hAnsi="Calibri" w:cs="Calibri"/>
          <w:spacing w:val="-2"/>
        </w:rPr>
        <w:t>ir</w:t>
      </w:r>
      <w:r>
        <w:rPr>
          <w:rFonts w:ascii="Calibri" w:eastAsia="Calibri" w:hAnsi="Calibri" w:cs="Calibri"/>
          <w:spacing w:val="4"/>
        </w:rPr>
        <w:t>'</w:t>
      </w:r>
      <w:r>
        <w:rPr>
          <w:rFonts w:ascii="Calibri" w:eastAsia="Calibri" w:hAnsi="Calibri" w:cs="Calibri"/>
        </w:rPr>
        <w:t xml:space="preserve">] </w:t>
      </w:r>
      <w:r>
        <w:rPr>
          <w:rFonts w:ascii="Calibri" w:eastAsia="Calibri" w:hAnsi="Calibri" w:cs="Calibri"/>
          <w:spacing w:val="19"/>
        </w:rPr>
        <w:t xml:space="preserve"> </w:t>
      </w:r>
      <w:r>
        <w:rPr>
          <w:rFonts w:ascii="Calibri" w:eastAsia="Calibri" w:hAnsi="Calibri" w:cs="Calibri"/>
        </w:rPr>
        <w:t>-</w:t>
      </w:r>
    </w:p>
    <w:p w14:paraId="1DC0F6A4" w14:textId="77777777" w:rsidR="001C5C10" w:rsidRDefault="001C5C10">
      <w:pPr>
        <w:spacing w:line="200" w:lineRule="exact"/>
      </w:pPr>
    </w:p>
    <w:p w14:paraId="0EC2BD1C" w14:textId="77777777" w:rsidR="001C5C10" w:rsidRDefault="001C5C10">
      <w:pPr>
        <w:spacing w:line="200" w:lineRule="exact"/>
      </w:pPr>
    </w:p>
    <w:p w14:paraId="5FDD923E" w14:textId="77777777" w:rsidR="001C5C10" w:rsidRDefault="001C5C10">
      <w:pPr>
        <w:spacing w:line="200" w:lineRule="exact"/>
      </w:pPr>
    </w:p>
    <w:p w14:paraId="524041C5" w14:textId="77777777" w:rsidR="001C5C10" w:rsidRDefault="001C5C10">
      <w:pPr>
        <w:spacing w:line="200" w:lineRule="exact"/>
      </w:pPr>
    </w:p>
    <w:p w14:paraId="0627F5F7" w14:textId="77777777" w:rsidR="001C5C10" w:rsidRDefault="001C5C10">
      <w:pPr>
        <w:spacing w:line="200" w:lineRule="exact"/>
      </w:pPr>
    </w:p>
    <w:p w14:paraId="4613BE93" w14:textId="77777777" w:rsidR="001C5C10" w:rsidRDefault="001C5C10">
      <w:pPr>
        <w:spacing w:line="200" w:lineRule="exact"/>
      </w:pPr>
    </w:p>
    <w:p w14:paraId="7E82EFEE" w14:textId="77777777" w:rsidR="001C5C10" w:rsidRDefault="001C5C10">
      <w:pPr>
        <w:spacing w:line="200" w:lineRule="exact"/>
      </w:pPr>
    </w:p>
    <w:p w14:paraId="003B7833" w14:textId="77777777" w:rsidR="001C5C10" w:rsidRDefault="001C5C10">
      <w:pPr>
        <w:spacing w:line="200" w:lineRule="exact"/>
      </w:pPr>
    </w:p>
    <w:p w14:paraId="047EDE06" w14:textId="77777777" w:rsidR="001C5C10" w:rsidRDefault="001C5C10">
      <w:pPr>
        <w:spacing w:line="200" w:lineRule="exact"/>
      </w:pPr>
    </w:p>
    <w:p w14:paraId="12184714" w14:textId="77777777" w:rsidR="001C5C10" w:rsidRDefault="001C5C10">
      <w:pPr>
        <w:spacing w:line="200" w:lineRule="exact"/>
      </w:pPr>
    </w:p>
    <w:p w14:paraId="486B8346" w14:textId="77777777" w:rsidR="001C5C10" w:rsidRDefault="001C5C10">
      <w:pPr>
        <w:spacing w:line="200" w:lineRule="exact"/>
      </w:pPr>
    </w:p>
    <w:p w14:paraId="5F97E025" w14:textId="77777777" w:rsidR="001C5C10" w:rsidRDefault="001C5C10">
      <w:pPr>
        <w:spacing w:line="200" w:lineRule="exact"/>
      </w:pPr>
    </w:p>
    <w:p w14:paraId="607EC727" w14:textId="77777777" w:rsidR="001C5C10" w:rsidRDefault="001C5C10">
      <w:pPr>
        <w:spacing w:line="200" w:lineRule="exact"/>
      </w:pPr>
    </w:p>
    <w:p w14:paraId="7AAB0997" w14:textId="77777777" w:rsidR="001C5C10" w:rsidRDefault="001C5C10">
      <w:pPr>
        <w:spacing w:line="200" w:lineRule="exact"/>
      </w:pPr>
    </w:p>
    <w:p w14:paraId="0E9BF1AD" w14:textId="77777777" w:rsidR="001C5C10" w:rsidRDefault="001C5C10">
      <w:pPr>
        <w:spacing w:line="200" w:lineRule="exact"/>
      </w:pPr>
    </w:p>
    <w:p w14:paraId="0F932B3B" w14:textId="77777777" w:rsidR="001C5C10" w:rsidRDefault="001C5C10">
      <w:pPr>
        <w:spacing w:line="200" w:lineRule="exact"/>
      </w:pPr>
    </w:p>
    <w:p w14:paraId="1BEE1E73" w14:textId="77777777" w:rsidR="001C5C10" w:rsidRDefault="001C5C10">
      <w:pPr>
        <w:spacing w:line="200" w:lineRule="exact"/>
      </w:pPr>
    </w:p>
    <w:p w14:paraId="1912D51B" w14:textId="77777777" w:rsidR="001C5C10" w:rsidRDefault="001C5C10">
      <w:pPr>
        <w:spacing w:before="3" w:line="200" w:lineRule="exact"/>
      </w:pPr>
    </w:p>
    <w:p w14:paraId="0286308C" w14:textId="77777777" w:rsidR="001C5C10" w:rsidRDefault="0026527B">
      <w:pPr>
        <w:spacing w:before="7"/>
        <w:ind w:left="1911" w:right="144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.9 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71012620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54208D77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FDFF81A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</w:t>
      </w:r>
    </w:p>
    <w:p w14:paraId="4E3DF089" w14:textId="77777777" w:rsidR="001C5C10" w:rsidRDefault="001C5C10">
      <w:pPr>
        <w:spacing w:before="16" w:line="220" w:lineRule="exact"/>
        <w:rPr>
          <w:sz w:val="22"/>
          <w:szCs w:val="22"/>
        </w:rPr>
      </w:pPr>
    </w:p>
    <w:p w14:paraId="3941919C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n  </w:t>
      </w:r>
      <w:r>
        <w:rPr>
          <w:rFonts w:ascii="Calibri" w:eastAsia="Calibri" w:hAnsi="Calibri" w:cs="Calibri"/>
          <w:b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le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n  </w:t>
      </w:r>
      <w:r>
        <w:rPr>
          <w:rFonts w:ascii="Calibri" w:eastAsia="Calibri" w:hAnsi="Calibri" w:cs="Calibri"/>
          <w:b/>
          <w:spacing w:val="3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h  </w:t>
      </w:r>
      <w:r>
        <w:rPr>
          <w:rFonts w:ascii="Calibri" w:eastAsia="Calibri" w:hAnsi="Calibri" w:cs="Calibri"/>
          <w:b/>
          <w:spacing w:val="3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ak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n  </w:t>
      </w:r>
      <w:r>
        <w:rPr>
          <w:rFonts w:ascii="Calibri" w:eastAsia="Calibri" w:hAnsi="Calibri" w:cs="Calibri"/>
          <w:b/>
          <w:spacing w:val="3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237BDF59" w14:textId="77777777" w:rsidR="001C5C10" w:rsidRDefault="0026527B">
      <w:pPr>
        <w:spacing w:before="2"/>
        <w:ind w:left="10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i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x</w:t>
      </w:r>
      <w:r>
        <w:rPr>
          <w:rFonts w:ascii="Calibri" w:eastAsia="Calibri" w:hAnsi="Calibri" w:cs="Calibri"/>
          <w:b/>
          <w:i/>
          <w:sz w:val="28"/>
          <w:szCs w:val="28"/>
        </w:rPr>
        <w:t>po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i/>
          <w:sz w:val="28"/>
          <w:szCs w:val="28"/>
        </w:rPr>
        <w:t>nt</w:t>
      </w:r>
      <w:r>
        <w:rPr>
          <w:rFonts w:ascii="Calibri" w:eastAsia="Calibri" w:hAnsi="Calibri" w:cs="Calibri"/>
          <w:b/>
          <w:i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i/>
          <w:sz w:val="28"/>
          <w:szCs w:val="28"/>
        </w:rPr>
        <w:t xml:space="preserve">al </w:t>
      </w:r>
      <w:r>
        <w:rPr>
          <w:rFonts w:ascii="Calibri" w:eastAsia="Calibri" w:hAnsi="Calibri" w:cs="Calibri"/>
          <w:b/>
          <w:i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b/>
          <w:i/>
          <w:sz w:val="28"/>
          <w:szCs w:val="28"/>
        </w:rPr>
        <w:t>oo</w:t>
      </w:r>
      <w:r>
        <w:rPr>
          <w:rFonts w:ascii="Calibri" w:eastAsia="Calibri" w:hAnsi="Calibri" w:cs="Calibri"/>
          <w:b/>
          <w:i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i/>
          <w:sz w:val="28"/>
          <w:szCs w:val="28"/>
        </w:rPr>
        <w:t>hing</w:t>
      </w:r>
    </w:p>
    <w:p w14:paraId="62340C5B" w14:textId="77777777" w:rsidR="001C5C10" w:rsidRDefault="001C5C10">
      <w:pPr>
        <w:spacing w:line="120" w:lineRule="exact"/>
        <w:rPr>
          <w:sz w:val="12"/>
          <w:szCs w:val="12"/>
        </w:rPr>
      </w:pPr>
    </w:p>
    <w:p w14:paraId="01CAF3A7" w14:textId="77777777" w:rsidR="001C5C10" w:rsidRDefault="0026527B">
      <w:pPr>
        <w:spacing w:line="280" w:lineRule="exact"/>
        <w:ind w:left="588" w:right="83" w:firstLine="721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:</w:t>
      </w:r>
    </w:p>
    <w:p w14:paraId="61F1F30E" w14:textId="77777777" w:rsidR="001C5C10" w:rsidRDefault="0026527B">
      <w:pPr>
        <w:spacing w:line="120" w:lineRule="exact"/>
        <w:rPr>
          <w:sz w:val="12"/>
          <w:szCs w:val="12"/>
        </w:rPr>
      </w:pPr>
      <w:r>
        <w:lastRenderedPageBreak/>
        <w:pict w14:anchorId="7DEB3821">
          <v:shape id="_x0000_s1824" type="#_x0000_t75" style="position:absolute;margin-left:-.2pt;margin-top:.05pt;width:52.75pt;height:845.5pt;z-index:-13671;mso-position-horizontal-relative:page;mso-position-vertical-relative:page">
            <v:imagedata r:id="rId7" o:title=""/>
            <w10:wrap anchorx="page" anchory="page"/>
          </v:shape>
        </w:pict>
      </w:r>
    </w:p>
    <w:p w14:paraId="1A06526E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ih</w:t>
      </w:r>
    </w:p>
    <w:p w14:paraId="7F95177B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15B2BB81" w14:textId="77777777" w:rsidR="001C5C10" w:rsidRDefault="0026527B">
      <w:pPr>
        <w:spacing w:line="280" w:lineRule="exact"/>
        <w:ind w:left="588" w:right="75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 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k (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.2 :</w:t>
      </w:r>
    </w:p>
    <w:p w14:paraId="04CFF40C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38D21BF8" w14:textId="77777777" w:rsidR="001C5C10" w:rsidRDefault="0026527B">
      <w:pPr>
        <w:ind w:left="238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.2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F87C7FE" w14:textId="77777777" w:rsidR="001C5C10" w:rsidRDefault="001C5C10">
      <w:pPr>
        <w:spacing w:before="3" w:line="120" w:lineRule="exact"/>
        <w:rPr>
          <w:sz w:val="12"/>
          <w:szCs w:val="12"/>
        </w:rPr>
      </w:pPr>
    </w:p>
    <w:tbl>
      <w:tblPr>
        <w:tblW w:w="0" w:type="auto"/>
        <w:tblInd w:w="32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649"/>
      </w:tblGrid>
      <w:tr w:rsidR="001C5C10" w14:paraId="4E1654AA" w14:textId="77777777">
        <w:trPr>
          <w:trHeight w:hRule="exact" w:val="32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7103F61" w14:textId="77777777" w:rsidR="001C5C10" w:rsidRDefault="0026527B">
            <w:pPr>
              <w:spacing w:before="4"/>
              <w:ind w:left="1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FFFFFF"/>
                <w:spacing w:val="-3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n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55C397D" w14:textId="77777777" w:rsidR="001C5C10" w:rsidRDefault="0026527B">
            <w:pPr>
              <w:spacing w:before="4"/>
              <w:ind w:left="11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Pem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aia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FFFFF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Ai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r</w:t>
            </w:r>
          </w:p>
        </w:tc>
      </w:tr>
      <w:tr w:rsidR="001C5C10" w14:paraId="43CE3B09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AD8F2" w14:textId="77777777" w:rsidR="001C5C10" w:rsidRDefault="0026527B">
            <w:pPr>
              <w:spacing w:line="280" w:lineRule="exact"/>
              <w:ind w:left="15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-12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197EE" w14:textId="77777777" w:rsidR="001C5C10" w:rsidRDefault="0026527B">
            <w:pPr>
              <w:spacing w:line="280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19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60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  <w:tr w:rsidR="001C5C10" w14:paraId="4FD89DF7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B9D3D" w14:textId="77777777" w:rsidR="001C5C10" w:rsidRDefault="0026527B">
            <w:pPr>
              <w:spacing w:before="2"/>
              <w:ind w:left="13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12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C0641" w14:textId="77777777" w:rsidR="001C5C10" w:rsidRDefault="0026527B">
            <w:pPr>
              <w:spacing w:before="2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20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46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</w:tr>
      <w:tr w:rsidR="001C5C10" w14:paraId="242E9C03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0E8F8" w14:textId="77777777" w:rsidR="001C5C10" w:rsidRDefault="0026527B">
            <w:pPr>
              <w:spacing w:line="280" w:lineRule="exact"/>
              <w:ind w:left="11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12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63C93" w14:textId="77777777" w:rsidR="001C5C10" w:rsidRDefault="0026527B">
            <w:pPr>
              <w:spacing w:line="280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19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82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</w:tr>
      <w:tr w:rsidR="001C5C10" w14:paraId="3DF8FF2D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3D2F1" w14:textId="77777777" w:rsidR="001C5C10" w:rsidRDefault="0026527B">
            <w:pPr>
              <w:spacing w:before="2"/>
              <w:ind w:left="14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12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035B4" w14:textId="77777777" w:rsidR="001C5C10" w:rsidRDefault="0026527B">
            <w:pPr>
              <w:spacing w:before="2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21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9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24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</w:tr>
      <w:tr w:rsidR="001C5C10" w14:paraId="75B5AFC6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23173" w14:textId="77777777" w:rsidR="001C5C10" w:rsidRDefault="0026527B">
            <w:pPr>
              <w:spacing w:line="280" w:lineRule="exact"/>
              <w:ind w:left="12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12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FC2ED" w14:textId="77777777" w:rsidR="001C5C10" w:rsidRDefault="0026527B">
            <w:pPr>
              <w:spacing w:line="280" w:lineRule="exact"/>
              <w:ind w:left="3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19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9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94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</w:tr>
      <w:tr w:rsidR="001C5C10" w14:paraId="06E5A8C0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5292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AA99310" w14:textId="77777777" w:rsidR="001C5C10" w:rsidRDefault="001C5C10">
            <w:pPr>
              <w:spacing w:line="200" w:lineRule="exact"/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BC65A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5750FA2" w14:textId="77777777" w:rsidR="001C5C10" w:rsidRDefault="001C5C10">
            <w:pPr>
              <w:spacing w:line="200" w:lineRule="exact"/>
            </w:pPr>
          </w:p>
        </w:tc>
      </w:tr>
      <w:tr w:rsidR="001C5C10" w14:paraId="79B26F08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77AA2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86B1F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</w:tr>
      <w:tr w:rsidR="001C5C10" w14:paraId="08786382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A7FF7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23EBFC87" w14:textId="77777777" w:rsidR="001C5C10" w:rsidRDefault="001C5C10">
            <w:pPr>
              <w:spacing w:line="200" w:lineRule="exact"/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379B2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4AA07369" w14:textId="77777777" w:rsidR="001C5C10" w:rsidRDefault="001C5C10">
            <w:pPr>
              <w:spacing w:line="200" w:lineRule="exact"/>
            </w:pPr>
          </w:p>
        </w:tc>
      </w:tr>
      <w:tr w:rsidR="001C5C10" w14:paraId="1BCF2E2A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E15F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D973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</w:tr>
      <w:tr w:rsidR="001C5C10" w14:paraId="5DA66135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ACD88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31BD729" w14:textId="77777777" w:rsidR="001C5C10" w:rsidRDefault="001C5C10">
            <w:pPr>
              <w:spacing w:line="200" w:lineRule="exact"/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2A5E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0CD83643" w14:textId="77777777" w:rsidR="001C5C10" w:rsidRDefault="001C5C10">
            <w:pPr>
              <w:spacing w:line="200" w:lineRule="exact"/>
            </w:pPr>
          </w:p>
        </w:tc>
      </w:tr>
      <w:tr w:rsidR="001C5C10" w14:paraId="08E1DD49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C294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8B91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</w:tr>
      <w:tr w:rsidR="001C5C10" w14:paraId="5916DAC7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2EDE5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D42C3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</w:tr>
    </w:tbl>
    <w:p w14:paraId="5CD3D703" w14:textId="77777777" w:rsidR="001C5C10" w:rsidRDefault="001C5C10">
      <w:pPr>
        <w:spacing w:before="2" w:line="160" w:lineRule="exact"/>
        <w:rPr>
          <w:sz w:val="17"/>
          <w:szCs w:val="17"/>
        </w:rPr>
      </w:pPr>
    </w:p>
    <w:p w14:paraId="45EC7C4F" w14:textId="77777777" w:rsidR="001C5C10" w:rsidRDefault="0026527B">
      <w:pPr>
        <w:spacing w:before="2"/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</w:p>
    <w:p w14:paraId="1C69C3F5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208F5F01" w14:textId="77777777" w:rsidR="001C5C10" w:rsidRDefault="001C5C10">
      <w:pPr>
        <w:spacing w:line="200" w:lineRule="exact"/>
      </w:pPr>
    </w:p>
    <w:p w14:paraId="373C6A67" w14:textId="77777777" w:rsidR="001C5C10" w:rsidRDefault="001C5C10">
      <w:pPr>
        <w:spacing w:line="200" w:lineRule="exact"/>
      </w:pPr>
    </w:p>
    <w:p w14:paraId="23CABE5F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pict w14:anchorId="43D54445">
          <v:shape id="_x0000_s1823" type="#_x0000_t202" style="position:absolute;left:0;text-align:left;margin-left:143.85pt;margin-top:-161.4pt;width:308.05pt;height:291.2pt;z-index:-13673;mso-position-horizontal-relative:page" filled="f" stroked="f">
            <v:textbox inset="0,0,0,0">
              <w:txbxContent>
                <w:p w14:paraId="75DEB657" w14:textId="77777777" w:rsidR="001C5C10" w:rsidRDefault="0026527B">
                  <w:pPr>
                    <w:spacing w:before="32"/>
                    <w:ind w:left="221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35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  <w:p w14:paraId="7C0617EB" w14:textId="77777777" w:rsidR="001C5C10" w:rsidRDefault="0026527B">
                  <w:pPr>
                    <w:spacing w:before="15"/>
                    <w:ind w:left="224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21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  <w:p w14:paraId="10D09D5E" w14:textId="77777777" w:rsidR="001C5C10" w:rsidRDefault="0026527B">
                  <w:pPr>
                    <w:spacing w:before="19"/>
                    <w:ind w:left="218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      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</w:p>
                <w:p w14:paraId="2E31D087" w14:textId="77777777" w:rsidR="001C5C10" w:rsidRDefault="0026527B">
                  <w:pPr>
                    <w:spacing w:before="15"/>
                    <w:ind w:left="220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       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47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</w:p>
                <w:p w14:paraId="4819996B" w14:textId="77777777" w:rsidR="001C5C10" w:rsidRDefault="0026527B">
                  <w:pPr>
                    <w:spacing w:before="19"/>
                    <w:ind w:left="220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        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</w:p>
                <w:p w14:paraId="191F7790" w14:textId="77777777" w:rsidR="001C5C10" w:rsidRDefault="0026527B">
                  <w:pPr>
                    <w:spacing w:before="15"/>
                    <w:ind w:left="218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-1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       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</w:t>
                  </w:r>
                </w:p>
                <w:p w14:paraId="673A930C" w14:textId="77777777" w:rsidR="001C5C10" w:rsidRDefault="0026527B">
                  <w:pPr>
                    <w:spacing w:before="19"/>
                    <w:ind w:left="219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4D2814FE" w14:textId="77777777" w:rsidR="001C5C10" w:rsidRDefault="001C5C10">
                  <w:pPr>
                    <w:spacing w:before="2" w:line="180" w:lineRule="exact"/>
                    <w:rPr>
                      <w:sz w:val="19"/>
                      <w:szCs w:val="19"/>
                    </w:rPr>
                  </w:pPr>
                </w:p>
                <w:p w14:paraId="15BA21C1" w14:textId="77777777" w:rsidR="001C5C10" w:rsidRDefault="0026527B">
                  <w:pPr>
                    <w:ind w:left="-42" w:right="1558"/>
                    <w:jc w:val="center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alisasi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ng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</w:t>
                  </w:r>
                </w:p>
                <w:p w14:paraId="20AD958C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3E4EEAAF" w14:textId="77777777" w:rsidR="001C5C10" w:rsidRDefault="0026527B">
                  <w:pPr>
                    <w:ind w:left="11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</w:p>
                <w:p w14:paraId="748E18B5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A56CF7E" w14:textId="77777777" w:rsidR="001C5C10" w:rsidRDefault="0026527B">
                  <w:pPr>
                    <w:ind w:left="224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position w:val="-2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 xml:space="preserve">) </w:t>
                  </w:r>
                  <w:r>
                    <w:rPr>
                      <w:rFonts w:ascii="Calibri" w:eastAsia="Calibri" w:hAnsi="Calibri" w:cs="Calibri"/>
                      <w:spacing w:val="19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ɑ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19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2</w:t>
                  </w:r>
                </w:p>
                <w:p w14:paraId="3F62D27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D2FFF55" w14:textId="77777777" w:rsidR="001C5C10" w:rsidRDefault="0026527B">
                  <w:pPr>
                    <w:ind w:left="5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,1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5 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(1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4563484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CD7C06E" w14:textId="77777777" w:rsidR="001C5C10" w:rsidRDefault="0026527B">
                  <w:pPr>
                    <w:ind w:left="49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1988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  <w:p w14:paraId="4BFDF521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68B1E387" w14:textId="77777777" w:rsidR="001C5C10" w:rsidRDefault="0026527B">
                  <w:pPr>
                    <w:ind w:left="224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position w:val="-2"/>
                      <w:sz w:val="16"/>
                      <w:szCs w:val="16"/>
                    </w:rPr>
                    <w:t>4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 xml:space="preserve">) </w:t>
                  </w:r>
                  <w:r>
                    <w:rPr>
                      <w:rFonts w:ascii="Calibri" w:eastAsia="Calibri" w:hAnsi="Calibri" w:cs="Calibri"/>
                      <w:spacing w:val="19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ɑ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19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3</w:t>
                  </w:r>
                </w:p>
                <w:p w14:paraId="0B72AB8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92A3833" w14:textId="77777777" w:rsidR="001C5C10" w:rsidRDefault="0026527B">
                  <w:pPr>
                    <w:ind w:left="5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=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,1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1908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 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(1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,4</w:t>
                  </w:r>
                </w:p>
                <w:p w14:paraId="73BAC92D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FC4BC94" w14:textId="77777777" w:rsidR="001C5C10" w:rsidRDefault="0026527B">
                  <w:pPr>
                    <w:ind w:left="49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1980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96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</w:p>
    <w:p w14:paraId="33F60AE5" w14:textId="77777777" w:rsidR="001C5C10" w:rsidRDefault="001C5C10">
      <w:pPr>
        <w:spacing w:before="7" w:line="140" w:lineRule="exact"/>
        <w:rPr>
          <w:sz w:val="14"/>
          <w:szCs w:val="14"/>
        </w:rPr>
      </w:pPr>
    </w:p>
    <w:p w14:paraId="010CB881" w14:textId="77777777" w:rsidR="001C5C10" w:rsidRDefault="001C5C10">
      <w:pPr>
        <w:spacing w:line="200" w:lineRule="exact"/>
      </w:pPr>
    </w:p>
    <w:p w14:paraId="600EE103" w14:textId="77777777" w:rsidR="001C5C10" w:rsidRDefault="001C5C10">
      <w:pPr>
        <w:spacing w:line="200" w:lineRule="exact"/>
      </w:pPr>
    </w:p>
    <w:p w14:paraId="35DB1A1E" w14:textId="77777777" w:rsidR="001C5C10" w:rsidRDefault="001C5C10">
      <w:pPr>
        <w:spacing w:line="200" w:lineRule="exact"/>
      </w:pPr>
    </w:p>
    <w:p w14:paraId="3185B0AA" w14:textId="77777777" w:rsidR="001C5C10" w:rsidRDefault="001C5C10">
      <w:pPr>
        <w:spacing w:line="200" w:lineRule="exact"/>
      </w:pPr>
    </w:p>
    <w:p w14:paraId="70D73356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</w:p>
    <w:p w14:paraId="0AD95252" w14:textId="77777777" w:rsidR="001C5C10" w:rsidRDefault="001C5C10">
      <w:pPr>
        <w:spacing w:before="4" w:line="140" w:lineRule="exact"/>
        <w:rPr>
          <w:sz w:val="14"/>
          <w:szCs w:val="14"/>
        </w:rPr>
      </w:pPr>
    </w:p>
    <w:p w14:paraId="4E37D2CE" w14:textId="77777777" w:rsidR="001C5C10" w:rsidRDefault="001C5C10">
      <w:pPr>
        <w:spacing w:line="200" w:lineRule="exact"/>
      </w:pPr>
    </w:p>
    <w:p w14:paraId="4E9EF975" w14:textId="77777777" w:rsidR="001C5C10" w:rsidRDefault="001C5C10">
      <w:pPr>
        <w:spacing w:line="200" w:lineRule="exact"/>
      </w:pPr>
    </w:p>
    <w:p w14:paraId="43D4E86D" w14:textId="77777777" w:rsidR="001C5C10" w:rsidRDefault="001C5C10">
      <w:pPr>
        <w:spacing w:line="200" w:lineRule="exact"/>
      </w:pPr>
    </w:p>
    <w:p w14:paraId="59E57F27" w14:textId="77777777" w:rsidR="001C5C10" w:rsidRDefault="001C5C10">
      <w:pPr>
        <w:spacing w:line="200" w:lineRule="exact"/>
      </w:pPr>
    </w:p>
    <w:p w14:paraId="544BE80A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pict w14:anchorId="67A8F5B0">
          <v:shape id="_x0000_s1822" type="#_x0000_t75" style="position:absolute;left:0;text-align:left;margin-left:158.7pt;margin-top:-285.25pt;width:293.2pt;height:291.2pt;z-index:-13672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…</w:t>
      </w:r>
    </w:p>
    <w:p w14:paraId="7F119E8C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1FC55AC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…</w:t>
      </w:r>
    </w:p>
    <w:p w14:paraId="286F883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9C992ED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…</w:t>
      </w:r>
    </w:p>
    <w:p w14:paraId="25166BF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8396CE0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89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…</w:t>
      </w:r>
    </w:p>
    <w:p w14:paraId="7E12AE67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57E64CFC">
          <v:shape id="_x0000_s1821" type="#_x0000_t75" style="position:absolute;margin-left:-.2pt;margin-top:.05pt;width:52.75pt;height:845.5pt;z-index:-13670;mso-position-horizontal-relative:page;mso-position-vertical-relative:page">
            <v:imagedata r:id="rId7" o:title=""/>
            <w10:wrap anchorx="page" anchory="page"/>
          </v:shape>
        </w:pict>
      </w:r>
    </w:p>
    <w:p w14:paraId="2DB9AE3D" w14:textId="77777777" w:rsidR="001C5C10" w:rsidRDefault="0026527B">
      <w:pPr>
        <w:ind w:left="910" w:right="4807"/>
        <w:jc w:val="center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position w:val="-2"/>
          <w:sz w:val="16"/>
          <w:szCs w:val="16"/>
        </w:rPr>
        <w:t>(</w:t>
      </w:r>
      <w:r>
        <w:rPr>
          <w:rFonts w:ascii="Calibri" w:eastAsia="Calibri" w:hAnsi="Calibri" w:cs="Calibri"/>
          <w:spacing w:val="-2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2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) </w:t>
      </w:r>
      <w:r>
        <w:rPr>
          <w:rFonts w:ascii="Calibri" w:eastAsia="Calibri" w:hAnsi="Calibri" w:cs="Calibri"/>
          <w:spacing w:val="19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X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spacing w:val="19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11</w:t>
      </w:r>
    </w:p>
    <w:p w14:paraId="475E27B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2264AE3" w14:textId="77777777" w:rsidR="001C5C10" w:rsidRDefault="0026527B">
      <w:pPr>
        <w:ind w:left="17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2240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6 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(1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9</w:t>
      </w:r>
    </w:p>
    <w:p w14:paraId="12138ACF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2C0DE5A" w14:textId="77777777" w:rsidR="001C5C10" w:rsidRDefault="0026527B">
      <w:pPr>
        <w:ind w:left="169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2031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523</w:t>
      </w:r>
    </w:p>
    <w:p w14:paraId="0C1EE130" w14:textId="77777777" w:rsidR="001C5C10" w:rsidRDefault="001C5C10">
      <w:pPr>
        <w:spacing w:before="1" w:line="120" w:lineRule="exact"/>
        <w:rPr>
          <w:sz w:val="13"/>
          <w:szCs w:val="13"/>
        </w:rPr>
      </w:pPr>
    </w:p>
    <w:p w14:paraId="17B1B4A6" w14:textId="77777777" w:rsidR="001C5C10" w:rsidRDefault="001C5C10">
      <w:pPr>
        <w:spacing w:line="200" w:lineRule="exact"/>
      </w:pPr>
    </w:p>
    <w:p w14:paraId="176BFF5A" w14:textId="77777777" w:rsidR="001C5C10" w:rsidRDefault="001C5C10">
      <w:pPr>
        <w:spacing w:line="200" w:lineRule="exact"/>
      </w:pPr>
    </w:p>
    <w:p w14:paraId="252FD845" w14:textId="77777777" w:rsidR="001C5C10" w:rsidRDefault="0026527B">
      <w:pPr>
        <w:spacing w:line="280" w:lineRule="exact"/>
        <w:ind w:left="588" w:right="60" w:firstLine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.3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,1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,9 :</w:t>
      </w:r>
    </w:p>
    <w:p w14:paraId="378887DD" w14:textId="77777777" w:rsidR="001C5C10" w:rsidRDefault="001C5C10">
      <w:pPr>
        <w:spacing w:line="200" w:lineRule="exact"/>
      </w:pPr>
    </w:p>
    <w:p w14:paraId="0BD0F6FD" w14:textId="77777777" w:rsidR="001C5C10" w:rsidRDefault="001C5C10">
      <w:pPr>
        <w:spacing w:line="200" w:lineRule="exact"/>
      </w:pPr>
    </w:p>
    <w:p w14:paraId="6AA0093F" w14:textId="77777777" w:rsidR="001C5C10" w:rsidRDefault="001C5C10">
      <w:pPr>
        <w:spacing w:line="200" w:lineRule="exact"/>
      </w:pPr>
    </w:p>
    <w:p w14:paraId="188F9EB7" w14:textId="77777777" w:rsidR="001C5C10" w:rsidRDefault="001C5C10">
      <w:pPr>
        <w:spacing w:line="200" w:lineRule="exact"/>
      </w:pPr>
    </w:p>
    <w:p w14:paraId="58C88A60" w14:textId="77777777" w:rsidR="001C5C10" w:rsidRDefault="001C5C10">
      <w:pPr>
        <w:spacing w:line="200" w:lineRule="exact"/>
      </w:pPr>
    </w:p>
    <w:p w14:paraId="2071720C" w14:textId="77777777" w:rsidR="001C5C10" w:rsidRDefault="001C5C10">
      <w:pPr>
        <w:spacing w:line="200" w:lineRule="exact"/>
      </w:pPr>
    </w:p>
    <w:p w14:paraId="3B3102C9" w14:textId="77777777" w:rsidR="001C5C10" w:rsidRDefault="001C5C10">
      <w:pPr>
        <w:spacing w:before="13" w:line="260" w:lineRule="exact"/>
        <w:rPr>
          <w:sz w:val="26"/>
          <w:szCs w:val="26"/>
        </w:rPr>
      </w:pPr>
    </w:p>
    <w:p w14:paraId="6244BD59" w14:textId="77777777" w:rsidR="001C5C10" w:rsidRDefault="00DA2F51">
      <w:pPr>
        <w:ind w:left="1494"/>
        <w:sectPr w:rsidR="001C5C10">
          <w:pgSz w:w="11920" w:h="16840"/>
          <w:pgMar w:top="1560" w:right="1600" w:bottom="280" w:left="1680" w:header="0" w:footer="1889" w:gutter="0"/>
          <w:cols w:space="720"/>
        </w:sectPr>
      </w:pPr>
      <w:r>
        <w:pict w14:anchorId="3924368A">
          <v:shape id="_x0000_i1033" type="#_x0000_t75" style="width:293.4pt;height:291pt">
            <v:imagedata r:id="rId9" o:title=""/>
          </v:shape>
        </w:pict>
      </w:r>
    </w:p>
    <w:p w14:paraId="0220E17E" w14:textId="77777777" w:rsidR="001C5C10" w:rsidRDefault="0026527B">
      <w:pPr>
        <w:spacing w:line="200" w:lineRule="exact"/>
      </w:pPr>
      <w:r>
        <w:lastRenderedPageBreak/>
        <w:pict w14:anchorId="3D4D218D">
          <v:shape id="_x0000_s1819" type="#_x0000_t75" style="position:absolute;margin-left:123pt;margin-top:-123.15pt;width:52.75pt;height:845.5pt;z-index:-13666;mso-position-horizontal-relative:page;mso-position-vertical-relative:page">
            <v:imagedata r:id="rId81" o:title=""/>
            <w10:wrap anchorx="page" anchory="page"/>
          </v:shape>
        </w:pict>
      </w:r>
      <w:r>
        <w:pict w14:anchorId="530CFAC2">
          <v:shape id="_x0000_s1818" type="#_x0000_t202" style="position:absolute;margin-left:123pt;margin-top:0;width:55.45pt;height:595.4pt;z-index:-13668;mso-position-horizontal-relative:page;mso-position-vertical-relative:page" filled="f" stroked="f">
            <v:textbox inset="0,0,0,0">
              <w:txbxContent>
                <w:p w14:paraId="6355777D" w14:textId="77777777" w:rsidR="001C5C10" w:rsidRDefault="001C5C10">
                  <w:pPr>
                    <w:spacing w:line="200" w:lineRule="exact"/>
                  </w:pPr>
                </w:p>
                <w:p w14:paraId="60D5E647" w14:textId="77777777" w:rsidR="001C5C10" w:rsidRDefault="001C5C10">
                  <w:pPr>
                    <w:spacing w:line="200" w:lineRule="exact"/>
                  </w:pPr>
                </w:p>
                <w:p w14:paraId="08F012E7" w14:textId="77777777" w:rsidR="001C5C10" w:rsidRDefault="001C5C10">
                  <w:pPr>
                    <w:spacing w:line="200" w:lineRule="exact"/>
                  </w:pPr>
                </w:p>
                <w:p w14:paraId="7D11EAFA" w14:textId="77777777" w:rsidR="001C5C10" w:rsidRDefault="001C5C10">
                  <w:pPr>
                    <w:spacing w:line="200" w:lineRule="exact"/>
                  </w:pPr>
                </w:p>
                <w:p w14:paraId="33706877" w14:textId="77777777" w:rsidR="001C5C10" w:rsidRDefault="001C5C10">
                  <w:pPr>
                    <w:spacing w:line="200" w:lineRule="exact"/>
                  </w:pPr>
                </w:p>
                <w:p w14:paraId="7A646994" w14:textId="77777777" w:rsidR="001C5C10" w:rsidRDefault="001C5C10">
                  <w:pPr>
                    <w:spacing w:line="200" w:lineRule="exact"/>
                  </w:pPr>
                </w:p>
                <w:p w14:paraId="7933567D" w14:textId="77777777" w:rsidR="001C5C10" w:rsidRDefault="001C5C10">
                  <w:pPr>
                    <w:spacing w:line="200" w:lineRule="exact"/>
                  </w:pPr>
                </w:p>
                <w:p w14:paraId="4189DFD6" w14:textId="77777777" w:rsidR="001C5C10" w:rsidRDefault="001C5C10">
                  <w:pPr>
                    <w:spacing w:line="200" w:lineRule="exact"/>
                  </w:pPr>
                </w:p>
                <w:p w14:paraId="615CFA45" w14:textId="77777777" w:rsidR="001C5C10" w:rsidRDefault="001C5C10">
                  <w:pPr>
                    <w:spacing w:line="200" w:lineRule="exact"/>
                  </w:pPr>
                </w:p>
                <w:p w14:paraId="46FA07A0" w14:textId="77777777" w:rsidR="001C5C10" w:rsidRDefault="001C5C10">
                  <w:pPr>
                    <w:spacing w:line="200" w:lineRule="exact"/>
                  </w:pPr>
                </w:p>
                <w:p w14:paraId="010367CF" w14:textId="77777777" w:rsidR="001C5C10" w:rsidRDefault="001C5C10">
                  <w:pPr>
                    <w:spacing w:line="200" w:lineRule="exact"/>
                  </w:pPr>
                </w:p>
                <w:p w14:paraId="7AB22C23" w14:textId="77777777" w:rsidR="001C5C10" w:rsidRDefault="001C5C10">
                  <w:pPr>
                    <w:spacing w:line="200" w:lineRule="exact"/>
                  </w:pPr>
                </w:p>
                <w:p w14:paraId="205446E9" w14:textId="77777777" w:rsidR="001C5C10" w:rsidRDefault="001C5C10">
                  <w:pPr>
                    <w:spacing w:line="200" w:lineRule="exact"/>
                  </w:pPr>
                </w:p>
                <w:p w14:paraId="5C3111F7" w14:textId="77777777" w:rsidR="001C5C10" w:rsidRDefault="001C5C10">
                  <w:pPr>
                    <w:spacing w:before="13" w:line="220" w:lineRule="exact"/>
                    <w:rPr>
                      <w:sz w:val="22"/>
                      <w:szCs w:val="22"/>
                    </w:rPr>
                  </w:pPr>
                </w:p>
                <w:p w14:paraId="618B08D8" w14:textId="77777777" w:rsidR="001C5C10" w:rsidRDefault="0026527B">
                  <w:pPr>
                    <w:ind w:left="250" w:right="-36"/>
                    <w:jc w:val="center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6"/>
                      <w:sz w:val="21"/>
                      <w:szCs w:val="21"/>
                    </w:rPr>
                    <w:t>d</w:t>
                  </w:r>
                  <w:r>
                    <w:rPr>
                      <w:rFonts w:ascii="Calibri" w:eastAsia="Calibri" w:hAnsi="Calibri" w:cs="Calibri"/>
                      <w:color w:val="FFFFFF"/>
                      <w:spacing w:val="4"/>
                      <w:sz w:val="21"/>
                      <w:szCs w:val="21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-5"/>
                      <w:sz w:val="21"/>
                      <w:szCs w:val="21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"/>
                      <w:w w:val="102"/>
                      <w:sz w:val="21"/>
                      <w:szCs w:val="21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-4"/>
                      <w:w w:val="102"/>
                      <w:sz w:val="21"/>
                      <w:szCs w:val="21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-5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w w:val="102"/>
                      <w:sz w:val="21"/>
                      <w:szCs w:val="21"/>
                    </w:rPr>
                    <w:t>u</w:t>
                  </w:r>
                </w:p>
                <w:p w14:paraId="2DDF37B0" w14:textId="77777777" w:rsidR="001C5C10" w:rsidRDefault="0026527B">
                  <w:pPr>
                    <w:spacing w:before="21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1986071</w:t>
                  </w:r>
                </w:p>
                <w:p w14:paraId="67682005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2014645</w:t>
                  </w:r>
                </w:p>
                <w:p w14:paraId="20A14BCA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1908264</w:t>
                  </w:r>
                </w:p>
                <w:p w14:paraId="66E55467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2192472</w:t>
                  </w:r>
                </w:p>
                <w:p w14:paraId="06E3F353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1999456</w:t>
                  </w:r>
                </w:p>
                <w:p w14:paraId="71FA6CF3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2013574</w:t>
                  </w:r>
                </w:p>
                <w:p w14:paraId="2F329027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2102384</w:t>
                  </w:r>
                </w:p>
                <w:p w14:paraId="41D0F4F8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1934682</w:t>
                  </w:r>
                </w:p>
                <w:p w14:paraId="0852AEE8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2024783</w:t>
                  </w:r>
                </w:p>
                <w:p w14:paraId="670CA177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2014573</w:t>
                  </w:r>
                </w:p>
                <w:p w14:paraId="6A9B525B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2240356</w:t>
                  </w:r>
                </w:p>
                <w:p w14:paraId="63B35E20" w14:textId="77777777" w:rsidR="001C5C10" w:rsidRDefault="0026527B">
                  <w:pPr>
                    <w:spacing w:before="24"/>
                    <w:ind w:left="413" w:right="-30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2374281</w:t>
                  </w:r>
                </w:p>
              </w:txbxContent>
            </v:textbox>
            <w10:wrap anchorx="page" anchory="page"/>
          </v:shape>
        </w:pict>
      </w:r>
    </w:p>
    <w:p w14:paraId="4277504D" w14:textId="77777777" w:rsidR="001C5C10" w:rsidRDefault="001C5C10">
      <w:pPr>
        <w:spacing w:line="200" w:lineRule="exact"/>
      </w:pPr>
    </w:p>
    <w:p w14:paraId="76507649" w14:textId="77777777" w:rsidR="001C5C10" w:rsidRDefault="001C5C10">
      <w:pPr>
        <w:spacing w:line="200" w:lineRule="exact"/>
      </w:pPr>
    </w:p>
    <w:p w14:paraId="07D6B6F9" w14:textId="77777777" w:rsidR="001C5C10" w:rsidRDefault="001C5C10">
      <w:pPr>
        <w:spacing w:line="200" w:lineRule="exact"/>
      </w:pPr>
    </w:p>
    <w:p w14:paraId="53362A06" w14:textId="77777777" w:rsidR="001C5C10" w:rsidRDefault="001C5C10">
      <w:pPr>
        <w:spacing w:before="12" w:line="200" w:lineRule="exact"/>
      </w:pPr>
    </w:p>
    <w:p w14:paraId="5FF71187" w14:textId="77777777" w:rsidR="001C5C10" w:rsidRDefault="0026527B">
      <w:pPr>
        <w:spacing w:before="7"/>
        <w:ind w:left="4233"/>
        <w:rPr>
          <w:rFonts w:ascii="Calibri" w:eastAsia="Calibri" w:hAnsi="Calibri" w:cs="Calibri"/>
          <w:sz w:val="24"/>
          <w:szCs w:val="24"/>
        </w:rPr>
      </w:pPr>
      <w:r>
        <w:pict w14:anchorId="33FCCAD4">
          <v:shape id="_x0000_s1817" type="#_x0000_t202" style="position:absolute;left:0;text-align:left;margin-left:274.8pt;margin-top:38.6pt;width:309.7pt;height:294.65pt;z-index:-13669;mso-position-horizontal-relative:page" filled="f" stroked="f">
            <v:textbox inset="0,0,0,0">
              <w:txbxContent>
                <w:p w14:paraId="65CD3F90" w14:textId="77777777" w:rsidR="001C5C10" w:rsidRDefault="0026527B">
                  <w:pPr>
                    <w:spacing w:line="200" w:lineRule="exact"/>
                    <w:ind w:left="161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position w:val="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</w:rPr>
                    <w:t xml:space="preserve">2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8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position w:val="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</w:rPr>
                    <w:t xml:space="preserve">3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9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position w:val="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</w:rPr>
                    <w:t xml:space="preserve">4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9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position w:val="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</w:rPr>
                    <w:t xml:space="preserve">5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9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position w:val="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w w:val="101"/>
                      <w:position w:val="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w w:val="101"/>
                      <w:position w:val="1"/>
                    </w:rPr>
                    <w:t>6</w:t>
                  </w:r>
                </w:p>
                <w:p w14:paraId="0E0C6D07" w14:textId="77777777" w:rsidR="001C5C10" w:rsidRDefault="0026527B">
                  <w:pPr>
                    <w:spacing w:before="37"/>
                    <w:ind w:left="1024" w:right="11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-                          </w:t>
                  </w:r>
                  <w:r>
                    <w:rPr>
                      <w:rFonts w:ascii="Calibri" w:eastAsia="Calibri" w:hAnsi="Calibri" w:cs="Calibri"/>
                      <w:spacing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 xml:space="preserve">-                          </w:t>
                  </w:r>
                  <w:r>
                    <w:rPr>
                      <w:rFonts w:ascii="Calibri" w:eastAsia="Calibri" w:hAnsi="Calibri" w:cs="Calibri"/>
                      <w:spacing w:val="1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 xml:space="preserve">-                          </w:t>
                  </w:r>
                  <w:r>
                    <w:rPr>
                      <w:rFonts w:ascii="Calibri" w:eastAsia="Calibri" w:hAnsi="Calibri" w:cs="Calibri"/>
                      <w:spacing w:val="1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-</w:t>
                  </w:r>
                </w:p>
                <w:p w14:paraId="0DBF66BC" w14:textId="77777777" w:rsidR="001C5C10" w:rsidRDefault="0026527B">
                  <w:pPr>
                    <w:spacing w:before="24"/>
                    <w:ind w:left="300" w:right="69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198607</w:t>
                  </w:r>
                  <w:r>
                    <w:rPr>
                      <w:rFonts w:ascii="Calibri" w:eastAsia="Calibri" w:hAnsi="Calibri" w:cs="Calibri"/>
                    </w:rPr>
                    <w:t xml:space="preserve">1             </w:t>
                  </w:r>
                  <w:r>
                    <w:rPr>
                      <w:rFonts w:ascii="Calibri" w:eastAsia="Calibri" w:hAnsi="Calibri" w:cs="Calibri"/>
                      <w:spacing w:val="1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198607</w:t>
                  </w:r>
                  <w:r>
                    <w:rPr>
                      <w:rFonts w:ascii="Calibri" w:eastAsia="Calibri" w:hAnsi="Calibri" w:cs="Calibri"/>
                    </w:rPr>
                    <w:t xml:space="preserve">1             </w:t>
                  </w:r>
                  <w:r>
                    <w:rPr>
                      <w:rFonts w:ascii="Calibri" w:eastAsia="Calibri" w:hAnsi="Calibri" w:cs="Calibri"/>
                      <w:spacing w:val="1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198607</w:t>
                  </w:r>
                  <w:r>
                    <w:rPr>
                      <w:rFonts w:ascii="Calibri" w:eastAsia="Calibri" w:hAnsi="Calibri" w:cs="Calibri"/>
                    </w:rPr>
                    <w:t xml:space="preserve">1             </w:t>
                  </w:r>
                  <w:r>
                    <w:rPr>
                      <w:rFonts w:ascii="Calibri" w:eastAsia="Calibri" w:hAnsi="Calibri" w:cs="Calibri"/>
                      <w:spacing w:val="1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198607</w:t>
                  </w:r>
                  <w:r>
                    <w:rPr>
                      <w:rFonts w:ascii="Calibri" w:eastAsia="Calibri" w:hAnsi="Calibri" w:cs="Calibri"/>
                    </w:rPr>
                    <w:t>1</w:t>
                  </w:r>
                  <w:r>
                    <w:rPr>
                      <w:rFonts w:ascii="Calibri" w:eastAsia="Calibri" w:hAnsi="Calibri" w:cs="Calibri"/>
                    </w:rPr>
                    <w:t xml:space="preserve">         </w:t>
                  </w:r>
                  <w:r>
                    <w:rPr>
                      <w:rFonts w:ascii="Calibri" w:eastAsia="Calibri" w:hAnsi="Calibri" w:cs="Calibri"/>
                      <w:spacing w:val="4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2003215.</w:t>
                  </w:r>
                </w:p>
                <w:p w14:paraId="02D4EED3" w14:textId="77777777" w:rsidR="001C5C10" w:rsidRDefault="0026527B">
                  <w:pPr>
                    <w:spacing w:before="24"/>
                    <w:ind w:left="153" w:right="163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1991785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8         </w:t>
                  </w:r>
                  <w:r>
                    <w:rPr>
                      <w:rFonts w:ascii="Calibri" w:eastAsia="Calibri" w:hAnsi="Calibri" w:cs="Calibri"/>
                      <w:spacing w:val="4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1994643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2          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1997500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6             </w:t>
                  </w:r>
                  <w:r>
                    <w:rPr>
                      <w:rFonts w:ascii="Calibri" w:eastAsia="Calibri" w:hAnsi="Calibri" w:cs="Calibri"/>
                      <w:spacing w:val="1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200035</w:t>
                  </w:r>
                  <w:r>
                    <w:rPr>
                      <w:rFonts w:ascii="Calibri" w:eastAsia="Calibri" w:hAnsi="Calibri" w:cs="Calibri"/>
                    </w:rPr>
                    <w:t xml:space="preserve">8       </w:t>
                  </w:r>
                  <w:r>
                    <w:rPr>
                      <w:rFonts w:ascii="Calibri" w:eastAsia="Calibri" w:hAnsi="Calibri" w:cs="Calibri"/>
                      <w:spacing w:val="4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2010073.</w:t>
                  </w:r>
                </w:p>
                <w:p w14:paraId="3DDAD4CB" w14:textId="77777777" w:rsidR="001C5C10" w:rsidRDefault="0026527B">
                  <w:pPr>
                    <w:spacing w:before="24"/>
                    <w:ind w:left="94" w:right="-50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1975081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4</w:t>
                  </w:r>
                  <w:r>
                    <w:rPr>
                      <w:rFonts w:ascii="Calibri" w:eastAsia="Calibri" w:hAnsi="Calibri" w:cs="Calibri"/>
                    </w:rPr>
                    <w:t xml:space="preserve">4       </w:t>
                  </w:r>
                  <w:r>
                    <w:rPr>
                      <w:rFonts w:ascii="Calibri" w:eastAsia="Calibri" w:hAnsi="Calibri" w:cs="Calibri"/>
                      <w:spacing w:val="4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1968729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4</w:t>
                  </w:r>
                  <w:r>
                    <w:rPr>
                      <w:rFonts w:ascii="Calibri" w:eastAsia="Calibri" w:hAnsi="Calibri" w:cs="Calibri"/>
                    </w:rPr>
                    <w:t xml:space="preserve">4          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2021947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2             </w:t>
                  </w:r>
                  <w:r>
                    <w:rPr>
                      <w:rFonts w:ascii="Calibri" w:eastAsia="Calibri" w:hAnsi="Calibri" w:cs="Calibri"/>
                      <w:spacing w:val="1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195431</w:t>
                  </w:r>
                  <w:r>
                    <w:rPr>
                      <w:rFonts w:ascii="Calibri" w:eastAsia="Calibri" w:hAnsi="Calibri" w:cs="Calibri"/>
                    </w:rPr>
                    <w:t xml:space="preserve">1     </w:t>
                  </w:r>
                  <w:r>
                    <w:rPr>
                      <w:rFonts w:ascii="Calibri" w:eastAsia="Calibri" w:hAnsi="Calibri" w:cs="Calibri"/>
                      <w:spacing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1948987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664</w:t>
                  </w:r>
                </w:p>
                <w:p w14:paraId="0F2235CF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2018559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55</w:t>
                  </w:r>
                  <w:r>
                    <w:rPr>
                      <w:rFonts w:ascii="Calibri" w:eastAsia="Calibri" w:hAnsi="Calibri" w:cs="Calibri"/>
                    </w:rPr>
                    <w:t xml:space="preserve">2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2035852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</w:t>
                  </w:r>
                  <w:r>
                    <w:rPr>
                      <w:rFonts w:ascii="Calibri" w:eastAsia="Calibri" w:hAnsi="Calibri" w:cs="Calibri"/>
                    </w:rPr>
                    <w:t xml:space="preserve">8          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2115265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>6</w:t>
                  </w:r>
                  <w:r>
                    <w:rPr>
                      <w:rFonts w:ascii="Calibri" w:eastAsia="Calibri" w:hAnsi="Calibri" w:cs="Calibri"/>
                    </w:rPr>
                    <w:t xml:space="preserve">         </w:t>
                  </w:r>
                  <w:r>
                    <w:rPr>
                      <w:rFonts w:ascii="Calibri" w:eastAsia="Calibri" w:hAnsi="Calibri" w:cs="Calibri"/>
                      <w:spacing w:val="4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2073391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5     </w:t>
                  </w:r>
                  <w:r>
                    <w:rPr>
                      <w:rFonts w:ascii="Calibri" w:eastAsia="Calibri" w:hAnsi="Calibri" w:cs="Calibri"/>
                      <w:spacing w:val="3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2095078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266</w:t>
                  </w:r>
                </w:p>
                <w:p w14:paraId="2E770A4F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2014738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84</w:t>
                  </w:r>
                  <w:r>
                    <w:rPr>
                      <w:rFonts w:ascii="Calibri" w:eastAsia="Calibri" w:hAnsi="Calibri" w:cs="Calibri"/>
                    </w:rPr>
                    <w:t xml:space="preserve">2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2024933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34</w:t>
                  </w:r>
                  <w:r>
                    <w:rPr>
                      <w:rFonts w:ascii="Calibri" w:eastAsia="Calibri" w:hAnsi="Calibri" w:cs="Calibri"/>
                    </w:rPr>
                    <w:t xml:space="preserve">6          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2005103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2       </w:t>
                  </w:r>
                  <w:r>
                    <w:rPr>
                      <w:rFonts w:ascii="Calibri" w:eastAsia="Calibri" w:hAnsi="Calibri" w:cs="Calibri"/>
                      <w:spacing w:val="4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2036423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7</w:t>
                  </w:r>
                  <w:r>
                    <w:rPr>
                      <w:rFonts w:ascii="Calibri" w:eastAsia="Calibri" w:hAnsi="Calibri" w:cs="Calibri"/>
                    </w:rPr>
                    <w:t xml:space="preserve">5     </w:t>
                  </w:r>
                  <w:r>
                    <w:rPr>
                      <w:rFonts w:ascii="Calibri" w:eastAsia="Calibri" w:hAnsi="Calibri" w:cs="Calibri"/>
                      <w:spacing w:val="3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2037704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906</w:t>
                  </w:r>
                </w:p>
                <w:p w14:paraId="27D356D0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2014505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87</w:t>
                  </w:r>
                  <w:r>
                    <w:rPr>
                      <w:rFonts w:ascii="Calibri" w:eastAsia="Calibri" w:hAnsi="Calibri" w:cs="Calibri"/>
                    </w:rPr>
                    <w:t xml:space="preserve">3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2021525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54</w:t>
                  </w:r>
                  <w:r>
                    <w:rPr>
                      <w:rFonts w:ascii="Calibri" w:eastAsia="Calibri" w:hAnsi="Calibri" w:cs="Calibri"/>
                    </w:rPr>
                    <w:t xml:space="preserve">2             </w:t>
                  </w:r>
                  <w:r>
                    <w:rPr>
                      <w:rFonts w:ascii="Calibri" w:eastAsia="Calibri" w:hAnsi="Calibri" w:cs="Calibri"/>
                      <w:spacing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204909</w:t>
                  </w:r>
                  <w:r>
                    <w:rPr>
                      <w:rFonts w:ascii="Calibri" w:eastAsia="Calibri" w:hAnsi="Calibri" w:cs="Calibri"/>
                    </w:rPr>
                    <w:t xml:space="preserve">8     </w:t>
                  </w:r>
                  <w:r>
                    <w:rPr>
                      <w:rFonts w:ascii="Calibri" w:eastAsia="Calibri" w:hAnsi="Calibri" w:cs="Calibri"/>
                      <w:spacing w:val="3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2024998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87</w:t>
                  </w:r>
                  <w:r>
                    <w:rPr>
                      <w:rFonts w:ascii="Calibri" w:eastAsia="Calibri" w:hAnsi="Calibri" w:cs="Calibri"/>
                    </w:rPr>
                    <w:t xml:space="preserve">5     </w:t>
                  </w:r>
                  <w:r>
                    <w:rPr>
                      <w:rFonts w:ascii="Calibri" w:eastAsia="Calibri" w:hAnsi="Calibri" w:cs="Calibri"/>
                      <w:spacing w:val="4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2023226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362</w:t>
                  </w:r>
                </w:p>
                <w:p w14:paraId="71B6226E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2032081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49</w:t>
                  </w:r>
                  <w:r>
                    <w:rPr>
                      <w:rFonts w:ascii="Calibri" w:eastAsia="Calibri" w:hAnsi="Calibri" w:cs="Calibri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2045783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07</w:t>
                  </w:r>
                  <w:r>
                    <w:rPr>
                      <w:rFonts w:ascii="Calibri" w:eastAsia="Calibri" w:hAnsi="Calibri" w:cs="Calibri"/>
                    </w:rPr>
                    <w:t xml:space="preserve">9          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2035303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2     </w:t>
                  </w:r>
                  <w:r>
                    <w:rPr>
                      <w:rFonts w:ascii="Calibri" w:eastAsia="Calibri" w:hAnsi="Calibri" w:cs="Calibri"/>
                      <w:spacing w:val="3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2063691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43</w:t>
                  </w:r>
                  <w:r>
                    <w:rPr>
                      <w:rFonts w:ascii="Calibri" w:eastAsia="Calibri" w:hAnsi="Calibri" w:cs="Calibri"/>
                    </w:rPr>
                    <w:t xml:space="preserve">8     </w:t>
                  </w:r>
                  <w:r>
                    <w:rPr>
                      <w:rFonts w:ascii="Calibri" w:eastAsia="Calibri" w:hAnsi="Calibri" w:cs="Calibri"/>
                      <w:spacing w:val="4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2070720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945</w:t>
                  </w:r>
                </w:p>
                <w:p w14:paraId="7353D0FE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2012601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59</w:t>
                  </w:r>
                  <w:r>
                    <w:rPr>
                      <w:rFonts w:ascii="Calibri" w:eastAsia="Calibri" w:hAnsi="Calibri" w:cs="Calibri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2012452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75</w:t>
                  </w:r>
                  <w:r>
                    <w:rPr>
                      <w:rFonts w:ascii="Calibri" w:eastAsia="Calibri" w:hAnsi="Calibri" w:cs="Calibri"/>
                    </w:rPr>
                    <w:t xml:space="preserve">6          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1970722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4     </w:t>
                  </w:r>
                  <w:r>
                    <w:rPr>
                      <w:rFonts w:ascii="Calibri" w:eastAsia="Calibri" w:hAnsi="Calibri" w:cs="Calibri"/>
                      <w:spacing w:val="3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1999186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71</w:t>
                  </w:r>
                  <w:r>
                    <w:rPr>
                      <w:rFonts w:ascii="Calibri" w:eastAsia="Calibri" w:hAnsi="Calibri" w:cs="Calibri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4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1989097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578</w:t>
                  </w:r>
                </w:p>
                <w:p w14:paraId="71858400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2015037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87</w:t>
                  </w:r>
                  <w:r>
                    <w:rPr>
                      <w:rFonts w:ascii="Calibri" w:eastAsia="Calibri" w:hAnsi="Calibri" w:cs="Calibri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2016151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82</w:t>
                  </w:r>
                  <w:r>
                    <w:rPr>
                      <w:rFonts w:ascii="Calibri" w:eastAsia="Calibri" w:hAnsi="Calibri" w:cs="Calibri"/>
                    </w:rPr>
                    <w:t xml:space="preserve">9             </w:t>
                  </w:r>
                  <w:r>
                    <w:rPr>
                      <w:rFonts w:ascii="Calibri" w:eastAsia="Calibri" w:hAnsi="Calibri" w:cs="Calibri"/>
                      <w:spacing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202069</w:t>
                  </w:r>
                  <w:r>
                    <w:rPr>
                      <w:rFonts w:ascii="Calibri" w:eastAsia="Calibri" w:hAnsi="Calibri" w:cs="Calibri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3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2011984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85</w:t>
                  </w:r>
                  <w:r>
                    <w:rPr>
                      <w:rFonts w:ascii="Calibri" w:eastAsia="Calibri" w:hAnsi="Calibri" w:cs="Calibri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4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2010508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831</w:t>
                  </w:r>
                </w:p>
                <w:p w14:paraId="2A25EB36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2014944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90</w:t>
                  </w:r>
                  <w:r>
                    <w:rPr>
                      <w:rFonts w:ascii="Calibri" w:eastAsia="Calibri" w:hAnsi="Calibri" w:cs="Calibri"/>
                    </w:rPr>
                    <w:t xml:space="preserve">3       </w:t>
                  </w:r>
                  <w:r>
                    <w:rPr>
                      <w:rFonts w:ascii="Calibri" w:eastAsia="Calibri" w:hAnsi="Calibri" w:cs="Calibri"/>
                      <w:spacing w:val="4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2015678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</w:t>
                  </w:r>
                  <w:r>
                    <w:rPr>
                      <w:rFonts w:ascii="Calibri" w:eastAsia="Calibri" w:hAnsi="Calibri" w:cs="Calibri"/>
                    </w:rPr>
                    <w:t>8</w:t>
                  </w:r>
                  <w:r>
                    <w:rPr>
                      <w:rFonts w:ascii="Calibri" w:eastAsia="Calibri" w:hAnsi="Calibri" w:cs="Calibri"/>
                    </w:rPr>
                    <w:t xml:space="preserve">          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2104886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</w:rPr>
                    <w:t xml:space="preserve">2       </w:t>
                  </w:r>
                  <w:r>
                    <w:rPr>
                      <w:rFonts w:ascii="Calibri" w:eastAsia="Calibri" w:hAnsi="Calibri" w:cs="Calibri"/>
                      <w:spacing w:val="4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2013278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9</w:t>
                  </w:r>
                  <w:r>
                    <w:rPr>
                      <w:rFonts w:ascii="Calibri" w:eastAsia="Calibri" w:hAnsi="Calibri" w:cs="Calibri"/>
                    </w:rPr>
                    <w:t xml:space="preserve">3     </w:t>
                  </w:r>
                  <w:r>
                    <w:rPr>
                      <w:rFonts w:ascii="Calibri" w:eastAsia="Calibri" w:hAnsi="Calibri" w:cs="Calibri"/>
                      <w:spacing w:val="39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2012947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332</w:t>
                  </w:r>
                </w:p>
                <w:p w14:paraId="0BBD5029" w14:textId="77777777" w:rsidR="001C5C10" w:rsidRDefault="0026527B">
                  <w:pPr>
                    <w:spacing w:before="24"/>
                    <w:ind w:left="-35" w:right="-35"/>
                    <w:jc w:val="center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</w:rPr>
                    <w:t>2060027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12</w:t>
                  </w:r>
                  <w:r>
                    <w:rPr>
                      <w:rFonts w:ascii="Calibri" w:eastAsia="Calibri" w:hAnsi="Calibri" w:cs="Calibri"/>
                    </w:rPr>
                    <w:t xml:space="preserve">3     </w:t>
                  </w:r>
                  <w:r>
                    <w:rPr>
                      <w:rFonts w:ascii="Calibri" w:eastAsia="Calibri" w:hAnsi="Calibri" w:cs="Calibri"/>
                      <w:spacing w:val="4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2083081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52</w:t>
                  </w:r>
                  <w:r>
                    <w:rPr>
                      <w:rFonts w:ascii="Calibri" w:eastAsia="Calibri" w:hAnsi="Calibri" w:cs="Calibri"/>
                    </w:rPr>
                    <w:t xml:space="preserve">6             </w:t>
                  </w:r>
                  <w:r>
                    <w:rPr>
                      <w:rFonts w:ascii="Calibri" w:eastAsia="Calibri" w:hAnsi="Calibri" w:cs="Calibri"/>
                      <w:spacing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229392</w:t>
                  </w:r>
                  <w:r>
                    <w:rPr>
                      <w:rFonts w:ascii="Calibri" w:eastAsia="Calibri" w:hAnsi="Calibri" w:cs="Calibri"/>
                    </w:rPr>
                    <w:t xml:space="preserve">6     </w:t>
                  </w:r>
                  <w:r>
                    <w:rPr>
                      <w:rFonts w:ascii="Calibri" w:eastAsia="Calibri" w:hAnsi="Calibri" w:cs="Calibri"/>
                      <w:spacing w:val="3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2126817</w:t>
                  </w:r>
                  <w:r>
                    <w:rPr>
                      <w:rFonts w:ascii="Calibri" w:eastAsia="Calibri" w:hAnsi="Calibri" w:cs="Calibri"/>
                      <w:spacing w:val="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</w:rPr>
                    <w:t>46</w:t>
                  </w:r>
                  <w:r>
                    <w:rPr>
                      <w:rFonts w:ascii="Calibri" w:eastAsia="Calibri" w:hAnsi="Calibri" w:cs="Calibri"/>
                    </w:rPr>
                    <w:t xml:space="preserve">5     </w:t>
                  </w:r>
                  <w:r>
                    <w:rPr>
                      <w:rFonts w:ascii="Calibri" w:eastAsia="Calibri" w:hAnsi="Calibri" w:cs="Calibri"/>
                      <w:spacing w:val="40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2149392</w:t>
                  </w:r>
                  <w:r>
                    <w:rPr>
                      <w:rFonts w:ascii="Calibri" w:eastAsia="Calibri" w:hAnsi="Calibri" w:cs="Calibri"/>
                      <w:spacing w:val="3"/>
                      <w:w w:val="10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1"/>
                    </w:rPr>
                    <w:t>533</w:t>
                  </w:r>
                </w:p>
              </w:txbxContent>
            </v:textbox>
            <w10:wrap anchorx="page"/>
          </v:shape>
        </w:pict>
      </w:r>
      <w:r>
        <w:pict w14:anchorId="03FE0581">
          <v:shape id="_x0000_s1816" type="#_x0000_t75" style="position:absolute;left:0;text-align:left;margin-left:281.9pt;margin-top:42pt;width:293.2pt;height:291.2pt;z-index:-13667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 xml:space="preserve">.3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4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246850B8" w14:textId="77777777" w:rsidR="001C5C10" w:rsidRDefault="001C5C10">
      <w:pPr>
        <w:spacing w:before="9" w:line="100" w:lineRule="exact"/>
        <w:rPr>
          <w:sz w:val="11"/>
          <w:szCs w:val="11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8"/>
        <w:gridCol w:w="1354"/>
        <w:gridCol w:w="1301"/>
        <w:gridCol w:w="1300"/>
        <w:gridCol w:w="1301"/>
        <w:gridCol w:w="1301"/>
        <w:gridCol w:w="1301"/>
        <w:gridCol w:w="1301"/>
        <w:gridCol w:w="1300"/>
        <w:gridCol w:w="1301"/>
        <w:gridCol w:w="1301"/>
      </w:tblGrid>
      <w:tr w:rsidR="001C5C10" w14:paraId="71FB1D29" w14:textId="77777777">
        <w:trPr>
          <w:trHeight w:hRule="exact" w:val="281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0ED732B" w14:textId="77777777" w:rsidR="001C5C10" w:rsidRDefault="001C5C10"/>
        </w:tc>
        <w:tc>
          <w:tcPr>
            <w:tcW w:w="13060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06807AC" w14:textId="77777777" w:rsidR="001C5C10" w:rsidRDefault="0026527B">
            <w:pPr>
              <w:spacing w:before="6"/>
              <w:ind w:left="5891" w:right="589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3"/>
              </w:rPr>
              <w:t>P</w:t>
            </w:r>
            <w:r>
              <w:rPr>
                <w:rFonts w:ascii="Calibri" w:eastAsia="Calibri" w:hAnsi="Calibri" w:cs="Calibri"/>
                <w:color w:val="FFFFFF"/>
                <w:spacing w:val="7"/>
              </w:rPr>
              <w:t>e</w:t>
            </w:r>
            <w:r>
              <w:rPr>
                <w:rFonts w:ascii="Calibri" w:eastAsia="Calibri" w:hAnsi="Calibri" w:cs="Calibri"/>
                <w:color w:val="FFFFFF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-3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-3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7"/>
              </w:rPr>
              <w:t>i</w:t>
            </w:r>
            <w:r>
              <w:rPr>
                <w:rFonts w:ascii="Calibri" w:eastAsia="Calibri" w:hAnsi="Calibri" w:cs="Calibri"/>
                <w:color w:val="FFFFFF"/>
                <w:spacing w:val="-3"/>
              </w:rPr>
              <w:t>a</w:t>
            </w:r>
            <w:r>
              <w:rPr>
                <w:rFonts w:ascii="Calibri" w:eastAsia="Calibri" w:hAnsi="Calibri" w:cs="Calibri"/>
                <w:color w:val="FFFFFF"/>
              </w:rPr>
              <w:t>n</w:t>
            </w:r>
            <w:r>
              <w:rPr>
                <w:rFonts w:ascii="Calibri" w:eastAsia="Calibri" w:hAnsi="Calibri" w:cs="Calibri"/>
                <w:color w:val="FFFFFF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4"/>
                <w:w w:val="101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7"/>
                <w:w w:val="101"/>
              </w:rPr>
              <w:t>i</w:t>
            </w:r>
            <w:r>
              <w:rPr>
                <w:rFonts w:ascii="Calibri" w:eastAsia="Calibri" w:hAnsi="Calibri" w:cs="Calibri"/>
                <w:color w:val="FFFFFF"/>
                <w:w w:val="101"/>
              </w:rPr>
              <w:t>r</w:t>
            </w:r>
          </w:p>
        </w:tc>
      </w:tr>
      <w:tr w:rsidR="001C5C10" w14:paraId="274EBCE8" w14:textId="77777777">
        <w:trPr>
          <w:trHeight w:hRule="exact" w:val="282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99A9944" w14:textId="77777777" w:rsidR="001C5C10" w:rsidRDefault="0026527B">
            <w:pPr>
              <w:spacing w:before="10"/>
              <w:ind w:left="17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3"/>
                <w:w w:val="102"/>
                <w:sz w:val="21"/>
                <w:szCs w:val="21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-6"/>
                <w:w w:val="102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4"/>
                <w:w w:val="102"/>
                <w:sz w:val="21"/>
                <w:szCs w:val="21"/>
              </w:rPr>
              <w:t>la</w:t>
            </w:r>
            <w:r>
              <w:rPr>
                <w:rFonts w:ascii="Calibri" w:eastAsia="Calibri" w:hAnsi="Calibri" w:cs="Calibri"/>
                <w:color w:val="FFFFFF"/>
                <w:w w:val="102"/>
                <w:sz w:val="21"/>
                <w:szCs w:val="21"/>
              </w:rPr>
              <w:t>n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AF6AAC8" w14:textId="77777777" w:rsidR="001C5C10" w:rsidRDefault="0026527B">
            <w:pPr>
              <w:spacing w:before="10"/>
              <w:ind w:right="193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4"/>
                <w:w w:val="102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color w:val="FFFFFF"/>
                <w:w w:val="102"/>
                <w:sz w:val="21"/>
                <w:szCs w:val="21"/>
              </w:rPr>
              <w:t>l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40295C4" w14:textId="77777777" w:rsidR="001C5C10" w:rsidRDefault="0026527B">
            <w:pPr>
              <w:spacing w:before="6"/>
              <w:ind w:left="42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7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8"/>
                <w:w w:val="10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1"/>
              </w:rPr>
              <w:t>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2387B9D" w14:textId="77777777" w:rsidR="001C5C10" w:rsidRDefault="001C5C10">
            <w:pPr>
              <w:spacing w:before="6" w:line="260" w:lineRule="exact"/>
              <w:rPr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BEAEFCD" w14:textId="77777777" w:rsidR="001C5C10" w:rsidRDefault="001C5C10">
            <w:pPr>
              <w:spacing w:before="6" w:line="260" w:lineRule="exact"/>
              <w:rPr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EFE8D66" w14:textId="77777777" w:rsidR="001C5C10" w:rsidRDefault="001C5C10">
            <w:pPr>
              <w:spacing w:before="6" w:line="260" w:lineRule="exact"/>
              <w:rPr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6835AB1" w14:textId="77777777" w:rsidR="001C5C10" w:rsidRDefault="001C5C10">
            <w:pPr>
              <w:spacing w:before="6" w:line="260" w:lineRule="exact"/>
              <w:rPr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83B33EF" w14:textId="77777777" w:rsidR="001C5C10" w:rsidRDefault="001C5C10">
            <w:pPr>
              <w:spacing w:before="6" w:line="260" w:lineRule="exact"/>
              <w:rPr>
                <w:sz w:val="26"/>
                <w:szCs w:val="26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2442694" w14:textId="77777777" w:rsidR="001C5C10" w:rsidRDefault="0026527B">
            <w:pPr>
              <w:spacing w:before="6"/>
              <w:ind w:left="42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7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8"/>
                <w:w w:val="10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1"/>
              </w:rPr>
              <w:t>7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B88AB93" w14:textId="77777777" w:rsidR="001C5C10" w:rsidRDefault="0026527B">
            <w:pPr>
              <w:spacing w:before="6"/>
              <w:ind w:left="42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7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8"/>
                <w:w w:val="10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1"/>
              </w:rPr>
              <w:t>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52AD58A" w14:textId="77777777" w:rsidR="001C5C10" w:rsidRDefault="0026527B">
            <w:pPr>
              <w:spacing w:before="6"/>
              <w:ind w:left="42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7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8"/>
                <w:w w:val="10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1"/>
              </w:rPr>
              <w:t>9</w:t>
            </w:r>
          </w:p>
        </w:tc>
      </w:tr>
      <w:tr w:rsidR="001C5C10" w14:paraId="2CAE8162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1DA33" w14:textId="77777777" w:rsidR="001C5C10" w:rsidRDefault="0026527B">
            <w:pPr>
              <w:spacing w:before="6"/>
              <w:ind w:left="1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2"/>
                <w:w w:val="101"/>
              </w:rPr>
              <w:t>J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n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CA46A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C5C73" w14:textId="77777777" w:rsidR="001C5C10" w:rsidRDefault="0026527B">
            <w:pPr>
              <w:spacing w:before="6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437328" w14:textId="77777777" w:rsidR="001C5C10" w:rsidRDefault="0026527B">
            <w:pPr>
              <w:spacing w:before="6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59508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32307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3BC8D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548C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96B47" w14:textId="77777777" w:rsidR="001C5C10" w:rsidRDefault="0026527B">
            <w:pPr>
              <w:spacing w:before="6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57CA1" w14:textId="77777777" w:rsidR="001C5C10" w:rsidRDefault="0026527B">
            <w:pPr>
              <w:spacing w:before="6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AED4D" w14:textId="77777777" w:rsidR="001C5C10" w:rsidRDefault="0026527B">
            <w:pPr>
              <w:spacing w:before="6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</w:tr>
      <w:tr w:rsidR="001C5C10" w14:paraId="71781AEC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A66159" w14:textId="77777777" w:rsidR="001C5C10" w:rsidRDefault="0026527B">
            <w:pPr>
              <w:spacing w:before="6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  <w:w w:val="101"/>
              </w:rPr>
              <w:t>F</w:t>
            </w:r>
            <w:r>
              <w:rPr>
                <w:rFonts w:ascii="Calibri" w:eastAsia="Calibri" w:hAnsi="Calibri" w:cs="Calibri"/>
                <w:spacing w:val="7"/>
                <w:w w:val="101"/>
              </w:rPr>
              <w:t>e</w:t>
            </w:r>
            <w:r>
              <w:rPr>
                <w:rFonts w:ascii="Calibri" w:eastAsia="Calibri" w:hAnsi="Calibri" w:cs="Calibri"/>
                <w:spacing w:val="1"/>
              </w:rPr>
              <w:t>b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15785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74807" w14:textId="77777777" w:rsidR="001C5C10" w:rsidRDefault="0026527B">
            <w:pPr>
              <w:spacing w:before="6"/>
              <w:ind w:left="602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1986071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533604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C32DC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801FB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0CEC6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984E8" w14:textId="77777777" w:rsidR="001C5C10" w:rsidRDefault="0026527B">
            <w:pPr>
              <w:spacing w:before="6"/>
              <w:ind w:right="18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w w:val="101"/>
              </w:rPr>
              <w:t>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C7F3C" w14:textId="77777777" w:rsidR="001C5C10" w:rsidRDefault="0026527B">
            <w:pPr>
              <w:spacing w:before="6"/>
              <w:ind w:left="602" w:right="-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A2185" w14:textId="77777777" w:rsidR="001C5C10" w:rsidRDefault="0026527B">
            <w:pPr>
              <w:spacing w:before="6"/>
              <w:ind w:left="603" w:right="-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1986071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4EDEB" w14:textId="77777777" w:rsidR="001C5C10" w:rsidRDefault="0026527B">
            <w:pPr>
              <w:spacing w:before="6"/>
              <w:ind w:left="603" w:right="-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1986071</w:t>
            </w:r>
          </w:p>
        </w:tc>
      </w:tr>
      <w:tr w:rsidR="001C5C10" w14:paraId="15C07E75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ADC5AC" w14:textId="77777777" w:rsidR="001C5C10" w:rsidRDefault="0026527B">
            <w:pPr>
              <w:spacing w:before="6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2"/>
                <w:w w:val="101"/>
              </w:rPr>
              <w:t>M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  <w:spacing w:val="-3"/>
                <w:w w:val="101"/>
              </w:rPr>
              <w:t>r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52DBA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1509" w14:textId="77777777" w:rsidR="001C5C10" w:rsidRDefault="0026527B">
            <w:pPr>
              <w:spacing w:before="6"/>
              <w:ind w:left="455" w:right="-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1988928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w w:val="101"/>
              </w:rPr>
              <w:t>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BB34B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6A007D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196BF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10756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341EF" w14:textId="77777777" w:rsidR="001C5C10" w:rsidRDefault="0026527B">
            <w:pPr>
              <w:spacing w:before="6"/>
              <w:ind w:right="27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569E7" w14:textId="77777777" w:rsidR="001C5C10" w:rsidRDefault="0026527B">
            <w:pPr>
              <w:spacing w:before="6"/>
              <w:ind w:left="455" w:right="-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2006072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w w:val="101"/>
              </w:rPr>
              <w:t>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CBB55" w14:textId="77777777" w:rsidR="001C5C10" w:rsidRDefault="0026527B">
            <w:pPr>
              <w:spacing w:before="6"/>
              <w:ind w:left="455" w:right="-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2008930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B5B75" w14:textId="77777777" w:rsidR="001C5C10" w:rsidRDefault="0026527B">
            <w:pPr>
              <w:spacing w:before="6"/>
              <w:ind w:left="455" w:right="-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2011787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w w:val="101"/>
              </w:rPr>
              <w:t>6</w:t>
            </w:r>
          </w:p>
        </w:tc>
      </w:tr>
      <w:tr w:rsidR="001C5C10" w14:paraId="7D0BD3B1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01829" w14:textId="77777777" w:rsidR="001C5C10" w:rsidRDefault="0026527B">
            <w:pPr>
              <w:spacing w:before="6"/>
              <w:ind w:left="14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4"/>
                <w:w w:val="101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-3"/>
                <w:w w:val="101"/>
              </w:rPr>
              <w:t>r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BA594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BBD996" w14:textId="77777777" w:rsidR="001C5C10" w:rsidRDefault="0026527B">
            <w:pPr>
              <w:spacing w:before="6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1980861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96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71985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AEED7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97AC1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7375A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2720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0CFA4" w14:textId="77777777" w:rsidR="001C5C10" w:rsidRDefault="0026527B">
            <w:pPr>
              <w:spacing w:before="6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1937606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64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DA9853" w14:textId="77777777" w:rsidR="001C5C10" w:rsidRDefault="0026527B">
            <w:pPr>
              <w:spacing w:before="6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1928397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24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28882" w14:textId="77777777" w:rsidR="001C5C10" w:rsidRDefault="0026527B">
            <w:pPr>
              <w:spacing w:before="6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1918616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36</w:t>
            </w:r>
          </w:p>
        </w:tc>
      </w:tr>
      <w:tr w:rsidR="001C5C10" w14:paraId="717A5643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51FCA" w14:textId="77777777" w:rsidR="001C5C10" w:rsidRDefault="0026527B">
            <w:pPr>
              <w:spacing w:before="6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2"/>
                <w:w w:val="101"/>
              </w:rPr>
              <w:t>M</w:t>
            </w:r>
            <w:r>
              <w:rPr>
                <w:rFonts w:ascii="Calibri" w:eastAsia="Calibri" w:hAnsi="Calibri" w:cs="Calibri"/>
                <w:spacing w:val="7"/>
                <w:w w:val="101"/>
              </w:rPr>
              <w:t>ei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17734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6D22A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2002022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964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99204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3678F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8DD6C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35777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F6B44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2CD12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2116012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392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1FC50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2139657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048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95B8F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2165086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436</w:t>
            </w:r>
          </w:p>
        </w:tc>
      </w:tr>
      <w:tr w:rsidR="001C5C10" w14:paraId="32AB0D36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4C35F5" w14:textId="77777777" w:rsidR="001C5C10" w:rsidRDefault="0026527B">
            <w:pPr>
              <w:spacing w:before="6"/>
              <w:ind w:left="14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2"/>
                <w:w w:val="10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un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EEE50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C96C13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2001766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268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3D5DD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06BA3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DF281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D11BC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E3A8E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92ABC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2034422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918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3D46" w14:textId="77777777" w:rsidR="001C5C10" w:rsidRDefault="0026527B">
            <w:pPr>
              <w:spacing w:before="6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2027496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21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06B24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2016019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044</w:t>
            </w:r>
          </w:p>
        </w:tc>
      </w:tr>
      <w:tr w:rsidR="001C5C10" w14:paraId="00E9F083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268EE1" w14:textId="77777777" w:rsidR="001C5C10" w:rsidRDefault="0026527B">
            <w:pPr>
              <w:spacing w:before="6"/>
              <w:ind w:left="17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2"/>
                <w:w w:val="10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u</w:t>
            </w:r>
            <w:r>
              <w:rPr>
                <w:rFonts w:ascii="Calibri" w:eastAsia="Calibri" w:hAnsi="Calibri" w:cs="Calibri"/>
                <w:spacing w:val="7"/>
                <w:w w:val="101"/>
              </w:rPr>
              <w:t>l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44BC4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B8BF9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2002947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041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5AD44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4F36D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B81C0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D84D6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ADB04D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15A68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2019828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675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618DB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2016358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442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45190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2013818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504</w:t>
            </w:r>
          </w:p>
        </w:tc>
      </w:tr>
      <w:tr w:rsidR="001C5C10" w14:paraId="1B542381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C73FC" w14:textId="77777777" w:rsidR="001C5C10" w:rsidRDefault="0026527B">
            <w:pPr>
              <w:spacing w:before="6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4"/>
                <w:w w:val="101"/>
              </w:rPr>
              <w:t>A</w:t>
            </w:r>
            <w:r>
              <w:rPr>
                <w:rFonts w:ascii="Calibri" w:eastAsia="Calibri" w:hAnsi="Calibri" w:cs="Calibri"/>
                <w:spacing w:val="-1"/>
                <w:w w:val="101"/>
              </w:rPr>
              <w:t>g</w:t>
            </w:r>
            <w:r>
              <w:rPr>
                <w:rFonts w:ascii="Calibri" w:eastAsia="Calibri" w:hAnsi="Calibri" w:cs="Calibri"/>
                <w:spacing w:val="1"/>
              </w:rPr>
              <w:t>u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A4C56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F50A7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2012890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737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5EAE2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0E69A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7B5739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DDECE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9480C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7DCB93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2077617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403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F7B0B9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2085178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888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39FBE" w14:textId="77777777" w:rsidR="001C5C10" w:rsidRDefault="0026527B">
            <w:pPr>
              <w:spacing w:before="6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2093527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45</w:t>
            </w:r>
          </w:p>
        </w:tc>
      </w:tr>
      <w:tr w:rsidR="001C5C10" w14:paraId="6A7A392D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2B980" w14:textId="77777777" w:rsidR="001C5C10" w:rsidRDefault="0026527B">
            <w:pPr>
              <w:spacing w:before="6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1"/>
                <w:w w:val="101"/>
              </w:rPr>
              <w:t>S</w:t>
            </w:r>
            <w:r>
              <w:rPr>
                <w:rFonts w:ascii="Calibri" w:eastAsia="Calibri" w:hAnsi="Calibri" w:cs="Calibri"/>
                <w:spacing w:val="7"/>
                <w:w w:val="101"/>
              </w:rPr>
              <w:t>e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3085D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4BFB6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2005069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863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B807B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CE6F1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99D8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4EDBB2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F088B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077DE9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1977562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621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61D13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1964781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378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463C0A" w14:textId="77777777" w:rsidR="001C5C10" w:rsidRDefault="0026527B">
            <w:pPr>
              <w:spacing w:before="6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1950566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545</w:t>
            </w:r>
          </w:p>
        </w:tc>
      </w:tr>
      <w:tr w:rsidR="001C5C10" w14:paraId="7D76E09B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F0629D" w14:textId="77777777" w:rsidR="001C5C10" w:rsidRDefault="0026527B">
            <w:pPr>
              <w:spacing w:before="5"/>
              <w:ind w:left="14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2"/>
              </w:rPr>
              <w:t>k</w:t>
            </w:r>
            <w:r>
              <w:rPr>
                <w:rFonts w:ascii="Calibri" w:eastAsia="Calibri" w:hAnsi="Calibri" w:cs="Calibri"/>
                <w:spacing w:val="-1"/>
                <w:w w:val="101"/>
              </w:rPr>
              <w:t>t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04171F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F7E44A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2007041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177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DD787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423E6B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169B0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03E1D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B825A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489CB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2010616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886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70C15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2012782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676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6B95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2017361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355</w:t>
            </w:r>
          </w:p>
        </w:tc>
      </w:tr>
      <w:tr w:rsidR="001C5C10" w14:paraId="00A2E620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93A454" w14:textId="77777777" w:rsidR="001C5C10" w:rsidRDefault="0026527B">
            <w:pPr>
              <w:spacing w:before="5"/>
              <w:ind w:left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4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2"/>
                <w:w w:val="101"/>
              </w:rPr>
              <w:t>v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3FFDC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4B707D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2007794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359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755E2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169D49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CDFB8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3F8CC0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7AC12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0EE00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2013386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166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77070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2014214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935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12486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2014851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835</w:t>
            </w:r>
          </w:p>
        </w:tc>
      </w:tr>
      <w:tr w:rsidR="001C5C10" w14:paraId="76D69796" w14:textId="77777777">
        <w:trPr>
          <w:trHeight w:hRule="exact" w:val="268"/>
        </w:trPr>
        <w:tc>
          <w:tcPr>
            <w:tcW w:w="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630B02" w14:textId="77777777" w:rsidR="001C5C10" w:rsidRDefault="0026527B">
            <w:pPr>
              <w:spacing w:before="5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4"/>
              </w:rPr>
              <w:t>D</w:t>
            </w:r>
            <w:r>
              <w:rPr>
                <w:rFonts w:ascii="Calibri" w:eastAsia="Calibri" w:hAnsi="Calibri" w:cs="Calibri"/>
                <w:spacing w:val="7"/>
                <w:w w:val="101"/>
              </w:rPr>
              <w:t>e</w:t>
            </w:r>
            <w:r>
              <w:rPr>
                <w:rFonts w:ascii="Calibri" w:eastAsia="Calibri" w:hAnsi="Calibri" w:cs="Calibri"/>
                <w:spacing w:val="1"/>
              </w:rPr>
              <w:t>s</w:t>
            </w:r>
            <w:r>
              <w:rPr>
                <w:rFonts w:ascii="Calibri" w:eastAsia="Calibri" w:hAnsi="Calibri" w:cs="Calibri"/>
                <w:spacing w:val="5"/>
              </w:rPr>
              <w:t>-</w:t>
            </w:r>
            <w:r>
              <w:rPr>
                <w:rFonts w:ascii="Calibri" w:eastAsia="Calibri" w:hAnsi="Calibri" w:cs="Calibri"/>
                <w:spacing w:val="-8"/>
                <w:w w:val="101"/>
              </w:rPr>
              <w:t>1</w:t>
            </w:r>
            <w:r>
              <w:rPr>
                <w:rFonts w:ascii="Calibri" w:eastAsia="Calibri" w:hAnsi="Calibri" w:cs="Calibri"/>
                <w:w w:val="101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9F3BD" w14:textId="77777777" w:rsidR="001C5C10" w:rsidRDefault="001C5C10"/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87ED9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2031050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523</w:t>
            </w: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7159B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4E627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AE2FF9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33A12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87C3D8" w14:textId="77777777" w:rsidR="001C5C10" w:rsidRDefault="001C5C10">
            <w:pPr>
              <w:spacing w:before="13" w:line="240" w:lineRule="exact"/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10053" w14:textId="77777777" w:rsidR="001C5C10" w:rsidRDefault="0026527B">
            <w:pPr>
              <w:spacing w:before="5"/>
              <w:ind w:left="361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2172265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05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6353D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2195127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787</w:t>
            </w:r>
          </w:p>
        </w:tc>
        <w:tc>
          <w:tcPr>
            <w:tcW w:w="13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52AC4" w14:textId="77777777" w:rsidR="001C5C10" w:rsidRDefault="0026527B">
            <w:pPr>
              <w:spacing w:before="5"/>
              <w:ind w:left="267" w:right="-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9"/>
                <w:w w:val="101"/>
              </w:rPr>
              <w:t>2217805</w:t>
            </w:r>
            <w:r>
              <w:rPr>
                <w:rFonts w:ascii="Calibri" w:eastAsia="Calibri" w:hAnsi="Calibri" w:cs="Calibri"/>
                <w:spacing w:val="3"/>
                <w:w w:val="101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1"/>
              </w:rPr>
              <w:t>584</w:t>
            </w:r>
          </w:p>
        </w:tc>
      </w:tr>
    </w:tbl>
    <w:p w14:paraId="21825566" w14:textId="77777777" w:rsidR="001C5C10" w:rsidRDefault="001C5C10">
      <w:pPr>
        <w:spacing w:before="6" w:line="140" w:lineRule="exact"/>
        <w:rPr>
          <w:sz w:val="15"/>
          <w:szCs w:val="15"/>
        </w:rPr>
      </w:pPr>
    </w:p>
    <w:p w14:paraId="2012DFEE" w14:textId="77777777" w:rsidR="001C5C10" w:rsidRDefault="001C5C10">
      <w:pPr>
        <w:spacing w:line="200" w:lineRule="exact"/>
      </w:pPr>
    </w:p>
    <w:p w14:paraId="0F2577F1" w14:textId="77777777" w:rsidR="001C5C10" w:rsidRDefault="001C5C10">
      <w:pPr>
        <w:spacing w:line="200" w:lineRule="exact"/>
      </w:pPr>
    </w:p>
    <w:p w14:paraId="2B772128" w14:textId="77777777" w:rsidR="001C5C10" w:rsidRDefault="001C5C10">
      <w:pPr>
        <w:spacing w:line="200" w:lineRule="exact"/>
      </w:pPr>
    </w:p>
    <w:p w14:paraId="143FD5BF" w14:textId="77777777" w:rsidR="001C5C10" w:rsidRDefault="001C5C10">
      <w:pPr>
        <w:spacing w:line="200" w:lineRule="exact"/>
      </w:pPr>
    </w:p>
    <w:p w14:paraId="6FF7CE89" w14:textId="77777777" w:rsidR="001C5C10" w:rsidRDefault="001C5C10">
      <w:pPr>
        <w:spacing w:line="200" w:lineRule="exact"/>
      </w:pPr>
    </w:p>
    <w:p w14:paraId="10BB48EC" w14:textId="77777777" w:rsidR="001C5C10" w:rsidRDefault="001C5C10">
      <w:pPr>
        <w:spacing w:line="200" w:lineRule="exact"/>
      </w:pPr>
    </w:p>
    <w:p w14:paraId="7BE92F9E" w14:textId="77777777" w:rsidR="001C5C10" w:rsidRDefault="001C5C10">
      <w:pPr>
        <w:spacing w:line="200" w:lineRule="exact"/>
      </w:pPr>
    </w:p>
    <w:p w14:paraId="3BD4AED8" w14:textId="77777777" w:rsidR="001C5C10" w:rsidRDefault="001C5C10">
      <w:pPr>
        <w:spacing w:line="200" w:lineRule="exact"/>
      </w:pPr>
    </w:p>
    <w:p w14:paraId="6944646A" w14:textId="77777777" w:rsidR="001C5C10" w:rsidRDefault="001C5C10">
      <w:pPr>
        <w:spacing w:line="200" w:lineRule="exact"/>
      </w:pPr>
    </w:p>
    <w:p w14:paraId="7FCD2F70" w14:textId="77777777" w:rsidR="001C5C10" w:rsidRDefault="001C5C10">
      <w:pPr>
        <w:spacing w:line="200" w:lineRule="exact"/>
      </w:pPr>
    </w:p>
    <w:p w14:paraId="7DA1E255" w14:textId="77777777" w:rsidR="001C5C10" w:rsidRDefault="001C5C10">
      <w:pPr>
        <w:spacing w:line="200" w:lineRule="exact"/>
      </w:pPr>
    </w:p>
    <w:p w14:paraId="4674C074" w14:textId="77777777" w:rsidR="001C5C10" w:rsidRDefault="001C5C10">
      <w:pPr>
        <w:spacing w:line="200" w:lineRule="exact"/>
      </w:pPr>
    </w:p>
    <w:p w14:paraId="0807F970" w14:textId="77777777" w:rsidR="001C5C10" w:rsidRDefault="001C5C10">
      <w:pPr>
        <w:spacing w:line="200" w:lineRule="exact"/>
      </w:pPr>
    </w:p>
    <w:p w14:paraId="34F8E241" w14:textId="77777777" w:rsidR="001C5C10" w:rsidRDefault="001C5C10">
      <w:pPr>
        <w:spacing w:line="200" w:lineRule="exact"/>
      </w:pPr>
    </w:p>
    <w:p w14:paraId="4B0CA3AA" w14:textId="77777777" w:rsidR="001C5C10" w:rsidRDefault="001C5C10">
      <w:pPr>
        <w:spacing w:line="200" w:lineRule="exact"/>
      </w:pPr>
    </w:p>
    <w:p w14:paraId="3EEF989C" w14:textId="77777777" w:rsidR="001C5C10" w:rsidRDefault="001C5C10">
      <w:pPr>
        <w:spacing w:line="200" w:lineRule="exact"/>
      </w:pPr>
    </w:p>
    <w:p w14:paraId="08BE6913" w14:textId="77777777" w:rsidR="001C5C10" w:rsidRDefault="0026527B">
      <w:pPr>
        <w:spacing w:before="16"/>
        <w:ind w:left="6683" w:right="7183"/>
        <w:jc w:val="center"/>
        <w:rPr>
          <w:rFonts w:ascii="Calibri" w:eastAsia="Calibri" w:hAnsi="Calibri" w:cs="Calibri"/>
        </w:rPr>
        <w:sectPr w:rsidR="001C5C10">
          <w:footerReference w:type="default" r:id="rId82"/>
          <w:pgSz w:w="16840" w:h="11920" w:orient="landscape"/>
          <w:pgMar w:top="1080" w:right="1100" w:bottom="280" w:left="160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38</w:t>
      </w:r>
    </w:p>
    <w:p w14:paraId="0BD1AD8F" w14:textId="77777777" w:rsidR="001C5C10" w:rsidRDefault="001C5C10">
      <w:pPr>
        <w:spacing w:before="9" w:line="180" w:lineRule="exact"/>
        <w:rPr>
          <w:sz w:val="18"/>
          <w:szCs w:val="18"/>
        </w:rPr>
      </w:pPr>
    </w:p>
    <w:p w14:paraId="05FC0E82" w14:textId="77777777" w:rsidR="001C5C10" w:rsidRDefault="001C5C10">
      <w:pPr>
        <w:spacing w:line="200" w:lineRule="exact"/>
      </w:pPr>
    </w:p>
    <w:p w14:paraId="31C5569D" w14:textId="77777777" w:rsidR="001C5C10" w:rsidRDefault="001C5C10">
      <w:pPr>
        <w:spacing w:line="200" w:lineRule="exact"/>
      </w:pPr>
    </w:p>
    <w:p w14:paraId="7A988026" w14:textId="77777777" w:rsidR="001C5C10" w:rsidRDefault="0026527B">
      <w:pPr>
        <w:spacing w:before="2"/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ng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47793E12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114F1395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pict w14:anchorId="4325DB36">
          <v:group id="_x0000_s1814" style="position:absolute;left:0;text-align:left;margin-left:227.3pt;margin-top:52.1pt;width:14.8pt;height:0;z-index:-13664;mso-position-horizontal-relative:page" coordorigin="4546,1042" coordsize="296,0">
            <v:shape id="_x0000_s1815" style="position:absolute;left:4546;top:1042;width:296;height:0" coordorigin="4546,1042" coordsize="296,0" path="m4546,1042r296,e" filled="f" strokeweight=".9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=0,4 :</w:t>
      </w:r>
    </w:p>
    <w:p w14:paraId="21AEE2D8" w14:textId="77777777" w:rsidR="001C5C10" w:rsidRDefault="001C5C10">
      <w:pPr>
        <w:spacing w:line="200" w:lineRule="exact"/>
      </w:pPr>
    </w:p>
    <w:p w14:paraId="4D413649" w14:textId="77777777" w:rsidR="001C5C10" w:rsidRDefault="001C5C10">
      <w:pPr>
        <w:spacing w:before="7" w:line="280" w:lineRule="exact"/>
        <w:rPr>
          <w:sz w:val="28"/>
          <w:szCs w:val="28"/>
        </w:rPr>
        <w:sectPr w:rsidR="001C5C10">
          <w:footerReference w:type="default" r:id="rId83"/>
          <w:pgSz w:w="11920" w:h="16840"/>
          <w:pgMar w:top="1560" w:right="1580" w:bottom="280" w:left="1680" w:header="0" w:footer="0" w:gutter="0"/>
          <w:cols w:space="720"/>
        </w:sectPr>
      </w:pPr>
    </w:p>
    <w:p w14:paraId="59CC62BD" w14:textId="77777777" w:rsidR="001C5C10" w:rsidRDefault="001C5C10">
      <w:pPr>
        <w:spacing w:before="1" w:line="100" w:lineRule="exact"/>
        <w:rPr>
          <w:sz w:val="10"/>
          <w:szCs w:val="10"/>
        </w:rPr>
      </w:pPr>
    </w:p>
    <w:p w14:paraId="10F4CCCC" w14:textId="77777777" w:rsidR="001C5C10" w:rsidRDefault="0026527B">
      <w:pPr>
        <w:ind w:left="1041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PE     </w:t>
      </w:r>
      <w:r>
        <w:rPr>
          <w:rFonts w:ascii="Calibri" w:eastAsia="Calibri" w:hAnsi="Calibri" w:cs="Calibri"/>
          <w:i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</w:p>
    <w:p w14:paraId="1A616350" w14:textId="77777777" w:rsidR="001C5C10" w:rsidRDefault="0026527B">
      <w:pPr>
        <w:spacing w:before="32"/>
        <w:ind w:right="-46"/>
        <w:rPr>
          <w:rFonts w:ascii="Cambria Math" w:eastAsia="Cambria Math" w:hAnsi="Cambria Math" w:cs="Cambria Math"/>
          <w:sz w:val="17"/>
          <w:szCs w:val="17"/>
        </w:rPr>
      </w:pPr>
      <w:r>
        <w:br w:type="column"/>
      </w:r>
      <w:r>
        <w:rPr>
          <w:rFonts w:ascii="Cambria Math" w:eastAsia="Cambria Math" w:hAnsi="Cambria Math" w:cs="Cambria Math"/>
          <w:w w:val="105"/>
          <w:sz w:val="17"/>
          <w:szCs w:val="17"/>
        </w:rPr>
        <w:t>100</w:t>
      </w:r>
    </w:p>
    <w:p w14:paraId="252BA631" w14:textId="77777777" w:rsidR="001C5C10" w:rsidRDefault="0026527B">
      <w:pPr>
        <w:spacing w:before="60"/>
        <w:ind w:left="48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5"/>
          <w:sz w:val="17"/>
          <w:szCs w:val="17"/>
        </w:rPr>
        <w:t>11</w:t>
      </w:r>
    </w:p>
    <w:p w14:paraId="16936D23" w14:textId="77777777" w:rsidR="001C5C10" w:rsidRDefault="0026527B">
      <w:pPr>
        <w:spacing w:before="6" w:line="100" w:lineRule="exact"/>
        <w:rPr>
          <w:sz w:val="10"/>
          <w:szCs w:val="10"/>
        </w:rPr>
      </w:pPr>
      <w:r>
        <w:br w:type="column"/>
      </w:r>
    </w:p>
    <w:p w14:paraId="30CE8832" w14:textId="77777777" w:rsidR="001C5C10" w:rsidRDefault="0026527B">
      <w:pPr>
        <w:rPr>
          <w:rFonts w:ascii="Cambria Math" w:eastAsia="Cambria Math" w:hAnsi="Cambria Math" w:cs="Cambria Math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2121" w:space="745"/>
            <w:col w:w="300" w:space="48"/>
            <w:col w:w="5446"/>
          </w:cols>
        </w:sectPr>
      </w:pPr>
      <w:r>
        <w:rPr>
          <w:rFonts w:ascii="Cambria Math" w:eastAsia="Cambria Math" w:hAnsi="Cambria Math" w:cs="Cambria Math"/>
          <w:sz w:val="24"/>
          <w:szCs w:val="24"/>
        </w:rPr>
        <w:t>∗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(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0,01418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3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14</w:t>
      </w:r>
      <w:r>
        <w:rPr>
          <w:rFonts w:ascii="Cambria Math" w:eastAsia="Cambria Math" w:hAnsi="Cambria Math" w:cs="Cambria Math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0,0467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6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323</w:t>
      </w:r>
      <w:r>
        <w:rPr>
          <w:rFonts w:ascii="Cambria Math" w:eastAsia="Cambria Math" w:hAnsi="Cambria Math" w:cs="Cambria Math"/>
          <w:sz w:val="24"/>
          <w:szCs w:val="24"/>
        </w:rPr>
        <w:t>6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,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07777741</w:t>
      </w:r>
      <w:r>
        <w:rPr>
          <w:rFonts w:ascii="Cambria Math" w:eastAsia="Cambria Math" w:hAnsi="Cambria Math" w:cs="Cambria Math"/>
          <w:sz w:val="24"/>
          <w:szCs w:val="24"/>
        </w:rPr>
        <w:t>3</w:t>
      </w:r>
      <w:r>
        <w:rPr>
          <w:rFonts w:ascii="Cambria Math" w:eastAsia="Cambria Math" w:hAnsi="Cambria Math" w:cs="Cambria Math"/>
          <w:spacing w:val="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</w:p>
    <w:p w14:paraId="7E4BADA4" w14:textId="77777777" w:rsidR="001C5C10" w:rsidRDefault="0026527B">
      <w:pPr>
        <w:spacing w:line="240" w:lineRule="exact"/>
        <w:ind w:left="2893"/>
        <w:rPr>
          <w:rFonts w:ascii="Cambria Math" w:eastAsia="Cambria Math" w:hAnsi="Cambria Math" w:cs="Cambria Math"/>
          <w:sz w:val="24"/>
          <w:szCs w:val="24"/>
        </w:rPr>
      </w:pPr>
      <w:r>
        <w:pict w14:anchorId="1E578D0C">
          <v:shape id="_x0000_s1813" type="#_x0000_t75" style="position:absolute;left:0;text-align:left;margin-left:-.2pt;margin-top:.05pt;width:52.75pt;height:845.5pt;z-index:-13662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0,05792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55</w:t>
      </w:r>
      <w:r>
        <w:rPr>
          <w:rFonts w:ascii="Cambria Math" w:eastAsia="Cambria Math" w:hAnsi="Cambria Math" w:cs="Cambria Math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0,0042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684</w:t>
      </w:r>
      <w:r>
        <w:rPr>
          <w:rFonts w:ascii="Cambria Math" w:eastAsia="Cambria Math" w:hAnsi="Cambria Math" w:cs="Cambria Math"/>
          <w:sz w:val="24"/>
          <w:szCs w:val="24"/>
        </w:rPr>
        <w:t>8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,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02534551</w:t>
      </w:r>
      <w:r>
        <w:rPr>
          <w:rFonts w:ascii="Cambria Math" w:eastAsia="Cambria Math" w:hAnsi="Cambria Math" w:cs="Cambria Math"/>
          <w:sz w:val="24"/>
          <w:szCs w:val="24"/>
        </w:rPr>
        <w:t>3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</w:p>
    <w:p w14:paraId="385177B9" w14:textId="77777777" w:rsidR="001C5C10" w:rsidRDefault="0026527B">
      <w:pPr>
        <w:spacing w:before="2"/>
        <w:ind w:left="2893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pacing w:val="-1"/>
          <w:sz w:val="24"/>
          <w:szCs w:val="24"/>
        </w:rPr>
        <w:t>0,05200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9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16</w:t>
      </w:r>
      <w:r>
        <w:rPr>
          <w:rFonts w:ascii="Cambria Math" w:eastAsia="Cambria Math" w:hAnsi="Cambria Math" w:cs="Cambria Math"/>
          <w:sz w:val="24"/>
          <w:szCs w:val="24"/>
        </w:rPr>
        <w:t>7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0,0266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9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945</w:t>
      </w:r>
      <w:r>
        <w:rPr>
          <w:rFonts w:ascii="Cambria Math" w:eastAsia="Cambria Math" w:hAnsi="Cambria Math" w:cs="Cambria Math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,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00304084</w:t>
      </w:r>
      <w:r>
        <w:rPr>
          <w:rFonts w:ascii="Cambria Math" w:eastAsia="Cambria Math" w:hAnsi="Cambria Math" w:cs="Cambria Math"/>
          <w:sz w:val="24"/>
          <w:szCs w:val="24"/>
        </w:rPr>
        <w:t>3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</w:p>
    <w:p w14:paraId="286AB386" w14:textId="77777777" w:rsidR="001C5C10" w:rsidRDefault="0026527B">
      <w:pPr>
        <w:spacing w:line="280" w:lineRule="exact"/>
        <w:ind w:left="2893"/>
        <w:rPr>
          <w:rFonts w:ascii="Calibri" w:eastAsia="Calibri" w:hAnsi="Calibri" w:cs="Calibri"/>
          <w:sz w:val="24"/>
          <w:szCs w:val="24"/>
        </w:rPr>
      </w:pPr>
      <w:r>
        <w:rPr>
          <w:rFonts w:ascii="Cambria Math" w:eastAsia="Cambria Math" w:hAnsi="Cambria Math" w:cs="Cambria Math"/>
          <w:spacing w:val="-1"/>
          <w:sz w:val="24"/>
          <w:szCs w:val="24"/>
        </w:rPr>
        <w:t>0,0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6046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7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97</w:t>
      </w:r>
      <w:r>
        <w:rPr>
          <w:rFonts w:ascii="Cambria Math" w:eastAsia="Cambria Math" w:hAnsi="Cambria Math" w:cs="Cambria Math"/>
          <w:sz w:val="24"/>
          <w:szCs w:val="24"/>
        </w:rPr>
        <w:t>9</w:t>
      </w:r>
      <w:r>
        <w:rPr>
          <w:rFonts w:ascii="Cambria Math" w:eastAsia="Cambria Math" w:hAnsi="Cambria Math" w:cs="Cambria Math"/>
          <w:spacing w:val="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0,0338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39</w:t>
      </w:r>
      <w:r>
        <w:rPr>
          <w:rFonts w:ascii="Cambria Math" w:eastAsia="Cambria Math" w:hAnsi="Cambria Math" w:cs="Cambria Math"/>
          <w:spacing w:val="8"/>
          <w:sz w:val="24"/>
          <w:szCs w:val="24"/>
        </w:rPr>
        <w:t>3</w:t>
      </w:r>
      <w:r>
        <w:rPr>
          <w:rFonts w:ascii="Calibri" w:eastAsia="Calibri" w:hAnsi="Calibri" w:cs="Calibri"/>
          <w:i/>
          <w:sz w:val="24"/>
          <w:szCs w:val="24"/>
        </w:rPr>
        <w:t>)</w:t>
      </w:r>
    </w:p>
    <w:p w14:paraId="2075E1D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564C300" w14:textId="77777777" w:rsidR="001C5C10" w:rsidRDefault="0026527B">
      <w:pPr>
        <w:ind w:left="97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PE    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=         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6568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i/>
          <w:sz w:val="24"/>
          <w:szCs w:val="24"/>
        </w:rPr>
        <w:t>7</w:t>
      </w:r>
    </w:p>
    <w:p w14:paraId="6599BA0E" w14:textId="77777777" w:rsidR="001C5C10" w:rsidRDefault="001C5C10">
      <w:pPr>
        <w:spacing w:before="5" w:line="120" w:lineRule="exact"/>
        <w:rPr>
          <w:sz w:val="13"/>
          <w:szCs w:val="13"/>
        </w:rPr>
      </w:pPr>
    </w:p>
    <w:p w14:paraId="558389DF" w14:textId="77777777" w:rsidR="001C5C10" w:rsidRDefault="001C5C10">
      <w:pPr>
        <w:spacing w:line="200" w:lineRule="exact"/>
      </w:pPr>
    </w:p>
    <w:p w14:paraId="324D013C" w14:textId="77777777" w:rsidR="001C5C10" w:rsidRDefault="001C5C10">
      <w:pPr>
        <w:spacing w:line="200" w:lineRule="exact"/>
      </w:pPr>
    </w:p>
    <w:p w14:paraId="4F3530BD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pict w14:anchorId="1FCAC474">
          <v:shape id="_x0000_s1812" type="#_x0000_t202" style="position:absolute;left:0;text-align:left;margin-left:153.6pt;margin-top:-11.8pt;width:298.3pt;height:291.2pt;z-index:-13665;mso-position-horizontal-relative:page" filled="f" stroked="f">
            <v:textbox inset="0,0,0,0">
              <w:txbxContent>
                <w:p w14:paraId="6910722C" w14:textId="77777777" w:rsidR="001C5C10" w:rsidRDefault="001C5C10">
                  <w:pPr>
                    <w:spacing w:before="15" w:line="220" w:lineRule="exact"/>
                    <w:rPr>
                      <w:sz w:val="22"/>
                      <w:szCs w:val="22"/>
                    </w:rPr>
                  </w:pPr>
                </w:p>
                <w:p w14:paraId="36F8F526" w14:textId="77777777" w:rsidR="001C5C10" w:rsidRDefault="0026527B">
                  <w:pPr>
                    <w:spacing w:line="280" w:lineRule="exact"/>
                    <w:ind w:right="29" w:firstLine="3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.4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 ng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,1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,9 :</w:t>
                  </w:r>
                </w:p>
              </w:txbxContent>
            </v:textbox>
            <w10:wrap anchorx="page"/>
          </v:shape>
        </w:pict>
      </w:r>
      <w:r>
        <w:pict w14:anchorId="40DF475E">
          <v:shape id="_x0000_s1811" type="#_x0000_t75" style="position:absolute;left:0;text-align:left;margin-left:158.7pt;margin-top:-11.8pt;width:293.2pt;height:291.2pt;z-index:-13663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469BA99D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thi</w:t>
      </w:r>
    </w:p>
    <w:p w14:paraId="5CC6B58A" w14:textId="77777777" w:rsidR="001C5C10" w:rsidRDefault="001C5C10">
      <w:pPr>
        <w:spacing w:line="200" w:lineRule="exact"/>
      </w:pPr>
    </w:p>
    <w:p w14:paraId="4E2F503D" w14:textId="77777777" w:rsidR="001C5C10" w:rsidRDefault="001C5C10">
      <w:pPr>
        <w:spacing w:line="200" w:lineRule="exact"/>
      </w:pPr>
    </w:p>
    <w:p w14:paraId="08261D97" w14:textId="77777777" w:rsidR="001C5C10" w:rsidRDefault="001C5C10">
      <w:pPr>
        <w:spacing w:line="200" w:lineRule="exact"/>
      </w:pPr>
    </w:p>
    <w:p w14:paraId="3949CCC6" w14:textId="77777777" w:rsidR="001C5C10" w:rsidRDefault="001C5C10">
      <w:pPr>
        <w:spacing w:line="200" w:lineRule="exact"/>
      </w:pPr>
    </w:p>
    <w:p w14:paraId="5F419421" w14:textId="77777777" w:rsidR="001C5C10" w:rsidRDefault="001C5C10">
      <w:pPr>
        <w:spacing w:line="200" w:lineRule="exact"/>
      </w:pPr>
    </w:p>
    <w:p w14:paraId="71DCABC6" w14:textId="77777777" w:rsidR="001C5C10" w:rsidRDefault="001C5C10">
      <w:pPr>
        <w:spacing w:line="200" w:lineRule="exact"/>
      </w:pPr>
    </w:p>
    <w:p w14:paraId="39B6B973" w14:textId="77777777" w:rsidR="001C5C10" w:rsidRDefault="001C5C10">
      <w:pPr>
        <w:spacing w:line="200" w:lineRule="exact"/>
      </w:pPr>
    </w:p>
    <w:p w14:paraId="31F5479F" w14:textId="77777777" w:rsidR="001C5C10" w:rsidRDefault="001C5C10">
      <w:pPr>
        <w:spacing w:line="200" w:lineRule="exact"/>
      </w:pPr>
    </w:p>
    <w:p w14:paraId="29C9663F" w14:textId="77777777" w:rsidR="001C5C10" w:rsidRDefault="001C5C10">
      <w:pPr>
        <w:spacing w:line="200" w:lineRule="exact"/>
      </w:pPr>
    </w:p>
    <w:p w14:paraId="2E643D4E" w14:textId="77777777" w:rsidR="001C5C10" w:rsidRDefault="001C5C10">
      <w:pPr>
        <w:spacing w:line="200" w:lineRule="exact"/>
      </w:pPr>
    </w:p>
    <w:p w14:paraId="56909893" w14:textId="77777777" w:rsidR="001C5C10" w:rsidRDefault="001C5C10">
      <w:pPr>
        <w:spacing w:line="200" w:lineRule="exact"/>
      </w:pPr>
    </w:p>
    <w:p w14:paraId="043A24EF" w14:textId="77777777" w:rsidR="001C5C10" w:rsidRDefault="001C5C10">
      <w:pPr>
        <w:spacing w:line="200" w:lineRule="exact"/>
      </w:pPr>
    </w:p>
    <w:p w14:paraId="45A79D05" w14:textId="77777777" w:rsidR="001C5C10" w:rsidRDefault="001C5C10">
      <w:pPr>
        <w:spacing w:line="200" w:lineRule="exact"/>
      </w:pPr>
    </w:p>
    <w:p w14:paraId="4A3FAB7F" w14:textId="77777777" w:rsidR="001C5C10" w:rsidRDefault="001C5C10">
      <w:pPr>
        <w:spacing w:line="200" w:lineRule="exact"/>
      </w:pPr>
    </w:p>
    <w:p w14:paraId="07A30972" w14:textId="77777777" w:rsidR="001C5C10" w:rsidRDefault="001C5C10">
      <w:pPr>
        <w:spacing w:line="200" w:lineRule="exact"/>
      </w:pPr>
    </w:p>
    <w:p w14:paraId="14AE19E2" w14:textId="77777777" w:rsidR="001C5C10" w:rsidRDefault="001C5C10">
      <w:pPr>
        <w:spacing w:line="200" w:lineRule="exact"/>
      </w:pPr>
    </w:p>
    <w:p w14:paraId="7623A0CE" w14:textId="77777777" w:rsidR="001C5C10" w:rsidRDefault="001C5C10">
      <w:pPr>
        <w:spacing w:line="200" w:lineRule="exact"/>
      </w:pPr>
    </w:p>
    <w:p w14:paraId="4FDCF765" w14:textId="77777777" w:rsidR="001C5C10" w:rsidRDefault="001C5C10">
      <w:pPr>
        <w:spacing w:line="200" w:lineRule="exact"/>
      </w:pPr>
    </w:p>
    <w:p w14:paraId="6B0BC192" w14:textId="77777777" w:rsidR="001C5C10" w:rsidRDefault="001C5C10">
      <w:pPr>
        <w:spacing w:line="200" w:lineRule="exact"/>
      </w:pPr>
    </w:p>
    <w:p w14:paraId="3D0DDCC0" w14:textId="77777777" w:rsidR="001C5C10" w:rsidRDefault="001C5C10">
      <w:pPr>
        <w:spacing w:line="200" w:lineRule="exact"/>
      </w:pPr>
    </w:p>
    <w:p w14:paraId="57DA7C01" w14:textId="77777777" w:rsidR="001C5C10" w:rsidRDefault="001C5C10">
      <w:pPr>
        <w:spacing w:line="200" w:lineRule="exact"/>
      </w:pPr>
    </w:p>
    <w:p w14:paraId="73D40C6D" w14:textId="77777777" w:rsidR="001C5C10" w:rsidRDefault="001C5C10">
      <w:pPr>
        <w:spacing w:line="200" w:lineRule="exact"/>
      </w:pPr>
    </w:p>
    <w:p w14:paraId="28ED982D" w14:textId="77777777" w:rsidR="001C5C10" w:rsidRDefault="001C5C10">
      <w:pPr>
        <w:spacing w:line="200" w:lineRule="exact"/>
      </w:pPr>
    </w:p>
    <w:p w14:paraId="3DF3C373" w14:textId="77777777" w:rsidR="001C5C10" w:rsidRDefault="001C5C10">
      <w:pPr>
        <w:spacing w:line="200" w:lineRule="exact"/>
      </w:pPr>
    </w:p>
    <w:p w14:paraId="4B9DE918" w14:textId="77777777" w:rsidR="001C5C10" w:rsidRDefault="001C5C10">
      <w:pPr>
        <w:spacing w:line="200" w:lineRule="exact"/>
      </w:pPr>
    </w:p>
    <w:p w14:paraId="04042127" w14:textId="77777777" w:rsidR="001C5C10" w:rsidRDefault="001C5C10">
      <w:pPr>
        <w:spacing w:line="200" w:lineRule="exact"/>
      </w:pPr>
    </w:p>
    <w:p w14:paraId="2D788A12" w14:textId="77777777" w:rsidR="001C5C10" w:rsidRDefault="001C5C10">
      <w:pPr>
        <w:spacing w:line="200" w:lineRule="exact"/>
      </w:pPr>
    </w:p>
    <w:p w14:paraId="04559129" w14:textId="77777777" w:rsidR="001C5C10" w:rsidRDefault="001C5C10">
      <w:pPr>
        <w:spacing w:line="200" w:lineRule="exact"/>
      </w:pPr>
    </w:p>
    <w:p w14:paraId="61AE8358" w14:textId="77777777" w:rsidR="001C5C10" w:rsidRDefault="001C5C10">
      <w:pPr>
        <w:spacing w:line="200" w:lineRule="exact"/>
      </w:pPr>
    </w:p>
    <w:p w14:paraId="7EF1C2AC" w14:textId="77777777" w:rsidR="001C5C10" w:rsidRDefault="001C5C10">
      <w:pPr>
        <w:spacing w:line="200" w:lineRule="exact"/>
      </w:pPr>
    </w:p>
    <w:p w14:paraId="1BC63C6B" w14:textId="77777777" w:rsidR="001C5C10" w:rsidRDefault="001C5C10">
      <w:pPr>
        <w:spacing w:line="200" w:lineRule="exact"/>
      </w:pPr>
    </w:p>
    <w:p w14:paraId="1F089922" w14:textId="77777777" w:rsidR="001C5C10" w:rsidRDefault="001C5C10">
      <w:pPr>
        <w:spacing w:line="200" w:lineRule="exact"/>
      </w:pPr>
    </w:p>
    <w:p w14:paraId="27E77309" w14:textId="77777777" w:rsidR="001C5C10" w:rsidRDefault="001C5C10">
      <w:pPr>
        <w:spacing w:line="200" w:lineRule="exact"/>
      </w:pPr>
    </w:p>
    <w:p w14:paraId="7534F742" w14:textId="77777777" w:rsidR="001C5C10" w:rsidRDefault="001C5C10">
      <w:pPr>
        <w:spacing w:line="200" w:lineRule="exact"/>
      </w:pPr>
    </w:p>
    <w:p w14:paraId="0BFE9AC3" w14:textId="77777777" w:rsidR="001C5C10" w:rsidRDefault="001C5C10">
      <w:pPr>
        <w:spacing w:line="200" w:lineRule="exact"/>
      </w:pPr>
    </w:p>
    <w:p w14:paraId="4183E103" w14:textId="77777777" w:rsidR="001C5C10" w:rsidRDefault="001C5C10">
      <w:pPr>
        <w:spacing w:line="200" w:lineRule="exact"/>
      </w:pPr>
    </w:p>
    <w:p w14:paraId="7B5C1670" w14:textId="77777777" w:rsidR="001C5C10" w:rsidRDefault="001C5C10">
      <w:pPr>
        <w:spacing w:line="200" w:lineRule="exact"/>
      </w:pPr>
    </w:p>
    <w:p w14:paraId="16D5CB8A" w14:textId="77777777" w:rsidR="001C5C10" w:rsidRDefault="001C5C10">
      <w:pPr>
        <w:spacing w:line="200" w:lineRule="exact"/>
      </w:pPr>
    </w:p>
    <w:p w14:paraId="22EE228F" w14:textId="77777777" w:rsidR="001C5C10" w:rsidRDefault="001C5C10">
      <w:pPr>
        <w:spacing w:line="200" w:lineRule="exact"/>
      </w:pPr>
    </w:p>
    <w:p w14:paraId="24B08EFC" w14:textId="77777777" w:rsidR="001C5C10" w:rsidRDefault="001C5C10">
      <w:pPr>
        <w:spacing w:line="200" w:lineRule="exact"/>
      </w:pPr>
    </w:p>
    <w:p w14:paraId="246A1484" w14:textId="77777777" w:rsidR="001C5C10" w:rsidRDefault="001C5C10">
      <w:pPr>
        <w:spacing w:line="200" w:lineRule="exact"/>
      </w:pPr>
    </w:p>
    <w:p w14:paraId="14A1E3EC" w14:textId="77777777" w:rsidR="001C5C10" w:rsidRDefault="001C5C10">
      <w:pPr>
        <w:spacing w:before="8" w:line="200" w:lineRule="exact"/>
      </w:pPr>
    </w:p>
    <w:p w14:paraId="21B191A7" w14:textId="77777777" w:rsidR="001C5C10" w:rsidRDefault="0026527B">
      <w:pPr>
        <w:ind w:left="4419" w:right="3959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39</w:t>
      </w:r>
    </w:p>
    <w:p w14:paraId="342D80FF" w14:textId="77777777" w:rsidR="001C5C10" w:rsidRDefault="0026527B">
      <w:pPr>
        <w:spacing w:line="200" w:lineRule="exact"/>
      </w:pPr>
      <w:r>
        <w:lastRenderedPageBreak/>
        <w:pict w14:anchorId="50C1C7F3">
          <v:shape id="_x0000_s1810" type="#_x0000_t75" style="position:absolute;margin-left:123pt;margin-top:-123.15pt;width:52.75pt;height:845.5pt;z-index:-13658;mso-position-horizontal-relative:page;mso-position-vertical-relative:page">
            <v:imagedata r:id="rId81" o:title=""/>
            <w10:wrap anchorx="page" anchory="page"/>
          </v:shape>
        </w:pict>
      </w:r>
      <w:r>
        <w:pict w14:anchorId="35209736">
          <v:shape id="_x0000_s1809" type="#_x0000_t202" style="position:absolute;margin-left:113pt;margin-top:0;width:86.4pt;height:595.4pt;z-index:-13660;mso-position-horizontal-relative:page;mso-position-vertical-relative:page" filled="f" stroked="f">
            <v:textbox inset="0,0,0,0">
              <w:txbxContent>
                <w:p w14:paraId="73E8BB95" w14:textId="77777777" w:rsidR="001C5C10" w:rsidRDefault="001C5C10">
                  <w:pPr>
                    <w:spacing w:line="200" w:lineRule="exact"/>
                  </w:pPr>
                </w:p>
                <w:p w14:paraId="42714342" w14:textId="77777777" w:rsidR="001C5C10" w:rsidRDefault="001C5C10">
                  <w:pPr>
                    <w:spacing w:line="200" w:lineRule="exact"/>
                  </w:pPr>
                </w:p>
                <w:p w14:paraId="0E2E05D5" w14:textId="77777777" w:rsidR="001C5C10" w:rsidRDefault="001C5C10">
                  <w:pPr>
                    <w:spacing w:line="200" w:lineRule="exact"/>
                  </w:pPr>
                </w:p>
                <w:p w14:paraId="16A28177" w14:textId="77777777" w:rsidR="001C5C10" w:rsidRDefault="001C5C10">
                  <w:pPr>
                    <w:spacing w:line="200" w:lineRule="exact"/>
                  </w:pPr>
                </w:p>
                <w:p w14:paraId="734D77D6" w14:textId="77777777" w:rsidR="001C5C10" w:rsidRDefault="001C5C10">
                  <w:pPr>
                    <w:spacing w:line="200" w:lineRule="exact"/>
                  </w:pPr>
                </w:p>
                <w:p w14:paraId="7DFB4320" w14:textId="77777777" w:rsidR="001C5C10" w:rsidRDefault="001C5C10">
                  <w:pPr>
                    <w:spacing w:line="200" w:lineRule="exact"/>
                  </w:pPr>
                </w:p>
                <w:p w14:paraId="2B4B2287" w14:textId="77777777" w:rsidR="001C5C10" w:rsidRDefault="001C5C10">
                  <w:pPr>
                    <w:spacing w:line="200" w:lineRule="exact"/>
                  </w:pPr>
                </w:p>
                <w:p w14:paraId="7C787147" w14:textId="77777777" w:rsidR="001C5C10" w:rsidRDefault="001C5C10">
                  <w:pPr>
                    <w:spacing w:line="200" w:lineRule="exact"/>
                  </w:pPr>
                </w:p>
                <w:p w14:paraId="339EA1A3" w14:textId="77777777" w:rsidR="001C5C10" w:rsidRDefault="001C5C10">
                  <w:pPr>
                    <w:spacing w:line="200" w:lineRule="exact"/>
                  </w:pPr>
                </w:p>
                <w:p w14:paraId="67ABB2F8" w14:textId="77777777" w:rsidR="001C5C10" w:rsidRDefault="001C5C10">
                  <w:pPr>
                    <w:spacing w:line="200" w:lineRule="exact"/>
                  </w:pPr>
                </w:p>
                <w:p w14:paraId="40FDBC3F" w14:textId="77777777" w:rsidR="001C5C10" w:rsidRDefault="001C5C10">
                  <w:pPr>
                    <w:spacing w:line="200" w:lineRule="exact"/>
                  </w:pPr>
                </w:p>
                <w:p w14:paraId="612B82CB" w14:textId="77777777" w:rsidR="001C5C10" w:rsidRDefault="001C5C10">
                  <w:pPr>
                    <w:spacing w:line="200" w:lineRule="exact"/>
                  </w:pPr>
                </w:p>
                <w:p w14:paraId="5D4591A4" w14:textId="77777777" w:rsidR="001C5C10" w:rsidRDefault="001C5C10">
                  <w:pPr>
                    <w:spacing w:line="200" w:lineRule="exact"/>
                  </w:pPr>
                </w:p>
                <w:p w14:paraId="50F12FFF" w14:textId="77777777" w:rsidR="001C5C10" w:rsidRDefault="001C5C10">
                  <w:pPr>
                    <w:spacing w:before="7" w:line="260" w:lineRule="exact"/>
                    <w:rPr>
                      <w:sz w:val="26"/>
                      <w:szCs w:val="26"/>
                    </w:rPr>
                  </w:pPr>
                </w:p>
                <w:p w14:paraId="4FCB274C" w14:textId="77777777" w:rsidR="001C5C10" w:rsidRDefault="0026527B">
                  <w:pPr>
                    <w:ind w:left="848" w:right="416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0.</w:t>
                  </w:r>
                </w:p>
                <w:p w14:paraId="3FAF6A66" w14:textId="77777777" w:rsidR="001C5C10" w:rsidRDefault="0026527B">
                  <w:pPr>
                    <w:spacing w:before="47"/>
                    <w:ind w:left="1068" w:right="520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-</w:t>
                  </w:r>
                </w:p>
                <w:p w14:paraId="47919216" w14:textId="77777777" w:rsidR="001C5C10" w:rsidRDefault="0026527B">
                  <w:pPr>
                    <w:spacing w:before="39"/>
                    <w:ind w:left="8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2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0.014183144</w:t>
                  </w:r>
                </w:p>
                <w:p w14:paraId="369E3753" w14:textId="77777777" w:rsidR="001C5C10" w:rsidRDefault="0026527B">
                  <w:pPr>
                    <w:spacing w:before="44"/>
                    <w:ind w:left="28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 </w:t>
                  </w:r>
                  <w:r>
                    <w:rPr>
                      <w:rFonts w:ascii="Calibri" w:eastAsia="Calibri" w:hAnsi="Calibri" w:cs="Calibri"/>
                      <w:spacing w:val="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0.04227109</w:t>
                  </w:r>
                </w:p>
                <w:p w14:paraId="6EBD431E" w14:textId="77777777" w:rsidR="001C5C10" w:rsidRDefault="0026527B">
                  <w:pPr>
                    <w:spacing w:before="39"/>
                    <w:ind w:left="8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2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0.096516</w:t>
                  </w:r>
                </w:p>
                <w:p w14:paraId="6DC4B92D" w14:textId="77777777" w:rsidR="001C5C10" w:rsidRDefault="0026527B">
                  <w:pPr>
                    <w:spacing w:before="43"/>
                    <w:ind w:left="20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0.001283831</w:t>
                  </w:r>
                </w:p>
                <w:p w14:paraId="2F00E71D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3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0.005864067</w:t>
                  </w:r>
                </w:p>
                <w:p w14:paraId="50AF0F70" w14:textId="77777777" w:rsidR="001C5C10" w:rsidRDefault="0026527B">
                  <w:pPr>
                    <w:spacing w:before="43"/>
                    <w:ind w:left="516" w:right="-36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0.047297239</w:t>
                  </w:r>
                </w:p>
                <w:p w14:paraId="66F01599" w14:textId="77777777" w:rsidR="001C5C10" w:rsidRDefault="0026527B">
                  <w:pPr>
                    <w:spacing w:before="39"/>
                    <w:ind w:left="20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0.040424595</w:t>
                  </w:r>
                </w:p>
                <w:p w14:paraId="23798D96" w14:textId="77777777" w:rsidR="001C5C10" w:rsidRDefault="0026527B">
                  <w:pPr>
                    <w:spacing w:before="44"/>
                    <w:ind w:left="8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2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0.009735926</w:t>
                  </w:r>
                </w:p>
                <w:p w14:paraId="093988C4" w14:textId="77777777" w:rsidR="001C5C10" w:rsidRDefault="0026527B">
                  <w:pPr>
                    <w:spacing w:before="39"/>
                    <w:ind w:left="4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 </w:t>
                  </w:r>
                  <w:r>
                    <w:rPr>
                      <w:rFonts w:ascii="Calibri" w:eastAsia="Calibri" w:hAnsi="Calibri" w:cs="Calibri"/>
                      <w:spacing w:val="3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0.00373867</w:t>
                  </w:r>
                </w:p>
                <w:p w14:paraId="7F406F70" w14:textId="77777777" w:rsidR="001C5C10" w:rsidRDefault="0026527B">
                  <w:pPr>
                    <w:spacing w:before="43"/>
                    <w:ind w:left="28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0.103805663</w:t>
                  </w:r>
                </w:p>
                <w:p w14:paraId="66000A48" w14:textId="77777777" w:rsidR="001C5C10" w:rsidRDefault="0026527B">
                  <w:pPr>
                    <w:spacing w:before="39"/>
                    <w:ind w:left="12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12      </w:t>
                  </w:r>
                  <w:r>
                    <w:rPr>
                      <w:rFonts w:ascii="Calibri" w:eastAsia="Calibri" w:hAnsi="Calibri" w:cs="Calibri"/>
                      <w:spacing w:val="2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0.14456186</w:t>
                  </w:r>
                </w:p>
                <w:p w14:paraId="2A9749E5" w14:textId="77777777" w:rsidR="001C5C10" w:rsidRDefault="0026527B">
                  <w:pPr>
                    <w:spacing w:before="43"/>
                    <w:ind w:left="552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.6334793</w:t>
                  </w:r>
                </w:p>
              </w:txbxContent>
            </v:textbox>
            <w10:wrap anchorx="page" anchory="page"/>
          </v:shape>
        </w:pict>
      </w:r>
    </w:p>
    <w:p w14:paraId="50BA7B7F" w14:textId="77777777" w:rsidR="001C5C10" w:rsidRDefault="001C5C10">
      <w:pPr>
        <w:spacing w:line="200" w:lineRule="exact"/>
      </w:pPr>
    </w:p>
    <w:p w14:paraId="1D208E35" w14:textId="77777777" w:rsidR="001C5C10" w:rsidRDefault="001C5C10">
      <w:pPr>
        <w:spacing w:line="200" w:lineRule="exact"/>
      </w:pPr>
    </w:p>
    <w:p w14:paraId="04FC3D48" w14:textId="77777777" w:rsidR="001C5C10" w:rsidRDefault="001C5C10">
      <w:pPr>
        <w:spacing w:line="200" w:lineRule="exact"/>
      </w:pPr>
    </w:p>
    <w:p w14:paraId="5BC7A535" w14:textId="77777777" w:rsidR="001C5C10" w:rsidRDefault="001C5C10">
      <w:pPr>
        <w:spacing w:before="12" w:line="200" w:lineRule="exact"/>
      </w:pPr>
    </w:p>
    <w:p w14:paraId="1519C8FC" w14:textId="77777777" w:rsidR="001C5C10" w:rsidRDefault="0026527B">
      <w:pPr>
        <w:spacing w:before="7"/>
        <w:ind w:left="3617"/>
        <w:rPr>
          <w:rFonts w:ascii="Calibri" w:eastAsia="Calibri" w:hAnsi="Calibri" w:cs="Calibri"/>
          <w:sz w:val="24"/>
          <w:szCs w:val="24"/>
        </w:rPr>
      </w:pPr>
      <w:r>
        <w:pict w14:anchorId="3E55B59A">
          <v:shape id="_x0000_s1808" type="#_x0000_t202" style="position:absolute;left:0;text-align:left;margin-left:281.9pt;margin-top:40.8pt;width:293.2pt;height:292.45pt;z-index:-13661;mso-position-horizontal-relative:page" filled="f" stroked="f">
            <v:textbox inset="0,0,0,0">
              <w:txbxContent>
                <w:p w14:paraId="0FD64768" w14:textId="77777777" w:rsidR="001C5C10" w:rsidRDefault="0026527B">
                  <w:pPr>
                    <w:spacing w:line="220" w:lineRule="exact"/>
                    <w:ind w:left="407" w:right="47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 xml:space="preserve">3 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0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4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 xml:space="preserve"> 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7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 xml:space="preserve">5 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1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2"/>
                      <w:szCs w:val="22"/>
                    </w:rPr>
                    <w:t>6</w:t>
                  </w:r>
                </w:p>
                <w:p w14:paraId="2A7E1C20" w14:textId="77777777" w:rsidR="001C5C10" w:rsidRDefault="0026527B">
                  <w:pPr>
                    <w:spacing w:before="47"/>
                    <w:ind w:left="627" w:right="695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-                           </w:t>
                  </w:r>
                  <w:r>
                    <w:rPr>
                      <w:rFonts w:ascii="Calibri" w:eastAsia="Calibri" w:hAnsi="Calibri" w:cs="Calibri"/>
                      <w:spacing w:val="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-                           </w:t>
                  </w:r>
                  <w:r>
                    <w:rPr>
                      <w:rFonts w:ascii="Calibri" w:eastAsia="Calibri" w:hAnsi="Calibri" w:cs="Calibri"/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-                           </w:t>
                  </w:r>
                  <w:r>
                    <w:rPr>
                      <w:rFonts w:ascii="Calibri" w:eastAsia="Calibri" w:hAnsi="Calibri" w:cs="Calibri"/>
                      <w:spacing w:val="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-</w:t>
                  </w:r>
                </w:p>
                <w:p w14:paraId="4309CC12" w14:textId="77777777" w:rsidR="001C5C10" w:rsidRDefault="0026527B">
                  <w:pPr>
                    <w:spacing w:before="39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0.014183144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0.014183144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0.014183144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0.005673258</w:t>
                  </w:r>
                </w:p>
                <w:p w14:paraId="69E69D36" w14:textId="77777777" w:rsidR="001C5C10" w:rsidRDefault="0026527B">
                  <w:pPr>
                    <w:spacing w:before="44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0.045265854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0.046763236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0.048260618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0.053351717</w:t>
                  </w:r>
                </w:p>
                <w:p w14:paraId="4F2A162E" w14:textId="77777777" w:rsidR="001C5C10" w:rsidRDefault="0026527B">
                  <w:pPr>
                    <w:spacing w:before="39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0.102050361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0.077777413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0.108626701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0.111054707</w:t>
                  </w:r>
                </w:p>
                <w:p w14:paraId="1CA1BC54" w14:textId="77777777" w:rsidR="001C5C10" w:rsidRDefault="0026527B">
                  <w:pPr>
                    <w:spacing w:before="43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0.018203055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0.057920554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0.036977808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0.047824141</w:t>
                  </w:r>
                </w:p>
                <w:p w14:paraId="03C29F49" w14:textId="77777777" w:rsidR="001C5C10" w:rsidRDefault="0026527B">
                  <w:pPr>
                    <w:spacing w:before="39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0.005641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85    </w:t>
                  </w:r>
                  <w:r>
                    <w:rPr>
                      <w:rFonts w:ascii="Calibri" w:eastAsia="Calibri" w:hAnsi="Calibri" w:cs="Calibri"/>
                      <w:spacing w:val="44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0.004206848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0.011347857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0.011984117</w:t>
                  </w:r>
                </w:p>
                <w:p w14:paraId="5C6572E8" w14:textId="77777777" w:rsidR="001C5C10" w:rsidRDefault="0026527B">
                  <w:pPr>
                    <w:spacing w:before="43"/>
                    <w:ind w:left="75" w:right="195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0.038460366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0.025345513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0.036808273     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0.03765137</w:t>
                  </w:r>
                </w:p>
                <w:p w14:paraId="3AF621BF" w14:textId="77777777" w:rsidR="001C5C10" w:rsidRDefault="0026527B">
                  <w:pPr>
                    <w:spacing w:before="39"/>
                    <w:ind w:left="75" w:right="195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0.057426016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0.052009167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0.066682503     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.070315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92</w:t>
                  </w:r>
                </w:p>
                <w:p w14:paraId="0F7972B5" w14:textId="77777777" w:rsidR="001C5C10" w:rsidRDefault="0026527B">
                  <w:pPr>
                    <w:spacing w:before="44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0.006089662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0.026699454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0.012641494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0.017624319</w:t>
                  </w:r>
                </w:p>
                <w:p w14:paraId="413246D2" w14:textId="77777777" w:rsidR="001C5C10" w:rsidRDefault="0026527B">
                  <w:pPr>
                    <w:spacing w:before="39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0.000783704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0.003040843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0.001284709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0.002017385</w:t>
                  </w:r>
                </w:p>
                <w:p w14:paraId="40D3C18D" w14:textId="77777777" w:rsidR="001C5C10" w:rsidRDefault="0026527B">
                  <w:pPr>
                    <w:spacing w:before="43"/>
                    <w:ind w:left="131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0.10028666     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0.060467979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0.101357583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0.101505594</w:t>
                  </w:r>
                </w:p>
                <w:p w14:paraId="16B52135" w14:textId="77777777" w:rsidR="001C5C10" w:rsidRDefault="0026527B">
                  <w:pPr>
                    <w:spacing w:before="39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0.1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22647435     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0.03384393     </w:t>
                  </w:r>
                  <w:r>
                    <w:rPr>
                      <w:rFonts w:ascii="Calibri" w:eastAsia="Calibri" w:hAnsi="Calibri" w:cs="Calibri"/>
                      <w:spacing w:val="4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0.104226726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0.094718556</w:t>
                  </w:r>
                </w:p>
                <w:p w14:paraId="3DC79FB5" w14:textId="77777777" w:rsidR="001C5C10" w:rsidRDefault="0026527B">
                  <w:pPr>
                    <w:spacing w:before="43"/>
                    <w:ind w:left="75" w:right="139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4.645796745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3.656891647    </w:t>
                  </w:r>
                  <w:r>
                    <w:rPr>
                      <w:rFonts w:ascii="Calibri" w:eastAsia="Calibri" w:hAnsi="Calibri" w:cs="Calibri"/>
                      <w:spacing w:val="4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4.930885601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5.033828029</w:t>
                  </w:r>
                </w:p>
              </w:txbxContent>
            </v:textbox>
            <w10:wrap anchorx="page"/>
          </v:shape>
        </w:pict>
      </w:r>
      <w:r>
        <w:pict w14:anchorId="7924BD9E">
          <v:shape id="_x0000_s1807" type="#_x0000_t75" style="position:absolute;left:0;text-align:left;margin-left:281.9pt;margin-top:42pt;width:293.2pt;height:291.2pt;z-index:-1365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.4 H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perh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ingl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9402026" w14:textId="77777777" w:rsidR="001C5C10" w:rsidRDefault="001C5C10">
      <w:pPr>
        <w:spacing w:before="4" w:line="120" w:lineRule="exact"/>
        <w:rPr>
          <w:sz w:val="12"/>
          <w:szCs w:val="12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468"/>
        <w:gridCol w:w="1468"/>
        <w:gridCol w:w="1468"/>
        <w:gridCol w:w="1465"/>
        <w:gridCol w:w="1468"/>
        <w:gridCol w:w="1469"/>
        <w:gridCol w:w="1468"/>
        <w:gridCol w:w="1464"/>
        <w:gridCol w:w="1469"/>
      </w:tblGrid>
      <w:tr w:rsidR="001C5C10" w14:paraId="781539C1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C1E18E9" w14:textId="77777777" w:rsidR="001C5C10" w:rsidRDefault="001C5C10"/>
        </w:tc>
        <w:tc>
          <w:tcPr>
            <w:tcW w:w="13207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9AE8AF2" w14:textId="77777777" w:rsidR="001C5C10" w:rsidRDefault="0026527B">
            <w:pPr>
              <w:spacing w:before="7"/>
              <w:ind w:left="5920" w:right="592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-2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color w:val="FFFFF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r</w:t>
            </w:r>
          </w:p>
        </w:tc>
      </w:tr>
      <w:tr w:rsidR="001C5C10" w14:paraId="3F64A15C" w14:textId="77777777">
        <w:trPr>
          <w:trHeight w:hRule="exact" w:val="31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155AB21" w14:textId="77777777" w:rsidR="001C5C10" w:rsidRDefault="0026527B">
            <w:pPr>
              <w:spacing w:before="4"/>
              <w:ind w:left="19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FFFFFF"/>
                <w:spacing w:val="-3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n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E93014F" w14:textId="77777777" w:rsidR="001C5C10" w:rsidRDefault="0026527B">
            <w:pPr>
              <w:spacing w:before="19"/>
              <w:ind w:left="86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1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8A5F1E3" w14:textId="77777777" w:rsidR="001C5C10" w:rsidRDefault="0026527B">
            <w:pPr>
              <w:spacing w:before="19"/>
              <w:ind w:left="4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13D8886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60AB6E92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BBDB47A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27C17334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36D6549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56D381BA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B249F1B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16F87CD1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5D925A2" w14:textId="77777777" w:rsidR="001C5C10" w:rsidRDefault="0026527B">
            <w:pPr>
              <w:spacing w:before="19"/>
              <w:ind w:left="4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7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6858B2D" w14:textId="77777777" w:rsidR="001C5C10" w:rsidRDefault="0026527B">
            <w:pPr>
              <w:spacing w:before="19"/>
              <w:ind w:left="4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C38F039" w14:textId="77777777" w:rsidR="001C5C10" w:rsidRDefault="0026527B">
            <w:pPr>
              <w:spacing w:before="19"/>
              <w:ind w:left="48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9</w:t>
            </w:r>
          </w:p>
        </w:tc>
      </w:tr>
      <w:tr w:rsidR="001C5C10" w14:paraId="72B3234B" w14:textId="77777777">
        <w:trPr>
          <w:trHeight w:hRule="exact" w:val="31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1A6B" w14:textId="77777777" w:rsidR="001C5C10" w:rsidRDefault="0026527B">
            <w:pPr>
              <w:spacing w:before="17"/>
              <w:ind w:left="18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5461A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1502" w14:textId="77777777" w:rsidR="001C5C10" w:rsidRDefault="0026527B">
            <w:pPr>
              <w:spacing w:before="17"/>
              <w:ind w:left="659" w:right="65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5C518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4A06FB9D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FA455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6C8012BD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BCFE7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4543927B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500D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4CA6D49E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9FB2" w14:textId="77777777" w:rsidR="001C5C10" w:rsidRDefault="0026527B">
            <w:pPr>
              <w:spacing w:before="17"/>
              <w:ind w:left="658" w:right="66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63186" w14:textId="77777777" w:rsidR="001C5C10" w:rsidRDefault="0026527B">
            <w:pPr>
              <w:spacing w:before="17"/>
              <w:ind w:left="658" w:right="65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D4EB" w14:textId="77777777" w:rsidR="001C5C10" w:rsidRDefault="0026527B">
            <w:pPr>
              <w:spacing w:before="17"/>
              <w:ind w:left="663" w:right="65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</w:tr>
      <w:tr w:rsidR="001C5C10" w14:paraId="7BCDD09F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DF1F9" w14:textId="77777777" w:rsidR="001C5C10" w:rsidRDefault="0026527B">
            <w:pPr>
              <w:spacing w:before="9"/>
              <w:ind w:left="16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Fe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8D5DD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7B84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0.014183144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571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5C2A1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879F3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227C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6ECA0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0.014183144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A072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0.014183144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82C06" w14:textId="77777777" w:rsidR="001C5C10" w:rsidRDefault="0026527B">
            <w:pPr>
              <w:spacing w:before="9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0.014183144</w:t>
            </w:r>
          </w:p>
        </w:tc>
      </w:tr>
      <w:tr w:rsidR="001C5C10" w14:paraId="44D65A20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959ED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B9DCF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1D754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0.043768472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E9626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A72E11B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2B694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38934094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14E6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0CCA6B37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FD89F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FA63C14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BAFD3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0.051255382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4DBFC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0.052752764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84471" w14:textId="77777777" w:rsidR="001C5C10" w:rsidRDefault="0026527B">
            <w:pPr>
              <w:spacing w:before="14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0.054250146</w:t>
            </w:r>
          </w:p>
        </w:tc>
      </w:tr>
      <w:tr w:rsidR="001C5C10" w14:paraId="364EBBD0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C4481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D029E" w14:textId="77777777" w:rsidR="001C5C10" w:rsidRDefault="0026527B">
            <w:pPr>
              <w:spacing w:before="9"/>
              <w:ind w:right="139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644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A6E0B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0.099153175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C8593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D0942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ECF0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6835D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A47E5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0.116245662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5167A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0.120446127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0A95" w14:textId="77777777" w:rsidR="001C5C10" w:rsidRDefault="0026527B">
            <w:pPr>
              <w:spacing w:before="9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0.124907246</w:t>
            </w:r>
          </w:p>
        </w:tc>
      </w:tr>
      <w:tr w:rsidR="001C5C10" w14:paraId="7E82514C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7F18F" w14:textId="77777777" w:rsidR="001C5C10" w:rsidRDefault="0026527B">
            <w:pPr>
              <w:spacing w:before="1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AAA01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8C4E7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0.009554375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1E7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44284FC4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EDF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751EF04D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C1AB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75139529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E3025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199C4CC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9948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0.058294052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82A76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0.070119597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1B965" w14:textId="77777777" w:rsidR="001C5C10" w:rsidRDefault="0026527B">
            <w:pPr>
              <w:spacing w:before="13"/>
              <w:ind w:left="2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0.08283775</w:t>
            </w:r>
          </w:p>
        </w:tc>
      </w:tr>
      <w:tr w:rsidR="001C5C10" w14:paraId="09786804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5C951" w14:textId="77777777" w:rsidR="001C5C10" w:rsidRDefault="0026527B">
            <w:pPr>
              <w:spacing w:before="9"/>
              <w:ind w:left="17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91A3F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092FE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0.000578495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3E54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FA7D0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5BA4C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8A00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FB250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0.010354185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88061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0.006914178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D07F" w14:textId="77777777" w:rsidR="001C5C10" w:rsidRDefault="0026527B">
            <w:pPr>
              <w:spacing w:before="9"/>
              <w:ind w:left="2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0.00121428</w:t>
            </w:r>
          </w:p>
        </w:tc>
      </w:tr>
      <w:tr w:rsidR="001C5C10" w14:paraId="707CC2FD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B06B1" w14:textId="77777777" w:rsidR="001C5C10" w:rsidRDefault="0026527B">
            <w:pPr>
              <w:spacing w:before="13"/>
              <w:ind w:left="21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C98B4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B1A85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0.041799275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50DBA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A5C4EE4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751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3D8D624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BFF9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3BAA1063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38474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73D0B7D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EA0D7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0.039267481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1731" w14:textId="77777777" w:rsidR="001C5C10" w:rsidRDefault="0026527B">
            <w:pPr>
              <w:spacing w:before="13"/>
              <w:ind w:left="2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0.0409181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FB0C2" w14:textId="77777777" w:rsidR="001C5C10" w:rsidRDefault="0026527B">
            <w:pPr>
              <w:spacing w:before="13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0.042126222</w:t>
            </w:r>
          </w:p>
        </w:tc>
      </w:tr>
      <w:tr w:rsidR="001C5C10" w14:paraId="2A40A69F" w14:textId="77777777">
        <w:trPr>
          <w:trHeight w:hRule="exact" w:val="309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14CCE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C866E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DECB9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0.050343932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48FA" w14:textId="77777777" w:rsidR="001C5C10" w:rsidRDefault="001C5C10">
            <w:pPr>
              <w:spacing w:before="19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F7B81" w14:textId="77777777" w:rsidR="001C5C10" w:rsidRDefault="001C5C10">
            <w:pPr>
              <w:spacing w:before="19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1F828" w14:textId="77777777" w:rsidR="001C5C10" w:rsidRDefault="001C5C10">
            <w:pPr>
              <w:spacing w:before="19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9C66A" w14:textId="77777777" w:rsidR="001C5C10" w:rsidRDefault="001C5C10">
            <w:pPr>
              <w:spacing w:before="19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D869C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0.073880567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C7B2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0.077788954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6B3E8" w14:textId="77777777" w:rsidR="001C5C10" w:rsidRDefault="0026527B">
            <w:pPr>
              <w:spacing w:before="9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0.082104165</w:t>
            </w:r>
          </w:p>
        </w:tc>
      </w:tr>
      <w:tr w:rsidR="001C5C10" w14:paraId="26E1B5EF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4E55A" w14:textId="77777777" w:rsidR="001C5C10" w:rsidRDefault="0026527B">
            <w:pPr>
              <w:spacing w:before="13"/>
              <w:ind w:left="16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Se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F5B07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3F142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0.006016151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B6963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3686D0E9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93B3B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1632364E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A0928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C1E0D8F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B127A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46007889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CEBAD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0.023321205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9FF66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0.029633606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7C4B2" w14:textId="77777777" w:rsidR="001C5C10" w:rsidRDefault="0026527B">
            <w:pPr>
              <w:spacing w:before="13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0.036654029</w:t>
            </w:r>
          </w:p>
        </w:tc>
      </w:tr>
      <w:tr w:rsidR="001C5C10" w14:paraId="2C5A2AF4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D606D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8FDD4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E8BC0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0.000230758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42781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C694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0052A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2E87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CC64C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0.001963748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FF367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00888687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8D2F" w14:textId="77777777" w:rsidR="001C5C10" w:rsidRDefault="0026527B">
            <w:pPr>
              <w:spacing w:before="9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0.001384092</w:t>
            </w:r>
          </w:p>
        </w:tc>
      </w:tr>
      <w:tr w:rsidR="001C5C10" w14:paraId="4760E76E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E952E" w14:textId="77777777" w:rsidR="001C5C10" w:rsidRDefault="0026527B">
            <w:pPr>
              <w:spacing w:before="13"/>
              <w:ind w:left="15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DC494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B2473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0.100613963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242F1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0F4EF870" w14:textId="77777777" w:rsidR="001C5C10" w:rsidRDefault="001C5C10">
            <w:pPr>
              <w:spacing w:line="200" w:lineRule="exact"/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D8ED7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2E7DCA1D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F859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1075B207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6FCB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193C6988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5562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0.101309718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D5550" w14:textId="77777777" w:rsidR="001C5C10" w:rsidRDefault="0026527B">
            <w:pPr>
              <w:spacing w:before="13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0.10093979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EA731" w14:textId="77777777" w:rsidR="001C5C10" w:rsidRDefault="0026527B">
            <w:pPr>
              <w:spacing w:before="13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0.100655505</w:t>
            </w:r>
          </w:p>
        </w:tc>
      </w:tr>
      <w:tr w:rsidR="001C5C10" w14:paraId="0A17468B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B3EA0" w14:textId="77777777" w:rsidR="001C5C10" w:rsidRDefault="0026527B">
            <w:pPr>
              <w:spacing w:before="9"/>
              <w:ind w:left="16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E6DE5" w14:textId="77777777" w:rsidR="001C5C10" w:rsidRDefault="001C5C10"/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AC813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0.132357492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A7198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4B540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A3AB4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AFF27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6D5D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0.085085106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F355E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0.075455775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33E9" w14:textId="77777777" w:rsidR="001C5C10" w:rsidRDefault="0026527B">
            <w:pPr>
              <w:spacing w:before="9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0.065904338</w:t>
            </w:r>
          </w:p>
        </w:tc>
      </w:tr>
      <w:tr w:rsidR="001C5C10" w14:paraId="347490B4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9EE41" w14:textId="77777777" w:rsidR="001C5C10" w:rsidRDefault="0026527B">
            <w:pPr>
              <w:spacing w:before="13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61073" w14:textId="77777777" w:rsidR="001C5C10" w:rsidRDefault="0026527B">
            <w:pPr>
              <w:spacing w:before="13"/>
              <w:ind w:right="139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61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E7A3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4.532720289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04C94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A6F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09D2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A0DBB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D7E9F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5.228729545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82BD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5.364006553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7527D" w14:textId="77777777" w:rsidR="001C5C10" w:rsidRDefault="0026527B">
            <w:pPr>
              <w:spacing w:before="13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5.511099248</w:t>
            </w:r>
          </w:p>
        </w:tc>
      </w:tr>
    </w:tbl>
    <w:p w14:paraId="76E016A3" w14:textId="77777777" w:rsidR="001C5C10" w:rsidRDefault="001C5C10">
      <w:pPr>
        <w:spacing w:line="200" w:lineRule="exact"/>
      </w:pPr>
    </w:p>
    <w:p w14:paraId="0DD175D6" w14:textId="77777777" w:rsidR="001C5C10" w:rsidRDefault="001C5C10">
      <w:pPr>
        <w:spacing w:line="200" w:lineRule="exact"/>
      </w:pPr>
    </w:p>
    <w:p w14:paraId="37A247B8" w14:textId="77777777" w:rsidR="001C5C10" w:rsidRDefault="001C5C10">
      <w:pPr>
        <w:spacing w:line="200" w:lineRule="exact"/>
      </w:pPr>
    </w:p>
    <w:p w14:paraId="67A6216D" w14:textId="77777777" w:rsidR="001C5C10" w:rsidRDefault="001C5C10">
      <w:pPr>
        <w:spacing w:line="200" w:lineRule="exact"/>
      </w:pPr>
    </w:p>
    <w:p w14:paraId="6B5D4CA7" w14:textId="77777777" w:rsidR="001C5C10" w:rsidRDefault="001C5C10">
      <w:pPr>
        <w:spacing w:line="200" w:lineRule="exact"/>
      </w:pPr>
    </w:p>
    <w:p w14:paraId="75529EBF" w14:textId="77777777" w:rsidR="001C5C10" w:rsidRDefault="001C5C10">
      <w:pPr>
        <w:spacing w:line="200" w:lineRule="exact"/>
      </w:pPr>
    </w:p>
    <w:p w14:paraId="7DA0FDCB" w14:textId="77777777" w:rsidR="001C5C10" w:rsidRDefault="001C5C10">
      <w:pPr>
        <w:spacing w:line="200" w:lineRule="exact"/>
      </w:pPr>
    </w:p>
    <w:p w14:paraId="2435510E" w14:textId="77777777" w:rsidR="001C5C10" w:rsidRDefault="001C5C10">
      <w:pPr>
        <w:spacing w:line="200" w:lineRule="exact"/>
      </w:pPr>
    </w:p>
    <w:p w14:paraId="2C7346C0" w14:textId="77777777" w:rsidR="001C5C10" w:rsidRDefault="001C5C10">
      <w:pPr>
        <w:spacing w:line="200" w:lineRule="exact"/>
      </w:pPr>
    </w:p>
    <w:p w14:paraId="5D6E0439" w14:textId="77777777" w:rsidR="001C5C10" w:rsidRDefault="001C5C10">
      <w:pPr>
        <w:spacing w:line="200" w:lineRule="exact"/>
      </w:pPr>
    </w:p>
    <w:p w14:paraId="60A4DBB1" w14:textId="77777777" w:rsidR="001C5C10" w:rsidRDefault="001C5C10">
      <w:pPr>
        <w:spacing w:line="200" w:lineRule="exact"/>
      </w:pPr>
    </w:p>
    <w:p w14:paraId="2F8CFF1A" w14:textId="77777777" w:rsidR="001C5C10" w:rsidRDefault="001C5C10">
      <w:pPr>
        <w:spacing w:before="2" w:line="280" w:lineRule="exact"/>
        <w:rPr>
          <w:sz w:val="28"/>
          <w:szCs w:val="28"/>
        </w:rPr>
      </w:pPr>
    </w:p>
    <w:p w14:paraId="4F234E34" w14:textId="77777777" w:rsidR="001C5C10" w:rsidRDefault="0026527B">
      <w:pPr>
        <w:spacing w:before="16"/>
        <w:ind w:left="6683" w:right="7423"/>
        <w:jc w:val="center"/>
        <w:rPr>
          <w:rFonts w:ascii="Calibri" w:eastAsia="Calibri" w:hAnsi="Calibri" w:cs="Calibri"/>
        </w:rPr>
        <w:sectPr w:rsidR="001C5C10">
          <w:footerReference w:type="default" r:id="rId84"/>
          <w:pgSz w:w="16840" w:h="11920" w:orient="landscape"/>
          <w:pgMar w:top="1080" w:right="860" w:bottom="280" w:left="160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40</w:t>
      </w:r>
    </w:p>
    <w:p w14:paraId="187BFEDA" w14:textId="77777777" w:rsidR="001C5C10" w:rsidRDefault="0026527B">
      <w:pPr>
        <w:spacing w:before="5" w:line="120" w:lineRule="exact"/>
        <w:rPr>
          <w:sz w:val="12"/>
          <w:szCs w:val="12"/>
        </w:rPr>
      </w:pPr>
      <w:r>
        <w:lastRenderedPageBreak/>
        <w:pict w14:anchorId="118B4D17">
          <v:shape id="_x0000_s1806" type="#_x0000_t75" style="position:absolute;margin-left:-.2pt;margin-top:.05pt;width:52.75pt;height:845.5pt;z-index:-13655;mso-position-horizontal-relative:page;mso-position-vertical-relative:page">
            <v:imagedata r:id="rId81" o:title=""/>
            <w10:wrap anchorx="page" anchory="page"/>
          </v:shape>
        </w:pict>
      </w:r>
    </w:p>
    <w:p w14:paraId="67ECC27E" w14:textId="77777777" w:rsidR="001C5C10" w:rsidRDefault="001C5C10">
      <w:pPr>
        <w:spacing w:line="200" w:lineRule="exact"/>
      </w:pPr>
    </w:p>
    <w:p w14:paraId="00EE38B0" w14:textId="77777777" w:rsidR="001C5C10" w:rsidRDefault="001C5C10">
      <w:pPr>
        <w:spacing w:line="200" w:lineRule="exact"/>
      </w:pPr>
    </w:p>
    <w:p w14:paraId="4E017467" w14:textId="77777777" w:rsidR="001C5C10" w:rsidRDefault="0026527B">
      <w:pPr>
        <w:spacing w:before="7" w:line="242" w:lineRule="auto"/>
        <w:ind w:left="588" w:right="81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4,</w:t>
      </w:r>
    </w:p>
    <w:p w14:paraId="28DB83AA" w14:textId="77777777" w:rsidR="001C5C10" w:rsidRDefault="001C5C10">
      <w:pPr>
        <w:spacing w:before="7" w:line="160" w:lineRule="exact"/>
        <w:rPr>
          <w:sz w:val="17"/>
          <w:szCs w:val="17"/>
        </w:rPr>
      </w:pPr>
    </w:p>
    <w:p w14:paraId="0856D373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 xml:space="preserve">4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Man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alisasi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D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oub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</w:t>
      </w:r>
      <w:r>
        <w:rPr>
          <w:rFonts w:ascii="Calibri" w:eastAsia="Calibri" w:hAnsi="Calibri" w:cs="Calibri"/>
          <w:b/>
          <w:i/>
          <w:spacing w:val="3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05FA893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76EE3C9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.5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, S’’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aT, bT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742589EE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5F296FA9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3AD9E8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6A69B39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=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S’’t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19860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1</w:t>
      </w:r>
    </w:p>
    <w:p w14:paraId="009DA3D1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AA22EB1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pict w14:anchorId="2819140B">
          <v:shape id="_x0000_s1805" type="#_x0000_t202" style="position:absolute;left:0;text-align:left;margin-left:155.05pt;margin-top:13.25pt;width:296.85pt;height:297.1pt;z-index:-13657;mso-position-horizontal-relative:page" filled="f" stroked="f">
            <v:textbox inset="0,0,0,0">
              <w:txbxContent>
                <w:p w14:paraId="6A116CA6" w14:textId="77777777" w:rsidR="001C5C10" w:rsidRDefault="001C5C10">
                  <w:pPr>
                    <w:spacing w:before="8" w:line="140" w:lineRule="exact"/>
                    <w:rPr>
                      <w:sz w:val="14"/>
                      <w:szCs w:val="14"/>
                    </w:rPr>
                  </w:pPr>
                </w:p>
                <w:p w14:paraId="398206C7" w14:textId="77777777" w:rsidR="001C5C10" w:rsidRDefault="0026527B">
                  <w:pPr>
                    <w:ind w:left="1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(2014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1 )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21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/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</w:p>
                <w:p w14:paraId="4C4ADE6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F42F4A6" w14:textId="77777777" w:rsidR="001C5C10" w:rsidRDefault="0026527B">
                  <w:pPr>
                    <w:ind w:left="1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15639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76B07F55" w14:textId="77777777" w:rsidR="001C5C10" w:rsidRDefault="001C5C10">
                  <w:pPr>
                    <w:spacing w:before="5" w:line="120" w:lineRule="exact"/>
                    <w:rPr>
                      <w:sz w:val="13"/>
                      <w:szCs w:val="13"/>
                    </w:rPr>
                  </w:pPr>
                </w:p>
                <w:p w14:paraId="6C11E9F8" w14:textId="77777777" w:rsidR="001C5C10" w:rsidRDefault="001C5C10">
                  <w:pPr>
                    <w:spacing w:line="200" w:lineRule="exact"/>
                  </w:pPr>
                </w:p>
                <w:p w14:paraId="0649C64F" w14:textId="77777777" w:rsidR="001C5C10" w:rsidRDefault="001C5C10">
                  <w:pPr>
                    <w:spacing w:line="200" w:lineRule="exact"/>
                  </w:pPr>
                </w:p>
                <w:p w14:paraId="574977E0" w14:textId="77777777" w:rsidR="001C5C10" w:rsidRDefault="0026527B">
                  <w:pPr>
                    <w:ind w:left="58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.5 I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ou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g</w:t>
                  </w:r>
                </w:p>
                <w:p w14:paraId="3888A88A" w14:textId="77777777" w:rsidR="001C5C10" w:rsidRDefault="001C5C10">
                  <w:pPr>
                    <w:spacing w:before="1" w:line="120" w:lineRule="exact"/>
                    <w:rPr>
                      <w:sz w:val="13"/>
                      <w:szCs w:val="13"/>
                    </w:rPr>
                  </w:pPr>
                </w:p>
                <w:p w14:paraId="6DB679A4" w14:textId="77777777" w:rsidR="001C5C10" w:rsidRDefault="0026527B">
                  <w:pPr>
                    <w:ind w:left="204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24"/>
                      <w:szCs w:val="24"/>
                    </w:rPr>
                    <w:t>Pem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color w:val="FFFFFF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color w:val="FFFFFF"/>
                      <w:sz w:val="24"/>
                      <w:szCs w:val="24"/>
                    </w:rPr>
                    <w:t xml:space="preserve">r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't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'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'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t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T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bT</w:t>
                  </w:r>
                </w:p>
                <w:p w14:paraId="0C657BAC" w14:textId="77777777" w:rsidR="001C5C10" w:rsidRDefault="0026527B">
                  <w:pPr>
                    <w:spacing w:before="18"/>
                    <w:ind w:left="51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1986071         </w:t>
                  </w:r>
                  <w:r>
                    <w:rPr>
                      <w:rFonts w:ascii="Calibri" w:eastAsia="Calibri" w:hAnsi="Calibri" w:cs="Calibri"/>
                      <w:spacing w:val="36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1986071   </w:t>
                  </w:r>
                  <w:r>
                    <w:rPr>
                      <w:rFonts w:ascii="Calibri" w:eastAsia="Calibri" w:hAnsi="Calibri" w:cs="Calibri"/>
                      <w:spacing w:val="14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1986071   </w:t>
                  </w:r>
                  <w:r>
                    <w:rPr>
                      <w:rFonts w:ascii="Calibri" w:eastAsia="Calibri" w:hAnsi="Calibri" w:cs="Calibri"/>
                      <w:spacing w:val="18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1986071      </w:t>
                  </w:r>
                  <w:r>
                    <w:rPr>
                      <w:rFonts w:ascii="Calibri" w:eastAsia="Calibri" w:hAnsi="Calibri" w:cs="Calibri"/>
                      <w:spacing w:val="5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156391</w:t>
                  </w:r>
                </w:p>
                <w:p w14:paraId="2C4628F6" w14:textId="77777777" w:rsidR="001C5C10" w:rsidRDefault="0026527B">
                  <w:pPr>
                    <w:spacing w:before="24"/>
                    <w:ind w:left="51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2014645</w:t>
                  </w:r>
                </w:p>
                <w:p w14:paraId="1A9E370B" w14:textId="77777777" w:rsidR="001C5C10" w:rsidRDefault="0026527B">
                  <w:pPr>
                    <w:spacing w:before="71"/>
                    <w:ind w:left="51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1908264</w:t>
                  </w:r>
                </w:p>
                <w:p w14:paraId="42B25406" w14:textId="77777777" w:rsidR="001C5C10" w:rsidRDefault="0026527B">
                  <w:pPr>
                    <w:spacing w:before="71"/>
                    <w:ind w:left="51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21924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</w:t>
                  </w:r>
                </w:p>
                <w:p w14:paraId="4E4E3867" w14:textId="77777777" w:rsidR="001C5C10" w:rsidRDefault="001C5C10">
                  <w:pPr>
                    <w:spacing w:line="200" w:lineRule="exact"/>
                  </w:pPr>
                </w:p>
                <w:p w14:paraId="29D6B989" w14:textId="77777777" w:rsidR="001C5C10" w:rsidRDefault="001C5C10">
                  <w:pPr>
                    <w:spacing w:line="240" w:lineRule="exact"/>
                    <w:rPr>
                      <w:sz w:val="24"/>
                      <w:szCs w:val="24"/>
                    </w:rPr>
                  </w:pPr>
                </w:p>
                <w:p w14:paraId="2D9888C0" w14:textId="77777777" w:rsidR="001C5C10" w:rsidRDefault="0026527B">
                  <w:pPr>
                    <w:ind w:left="25" w:right="4043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4FC2E845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3557397" w14:textId="77777777" w:rsidR="001C5C10" w:rsidRDefault="0026527B">
                  <w:pPr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’t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2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 xml:space="preserve">         </w:t>
                  </w:r>
                  <w:r>
                    <w:rPr>
                      <w:rFonts w:ascii="Calibri" w:eastAsia="Calibri" w:hAnsi="Calibri" w:cs="Calibri"/>
                      <w:spacing w:val="25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ɑ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(1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’t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1</w:t>
                  </w:r>
                </w:p>
                <w:p w14:paraId="00401724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35C464CB" w14:textId="77777777" w:rsidR="001C5C10" w:rsidRDefault="0026527B">
                  <w:pPr>
                    <w:ind w:left="6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,1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19860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4A5B99BC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3725AF4B" w14:textId="77777777" w:rsidR="001C5C10" w:rsidRDefault="0026527B">
                  <w:pPr>
                    <w:ind w:left="6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1988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40</w:t>
                  </w:r>
                </w:p>
                <w:p w14:paraId="3BC29C99" w14:textId="77777777" w:rsidR="001C5C10" w:rsidRDefault="001C5C10">
                  <w:pPr>
                    <w:spacing w:before="11" w:line="280" w:lineRule="exact"/>
                    <w:rPr>
                      <w:sz w:val="28"/>
                      <w:szCs w:val="28"/>
                    </w:rPr>
                  </w:pPr>
                </w:p>
                <w:p w14:paraId="33FE76F2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’’t      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ɑ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’t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+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(1 -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’’t</w:t>
                  </w:r>
                </w:p>
              </w:txbxContent>
            </v:textbox>
            <w10:wrap anchorx="page"/>
          </v:shape>
        </w:pict>
      </w:r>
      <w:r>
        <w:pict w14:anchorId="6522B5AC">
          <v:shape id="_x0000_s1804" type="#_x0000_t75" style="position:absolute;left:0;text-align:left;margin-left:158.7pt;margin-top:13.25pt;width:293.2pt;height:291.2pt;z-index:-13656;mso-position-horizontal-relative:page">
            <v:imagedata r:id="rId9" o:title=""/>
            <w10:wrap anchorx="page"/>
          </v:shape>
        </w:pict>
      </w: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(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1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(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3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>)</w:t>
      </w:r>
      <w:r>
        <w:rPr>
          <w:rFonts w:ascii="Calibri" w:eastAsia="Calibri" w:hAnsi="Calibri" w:cs="Calibri"/>
          <w:spacing w:val="-1"/>
          <w:sz w:val="24"/>
          <w:szCs w:val="24"/>
        </w:rPr>
        <w:t>/2</w:t>
      </w:r>
    </w:p>
    <w:p w14:paraId="7AE604C1" w14:textId="77777777" w:rsidR="001C5C10" w:rsidRDefault="001C5C10">
      <w:pPr>
        <w:spacing w:before="2" w:line="160" w:lineRule="exact"/>
        <w:rPr>
          <w:sz w:val="17"/>
          <w:szCs w:val="17"/>
        </w:rPr>
      </w:pPr>
    </w:p>
    <w:p w14:paraId="65515E37" w14:textId="77777777" w:rsidR="001C5C10" w:rsidRDefault="001C5C10">
      <w:pPr>
        <w:spacing w:line="200" w:lineRule="exact"/>
      </w:pPr>
    </w:p>
    <w:p w14:paraId="7D9858CA" w14:textId="77777777" w:rsidR="001C5C10" w:rsidRDefault="001C5C10">
      <w:pPr>
        <w:spacing w:line="200" w:lineRule="exact"/>
      </w:pPr>
    </w:p>
    <w:p w14:paraId="58934467" w14:textId="77777777" w:rsidR="001C5C10" w:rsidRDefault="001C5C10">
      <w:pPr>
        <w:spacing w:line="200" w:lineRule="exact"/>
      </w:pPr>
    </w:p>
    <w:p w14:paraId="24B4098C" w14:textId="77777777" w:rsidR="001C5C10" w:rsidRDefault="001C5C10">
      <w:pPr>
        <w:spacing w:line="200" w:lineRule="exact"/>
      </w:pPr>
    </w:p>
    <w:p w14:paraId="29DF0971" w14:textId="77777777" w:rsidR="001C5C10" w:rsidRDefault="001C5C10">
      <w:pPr>
        <w:spacing w:line="200" w:lineRule="exact"/>
      </w:pPr>
    </w:p>
    <w:p w14:paraId="6C79F5C3" w14:textId="77777777" w:rsidR="001C5C10" w:rsidRDefault="001C5C10">
      <w:pPr>
        <w:spacing w:line="200" w:lineRule="exact"/>
      </w:pPr>
    </w:p>
    <w:p w14:paraId="1DD61F25" w14:textId="77777777" w:rsidR="001C5C10" w:rsidRDefault="001C5C10">
      <w:pPr>
        <w:spacing w:line="200" w:lineRule="exact"/>
      </w:pPr>
    </w:p>
    <w:p w14:paraId="3A759819" w14:textId="77777777" w:rsidR="001C5C10" w:rsidRDefault="001C5C10">
      <w:pPr>
        <w:spacing w:line="200" w:lineRule="exact"/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"/>
        <w:gridCol w:w="1637"/>
        <w:gridCol w:w="1004"/>
        <w:gridCol w:w="996"/>
        <w:gridCol w:w="997"/>
        <w:gridCol w:w="1024"/>
        <w:gridCol w:w="1165"/>
      </w:tblGrid>
      <w:tr w:rsidR="001C5C10" w14:paraId="22AF5552" w14:textId="77777777">
        <w:trPr>
          <w:trHeight w:hRule="exact" w:val="292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C58BFC3" w14:textId="77777777" w:rsidR="001C5C10" w:rsidRDefault="0026527B">
            <w:pPr>
              <w:spacing w:line="280" w:lineRule="exact"/>
              <w:ind w:left="17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FFFFFF"/>
                <w:spacing w:val="-3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n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3C17D07" w14:textId="77777777" w:rsidR="001C5C10" w:rsidRDefault="001C5C10"/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0E61936" w14:textId="77777777" w:rsidR="001C5C10" w:rsidRDefault="001C5C10"/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661F1C8" w14:textId="77777777" w:rsidR="001C5C10" w:rsidRDefault="001C5C10"/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6852BDE" w14:textId="77777777" w:rsidR="001C5C10" w:rsidRDefault="001C5C10"/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DF0D5E9" w14:textId="77777777" w:rsidR="001C5C10" w:rsidRDefault="001C5C10"/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B4B4BFF" w14:textId="77777777" w:rsidR="001C5C10" w:rsidRDefault="0026527B">
            <w:pPr>
              <w:spacing w:before="13"/>
              <w:ind w:left="34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color w:val="FFFFFF"/>
                <w:spacing w:val="-2"/>
                <w:sz w:val="22"/>
                <w:szCs w:val="22"/>
              </w:rPr>
              <w:t>t+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</w:t>
            </w:r>
          </w:p>
        </w:tc>
      </w:tr>
      <w:tr w:rsidR="001C5C10" w14:paraId="7D12B461" w14:textId="77777777">
        <w:trPr>
          <w:trHeight w:hRule="exact" w:val="316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902E8" w14:textId="77777777" w:rsidR="001C5C10" w:rsidRDefault="0026527B">
            <w:pPr>
              <w:spacing w:before="17"/>
              <w:ind w:left="16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14922" w14:textId="77777777" w:rsidR="001C5C10" w:rsidRDefault="001C5C10"/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F88CD" w14:textId="77777777" w:rsidR="001C5C10" w:rsidRDefault="001C5C10"/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FE615" w14:textId="77777777" w:rsidR="001C5C10" w:rsidRDefault="001C5C10"/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83A7" w14:textId="77777777" w:rsidR="001C5C10" w:rsidRDefault="001C5C10"/>
        </w:tc>
        <w:tc>
          <w:tcPr>
            <w:tcW w:w="1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97736" w14:textId="77777777" w:rsidR="001C5C10" w:rsidRDefault="001C5C10"/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F086A" w14:textId="77777777" w:rsidR="001C5C10" w:rsidRDefault="001C5C10"/>
        </w:tc>
      </w:tr>
      <w:tr w:rsidR="001C5C10" w14:paraId="398AEB77" w14:textId="77777777">
        <w:trPr>
          <w:trHeight w:hRule="exact" w:val="308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F755" w14:textId="77777777" w:rsidR="001C5C10" w:rsidRDefault="0026527B">
            <w:pPr>
              <w:spacing w:before="10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Fe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48BA" w14:textId="77777777" w:rsidR="001C5C10" w:rsidRDefault="001C5C10"/>
        </w:tc>
        <w:tc>
          <w:tcPr>
            <w:tcW w:w="5185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 w14:paraId="7989E108" w14:textId="77777777" w:rsidR="001C5C10" w:rsidRDefault="001C5C10"/>
        </w:tc>
      </w:tr>
      <w:tr w:rsidR="001C5C10" w14:paraId="1B35C0E3" w14:textId="77777777">
        <w:trPr>
          <w:trHeight w:hRule="exact" w:val="372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7FBF0" w14:textId="77777777" w:rsidR="001C5C10" w:rsidRDefault="0026527B">
            <w:pPr>
              <w:spacing w:before="41"/>
              <w:ind w:left="12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8F983" w14:textId="77777777" w:rsidR="001C5C10" w:rsidRDefault="001C5C10"/>
        </w:tc>
        <w:tc>
          <w:tcPr>
            <w:tcW w:w="5185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5A58C977" w14:textId="77777777" w:rsidR="001C5C10" w:rsidRDefault="001C5C10"/>
        </w:tc>
      </w:tr>
      <w:tr w:rsidR="001C5C10" w14:paraId="1B4F6B7E" w14:textId="77777777">
        <w:trPr>
          <w:trHeight w:hRule="exact" w:val="312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57218" w14:textId="77777777" w:rsidR="001C5C10" w:rsidRDefault="0026527B">
            <w:pPr>
              <w:spacing w:before="9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6F450" w14:textId="77777777" w:rsidR="001C5C10" w:rsidRDefault="001C5C10"/>
        </w:tc>
        <w:tc>
          <w:tcPr>
            <w:tcW w:w="5185" w:type="dxa"/>
            <w:gridSpan w:val="5"/>
            <w:vMerge/>
            <w:tcBorders>
              <w:left w:val="single" w:sz="4" w:space="0" w:color="000000"/>
              <w:bottom w:val="nil"/>
              <w:right w:val="nil"/>
            </w:tcBorders>
          </w:tcPr>
          <w:p w14:paraId="49B762A0" w14:textId="77777777" w:rsidR="001C5C10" w:rsidRDefault="001C5C10"/>
        </w:tc>
      </w:tr>
    </w:tbl>
    <w:p w14:paraId="50DB92AB" w14:textId="77777777" w:rsidR="001C5C10" w:rsidRDefault="001C5C10">
      <w:pPr>
        <w:spacing w:before="5" w:line="180" w:lineRule="exact"/>
        <w:rPr>
          <w:sz w:val="19"/>
          <w:szCs w:val="19"/>
        </w:rPr>
      </w:pPr>
    </w:p>
    <w:p w14:paraId="1296986B" w14:textId="77777777" w:rsidR="001C5C10" w:rsidRDefault="001C5C10">
      <w:pPr>
        <w:spacing w:line="200" w:lineRule="exact"/>
      </w:pPr>
    </w:p>
    <w:p w14:paraId="366202BC" w14:textId="77777777" w:rsidR="001C5C10" w:rsidRDefault="0026527B">
      <w:pPr>
        <w:spacing w:before="7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</w:p>
    <w:p w14:paraId="690FB32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A5986C3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7793B044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77DE2134" w14:textId="77777777" w:rsidR="001C5C10" w:rsidRDefault="001C5C10">
      <w:pPr>
        <w:spacing w:line="200" w:lineRule="exact"/>
      </w:pPr>
    </w:p>
    <w:p w14:paraId="1FACB583" w14:textId="77777777" w:rsidR="001C5C10" w:rsidRDefault="001C5C10">
      <w:pPr>
        <w:spacing w:line="200" w:lineRule="exact"/>
      </w:pPr>
    </w:p>
    <w:p w14:paraId="3FBC328A" w14:textId="77777777" w:rsidR="001C5C10" w:rsidRDefault="001C5C10">
      <w:pPr>
        <w:spacing w:line="200" w:lineRule="exact"/>
      </w:pPr>
    </w:p>
    <w:p w14:paraId="31EBAAB4" w14:textId="77777777" w:rsidR="001C5C10" w:rsidRDefault="001C5C10">
      <w:pPr>
        <w:spacing w:line="200" w:lineRule="exact"/>
      </w:pPr>
    </w:p>
    <w:p w14:paraId="39009BAD" w14:textId="77777777" w:rsidR="001C5C10" w:rsidRDefault="001C5C10">
      <w:pPr>
        <w:spacing w:line="200" w:lineRule="exact"/>
      </w:pPr>
    </w:p>
    <w:p w14:paraId="6760FEFB" w14:textId="77777777" w:rsidR="001C5C10" w:rsidRDefault="0026527B">
      <w:pPr>
        <w:ind w:left="949"/>
        <w:rPr>
          <w:rFonts w:ascii="Calibri" w:eastAsia="Calibri" w:hAnsi="Calibri" w:cs="Calibri"/>
          <w:sz w:val="16"/>
          <w:szCs w:val="16"/>
        </w:rPr>
      </w:pPr>
      <w:r>
        <w:rPr>
          <w:position w:val="2"/>
          <w:sz w:val="24"/>
          <w:szCs w:val="24"/>
        </w:rPr>
        <w:t xml:space="preserve">-   </w:t>
      </w:r>
      <w:r>
        <w:rPr>
          <w:spacing w:val="40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2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39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 xml:space="preserve">2                               </w:t>
      </w:r>
      <w:r>
        <w:rPr>
          <w:rFonts w:ascii="Calibri" w:eastAsia="Calibri" w:hAnsi="Calibri" w:cs="Calibri"/>
          <w:spacing w:val="26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 xml:space="preserve">2                                      </w:t>
      </w:r>
      <w:r>
        <w:rPr>
          <w:rFonts w:ascii="Calibri" w:eastAsia="Calibri" w:hAnsi="Calibri" w:cs="Calibri"/>
          <w:spacing w:val="5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16"/>
          <w:szCs w:val="16"/>
        </w:rPr>
        <w:t>1</w:t>
      </w:r>
    </w:p>
    <w:p w14:paraId="0F22D9C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70A2F31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1988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28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40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198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1</w:t>
      </w:r>
    </w:p>
    <w:p w14:paraId="6CC13A99" w14:textId="77777777" w:rsidR="001C5C10" w:rsidRDefault="0026527B">
      <w:pPr>
        <w:spacing w:before="3"/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1986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74</w:t>
      </w:r>
    </w:p>
    <w:p w14:paraId="4BF1EA94" w14:textId="77777777" w:rsidR="001C5C10" w:rsidRDefault="001C5C10">
      <w:pPr>
        <w:spacing w:before="12" w:line="280" w:lineRule="exact"/>
        <w:rPr>
          <w:sz w:val="28"/>
          <w:szCs w:val="28"/>
        </w:rPr>
      </w:pPr>
    </w:p>
    <w:p w14:paraId="1AC1184B" w14:textId="77777777" w:rsidR="001C5C10" w:rsidRDefault="0026527B">
      <w:pPr>
        <w:ind w:left="949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     </w:t>
      </w:r>
      <w:r>
        <w:rPr>
          <w:rFonts w:ascii="Calibri" w:eastAsia="Calibri" w:hAnsi="Calibri" w:cs="Calibri"/>
          <w:spacing w:val="9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-2"/>
          <w:sz w:val="16"/>
          <w:szCs w:val="16"/>
        </w:rPr>
        <w:t>2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’’t</w:t>
      </w:r>
      <w:r>
        <w:rPr>
          <w:rFonts w:ascii="Calibri" w:eastAsia="Calibri" w:hAnsi="Calibri" w:cs="Calibri"/>
          <w:position w:val="-2"/>
          <w:sz w:val="16"/>
          <w:szCs w:val="16"/>
        </w:rPr>
        <w:t>2</w:t>
      </w:r>
    </w:p>
    <w:p w14:paraId="7CCDB7A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B0A9924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9889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8,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0 –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198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35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74</w:t>
      </w:r>
    </w:p>
    <w:p w14:paraId="60A1EB71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ED24783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1991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06</w:t>
      </w:r>
    </w:p>
    <w:p w14:paraId="240E30ED" w14:textId="77777777" w:rsidR="001C5C10" w:rsidRDefault="0026527B">
      <w:pPr>
        <w:spacing w:line="280" w:lineRule="exact"/>
        <w:ind w:left="949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    </w:t>
      </w:r>
      <w:r>
        <w:rPr>
          <w:rFonts w:ascii="Calibri" w:eastAsia="Calibri" w:hAnsi="Calibri" w:cs="Calibri"/>
          <w:spacing w:val="33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(1-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))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-2"/>
          <w:sz w:val="16"/>
          <w:szCs w:val="16"/>
        </w:rPr>
        <w:t>2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’’t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2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4F77C0C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02A589F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(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))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89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8,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0 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198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3396A18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4C09D9A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  <w:sectPr w:rsidR="001C5C10">
          <w:footerReference w:type="default" r:id="rId85"/>
          <w:pgSz w:w="11920" w:h="16840"/>
          <w:pgMar w:top="1560" w:right="1580" w:bottom="280" w:left="1680" w:header="0" w:footer="1853" w:gutter="0"/>
          <w:pgNumType w:start="41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28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74</w:t>
      </w:r>
    </w:p>
    <w:p w14:paraId="5C6AEEB1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7FA072DA">
          <v:shape id="_x0000_s1803" type="#_x0000_t75" style="position:absolute;margin-left:-.2pt;margin-top:.05pt;width:52.75pt;height:845.5pt;z-index:-13652;mso-position-horizontal-relative:page;mso-position-vertical-relative:page">
            <v:imagedata r:id="rId81" o:title=""/>
            <w10:wrap anchorx="page" anchory="page"/>
          </v:shape>
        </w:pict>
      </w:r>
    </w:p>
    <w:p w14:paraId="0D53DCA9" w14:textId="77777777" w:rsidR="001C5C10" w:rsidRDefault="0026527B">
      <w:pPr>
        <w:ind w:left="949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fT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      </w:t>
      </w:r>
      <w:r>
        <w:rPr>
          <w:rFonts w:ascii="Calibri" w:eastAsia="Calibri" w:hAnsi="Calibri" w:cs="Calibri"/>
          <w:spacing w:val="17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+ 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position w:val="-2"/>
          <w:sz w:val="16"/>
          <w:szCs w:val="16"/>
        </w:rPr>
        <w:t>1</w:t>
      </w:r>
    </w:p>
    <w:p w14:paraId="6545097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48A3FA1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1986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71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0 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63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.0</w:t>
      </w:r>
    </w:p>
    <w:p w14:paraId="66B7CBF1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417CF31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2142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10746132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…</w:t>
      </w:r>
    </w:p>
    <w:p w14:paraId="5BC17F33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29399EAC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…</w:t>
      </w:r>
    </w:p>
    <w:p w14:paraId="2288E97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971C19D" w14:textId="77777777" w:rsidR="001C5C10" w:rsidRDefault="0026527B">
      <w:pPr>
        <w:ind w:left="949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  </w:t>
      </w:r>
      <w:r>
        <w:rPr>
          <w:rFonts w:ascii="Calibri" w:eastAsia="Calibri" w:hAnsi="Calibri" w:cs="Calibri"/>
          <w:spacing w:val="18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12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(1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11</w:t>
      </w:r>
    </w:p>
    <w:p w14:paraId="1C1D8B24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46F9528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2374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2031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52</w:t>
      </w:r>
    </w:p>
    <w:p w14:paraId="37B9F866" w14:textId="77777777" w:rsidR="001C5C10" w:rsidRDefault="0026527B">
      <w:pPr>
        <w:spacing w:line="280" w:lineRule="exact"/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2065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57</w:t>
      </w:r>
    </w:p>
    <w:p w14:paraId="747B24DD" w14:textId="77777777" w:rsidR="001C5C10" w:rsidRDefault="0026527B">
      <w:pPr>
        <w:spacing w:line="280" w:lineRule="exact"/>
        <w:ind w:left="949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’’t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</w:t>
      </w:r>
      <w:r>
        <w:rPr>
          <w:rFonts w:ascii="Calibri" w:eastAsia="Calibri" w:hAnsi="Calibri" w:cs="Calibri"/>
          <w:spacing w:val="30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12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(1 -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’’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11</w:t>
      </w:r>
    </w:p>
    <w:p w14:paraId="33421AE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A0E3FD3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2065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57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199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37</w:t>
      </w:r>
    </w:p>
    <w:p w14:paraId="5FB32E75" w14:textId="77777777" w:rsidR="001C5C10" w:rsidRDefault="001C5C10">
      <w:pPr>
        <w:spacing w:before="3" w:line="100" w:lineRule="exact"/>
        <w:rPr>
          <w:sz w:val="10"/>
          <w:szCs w:val="10"/>
        </w:rPr>
      </w:pPr>
    </w:p>
    <w:p w14:paraId="780A302B" w14:textId="77777777" w:rsidR="001C5C10" w:rsidRDefault="001C5C10">
      <w:pPr>
        <w:spacing w:line="200" w:lineRule="exact"/>
      </w:pPr>
    </w:p>
    <w:p w14:paraId="39E6D084" w14:textId="77777777" w:rsidR="001C5C10" w:rsidRDefault="0026527B">
      <w:pPr>
        <w:ind w:left="949"/>
        <w:rPr>
          <w:sz w:val="22"/>
          <w:szCs w:val="22"/>
        </w:rPr>
      </w:pPr>
      <w:r>
        <w:rPr>
          <w:sz w:val="22"/>
          <w:szCs w:val="22"/>
        </w:rPr>
        <w:t>-</w:t>
      </w:r>
    </w:p>
    <w:p w14:paraId="66DA2B32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5AB815CC" w14:textId="77777777" w:rsidR="001C5C10" w:rsidRDefault="001C5C10">
      <w:pPr>
        <w:spacing w:line="200" w:lineRule="exact"/>
      </w:pPr>
    </w:p>
    <w:p w14:paraId="63291DE1" w14:textId="77777777" w:rsidR="001C5C10" w:rsidRDefault="001C5C10">
      <w:pPr>
        <w:spacing w:line="200" w:lineRule="exact"/>
      </w:pPr>
    </w:p>
    <w:p w14:paraId="3B6C3AB9" w14:textId="77777777" w:rsidR="001C5C10" w:rsidRDefault="001C5C10">
      <w:pPr>
        <w:spacing w:line="200" w:lineRule="exact"/>
      </w:pPr>
    </w:p>
    <w:p w14:paraId="421599F5" w14:textId="77777777" w:rsidR="001C5C10" w:rsidRDefault="0026527B">
      <w:pPr>
        <w:ind w:left="949"/>
        <w:rPr>
          <w:sz w:val="24"/>
          <w:szCs w:val="24"/>
        </w:rPr>
      </w:pPr>
      <w:r>
        <w:rPr>
          <w:sz w:val="24"/>
          <w:szCs w:val="24"/>
        </w:rPr>
        <w:t>-</w:t>
      </w:r>
    </w:p>
    <w:p w14:paraId="51C0222C" w14:textId="77777777" w:rsidR="001C5C10" w:rsidRDefault="001C5C10">
      <w:pPr>
        <w:spacing w:line="200" w:lineRule="exact"/>
      </w:pPr>
    </w:p>
    <w:p w14:paraId="52EBC77A" w14:textId="77777777" w:rsidR="001C5C10" w:rsidRDefault="001C5C10">
      <w:pPr>
        <w:spacing w:line="200" w:lineRule="exact"/>
      </w:pPr>
    </w:p>
    <w:p w14:paraId="3A5076D3" w14:textId="77777777" w:rsidR="001C5C10" w:rsidRDefault="001C5C10">
      <w:pPr>
        <w:spacing w:line="200" w:lineRule="exact"/>
      </w:pPr>
    </w:p>
    <w:p w14:paraId="3BEB5EE2" w14:textId="77777777" w:rsidR="001C5C10" w:rsidRDefault="001C5C10">
      <w:pPr>
        <w:spacing w:before="12" w:line="220" w:lineRule="exact"/>
        <w:rPr>
          <w:sz w:val="22"/>
          <w:szCs w:val="22"/>
        </w:rPr>
      </w:pPr>
    </w:p>
    <w:p w14:paraId="4FA3E2F6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pict w14:anchorId="49632090">
          <v:shape id="_x0000_s1802" type="#_x0000_t202" style="position:absolute;left:0;text-align:left;margin-left:149.45pt;margin-top:-116.6pt;width:307.2pt;height:291.4pt;z-index:-13654;mso-position-horizontal-relative:page" filled="f" stroked="f">
            <v:textbox inset="0,0,0,0">
              <w:txbxContent>
                <w:p w14:paraId="7C555987" w14:textId="77777777" w:rsidR="001C5C10" w:rsidRDefault="0026527B">
                  <w:pPr>
                    <w:spacing w:line="240" w:lineRule="exact"/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2006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4"/>
                      <w:position w:val="1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99</w:t>
                  </w:r>
                </w:p>
                <w:p w14:paraId="7158963D" w14:textId="77777777" w:rsidR="001C5C10" w:rsidRDefault="0026527B">
                  <w:pPr>
                    <w:spacing w:line="260" w:lineRule="exact"/>
                    <w:rPr>
                      <w:rFonts w:ascii="Calibri" w:eastAsia="Calibri" w:hAnsi="Calibri" w:cs="Calibri"/>
                      <w:sz w:val="14"/>
                      <w:szCs w:val="1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-2"/>
                      <w:sz w:val="14"/>
                      <w:szCs w:val="14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4"/>
                      <w:szCs w:val="14"/>
                    </w:rPr>
                    <w:t>2</w:t>
                  </w:r>
                  <w:r>
                    <w:rPr>
                      <w:rFonts w:ascii="Calibri" w:eastAsia="Calibri" w:hAnsi="Calibri" w:cs="Calibri"/>
                      <w:position w:val="-2"/>
                      <w:sz w:val="14"/>
                      <w:szCs w:val="14"/>
                    </w:rPr>
                    <w:t xml:space="preserve">          </w:t>
                  </w:r>
                  <w:r>
                    <w:rPr>
                      <w:rFonts w:ascii="Calibri" w:eastAsia="Calibri" w:hAnsi="Calibri" w:cs="Calibri"/>
                      <w:spacing w:val="17"/>
                      <w:position w:val="-2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*S</w:t>
                  </w:r>
                  <w:r>
                    <w:rPr>
                      <w:rFonts w:ascii="Calibri" w:eastAsia="Calibri" w:hAnsi="Calibri" w:cs="Calibri"/>
                      <w:spacing w:val="5"/>
                      <w:sz w:val="22"/>
                      <w:szCs w:val="22"/>
                    </w:rPr>
                    <w:t>’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-2"/>
                      <w:sz w:val="14"/>
                      <w:szCs w:val="14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4"/>
                      <w:szCs w:val="1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  <w:position w:val="-2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’’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-2"/>
                      <w:sz w:val="14"/>
                      <w:szCs w:val="14"/>
                    </w:rPr>
                    <w:t>12</w:t>
                  </w:r>
                </w:p>
                <w:p w14:paraId="6E888849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20653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 –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39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99</w:t>
                  </w:r>
                </w:p>
                <w:p w14:paraId="06E1488B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BA89EE4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2124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15</w:t>
                  </w:r>
                </w:p>
                <w:p w14:paraId="5EE4529D" w14:textId="77777777" w:rsidR="001C5C10" w:rsidRDefault="0026527B">
                  <w:pPr>
                    <w:spacing w:before="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 xml:space="preserve">2       </w:t>
                  </w:r>
                  <w:r>
                    <w:rPr>
                      <w:rFonts w:ascii="Calibri" w:eastAsia="Calibri" w:hAnsi="Calibri" w:cs="Calibri"/>
                      <w:spacing w:val="25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(1-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’’t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78423D4E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036C53C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)) 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 –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703957D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2EC23DB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655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62</w:t>
                  </w:r>
                </w:p>
                <w:p w14:paraId="18286480" w14:textId="77777777" w:rsidR="001C5C10" w:rsidRDefault="0026527B">
                  <w:pPr>
                    <w:spacing w:line="280" w:lineRule="exact"/>
                    <w:ind w:left="188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9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+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11</w:t>
                  </w:r>
                </w:p>
                <w:p w14:paraId="60A4311B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15FCB1E7" w14:textId="77777777" w:rsidR="001C5C10" w:rsidRDefault="0026527B">
                  <w:pPr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2062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 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02</w:t>
                  </w:r>
                </w:p>
                <w:p w14:paraId="1A419D46" w14:textId="77777777" w:rsidR="001C5C10" w:rsidRDefault="0026527B">
                  <w:pPr>
                    <w:spacing w:line="280" w:lineRule="exact"/>
                    <w:ind w:left="7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2065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69</w:t>
                  </w:r>
                </w:p>
                <w:p w14:paraId="623B3C4D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58546D1" w14:textId="77777777" w:rsidR="001C5C10" w:rsidRDefault="0026527B">
                  <w:pPr>
                    <w:ind w:left="116" w:right="-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el 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.6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</w:p>
                <w:p w14:paraId="34FA8888" w14:textId="77777777" w:rsidR="001C5C10" w:rsidRDefault="0026527B">
                  <w:pPr>
                    <w:spacing w:line="280" w:lineRule="exact"/>
                    <w:ind w:left="10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pict w14:anchorId="7AE50874">
          <v:shape id="_x0000_s1801" type="#_x0000_t75" style="position:absolute;left:0;text-align:left;margin-left:158.7pt;margin-top:-116.4pt;width:293.2pt;height:291.2pt;z-index:-13653;mso-position-horizontal-relative:page">
            <v:imagedata r:id="rId9" o:title=""/>
            <w10:wrap anchorx="page"/>
          </v:shape>
        </w:pict>
      </w: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fT</w:t>
      </w:r>
    </w:p>
    <w:p w14:paraId="5D46CF8E" w14:textId="77777777" w:rsidR="001C5C10" w:rsidRDefault="001C5C10">
      <w:pPr>
        <w:spacing w:line="200" w:lineRule="exact"/>
      </w:pPr>
    </w:p>
    <w:p w14:paraId="009572C6" w14:textId="77777777" w:rsidR="001C5C10" w:rsidRDefault="001C5C10">
      <w:pPr>
        <w:spacing w:line="200" w:lineRule="exact"/>
      </w:pPr>
    </w:p>
    <w:p w14:paraId="0060D6E6" w14:textId="77777777" w:rsidR="001C5C10" w:rsidRDefault="001C5C10">
      <w:pPr>
        <w:spacing w:line="200" w:lineRule="exact"/>
      </w:pPr>
    </w:p>
    <w:p w14:paraId="1E20D52E" w14:textId="77777777" w:rsidR="001C5C10" w:rsidRDefault="001C5C10">
      <w:pPr>
        <w:spacing w:before="6" w:line="220" w:lineRule="exact"/>
        <w:rPr>
          <w:sz w:val="22"/>
          <w:szCs w:val="22"/>
        </w:rPr>
      </w:pPr>
    </w:p>
    <w:p w14:paraId="6C9EF759" w14:textId="77777777" w:rsidR="001C5C10" w:rsidRDefault="0026527B">
      <w:pPr>
        <w:spacing w:line="280" w:lineRule="exact"/>
        <w:ind w:left="588" w:right="65" w:firstLine="721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600" w:bottom="280" w:left="1680" w:header="0" w:footer="1853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983F729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6ADB40A" w14:textId="77777777" w:rsidR="001C5C10" w:rsidRDefault="0026527B">
      <w:pPr>
        <w:ind w:left="235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 xml:space="preserve">.6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4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0E0BCCD" w14:textId="77777777" w:rsidR="001C5C10" w:rsidRDefault="001C5C10">
      <w:pPr>
        <w:spacing w:before="7" w:line="100" w:lineRule="exact"/>
        <w:rPr>
          <w:sz w:val="11"/>
          <w:szCs w:val="11"/>
        </w:rPr>
      </w:pPr>
    </w:p>
    <w:tbl>
      <w:tblPr>
        <w:tblW w:w="0" w:type="auto"/>
        <w:tblInd w:w="5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1677"/>
        <w:gridCol w:w="1070"/>
        <w:gridCol w:w="1070"/>
        <w:gridCol w:w="1070"/>
        <w:gridCol w:w="1041"/>
        <w:gridCol w:w="1070"/>
      </w:tblGrid>
      <w:tr w:rsidR="001C5C10" w14:paraId="5CAB5190" w14:textId="77777777">
        <w:trPr>
          <w:trHeight w:hRule="exact" w:val="274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18B7BDCC" w14:textId="77777777" w:rsidR="001C5C10" w:rsidRDefault="0026527B">
            <w:pPr>
              <w:spacing w:line="240" w:lineRule="exact"/>
              <w:ind w:left="18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spacing w:val="4"/>
                <w:position w:val="-1"/>
                <w:sz w:val="23"/>
                <w:szCs w:val="23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-6"/>
                <w:position w:val="-1"/>
                <w:sz w:val="23"/>
                <w:szCs w:val="23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4"/>
                <w:position w:val="-1"/>
                <w:sz w:val="23"/>
                <w:szCs w:val="23"/>
              </w:rPr>
              <w:t>la</w:t>
            </w:r>
            <w:r>
              <w:rPr>
                <w:rFonts w:ascii="Calibri" w:eastAsia="Calibri" w:hAnsi="Calibri" w:cs="Calibri"/>
                <w:color w:val="FFFFFF"/>
                <w:position w:val="-1"/>
                <w:sz w:val="23"/>
                <w:szCs w:val="23"/>
              </w:rPr>
              <w:t>n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BF8ECDC" w14:textId="77777777" w:rsidR="001C5C10" w:rsidRDefault="0026527B">
            <w:pPr>
              <w:spacing w:line="240" w:lineRule="exact"/>
              <w:ind w:left="15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spacing w:val="-4"/>
                <w:position w:val="-1"/>
                <w:sz w:val="23"/>
                <w:szCs w:val="23"/>
              </w:rPr>
              <w:t>P</w:t>
            </w:r>
            <w:r>
              <w:rPr>
                <w:rFonts w:ascii="Calibri" w:eastAsia="Calibri" w:hAnsi="Calibri" w:cs="Calibri"/>
                <w:color w:val="FFFFFF"/>
                <w:position w:val="-1"/>
                <w:sz w:val="23"/>
                <w:szCs w:val="23"/>
              </w:rPr>
              <w:t>e</w:t>
            </w:r>
            <w:r>
              <w:rPr>
                <w:rFonts w:ascii="Calibri" w:eastAsia="Calibri" w:hAnsi="Calibri" w:cs="Calibri"/>
                <w:color w:val="FFFFFF"/>
                <w:spacing w:val="-11"/>
                <w:position w:val="-1"/>
                <w:sz w:val="23"/>
                <w:szCs w:val="23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4"/>
                <w:position w:val="-1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-4"/>
                <w:position w:val="-1"/>
                <w:sz w:val="23"/>
                <w:szCs w:val="23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4"/>
                <w:position w:val="-1"/>
                <w:sz w:val="23"/>
                <w:szCs w:val="23"/>
              </w:rPr>
              <w:t>aia</w:t>
            </w:r>
            <w:r>
              <w:rPr>
                <w:rFonts w:ascii="Calibri" w:eastAsia="Calibri" w:hAnsi="Calibri" w:cs="Calibri"/>
                <w:color w:val="FFFFFF"/>
                <w:position w:val="-1"/>
                <w:sz w:val="23"/>
                <w:szCs w:val="23"/>
              </w:rPr>
              <w:t>n</w:t>
            </w:r>
            <w:r>
              <w:rPr>
                <w:rFonts w:ascii="Calibri" w:eastAsia="Calibri" w:hAnsi="Calibri" w:cs="Calibri"/>
                <w:color w:val="FFFFFF"/>
                <w:spacing w:val="-1"/>
                <w:position w:val="-1"/>
                <w:sz w:val="23"/>
                <w:szCs w:val="23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4"/>
                <w:position w:val="-1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4"/>
                <w:position w:val="-1"/>
                <w:sz w:val="23"/>
                <w:szCs w:val="23"/>
              </w:rPr>
              <w:t>i</w:t>
            </w:r>
            <w:r>
              <w:rPr>
                <w:rFonts w:ascii="Calibri" w:eastAsia="Calibri" w:hAnsi="Calibri" w:cs="Calibri"/>
                <w:color w:val="FFFFFF"/>
                <w:position w:val="-1"/>
                <w:sz w:val="23"/>
                <w:szCs w:val="23"/>
              </w:rPr>
              <w:t>r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77A3A523" w14:textId="77777777" w:rsidR="001C5C10" w:rsidRDefault="0026527B">
            <w:pPr>
              <w:spacing w:line="240" w:lineRule="exact"/>
              <w:ind w:left="2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w w:val="10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color w:val="FFFFFF"/>
                <w:spacing w:val="-4"/>
                <w:w w:val="103"/>
                <w:sz w:val="22"/>
                <w:szCs w:val="22"/>
              </w:rPr>
              <w:t>'</w:t>
            </w:r>
            <w:r>
              <w:rPr>
                <w:rFonts w:ascii="Calibri" w:eastAsia="Calibri" w:hAnsi="Calibri" w:cs="Calibri"/>
                <w:color w:val="FFFFFF"/>
                <w:w w:val="103"/>
                <w:sz w:val="22"/>
                <w:szCs w:val="22"/>
              </w:rPr>
              <w:t>t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C031B29" w14:textId="77777777" w:rsidR="001C5C10" w:rsidRDefault="0026527B">
            <w:pPr>
              <w:spacing w:line="240" w:lineRule="exact"/>
              <w:ind w:left="2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w w:val="10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color w:val="FFFFFF"/>
                <w:spacing w:val="-4"/>
                <w:w w:val="103"/>
                <w:sz w:val="22"/>
                <w:szCs w:val="22"/>
              </w:rPr>
              <w:t>''</w:t>
            </w:r>
            <w:r>
              <w:rPr>
                <w:rFonts w:ascii="Calibri" w:eastAsia="Calibri" w:hAnsi="Calibri" w:cs="Calibri"/>
                <w:color w:val="FFFFFF"/>
                <w:w w:val="103"/>
                <w:sz w:val="22"/>
                <w:szCs w:val="22"/>
              </w:rPr>
              <w:t>t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7E35E003" w14:textId="77777777" w:rsidR="001C5C10" w:rsidRDefault="0026527B">
            <w:pPr>
              <w:spacing w:line="240" w:lineRule="exact"/>
              <w:ind w:left="2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-3"/>
                <w:w w:val="103"/>
                <w:sz w:val="22"/>
                <w:szCs w:val="22"/>
              </w:rPr>
              <w:t>aT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73DFD769" w14:textId="77777777" w:rsidR="001C5C10" w:rsidRDefault="0026527B">
            <w:pPr>
              <w:spacing w:line="240" w:lineRule="exact"/>
              <w:ind w:left="2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w w:val="103"/>
                <w:sz w:val="22"/>
                <w:szCs w:val="22"/>
              </w:rPr>
              <w:t>bT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6D57CEF4" w14:textId="77777777" w:rsidR="001C5C10" w:rsidRDefault="0026527B">
            <w:pPr>
              <w:spacing w:line="240" w:lineRule="exact"/>
              <w:ind w:left="2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w w:val="10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color w:val="FFFFFF"/>
                <w:w w:val="10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color w:val="FFFFFF"/>
                <w:spacing w:val="-8"/>
                <w:w w:val="103"/>
                <w:sz w:val="22"/>
                <w:szCs w:val="22"/>
              </w:rPr>
              <w:t>+</w:t>
            </w:r>
            <w:r>
              <w:rPr>
                <w:rFonts w:ascii="Calibri" w:eastAsia="Calibri" w:hAnsi="Calibri" w:cs="Calibri"/>
                <w:color w:val="FFFFFF"/>
                <w:w w:val="103"/>
                <w:sz w:val="22"/>
                <w:szCs w:val="22"/>
              </w:rPr>
              <w:t>m</w:t>
            </w:r>
          </w:p>
        </w:tc>
      </w:tr>
      <w:tr w:rsidR="001C5C10" w14:paraId="6FFEBA5E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364E2F2" w14:textId="77777777" w:rsidR="001C5C10" w:rsidRDefault="0026527B">
            <w:pPr>
              <w:spacing w:before="12"/>
              <w:ind w:left="17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3"/>
                <w:w w:val="10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632B64" w14:textId="77777777" w:rsidR="001C5C10" w:rsidRDefault="0026527B">
            <w:pPr>
              <w:spacing w:before="12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1986071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846E20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1986071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819072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1986071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8F68E9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1986071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00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B8AA74" w14:textId="77777777" w:rsidR="001C5C10" w:rsidRDefault="0026527B">
            <w:pPr>
              <w:spacing w:before="12"/>
              <w:ind w:left="129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156391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700F11" w14:textId="77777777" w:rsidR="001C5C10" w:rsidRDefault="001C5C10"/>
        </w:tc>
      </w:tr>
      <w:tr w:rsidR="001C5C10" w14:paraId="3E0710B7" w14:textId="77777777">
        <w:trPr>
          <w:trHeight w:hRule="exact" w:val="304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409506" w14:textId="77777777" w:rsidR="001C5C10" w:rsidRDefault="0026527B">
            <w:pPr>
              <w:spacing w:before="11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A1B7CF" w14:textId="77777777" w:rsidR="001C5C10" w:rsidRDefault="0026527B">
            <w:pPr>
              <w:spacing w:before="11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2014645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15559E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1988928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40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826AEF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1986356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4D392E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1991500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9751FB" w14:textId="77777777" w:rsidR="001C5C10" w:rsidRDefault="0026527B">
            <w:pPr>
              <w:spacing w:before="11"/>
              <w:ind w:left="432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285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30F3D5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2142462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00</w:t>
            </w:r>
          </w:p>
        </w:tc>
      </w:tr>
      <w:tr w:rsidR="001C5C10" w14:paraId="20096F63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190A42" w14:textId="77777777" w:rsidR="001C5C10" w:rsidRDefault="0026527B">
            <w:pPr>
              <w:spacing w:before="11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2"/>
                <w:w w:val="103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3"/>
                <w:w w:val="103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AB4E48" w14:textId="77777777" w:rsidR="001C5C10" w:rsidRDefault="0026527B">
            <w:pPr>
              <w:spacing w:before="11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1908264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E704DD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1980861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96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B24A8F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1985807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E3133B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1975916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65C2FB" w14:textId="77777777" w:rsidR="001C5C10" w:rsidRDefault="0026527B">
            <w:pPr>
              <w:spacing w:before="11"/>
              <w:ind w:left="360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549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F5FD76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1991785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80</w:t>
            </w:r>
          </w:p>
        </w:tc>
      </w:tr>
      <w:tr w:rsidR="001C5C10" w14:paraId="123CE2C4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02E270" w14:textId="77777777" w:rsidR="001C5C10" w:rsidRDefault="0026527B">
            <w:pPr>
              <w:spacing w:before="12"/>
              <w:ind w:left="15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4"/>
                <w:w w:val="10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w w:val="10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B5A260" w14:textId="77777777" w:rsidR="001C5C10" w:rsidRDefault="0026527B">
            <w:pPr>
              <w:spacing w:before="12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2192472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2325DA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2002022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96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6FE21A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1987428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83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41EB57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2016617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10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EE5806" w14:textId="77777777" w:rsidR="001C5C10" w:rsidRDefault="0026527B">
            <w:pPr>
              <w:spacing w:before="12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1621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B3BBEB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1975367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18</w:t>
            </w:r>
          </w:p>
        </w:tc>
      </w:tr>
      <w:tr w:rsidR="001C5C10" w14:paraId="1B57503F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D43C1D" w14:textId="77777777" w:rsidR="001C5C10" w:rsidRDefault="0026527B">
            <w:pPr>
              <w:spacing w:before="11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2"/>
                <w:w w:val="103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8"/>
                <w:w w:val="10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13063E" w14:textId="77777777" w:rsidR="001C5C10" w:rsidRDefault="0026527B">
            <w:pPr>
              <w:spacing w:before="11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1999456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E34CF7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2001766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0C94C5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1988862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58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B418EA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2014669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96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2CB08F" w14:textId="77777777" w:rsidR="001C5C10" w:rsidRDefault="0026527B">
            <w:pPr>
              <w:spacing w:before="11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1433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7E38D7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2018238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67</w:t>
            </w:r>
          </w:p>
        </w:tc>
      </w:tr>
      <w:tr w:rsidR="001C5C10" w14:paraId="70DF36C6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AE46F1" w14:textId="77777777" w:rsidR="001C5C10" w:rsidRDefault="0026527B">
            <w:pPr>
              <w:spacing w:before="12"/>
              <w:ind w:left="15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E48562" w14:textId="77777777" w:rsidR="001C5C10" w:rsidRDefault="0026527B">
            <w:pPr>
              <w:spacing w:before="12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2013574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DDE7ED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2002947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175B72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1990271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1BF0EB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2015623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06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F62C4E" w14:textId="77777777" w:rsidR="001C5C10" w:rsidRDefault="0026527B">
            <w:pPr>
              <w:spacing w:before="12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1408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0E8A5F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2016103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70</w:t>
            </w:r>
          </w:p>
        </w:tc>
      </w:tr>
      <w:tr w:rsidR="001C5C10" w14:paraId="2F3D39C0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454915" w14:textId="77777777" w:rsidR="001C5C10" w:rsidRDefault="0026527B">
            <w:pPr>
              <w:spacing w:before="11"/>
              <w:ind w:left="18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8"/>
                <w:w w:val="10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118DEA" w14:textId="77777777" w:rsidR="001C5C10" w:rsidRDefault="0026527B">
            <w:pPr>
              <w:spacing w:before="11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2102384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7DF0F8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2012890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74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924552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1992532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99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7A2280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2033248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48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8A3574" w14:textId="77777777" w:rsidR="001C5C10" w:rsidRDefault="0026527B">
            <w:pPr>
              <w:spacing w:before="11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2261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7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31A2BE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2017031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51</w:t>
            </w:r>
          </w:p>
        </w:tc>
      </w:tr>
      <w:tr w:rsidR="001C5C10" w14:paraId="4D4E5CEE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DD55C9" w14:textId="77777777" w:rsidR="001C5C10" w:rsidRDefault="0026527B">
            <w:pPr>
              <w:spacing w:before="11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4"/>
                <w:w w:val="10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w w:val="103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30F474" w14:textId="77777777" w:rsidR="001C5C10" w:rsidRDefault="0026527B">
            <w:pPr>
              <w:spacing w:before="11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1934682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1F10B0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2005069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86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CFDDDF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1993786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7F74C0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2016353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05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AEC131" w14:textId="77777777" w:rsidR="001C5C10" w:rsidRDefault="0026527B">
            <w:pPr>
              <w:spacing w:before="11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1253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9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364DAA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2035510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45</w:t>
            </w:r>
          </w:p>
        </w:tc>
      </w:tr>
      <w:tr w:rsidR="001C5C10" w14:paraId="04399873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4FFF0F" w14:textId="77777777" w:rsidR="001C5C10" w:rsidRDefault="0026527B">
            <w:pPr>
              <w:spacing w:before="12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F8D22A" w14:textId="77777777" w:rsidR="001C5C10" w:rsidRDefault="0026527B">
            <w:pPr>
              <w:spacing w:before="12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2024783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A38ECB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2007041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18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A9CD0D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1995112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2C3440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2018970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22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DD74DB" w14:textId="77777777" w:rsidR="001C5C10" w:rsidRDefault="0026527B">
            <w:pPr>
              <w:spacing w:before="12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1325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D8EE45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2017606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73</w:t>
            </w:r>
          </w:p>
        </w:tc>
      </w:tr>
      <w:tr w:rsidR="001C5C10" w14:paraId="7BBF3D59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9A1CEA" w14:textId="77777777" w:rsidR="001C5C10" w:rsidRDefault="0026527B">
            <w:pPr>
              <w:spacing w:before="11"/>
              <w:ind w:left="15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2"/>
                <w:w w:val="103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5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540C22" w14:textId="77777777" w:rsidR="001C5C10" w:rsidRDefault="0026527B">
            <w:pPr>
              <w:spacing w:before="11"/>
              <w:ind w:left="47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2014573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6246FF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2007794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36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4A8BE3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1996380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35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E568D7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2019208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37</w:t>
            </w: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F3F718" w14:textId="77777777" w:rsidR="001C5C10" w:rsidRDefault="0026527B">
            <w:pPr>
              <w:spacing w:before="11"/>
              <w:ind w:left="331" w:right="-3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1268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5B1848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2020295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67</w:t>
            </w:r>
          </w:p>
        </w:tc>
      </w:tr>
      <w:tr w:rsidR="001C5C10" w14:paraId="098756D0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A16C34" w14:textId="77777777" w:rsidR="001C5C10" w:rsidRDefault="0026527B">
            <w:pPr>
              <w:spacing w:before="12"/>
              <w:ind w:left="12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4"/>
                <w:w w:val="10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C0F4D0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7C9505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46DC94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CF177B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C4CB76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BE386C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2020476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59</w:t>
            </w:r>
          </w:p>
        </w:tc>
      </w:tr>
      <w:tr w:rsidR="001C5C10" w14:paraId="2F937F7A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1A194B" w14:textId="77777777" w:rsidR="001C5C10" w:rsidRDefault="0026527B">
            <w:pPr>
              <w:spacing w:before="11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4"/>
                <w:w w:val="103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2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4920C6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7B0D31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B5F2A8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2AF990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B4DDAE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EA94A48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2065720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69</w:t>
            </w:r>
          </w:p>
        </w:tc>
      </w:tr>
      <w:tr w:rsidR="001C5C10" w14:paraId="01FBD921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8E448F" w14:textId="77777777" w:rsidR="001C5C10" w:rsidRDefault="0026527B">
            <w:pPr>
              <w:spacing w:before="11"/>
              <w:ind w:left="17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3"/>
                <w:w w:val="10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E9089B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FBCFF1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651BC8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E78937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8800B6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90182B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2130899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77</w:t>
            </w:r>
          </w:p>
        </w:tc>
      </w:tr>
      <w:tr w:rsidR="001C5C10" w14:paraId="695740E0" w14:textId="77777777">
        <w:trPr>
          <w:trHeight w:hRule="exact" w:val="303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C5809C" w14:textId="77777777" w:rsidR="001C5C10" w:rsidRDefault="0026527B">
            <w:pPr>
              <w:spacing w:before="12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E3AE4C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A29158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AEC100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2EE349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D22989" w14:textId="77777777" w:rsidR="001C5C10" w:rsidRDefault="001C5C10">
            <w:pPr>
              <w:spacing w:before="7" w:line="280" w:lineRule="exact"/>
              <w:rPr>
                <w:sz w:val="28"/>
                <w:szCs w:val="28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902138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2137452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39</w:t>
            </w:r>
          </w:p>
        </w:tc>
      </w:tr>
      <w:tr w:rsidR="001C5C10" w14:paraId="66FA5BD5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60C1EB" w14:textId="77777777" w:rsidR="001C5C10" w:rsidRDefault="0026527B">
            <w:pPr>
              <w:spacing w:before="11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2"/>
                <w:w w:val="103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3"/>
                <w:w w:val="103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FC2777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82EAEF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7B791E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E22069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02171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3C1B91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2144005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01</w:t>
            </w:r>
          </w:p>
        </w:tc>
      </w:tr>
      <w:tr w:rsidR="001C5C10" w14:paraId="2EB48EA0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A1EDEB" w14:textId="77777777" w:rsidR="001C5C10" w:rsidRDefault="0026527B">
            <w:pPr>
              <w:spacing w:before="12"/>
              <w:ind w:left="15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4"/>
                <w:w w:val="10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w w:val="10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312DA8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B16557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89963F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55A7FB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1A31C1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F3B6B1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2150557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63</w:t>
            </w:r>
          </w:p>
        </w:tc>
      </w:tr>
      <w:tr w:rsidR="001C5C10" w14:paraId="3E55F496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D0604C" w14:textId="77777777" w:rsidR="001C5C10" w:rsidRDefault="0026527B">
            <w:pPr>
              <w:spacing w:before="12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2"/>
                <w:w w:val="103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8"/>
                <w:w w:val="10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0B2B16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80BEEA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28DB4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70ABC0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79BBBD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243D71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2157110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25</w:t>
            </w:r>
          </w:p>
        </w:tc>
      </w:tr>
      <w:tr w:rsidR="001C5C10" w14:paraId="3A66DBE5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9504D9" w14:textId="77777777" w:rsidR="001C5C10" w:rsidRDefault="0026527B">
            <w:pPr>
              <w:spacing w:before="11"/>
              <w:ind w:left="15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E7B0F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7C5C5B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EFE621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5C3603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90E980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55AE096" w14:textId="77777777" w:rsidR="001C5C10" w:rsidRDefault="0026527B">
            <w:pPr>
              <w:spacing w:before="11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2163662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87</w:t>
            </w:r>
          </w:p>
        </w:tc>
      </w:tr>
      <w:tr w:rsidR="001C5C10" w14:paraId="4646F1F3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0EAE58" w14:textId="77777777" w:rsidR="001C5C10" w:rsidRDefault="0026527B">
            <w:pPr>
              <w:spacing w:before="12"/>
              <w:ind w:left="18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8"/>
                <w:w w:val="10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432AC1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CBFE37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E43E1F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3029AA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BB491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EF7ACD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2170215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49</w:t>
            </w:r>
          </w:p>
        </w:tc>
      </w:tr>
      <w:tr w:rsidR="001C5C10" w14:paraId="532219D0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BCCB33" w14:textId="77777777" w:rsidR="001C5C10" w:rsidRDefault="0026527B">
            <w:pPr>
              <w:spacing w:before="12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4"/>
                <w:w w:val="10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w w:val="103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CC27CA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1F3611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6A012A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BBA409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90F02C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5A880C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2176768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11</w:t>
            </w:r>
          </w:p>
        </w:tc>
      </w:tr>
      <w:tr w:rsidR="001C5C10" w14:paraId="2BC93666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45239E" w14:textId="77777777" w:rsidR="001C5C10" w:rsidRDefault="0026527B">
            <w:pPr>
              <w:spacing w:before="12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74432F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42334D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B6C08D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05C82D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DD2FDA" w14:textId="77777777" w:rsidR="001C5C10" w:rsidRDefault="001C5C10">
            <w:pPr>
              <w:spacing w:before="13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819F4D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2183320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73</w:t>
            </w:r>
          </w:p>
        </w:tc>
      </w:tr>
      <w:tr w:rsidR="001C5C10" w14:paraId="636C79FF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38B068" w14:textId="77777777" w:rsidR="001C5C10" w:rsidRDefault="0026527B">
            <w:pPr>
              <w:spacing w:before="12"/>
              <w:ind w:left="15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2"/>
                <w:w w:val="103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5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D47F50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2511BB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25FB76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2CD77A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5335AB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43EAC80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2189873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35</w:t>
            </w:r>
          </w:p>
        </w:tc>
      </w:tr>
      <w:tr w:rsidR="001C5C10" w14:paraId="62A2B549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912120" w14:textId="77777777" w:rsidR="001C5C10" w:rsidRDefault="0026527B">
            <w:pPr>
              <w:spacing w:before="12"/>
              <w:ind w:left="12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4"/>
                <w:w w:val="10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B09B46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418D51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D741CE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046377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6887B9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2BA696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2196425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97</w:t>
            </w:r>
          </w:p>
        </w:tc>
      </w:tr>
      <w:tr w:rsidR="001C5C10" w14:paraId="7DA6AEBB" w14:textId="77777777">
        <w:trPr>
          <w:trHeight w:hRule="exact" w:val="289"/>
        </w:trPr>
        <w:tc>
          <w:tcPr>
            <w:tcW w:w="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11A7D6" w14:textId="77777777" w:rsidR="001C5C10" w:rsidRDefault="0026527B">
            <w:pPr>
              <w:spacing w:before="12"/>
              <w:ind w:left="14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4"/>
                <w:w w:val="103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7"/>
                <w:w w:val="103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6"/>
                <w:w w:val="103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w w:val="103"/>
                <w:sz w:val="22"/>
                <w:szCs w:val="22"/>
              </w:rPr>
              <w:t>3</w:t>
            </w:r>
          </w:p>
        </w:tc>
        <w:tc>
          <w:tcPr>
            <w:tcW w:w="16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6068F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A7128F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7FE174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F8C907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44D9A0" w14:textId="77777777" w:rsidR="001C5C10" w:rsidRDefault="001C5C10">
            <w:pPr>
              <w:spacing w:before="12" w:line="260" w:lineRule="exact"/>
              <w:rPr>
                <w:sz w:val="26"/>
                <w:szCs w:val="26"/>
              </w:rPr>
            </w:pPr>
          </w:p>
        </w:tc>
        <w:tc>
          <w:tcPr>
            <w:tcW w:w="10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5D9EED" w14:textId="77777777" w:rsidR="001C5C10" w:rsidRDefault="0026527B">
            <w:pPr>
              <w:spacing w:before="12"/>
              <w:ind w:left="57" w:right="-2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2202978</w:t>
            </w:r>
            <w:r>
              <w:rPr>
                <w:rFonts w:ascii="Calibri" w:eastAsia="Calibri" w:hAnsi="Calibri" w:cs="Calibri"/>
                <w:spacing w:val="3"/>
                <w:w w:val="103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spacing w:val="-9"/>
                <w:w w:val="103"/>
                <w:sz w:val="22"/>
                <w:szCs w:val="22"/>
              </w:rPr>
              <w:t>59</w:t>
            </w:r>
          </w:p>
        </w:tc>
      </w:tr>
    </w:tbl>
    <w:p w14:paraId="7E8A2474" w14:textId="77777777" w:rsidR="001C5C10" w:rsidRDefault="001C5C10">
      <w:pPr>
        <w:spacing w:before="8" w:line="160" w:lineRule="exact"/>
        <w:rPr>
          <w:sz w:val="17"/>
          <w:szCs w:val="17"/>
        </w:rPr>
        <w:sectPr w:rsidR="001C5C10">
          <w:pgSz w:w="11920" w:h="16840"/>
          <w:pgMar w:top="1560" w:right="1580" w:bottom="280" w:left="1680" w:header="0" w:footer="1853" w:gutter="0"/>
          <w:cols w:space="720"/>
        </w:sectPr>
      </w:pPr>
    </w:p>
    <w:p w14:paraId="14A58555" w14:textId="77777777" w:rsidR="001C5C10" w:rsidRDefault="0026527B">
      <w:pPr>
        <w:spacing w:before="2"/>
        <w:ind w:left="588" w:right="-59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</w:p>
    <w:p w14:paraId="2CF8C5DA" w14:textId="77777777" w:rsidR="001C5C10" w:rsidRDefault="0026527B">
      <w:pPr>
        <w:spacing w:line="200" w:lineRule="exact"/>
      </w:pPr>
      <w:r>
        <w:br w:type="column"/>
      </w:r>
    </w:p>
    <w:p w14:paraId="5ECB09F8" w14:textId="77777777" w:rsidR="001C5C10" w:rsidRDefault="001C5C10">
      <w:pPr>
        <w:spacing w:before="3" w:line="240" w:lineRule="exact"/>
        <w:rPr>
          <w:sz w:val="24"/>
          <w:szCs w:val="24"/>
        </w:rPr>
      </w:pPr>
    </w:p>
    <w:p w14:paraId="2E4A5DC4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121" w:space="188"/>
            <w:col w:w="7351"/>
          </w:cols>
        </w:sectPr>
      </w:pPr>
      <w:r>
        <w:pict w14:anchorId="3F8249AB">
          <v:shape id="_x0000_s1800" type="#_x0000_t75" style="position:absolute;margin-left:158.7pt;margin-top:-232.25pt;width:293.2pt;height:291.2pt;z-index:-1364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 xml:space="preserve">T                                                                                                           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75FBE68A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pict w14:anchorId="045104F5">
          <v:shape id="_x0000_s1799" type="#_x0000_t202" style="position:absolute;left:0;text-align:left;margin-left:143.85pt;margin-top:-247.7pt;width:311.1pt;height:292pt;z-index:-13651;mso-position-horizontal-relative:page" filled="f" stroked="f">
            <v:textbox inset="0,0,0,0">
              <w:txbxContent>
                <w:p w14:paraId="6C15D8E9" w14:textId="77777777" w:rsidR="001C5C10" w:rsidRDefault="0026527B">
                  <w:pPr>
                    <w:spacing w:line="200" w:lineRule="exact"/>
                    <w:ind w:left="807" w:right="-52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position w:val="1"/>
                      <w:sz w:val="22"/>
                      <w:szCs w:val="22"/>
                    </w:rPr>
                    <w:t>224035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 xml:space="preserve">6          </w:t>
                  </w:r>
                  <w:r>
                    <w:rPr>
                      <w:rFonts w:ascii="Calibri" w:eastAsia="Calibri" w:hAnsi="Calibri" w:cs="Calibri"/>
                      <w:spacing w:val="18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position w:val="1"/>
                      <w:sz w:val="22"/>
                      <w:szCs w:val="22"/>
                    </w:rPr>
                    <w:t>2031050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position w:val="1"/>
                      <w:sz w:val="22"/>
                      <w:szCs w:val="22"/>
                    </w:rPr>
                    <w:t>5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 xml:space="preserve">2 </w:t>
                  </w:r>
                  <w:r>
                    <w:rPr>
                      <w:rFonts w:ascii="Calibri" w:eastAsia="Calibri" w:hAnsi="Calibri" w:cs="Calibri"/>
                      <w:spacing w:val="27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position w:val="1"/>
                      <w:sz w:val="22"/>
                      <w:szCs w:val="22"/>
                    </w:rPr>
                    <w:t>1999847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position w:val="1"/>
                      <w:sz w:val="22"/>
                      <w:szCs w:val="22"/>
                    </w:rPr>
                    <w:t>3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 xml:space="preserve">7 </w:t>
                  </w:r>
                  <w:r>
                    <w:rPr>
                      <w:rFonts w:ascii="Calibri" w:eastAsia="Calibri" w:hAnsi="Calibri" w:cs="Calibri"/>
                      <w:spacing w:val="27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position w:val="1"/>
                      <w:sz w:val="22"/>
                      <w:szCs w:val="22"/>
                    </w:rPr>
                    <w:t>2062253</w:t>
                  </w:r>
                  <w:r>
                    <w:rPr>
                      <w:rFonts w:ascii="Calibri" w:eastAsia="Calibri" w:hAnsi="Calibri" w:cs="Calibri"/>
                      <w:spacing w:val="3"/>
                      <w:w w:val="103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position w:val="1"/>
                      <w:sz w:val="22"/>
                      <w:szCs w:val="22"/>
                    </w:rPr>
                    <w:t>6</w:t>
                  </w:r>
                  <w:r>
                    <w:rPr>
                      <w:rFonts w:ascii="Calibri" w:eastAsia="Calibri" w:hAnsi="Calibri" w:cs="Calibri"/>
                      <w:w w:val="103"/>
                      <w:position w:val="1"/>
                      <w:sz w:val="22"/>
                      <w:szCs w:val="22"/>
                    </w:rPr>
                    <w:t>8</w:t>
                  </w:r>
                  <w:r>
                    <w:rPr>
                      <w:rFonts w:ascii="Calibri" w:eastAsia="Calibri" w:hAnsi="Calibri" w:cs="Calibri"/>
                      <w:position w:val="1"/>
                      <w:sz w:val="22"/>
                      <w:szCs w:val="22"/>
                    </w:rPr>
                    <w:t xml:space="preserve">      </w:t>
                  </w:r>
                  <w:r>
                    <w:rPr>
                      <w:rFonts w:ascii="Calibri" w:eastAsia="Calibri" w:hAnsi="Calibri" w:cs="Calibri"/>
                      <w:spacing w:val="21"/>
                      <w:position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position w:val="1"/>
                      <w:sz w:val="22"/>
                      <w:szCs w:val="22"/>
                    </w:rPr>
                    <w:t>3467</w:t>
                  </w:r>
                  <w:r>
                    <w:rPr>
                      <w:rFonts w:ascii="Calibri" w:eastAsia="Calibri" w:hAnsi="Calibri" w:cs="Calibri"/>
                      <w:spacing w:val="3"/>
                      <w:w w:val="103"/>
                      <w:position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position w:val="1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w w:val="103"/>
                      <w:position w:val="1"/>
                      <w:sz w:val="22"/>
                      <w:szCs w:val="22"/>
                    </w:rPr>
                    <w:t>2</w:t>
                  </w:r>
                </w:p>
                <w:p w14:paraId="1D2F4DCB" w14:textId="77777777" w:rsidR="001C5C10" w:rsidRDefault="0026527B">
                  <w:pPr>
                    <w:spacing w:before="32"/>
                    <w:ind w:left="807" w:right="-52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2"/>
                      <w:szCs w:val="22"/>
                    </w:rPr>
                    <w:t>237428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          </w:t>
                  </w:r>
                  <w:r>
                    <w:rPr>
                      <w:rFonts w:ascii="Calibri" w:eastAsia="Calibri" w:hAnsi="Calibri" w:cs="Calibri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2"/>
                      <w:szCs w:val="22"/>
                    </w:rPr>
                    <w:t>2065373</w:t>
                  </w:r>
                  <w:r>
                    <w:rPr>
                      <w:rFonts w:ascii="Calibri" w:eastAsia="Calibri" w:hAnsi="Calibri" w:cs="Calibri"/>
                      <w:spacing w:val="3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2"/>
                      <w:szCs w:val="22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7 </w:t>
                  </w:r>
                  <w:r>
                    <w:rPr>
                      <w:rFonts w:ascii="Calibri" w:eastAsia="Calibri" w:hAnsi="Calibri" w:cs="Calibri"/>
                      <w:spacing w:val="2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2"/>
                      <w:szCs w:val="22"/>
                    </w:rPr>
                    <w:t>2006399</w:t>
                  </w:r>
                  <w:r>
                    <w:rPr>
                      <w:rFonts w:ascii="Calibri" w:eastAsia="Calibri" w:hAnsi="Calibri" w:cs="Calibri"/>
                      <w:spacing w:val="3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2"/>
                      <w:szCs w:val="22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9 </w:t>
                  </w:r>
                  <w:r>
                    <w:rPr>
                      <w:rFonts w:ascii="Calibri" w:eastAsia="Calibri" w:hAnsi="Calibri" w:cs="Calibri"/>
                      <w:spacing w:val="2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2124347</w:t>
                  </w:r>
                  <w:r>
                    <w:rPr>
                      <w:rFonts w:ascii="Calibri" w:eastAsia="Calibri" w:hAnsi="Calibri" w:cs="Calibri"/>
                      <w:spacing w:val="3"/>
                      <w:w w:val="103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1</w:t>
                  </w:r>
                  <w:r>
                    <w:rPr>
                      <w:rFonts w:ascii="Calibri" w:eastAsia="Calibri" w:hAnsi="Calibri" w:cs="Calibri"/>
                      <w:w w:val="103"/>
                      <w:sz w:val="22"/>
                      <w:szCs w:val="22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      </w:t>
                  </w:r>
                  <w:r>
                    <w:rPr>
                      <w:rFonts w:ascii="Calibri" w:eastAsia="Calibri" w:hAnsi="Calibri" w:cs="Calibri"/>
                      <w:spacing w:val="2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6552</w:t>
                  </w:r>
                  <w:r>
                    <w:rPr>
                      <w:rFonts w:ascii="Calibri" w:eastAsia="Calibri" w:hAnsi="Calibri" w:cs="Calibri"/>
                      <w:spacing w:val="3"/>
                      <w:w w:val="103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6</w:t>
                  </w:r>
                  <w:r>
                    <w:rPr>
                      <w:rFonts w:ascii="Calibri" w:eastAsia="Calibri" w:hAnsi="Calibri" w:cs="Calibri"/>
                      <w:w w:val="103"/>
                      <w:sz w:val="22"/>
                      <w:szCs w:val="22"/>
                    </w:rPr>
                    <w:t>2</w:t>
                  </w:r>
                </w:p>
                <w:p w14:paraId="3AC834FF" w14:textId="77777777" w:rsidR="001C5C10" w:rsidRDefault="0026527B">
                  <w:pPr>
                    <w:spacing w:before="47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2127658</w:t>
                  </w:r>
                </w:p>
                <w:p w14:paraId="2DA5E2B8" w14:textId="77777777" w:rsidR="001C5C10" w:rsidRDefault="0026527B">
                  <w:pPr>
                    <w:spacing w:before="47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1987364</w:t>
                  </w:r>
                </w:p>
                <w:p w14:paraId="4FF77CA4" w14:textId="77777777" w:rsidR="001C5C10" w:rsidRDefault="0026527B">
                  <w:pPr>
                    <w:spacing w:before="46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2068653</w:t>
                  </w:r>
                </w:p>
                <w:p w14:paraId="64758A93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2118364</w:t>
                  </w:r>
                </w:p>
                <w:p w14:paraId="0C5211EE" w14:textId="77777777" w:rsidR="001C5C10" w:rsidRDefault="0026527B">
                  <w:pPr>
                    <w:spacing w:before="33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2092653</w:t>
                  </w:r>
                </w:p>
                <w:p w14:paraId="438699D9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1936538</w:t>
                  </w:r>
                </w:p>
                <w:p w14:paraId="1DC8F120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2287385</w:t>
                  </w:r>
                </w:p>
                <w:p w14:paraId="40D7238E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2178435</w:t>
                  </w:r>
                </w:p>
                <w:p w14:paraId="187BCAA4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2278648</w:t>
                  </w:r>
                </w:p>
                <w:p w14:paraId="6019B710" w14:textId="77777777" w:rsidR="001C5C10" w:rsidRDefault="0026527B">
                  <w:pPr>
                    <w:spacing w:before="33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2317424</w:t>
                  </w:r>
                </w:p>
                <w:p w14:paraId="5590D793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2144479</w:t>
                  </w:r>
                </w:p>
                <w:p w14:paraId="30AAF86C" w14:textId="77777777" w:rsidR="001C5C10" w:rsidRDefault="0026527B">
                  <w:pPr>
                    <w:spacing w:before="32"/>
                    <w:ind w:left="807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w w:val="103"/>
                      <w:sz w:val="22"/>
                      <w:szCs w:val="22"/>
                    </w:rPr>
                    <w:t>2198034</w:t>
                  </w:r>
                </w:p>
                <w:p w14:paraId="2A090ECB" w14:textId="77777777" w:rsidR="001C5C10" w:rsidRDefault="001C5C10">
                  <w:pPr>
                    <w:spacing w:before="8" w:line="200" w:lineRule="exact"/>
                  </w:pPr>
                </w:p>
                <w:p w14:paraId="38894721" w14:textId="77777777" w:rsidR="001C5C10" w:rsidRDefault="0026527B">
                  <w:pPr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oub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</w:t>
                  </w:r>
                </w:p>
                <w:p w14:paraId="057A9E79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4C1E477F" w14:textId="77777777" w:rsidR="001C5C10" w:rsidRDefault="0026527B">
                  <w:pPr>
                    <w:spacing w:line="280" w:lineRule="exact"/>
                    <w:ind w:left="195" w:right="78" w:firstLine="3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.7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 ng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,1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,9 :</w:t>
                  </w:r>
                </w:p>
                <w:p w14:paraId="40A9AE2D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488BC26C" w14:textId="77777777" w:rsidR="001C5C10" w:rsidRDefault="0026527B">
                  <w:pPr>
                    <w:ind w:left="2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.7 H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perh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oub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thi</w:t>
      </w:r>
    </w:p>
    <w:p w14:paraId="5BC8412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C7778B7" w14:textId="77777777" w:rsidR="001C5C10" w:rsidRDefault="0026527B">
      <w:pPr>
        <w:ind w:left="130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7E5EC344" w14:textId="77777777" w:rsidR="001C5C10" w:rsidRDefault="001C5C10">
      <w:pPr>
        <w:spacing w:before="2" w:line="80" w:lineRule="exact"/>
        <w:rPr>
          <w:sz w:val="9"/>
          <w:szCs w:val="9"/>
        </w:rPr>
      </w:pPr>
    </w:p>
    <w:tbl>
      <w:tblPr>
        <w:tblW w:w="0" w:type="auto"/>
        <w:tblInd w:w="12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600"/>
        <w:gridCol w:w="600"/>
        <w:gridCol w:w="690"/>
        <w:gridCol w:w="690"/>
        <w:gridCol w:w="690"/>
        <w:gridCol w:w="690"/>
        <w:gridCol w:w="690"/>
        <w:gridCol w:w="690"/>
        <w:gridCol w:w="691"/>
      </w:tblGrid>
      <w:tr w:rsidR="001C5C10" w14:paraId="5039CC38" w14:textId="77777777">
        <w:trPr>
          <w:trHeight w:hRule="exact" w:val="319"/>
        </w:trPr>
        <w:tc>
          <w:tcPr>
            <w:tcW w:w="615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14761027" w14:textId="77777777" w:rsidR="001C5C10" w:rsidRDefault="001C5C10">
            <w:pPr>
              <w:spacing w:before="6" w:line="280" w:lineRule="exact"/>
              <w:rPr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105652CE" w14:textId="77777777" w:rsidR="001C5C10" w:rsidRDefault="0026527B">
            <w:pPr>
              <w:spacing w:before="13"/>
              <w:ind w:left="44" w:right="-3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b/>
                <w:color w:val="FFFFFF"/>
                <w:spacing w:val="-3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b/>
                <w:color w:val="FFFFFF"/>
                <w:spacing w:val="-9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b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b/>
                <w:color w:val="FFFFFF"/>
                <w:spacing w:val="-1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b/>
                <w:color w:val="FFFFFF"/>
                <w:w w:val="104"/>
                <w:sz w:val="23"/>
                <w:szCs w:val="23"/>
              </w:rPr>
              <w:t>1</w:t>
            </w:r>
          </w:p>
        </w:tc>
        <w:tc>
          <w:tcPr>
            <w:tcW w:w="60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5AB369DF" w14:textId="77777777" w:rsidR="001C5C10" w:rsidRDefault="0026527B">
            <w:pPr>
              <w:spacing w:before="13"/>
              <w:ind w:left="44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2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2FF18354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3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5F47F5E5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4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66B13DDC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5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389F21CD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6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4BE07922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7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7D93E803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8</w:t>
            </w:r>
          </w:p>
        </w:tc>
        <w:tc>
          <w:tcPr>
            <w:tcW w:w="69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2E38B30D" w14:textId="77777777" w:rsidR="001C5C10" w:rsidRDefault="0026527B">
            <w:pPr>
              <w:spacing w:before="13"/>
              <w:ind w:left="8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0"/>
                <w:w w:val="104"/>
                <w:sz w:val="23"/>
                <w:szCs w:val="23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  <w:w w:val="104"/>
                <w:sz w:val="23"/>
                <w:szCs w:val="23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9</w:t>
            </w:r>
          </w:p>
        </w:tc>
      </w:tr>
      <w:tr w:rsidR="001C5C10" w14:paraId="43D39012" w14:textId="77777777">
        <w:trPr>
          <w:trHeight w:hRule="exact" w:val="318"/>
        </w:trPr>
        <w:tc>
          <w:tcPr>
            <w:tcW w:w="615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  <w:shd w:val="clear" w:color="auto" w:fill="006FC0"/>
          </w:tcPr>
          <w:p w14:paraId="545C59A8" w14:textId="77777777" w:rsidR="001C5C10" w:rsidRDefault="0026527B">
            <w:pPr>
              <w:spacing w:before="13"/>
              <w:ind w:left="29" w:right="-47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spacing w:val="-16"/>
                <w:w w:val="104"/>
                <w:sz w:val="23"/>
                <w:szCs w:val="23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2"/>
                <w:w w:val="104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1"/>
                <w:w w:val="104"/>
                <w:sz w:val="23"/>
                <w:szCs w:val="23"/>
              </w:rPr>
              <w:t>P</w:t>
            </w:r>
            <w:r>
              <w:rPr>
                <w:rFonts w:ascii="Calibri" w:eastAsia="Calibri" w:hAnsi="Calibri" w:cs="Calibri"/>
                <w:color w:val="FFFFFF"/>
                <w:w w:val="104"/>
                <w:sz w:val="23"/>
                <w:szCs w:val="23"/>
              </w:rPr>
              <w:t>E</w:t>
            </w:r>
          </w:p>
        </w:tc>
        <w:tc>
          <w:tcPr>
            <w:tcW w:w="60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75E86FA6" w14:textId="77777777" w:rsidR="001C5C10" w:rsidRDefault="0026527B">
            <w:pPr>
              <w:spacing w:before="13"/>
              <w:ind w:left="59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b/>
                <w:spacing w:val="-11"/>
                <w:w w:val="104"/>
                <w:sz w:val="23"/>
                <w:szCs w:val="23"/>
              </w:rPr>
              <w:t>3</w:t>
            </w:r>
            <w:r>
              <w:rPr>
                <w:rFonts w:ascii="Calibri" w:eastAsia="Calibri" w:hAnsi="Calibri" w:cs="Calibri"/>
                <w:b/>
                <w:spacing w:val="-1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b/>
                <w:spacing w:val="-11"/>
                <w:w w:val="104"/>
                <w:sz w:val="23"/>
                <w:szCs w:val="23"/>
              </w:rPr>
              <w:t>76</w:t>
            </w:r>
            <w:r>
              <w:rPr>
                <w:rFonts w:ascii="Calibri" w:eastAsia="Calibri" w:hAnsi="Calibri" w:cs="Calibri"/>
                <w:b/>
                <w:w w:val="104"/>
                <w:sz w:val="23"/>
                <w:szCs w:val="23"/>
              </w:rPr>
              <w:t>7</w:t>
            </w:r>
          </w:p>
        </w:tc>
        <w:tc>
          <w:tcPr>
            <w:tcW w:w="60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7110298A" w14:textId="77777777" w:rsidR="001C5C10" w:rsidRDefault="0026527B">
            <w:pPr>
              <w:spacing w:before="13"/>
              <w:ind w:left="59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9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24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1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14168540" w14:textId="77777777" w:rsidR="001C5C10" w:rsidRDefault="0026527B">
            <w:pPr>
              <w:spacing w:before="13"/>
              <w:ind w:left="44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17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81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9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3F02B44D" w14:textId="77777777" w:rsidR="001C5C10" w:rsidRDefault="0026527B">
            <w:pPr>
              <w:spacing w:before="13"/>
              <w:ind w:left="44" w:right="-3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27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08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1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65CBD5D2" w14:textId="77777777" w:rsidR="001C5C10" w:rsidRDefault="0026527B">
            <w:pPr>
              <w:spacing w:before="13"/>
              <w:ind w:left="44" w:right="-3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36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27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0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57D6D00D" w14:textId="77777777" w:rsidR="001C5C10" w:rsidRDefault="0026527B">
            <w:pPr>
              <w:spacing w:before="13"/>
              <w:ind w:left="44" w:right="-3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44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37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7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66F858BD" w14:textId="77777777" w:rsidR="001C5C10" w:rsidRDefault="0026527B">
            <w:pPr>
              <w:spacing w:before="13"/>
              <w:ind w:left="44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50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51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6</w:t>
            </w:r>
          </w:p>
        </w:tc>
        <w:tc>
          <w:tcPr>
            <w:tcW w:w="69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60713894" w14:textId="77777777" w:rsidR="001C5C10" w:rsidRDefault="0026527B">
            <w:pPr>
              <w:spacing w:before="13"/>
              <w:ind w:left="44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54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03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1</w:t>
            </w:r>
          </w:p>
        </w:tc>
        <w:tc>
          <w:tcPr>
            <w:tcW w:w="69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14:paraId="72947182" w14:textId="77777777" w:rsidR="001C5C10" w:rsidRDefault="0026527B">
            <w:pPr>
              <w:spacing w:before="13"/>
              <w:ind w:left="44" w:right="-3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54</w:t>
            </w:r>
            <w:r>
              <w:rPr>
                <w:rFonts w:ascii="Calibri" w:eastAsia="Calibri" w:hAnsi="Calibri" w:cs="Calibri"/>
                <w:spacing w:val="2"/>
                <w:w w:val="104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1"/>
                <w:w w:val="104"/>
                <w:sz w:val="23"/>
                <w:szCs w:val="23"/>
              </w:rPr>
              <w:t>41</w:t>
            </w:r>
            <w:r>
              <w:rPr>
                <w:rFonts w:ascii="Calibri" w:eastAsia="Calibri" w:hAnsi="Calibri" w:cs="Calibri"/>
                <w:w w:val="104"/>
                <w:sz w:val="23"/>
                <w:szCs w:val="23"/>
              </w:rPr>
              <w:t>1</w:t>
            </w:r>
          </w:p>
        </w:tc>
      </w:tr>
    </w:tbl>
    <w:p w14:paraId="264AE885" w14:textId="77777777" w:rsidR="001C5C10" w:rsidRDefault="001C5C10">
      <w:pPr>
        <w:spacing w:line="100" w:lineRule="exact"/>
        <w:rPr>
          <w:sz w:val="11"/>
          <w:szCs w:val="11"/>
        </w:rPr>
      </w:pPr>
    </w:p>
    <w:p w14:paraId="22C6F1F6" w14:textId="77777777" w:rsidR="001C5C10" w:rsidRDefault="0026527B">
      <w:pPr>
        <w:spacing w:line="280" w:lineRule="exact"/>
        <w:ind w:left="588" w:right="78" w:firstLine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1.</w:t>
      </w:r>
    </w:p>
    <w:p w14:paraId="453D3452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580D1257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:</w:t>
      </w:r>
    </w:p>
    <w:p w14:paraId="08858AAC" w14:textId="77777777" w:rsidR="001C5C10" w:rsidRDefault="001C5C10">
      <w:pPr>
        <w:spacing w:before="6" w:line="100" w:lineRule="exact"/>
        <w:rPr>
          <w:sz w:val="10"/>
          <w:szCs w:val="10"/>
        </w:rPr>
      </w:pPr>
    </w:p>
    <w:p w14:paraId="06258DA7" w14:textId="77777777" w:rsidR="001C5C10" w:rsidRDefault="0026527B">
      <w:pPr>
        <w:spacing w:line="100" w:lineRule="exact"/>
        <w:ind w:left="1909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pict w14:anchorId="3337EAB2">
          <v:group id="_x0000_s1797" style="position:absolute;left:0;text-align:left;margin-left:179.45pt;margin-top:11.5pt;width:14.8pt;height:0;z-index:-13650;mso-position-horizontal-relative:page" coordorigin="3589,230" coordsize="296,0">
            <v:shape id="_x0000_s1798" style="position:absolute;left:3589;top:230;width:296;height:0" coordorigin="3589,230" coordsize="296,0" path="m3589,230r296,e" filled="f" strokeweight=".9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w w:val="105"/>
          <w:position w:val="-7"/>
          <w:sz w:val="17"/>
          <w:szCs w:val="17"/>
        </w:rPr>
        <w:t>100</w:t>
      </w:r>
    </w:p>
    <w:p w14:paraId="69B7F6BD" w14:textId="77777777" w:rsidR="001C5C10" w:rsidRDefault="0026527B">
      <w:pPr>
        <w:spacing w:line="240" w:lineRule="exact"/>
        <w:ind w:left="1041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PE =</w:t>
      </w:r>
    </w:p>
    <w:p w14:paraId="51819DE8" w14:textId="77777777" w:rsidR="001C5C10" w:rsidRDefault="0026527B">
      <w:pPr>
        <w:spacing w:line="200" w:lineRule="exact"/>
        <w:ind w:left="30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∗</w:t>
      </w:r>
      <w:r>
        <w:rPr>
          <w:rFonts w:ascii="Cambria Math" w:eastAsia="Cambria Math" w:hAnsi="Cambria Math" w:cs="Cambria Math"/>
          <w:spacing w:val="4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(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0.00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1</w:t>
      </w:r>
      <w:r>
        <w:rPr>
          <w:rFonts w:ascii="Cambria Math" w:eastAsia="Cambria Math" w:hAnsi="Cambria Math" w:cs="Cambria Math"/>
          <w:spacing w:val="2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0.07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5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0.03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6</w:t>
      </w:r>
      <w:r>
        <w:rPr>
          <w:rFonts w:ascii="Cambria Math" w:eastAsia="Cambria Math" w:hAnsi="Cambria Math" w:cs="Cambria Math"/>
          <w:spacing w:val="2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+ ⋯</w:t>
      </w:r>
      <w:r>
        <w:rPr>
          <w:rFonts w:ascii="Cambria Math" w:eastAsia="Cambria Math" w:hAnsi="Cambria Math" w:cs="Cambria Math"/>
          <w:spacing w:val="-10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+</w:t>
      </w:r>
      <w:r>
        <w:rPr>
          <w:rFonts w:ascii="Cambria Math" w:eastAsia="Cambria Math" w:hAnsi="Cambria Math" w:cs="Cambria Math"/>
          <w:spacing w:val="5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0.05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5</w:t>
      </w:r>
      <w:r>
        <w:rPr>
          <w:rFonts w:ascii="Cambria Math" w:eastAsia="Cambria Math" w:hAnsi="Cambria Math" w:cs="Cambria Math"/>
          <w:spacing w:val="2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0.02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0.00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2</w:t>
      </w:r>
      <w:r>
        <w:rPr>
          <w:rFonts w:ascii="Cambria Math" w:eastAsia="Cambria Math" w:hAnsi="Cambria Math" w:cs="Cambria Math"/>
          <w:spacing w:val="2"/>
          <w:position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position w:val="-2"/>
          <w:sz w:val="24"/>
          <w:szCs w:val="24"/>
        </w:rPr>
        <w:t>)</w:t>
      </w:r>
    </w:p>
    <w:p w14:paraId="7493A0AC" w14:textId="77777777" w:rsidR="001C5C10" w:rsidRDefault="0026527B">
      <w:pPr>
        <w:spacing w:line="120" w:lineRule="exact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800" w:space="157"/>
            <w:col w:w="6703"/>
          </w:cols>
        </w:sectPr>
      </w:pPr>
      <w:r>
        <w:rPr>
          <w:rFonts w:ascii="Cambria Math" w:eastAsia="Cambria Math" w:hAnsi="Cambria Math" w:cs="Cambria Math"/>
          <w:w w:val="105"/>
          <w:position w:val="1"/>
          <w:sz w:val="17"/>
          <w:szCs w:val="17"/>
        </w:rPr>
        <w:t>12</w:t>
      </w:r>
    </w:p>
    <w:p w14:paraId="5E87ED0E" w14:textId="77777777" w:rsidR="001C5C10" w:rsidRDefault="0026527B">
      <w:pPr>
        <w:spacing w:before="72"/>
        <w:ind w:left="973"/>
        <w:rPr>
          <w:rFonts w:ascii="Cambria Math" w:eastAsia="Cambria Math" w:hAnsi="Cambria Math" w:cs="Cambria Math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pict w14:anchorId="03337148">
          <v:shape id="_x0000_s1796" type="#_x0000_t75" style="position:absolute;left:0;text-align:left;margin-left:-.2pt;margin-top:.05pt;width:52.75pt;height:845.5pt;z-index:-13648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PE       </w:t>
      </w:r>
      <w:r>
        <w:rPr>
          <w:rFonts w:ascii="Cambria Math" w:eastAsia="Cambria Math" w:hAnsi="Cambria Math" w:cs="Cambria Math"/>
          <w:sz w:val="25"/>
          <w:szCs w:val="25"/>
        </w:rPr>
        <w:t xml:space="preserve">=        </w:t>
      </w:r>
      <w:r>
        <w:rPr>
          <w:rFonts w:ascii="Cambria Math" w:eastAsia="Cambria Math" w:hAnsi="Cambria Math" w:cs="Cambria Math"/>
          <w:spacing w:val="19"/>
          <w:sz w:val="25"/>
          <w:szCs w:val="25"/>
        </w:rPr>
        <w:t xml:space="preserve"> 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3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.76</w:t>
      </w:r>
      <w:r>
        <w:rPr>
          <w:rFonts w:ascii="Cambria Math" w:eastAsia="Cambria Math" w:hAnsi="Cambria Math" w:cs="Cambria Math"/>
          <w:sz w:val="24"/>
          <w:szCs w:val="24"/>
        </w:rPr>
        <w:t>7</w:t>
      </w:r>
    </w:p>
    <w:p w14:paraId="1F9E149E" w14:textId="77777777" w:rsidR="001C5C10" w:rsidRDefault="001C5C10">
      <w:pPr>
        <w:spacing w:line="120" w:lineRule="exact"/>
        <w:rPr>
          <w:sz w:val="12"/>
          <w:szCs w:val="12"/>
        </w:rPr>
      </w:pPr>
    </w:p>
    <w:p w14:paraId="0E89C5C5" w14:textId="77777777" w:rsidR="001C5C10" w:rsidRDefault="0026527B">
      <w:pPr>
        <w:ind w:left="546" w:right="2884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Man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alisasi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Tri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5674DE46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5C7FF6C0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 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429FCF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9DB5C90" w14:textId="77777777" w:rsidR="001C5C10" w:rsidRDefault="0026527B">
      <w:pPr>
        <w:ind w:left="910" w:right="3257"/>
        <w:jc w:val="center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    </w:t>
      </w:r>
      <w:r>
        <w:rPr>
          <w:rFonts w:ascii="Calibri" w:eastAsia="Calibri" w:hAnsi="Calibri" w:cs="Calibri"/>
          <w:spacing w:val="25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da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12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7F7AD44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62FA5EE" w14:textId="77777777" w:rsidR="001C5C10" w:rsidRDefault="0026527B">
      <w:pPr>
        <w:ind w:left="1991" w:right="442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23742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36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6</w:t>
      </w:r>
    </w:p>
    <w:p w14:paraId="0CFD5D0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EE6868B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4306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5</w:t>
      </w:r>
    </w:p>
    <w:p w14:paraId="1CC47AC2" w14:textId="77777777" w:rsidR="001C5C10" w:rsidRDefault="001C5C10">
      <w:pPr>
        <w:spacing w:before="1" w:line="100" w:lineRule="exact"/>
        <w:rPr>
          <w:sz w:val="11"/>
          <w:szCs w:val="11"/>
        </w:rPr>
      </w:pPr>
    </w:p>
    <w:p w14:paraId="38A62C7C" w14:textId="77777777" w:rsidR="001C5C10" w:rsidRDefault="0026527B">
      <w:pPr>
        <w:spacing w:line="120" w:lineRule="exact"/>
        <w:ind w:left="2526"/>
        <w:rPr>
          <w:rFonts w:ascii="Cambria Math" w:eastAsia="Cambria Math" w:hAnsi="Cambria Math" w:cs="Cambria Math"/>
          <w:sz w:val="14"/>
          <w:szCs w:val="14"/>
        </w:rPr>
      </w:pPr>
      <w:r>
        <w:rPr>
          <w:rFonts w:ascii="Cambria Math" w:eastAsia="Cambria Math" w:hAnsi="Cambria Math" w:cs="Cambria Math"/>
          <w:spacing w:val="1"/>
          <w:w w:val="107"/>
          <w:position w:val="-2"/>
          <w:sz w:val="14"/>
          <w:szCs w:val="14"/>
        </w:rPr>
        <w:t>12</w:t>
      </w:r>
    </w:p>
    <w:p w14:paraId="5A0559E0" w14:textId="77777777" w:rsidR="001C5C10" w:rsidRDefault="0026527B">
      <w:pPr>
        <w:spacing w:line="60" w:lineRule="exact"/>
        <w:ind w:left="2329"/>
        <w:rPr>
          <w:rFonts w:ascii="Cambria Math" w:eastAsia="Cambria Math" w:hAnsi="Cambria Math" w:cs="Cambria Math"/>
          <w:sz w:val="17"/>
          <w:szCs w:val="17"/>
        </w:rPr>
        <w:sectPr w:rsidR="001C5C10">
          <w:pgSz w:w="11920" w:h="16840"/>
          <w:pgMar w:top="1560" w:right="1580" w:bottom="280" w:left="1680" w:header="0" w:footer="1853" w:gutter="0"/>
          <w:cols w:space="720"/>
        </w:sectPr>
      </w:pPr>
      <w:r>
        <w:rPr>
          <w:rFonts w:ascii="Cambria Math" w:eastAsia="Cambria Math" w:hAnsi="Cambria Math" w:cs="Cambria Math"/>
          <w:w w:val="162"/>
          <w:position w:val="-5"/>
          <w:sz w:val="17"/>
          <w:szCs w:val="17"/>
        </w:rPr>
        <w:t xml:space="preserve">∑ </w:t>
      </w:r>
      <w:r>
        <w:rPr>
          <w:rFonts w:ascii="Cambria Math" w:eastAsia="Cambria Math" w:hAnsi="Cambria Math" w:cs="Cambria Math"/>
          <w:spacing w:val="43"/>
          <w:w w:val="162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(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2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12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4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4"/>
          <w:position w:val="-5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-1"/>
          <w:position w:val="-5"/>
          <w:sz w:val="17"/>
          <w:szCs w:val="17"/>
        </w:rPr>
        <w:t>+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2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27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3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��</w:t>
      </w:r>
      <w:r>
        <w:rPr>
          <w:rFonts w:ascii="Cambria Math" w:eastAsia="Cambria Math" w:hAnsi="Cambria Math" w:cs="Cambria Math"/>
          <w:spacing w:val="1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1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4"/>
          <w:w w:val="101"/>
          <w:position w:val="-5"/>
          <w:sz w:val="17"/>
          <w:szCs w:val="17"/>
        </w:rPr>
        <w:t>2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+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 xml:space="preserve">  </w:t>
      </w:r>
      <w:r>
        <w:rPr>
          <w:rFonts w:ascii="Cambria Math" w:eastAsia="Cambria Math" w:hAnsi="Cambria Math" w:cs="Cambria Math"/>
          <w:spacing w:val="-5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5"/>
          <w:sz w:val="17"/>
          <w:szCs w:val="17"/>
        </w:rPr>
        <w:t>…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..</w:t>
      </w:r>
      <w:r>
        <w:rPr>
          <w:rFonts w:ascii="Cambria Math" w:eastAsia="Cambria Math" w:hAnsi="Cambria Math" w:cs="Cambria Math"/>
          <w:spacing w:val="-1"/>
          <w:position w:val="-5"/>
          <w:sz w:val="17"/>
          <w:szCs w:val="17"/>
        </w:rPr>
        <w:t>+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2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10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4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-4"/>
          <w:position w:val="-5"/>
          <w:sz w:val="17"/>
          <w:szCs w:val="17"/>
        </w:rPr>
        <w:t>1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 xml:space="preserve">+ </w:t>
      </w:r>
      <w:r>
        <w:rPr>
          <w:rFonts w:ascii="Cambria Math" w:eastAsia="Cambria Math" w:hAnsi="Cambria Math" w:cs="Cambria Math"/>
          <w:spacing w:val="16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2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spacing w:val="12"/>
          <w:position w:val="-5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𝑎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1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��</w:t>
      </w:r>
      <w:r>
        <w:rPr>
          <w:rFonts w:ascii="Cambria Math" w:eastAsia="Cambria Math" w:hAnsi="Cambria Math" w:cs="Cambria Math"/>
          <w:spacing w:val="-3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spacing w:val="-1"/>
          <w:w w:val="101"/>
          <w:position w:val="-5"/>
          <w:sz w:val="17"/>
          <w:szCs w:val="17"/>
        </w:rPr>
        <w:t>�</w:t>
      </w:r>
      <w:r>
        <w:rPr>
          <w:rFonts w:ascii="Cambria Math" w:eastAsia="Cambria Math" w:hAnsi="Cambria Math" w:cs="Cambria Math"/>
          <w:w w:val="105"/>
          <w:position w:val="-5"/>
          <w:sz w:val="17"/>
          <w:szCs w:val="17"/>
        </w:rPr>
        <w:t>1</w:t>
      </w:r>
      <w:r>
        <w:rPr>
          <w:rFonts w:ascii="Cambria Math" w:eastAsia="Cambria Math" w:hAnsi="Cambria Math" w:cs="Cambria Math"/>
          <w:spacing w:val="-4"/>
          <w:w w:val="105"/>
          <w:position w:val="-5"/>
          <w:sz w:val="17"/>
          <w:szCs w:val="17"/>
        </w:rPr>
        <w:t>2</w:t>
      </w:r>
      <w:r>
        <w:rPr>
          <w:rFonts w:ascii="Cambria Math" w:eastAsia="Cambria Math" w:hAnsi="Cambria Math" w:cs="Cambria Math"/>
          <w:w w:val="101"/>
          <w:position w:val="-5"/>
          <w:sz w:val="17"/>
          <w:szCs w:val="17"/>
        </w:rPr>
        <w:t>)</w:t>
      </w:r>
    </w:p>
    <w:p w14:paraId="1A55D57F" w14:textId="77777777" w:rsidR="001C5C10" w:rsidRDefault="0026527B">
      <w:pPr>
        <w:spacing w:line="260" w:lineRule="exact"/>
        <w:ind w:left="949" w:right="-58"/>
        <w:rPr>
          <w:rFonts w:ascii="Cambria Math" w:eastAsia="Cambria Math" w:hAnsi="Cambria Math" w:cs="Cambria Math"/>
          <w:sz w:val="24"/>
          <w:szCs w:val="24"/>
        </w:rPr>
      </w:pPr>
      <w:r>
        <w:rPr>
          <w:position w:val="1"/>
          <w:sz w:val="24"/>
          <w:szCs w:val="24"/>
        </w:rPr>
        <w:t xml:space="preserve">-   </w:t>
      </w:r>
      <w:r>
        <w:rPr>
          <w:spacing w:val="40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1"/>
          <w:sz w:val="16"/>
          <w:szCs w:val="16"/>
        </w:rPr>
        <w:t>1</w:t>
      </w:r>
      <w:r>
        <w:rPr>
          <w:rFonts w:ascii="Calibri" w:eastAsia="Calibri" w:hAnsi="Calibri" w:cs="Calibri"/>
          <w:position w:val="-1"/>
          <w:sz w:val="16"/>
          <w:szCs w:val="16"/>
        </w:rPr>
        <w:t xml:space="preserve">2         </w:t>
      </w:r>
      <w:r>
        <w:rPr>
          <w:rFonts w:ascii="Calibri" w:eastAsia="Calibri" w:hAnsi="Calibri" w:cs="Calibri"/>
          <w:spacing w:val="5"/>
          <w:position w:val="-1"/>
          <w:sz w:val="16"/>
          <w:szCs w:val="16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=</w:t>
      </w:r>
    </w:p>
    <w:p w14:paraId="69EC2AEC" w14:textId="77777777" w:rsidR="001C5C10" w:rsidRDefault="0026527B">
      <w:pPr>
        <w:tabs>
          <w:tab w:val="left" w:pos="5960"/>
        </w:tabs>
        <w:spacing w:line="140" w:lineRule="exact"/>
        <w:ind w:left="-30" w:right="286"/>
        <w:jc w:val="center"/>
        <w:rPr>
          <w:rFonts w:ascii="Cambria Math" w:eastAsia="Cambria Math" w:hAnsi="Cambria Math" w:cs="Cambria Math"/>
          <w:sz w:val="14"/>
          <w:szCs w:val="14"/>
        </w:rPr>
      </w:pPr>
      <w:r>
        <w:br w:type="column"/>
      </w:r>
      <w:r>
        <w:rPr>
          <w:rFonts w:ascii="Cambria Math" w:eastAsia="Cambria Math" w:hAnsi="Cambria Math" w:cs="Cambria Math"/>
          <w:sz w:val="14"/>
          <w:szCs w:val="14"/>
          <w:u w:val="single" w:color="000000"/>
        </w:rPr>
        <w:t xml:space="preserve">      </w:t>
      </w:r>
      <w:r>
        <w:rPr>
          <w:rFonts w:ascii="Cambria Math" w:eastAsia="Cambria Math" w:hAnsi="Cambria Math" w:cs="Cambria Math"/>
          <w:spacing w:val="11"/>
          <w:sz w:val="14"/>
          <w:szCs w:val="14"/>
          <w:u w:val="single" w:color="000000"/>
        </w:rPr>
        <w:t xml:space="preserve"> </w:t>
      </w:r>
      <w:r>
        <w:rPr>
          <w:rFonts w:ascii="Cambria Math" w:eastAsia="Cambria Math" w:hAnsi="Cambria Math" w:cs="Cambria Math"/>
          <w:w w:val="107"/>
          <w:sz w:val="14"/>
          <w:szCs w:val="14"/>
          <w:u w:val="single" w:color="000000"/>
        </w:rPr>
        <w:t>1</w:t>
      </w:r>
      <w:r>
        <w:rPr>
          <w:rFonts w:ascii="Cambria Math" w:eastAsia="Cambria Math" w:hAnsi="Cambria Math" w:cs="Cambria Math"/>
          <w:sz w:val="14"/>
          <w:szCs w:val="14"/>
          <w:u w:val="single" w:color="000000"/>
        </w:rPr>
        <w:t xml:space="preserve"> </w:t>
      </w:r>
      <w:r>
        <w:rPr>
          <w:rFonts w:ascii="Cambria Math" w:eastAsia="Cambria Math" w:hAnsi="Cambria Math" w:cs="Cambria Math"/>
          <w:sz w:val="14"/>
          <w:szCs w:val="14"/>
          <w:u w:val="single" w:color="000000"/>
        </w:rPr>
        <w:tab/>
      </w:r>
    </w:p>
    <w:p w14:paraId="24378C02" w14:textId="77777777" w:rsidR="001C5C10" w:rsidRDefault="0026527B">
      <w:pPr>
        <w:spacing w:before="19"/>
        <w:ind w:left="2868" w:right="3185"/>
        <w:jc w:val="center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2209" w:space="121"/>
            <w:col w:w="6330"/>
          </w:cols>
        </w:sectPr>
      </w:pPr>
      <w:r>
        <w:rPr>
          <w:rFonts w:ascii="Cambria Math" w:eastAsia="Cambria Math" w:hAnsi="Cambria Math" w:cs="Cambria Math"/>
          <w:w w:val="105"/>
          <w:sz w:val="17"/>
          <w:szCs w:val="17"/>
        </w:rPr>
        <w:t>12</w:t>
      </w:r>
    </w:p>
    <w:p w14:paraId="0202EE44" w14:textId="77777777" w:rsidR="001C5C10" w:rsidRDefault="0026527B">
      <w:pPr>
        <w:spacing w:before="77"/>
        <w:ind w:left="2029"/>
        <w:rPr>
          <w:rFonts w:ascii="Calibri" w:eastAsia="Calibri" w:hAnsi="Calibri" w:cs="Calibri"/>
          <w:sz w:val="24"/>
          <w:szCs w:val="24"/>
        </w:rPr>
      </w:pPr>
      <w:r>
        <w:pict w14:anchorId="678D76A0">
          <v:shape id="_x0000_s1795" type="#_x0000_t75" style="position:absolute;left:0;text-align:left;margin-left:-.2pt;margin-top:.05pt;width:52.75pt;height:845.5pt;z-index:-13645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18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90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34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18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>53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47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+</w:t>
      </w:r>
    </w:p>
    <w:p w14:paraId="457B4965" w14:textId="77777777" w:rsidR="001C5C10" w:rsidRDefault="0026527B">
      <w:pPr>
        <w:spacing w:line="280" w:lineRule="exact"/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03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8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+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28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4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+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18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86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 xml:space="preserve">4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+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35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5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+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45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8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</w:p>
    <w:p w14:paraId="25BB855B" w14:textId="77777777" w:rsidR="001C5C10" w:rsidRDefault="0026527B">
      <w:pPr>
        <w:spacing w:line="280" w:lineRule="exact"/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19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36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25F7C07D" w14:textId="77777777" w:rsidR="001C5C10" w:rsidRDefault="001C5C10">
      <w:pPr>
        <w:spacing w:before="5" w:line="120" w:lineRule="exact"/>
        <w:rPr>
          <w:sz w:val="13"/>
          <w:szCs w:val="13"/>
        </w:rPr>
      </w:pPr>
    </w:p>
    <w:p w14:paraId="2CA03961" w14:textId="77777777" w:rsidR="001C5C10" w:rsidRDefault="001C5C10">
      <w:pPr>
        <w:spacing w:line="200" w:lineRule="exact"/>
      </w:pPr>
    </w:p>
    <w:p w14:paraId="19C5FA09" w14:textId="77777777" w:rsidR="001C5C10" w:rsidRDefault="001C5C10">
      <w:pPr>
        <w:spacing w:line="200" w:lineRule="exact"/>
      </w:pPr>
    </w:p>
    <w:p w14:paraId="5B15DCCC" w14:textId="77777777" w:rsidR="001C5C10" w:rsidRDefault="001C5C10">
      <w:pPr>
        <w:spacing w:line="200" w:lineRule="exact"/>
      </w:pPr>
    </w:p>
    <w:p w14:paraId="70C45A6B" w14:textId="77777777" w:rsidR="001C5C10" w:rsidRDefault="0026527B">
      <w:pPr>
        <w:spacing w:before="20"/>
        <w:ind w:left="949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Tt</w:t>
      </w:r>
    </w:p>
    <w:p w14:paraId="37CDB2AF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694CA822" w14:textId="77777777" w:rsidR="001C5C10" w:rsidRDefault="001C5C10">
      <w:pPr>
        <w:spacing w:line="200" w:lineRule="exact"/>
      </w:pPr>
    </w:p>
    <w:p w14:paraId="3CDB01E9" w14:textId="77777777" w:rsidR="001C5C10" w:rsidRDefault="001C5C10">
      <w:pPr>
        <w:spacing w:line="200" w:lineRule="exact"/>
      </w:pPr>
    </w:p>
    <w:p w14:paraId="38E50E27" w14:textId="77777777" w:rsidR="001C5C10" w:rsidRDefault="001C5C10">
      <w:pPr>
        <w:spacing w:line="200" w:lineRule="exact"/>
      </w:pPr>
    </w:p>
    <w:p w14:paraId="465CC516" w14:textId="77777777" w:rsidR="001C5C10" w:rsidRDefault="001C5C10">
      <w:pPr>
        <w:spacing w:line="200" w:lineRule="exact"/>
      </w:pPr>
    </w:p>
    <w:p w14:paraId="7001AB71" w14:textId="77777777" w:rsidR="001C5C10" w:rsidRDefault="0026527B">
      <w:pPr>
        <w:spacing w:before="20"/>
        <w:ind w:left="949"/>
        <w:rPr>
          <w:rFonts w:ascii="Calibri" w:eastAsia="Calibri" w:hAnsi="Calibri" w:cs="Calibri"/>
          <w:sz w:val="24"/>
          <w:szCs w:val="24"/>
        </w:rPr>
      </w:pPr>
      <w:r>
        <w:pict w14:anchorId="390CBD0E">
          <v:shape id="_x0000_s1794" type="#_x0000_t202" style="position:absolute;left:0;text-align:left;margin-left:140pt;margin-top:-96pt;width:349.75pt;height:291.2pt;z-index:-13647;mso-position-horizontal-relative:page" filled="f" stroked="f">
            <v:textbox inset="0,0,0,0">
              <w:txbxContent>
                <w:p w14:paraId="2773EFBB" w14:textId="77777777" w:rsidR="001C5C10" w:rsidRDefault="0026527B">
                  <w:pPr>
                    <w:spacing w:before="12"/>
                    <w:ind w:left="9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1904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83</w:t>
                  </w:r>
                </w:p>
                <w:p w14:paraId="25C092B5" w14:textId="77777777" w:rsidR="001C5C10" w:rsidRDefault="001C5C10">
                  <w:pPr>
                    <w:spacing w:before="8" w:line="100" w:lineRule="exact"/>
                    <w:rPr>
                      <w:sz w:val="10"/>
                      <w:szCs w:val="10"/>
                    </w:rPr>
                  </w:pPr>
                </w:p>
                <w:p w14:paraId="67C8DEF3" w14:textId="77777777" w:rsidR="001C5C10" w:rsidRDefault="0026527B">
                  <w:pPr>
                    <w:spacing w:line="180" w:lineRule="exact"/>
                    <w:ind w:left="1278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spacing w:val="1"/>
                      <w:position w:val="-4"/>
                      <w:sz w:val="14"/>
                      <w:szCs w:val="14"/>
                    </w:rPr>
                    <w:t>1</w:t>
                  </w:r>
                  <w:r>
                    <w:rPr>
                      <w:rFonts w:ascii="Cambria Math" w:eastAsia="Cambria Math" w:hAnsi="Cambria Math" w:cs="Cambria Math"/>
                      <w:position w:val="-4"/>
                      <w:sz w:val="14"/>
                      <w:szCs w:val="14"/>
                    </w:rPr>
                    <w:t xml:space="preserve">2                                                                           </w:t>
                  </w:r>
                  <w:r>
                    <w:rPr>
                      <w:rFonts w:ascii="Cambria Math" w:eastAsia="Cambria Math" w:hAnsi="Cambria Math" w:cs="Cambria Math"/>
                      <w:spacing w:val="19"/>
                      <w:position w:val="-4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105"/>
                      <w:position w:val="-1"/>
                      <w:sz w:val="17"/>
                      <w:szCs w:val="17"/>
                    </w:rPr>
                    <w:t>2</w:t>
                  </w:r>
                </w:p>
                <w:p w14:paraId="201E0F22" w14:textId="77777777" w:rsidR="001C5C10" w:rsidRDefault="0026527B">
                  <w:pPr>
                    <w:spacing w:line="100" w:lineRule="exact"/>
                    <w:ind w:left="1048" w:right="3204"/>
                    <w:jc w:val="center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w w:val="162"/>
                      <w:position w:val="-2"/>
                      <w:sz w:val="17"/>
                      <w:szCs w:val="17"/>
                    </w:rPr>
                    <w:t xml:space="preserve">∑ </w:t>
                  </w:r>
                  <w:r>
                    <w:rPr>
                      <w:rFonts w:ascii="Cambria Math" w:eastAsia="Cambria Math" w:hAnsi="Cambria Math" w:cs="Cambria Math"/>
                      <w:spacing w:val="44"/>
                      <w:w w:val="162"/>
                      <w:position w:val="-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101"/>
                      <w:position w:val="-2"/>
                      <w:sz w:val="17"/>
                      <w:szCs w:val="17"/>
                    </w:rPr>
                    <w:t>(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101"/>
                      <w:position w:val="-2"/>
                      <w:sz w:val="17"/>
                      <w:szCs w:val="17"/>
                    </w:rPr>
                    <w:t>𝑌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101"/>
                      <w:position w:val="-2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101"/>
                      <w:position w:val="-2"/>
                      <w:sz w:val="17"/>
                      <w:szCs w:val="17"/>
                    </w:rPr>
                    <w:t>1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101"/>
                      <w:position w:val="-2"/>
                      <w:sz w:val="17"/>
                      <w:szCs w:val="17"/>
                    </w:rPr>
                    <w:t>+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w w:val="101"/>
                      <w:position w:val="-2"/>
                      <w:sz w:val="17"/>
                      <w:szCs w:val="17"/>
                    </w:rPr>
                    <w:t>𝑌</w:t>
                  </w:r>
                  <w:r>
                    <w:rPr>
                      <w:rFonts w:ascii="Cambria Math" w:eastAsia="Cambria Math" w:hAnsi="Cambria Math" w:cs="Cambria Math"/>
                      <w:spacing w:val="-5"/>
                      <w:w w:val="101"/>
                      <w:position w:val="-2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w w:val="101"/>
                      <w:position w:val="-2"/>
                      <w:sz w:val="17"/>
                      <w:szCs w:val="17"/>
                    </w:rPr>
                    <w:t>2+</w:t>
                  </w:r>
                  <w:r>
                    <w:rPr>
                      <w:rFonts w:ascii="Cambria Math" w:eastAsia="Cambria Math" w:hAnsi="Cambria Math" w:cs="Cambria Math"/>
                      <w:position w:val="-2"/>
                      <w:sz w:val="17"/>
                      <w:szCs w:val="17"/>
                    </w:rPr>
                    <w:t xml:space="preserve">  </w:t>
                  </w:r>
                  <w:r>
                    <w:rPr>
                      <w:rFonts w:ascii="Cambria Math" w:eastAsia="Cambria Math" w:hAnsi="Cambria Math" w:cs="Cambria Math"/>
                      <w:spacing w:val="-5"/>
                      <w:position w:val="-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2"/>
                      <w:sz w:val="17"/>
                      <w:szCs w:val="17"/>
                    </w:rPr>
                    <w:t>…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2"/>
                      <w:sz w:val="17"/>
                      <w:szCs w:val="17"/>
                    </w:rPr>
                    <w:t>..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position w:val="-2"/>
                      <w:sz w:val="17"/>
                      <w:szCs w:val="17"/>
                    </w:rPr>
                    <w:t>+</w:t>
                  </w:r>
                  <w:r>
                    <w:rPr>
                      <w:rFonts w:ascii="Cambria Math" w:eastAsia="Cambria Math" w:hAnsi="Cambria Math" w:cs="Cambria Math"/>
                      <w:spacing w:val="1"/>
                      <w:position w:val="-2"/>
                      <w:sz w:val="17"/>
                      <w:szCs w:val="17"/>
                    </w:rPr>
                    <w:t>𝑌</w:t>
                  </w:r>
                  <w:r>
                    <w:rPr>
                      <w:rFonts w:ascii="Cambria Math" w:eastAsia="Cambria Math" w:hAnsi="Cambria Math" w:cs="Cambria Math"/>
                      <w:position w:val="-2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4"/>
                      <w:position w:val="-2"/>
                      <w:sz w:val="17"/>
                      <w:szCs w:val="17"/>
                    </w:rPr>
                    <w:t>1</w:t>
                  </w:r>
                  <w:r>
                    <w:rPr>
                      <w:rFonts w:ascii="Cambria Math" w:eastAsia="Cambria Math" w:hAnsi="Cambria Math" w:cs="Cambria Math"/>
                      <w:position w:val="-2"/>
                      <w:sz w:val="17"/>
                      <w:szCs w:val="17"/>
                    </w:rPr>
                    <w:t xml:space="preserve">1+ </w:t>
                  </w:r>
                  <w:r>
                    <w:rPr>
                      <w:rFonts w:ascii="Cambria Math" w:eastAsia="Cambria Math" w:hAnsi="Cambria Math" w:cs="Cambria Math"/>
                      <w:spacing w:val="7"/>
                      <w:position w:val="-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101"/>
                      <w:position w:val="-2"/>
                      <w:sz w:val="17"/>
                      <w:szCs w:val="17"/>
                    </w:rPr>
                    <w:t>𝑦</w:t>
                  </w:r>
                  <w:r>
                    <w:rPr>
                      <w:rFonts w:ascii="Cambria Math" w:eastAsia="Cambria Math" w:hAnsi="Cambria Math" w:cs="Cambria Math"/>
                      <w:spacing w:val="-1"/>
                      <w:w w:val="101"/>
                      <w:position w:val="-2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2"/>
                      <w:w w:val="101"/>
                      <w:position w:val="-2"/>
                      <w:sz w:val="17"/>
                      <w:szCs w:val="17"/>
                    </w:rPr>
                    <w:t>�</w:t>
                  </w:r>
                  <w:r>
                    <w:rPr>
                      <w:rFonts w:ascii="Cambria Math" w:eastAsia="Cambria Math" w:hAnsi="Cambria Math" w:cs="Cambria Math"/>
                      <w:spacing w:val="-4"/>
                      <w:w w:val="105"/>
                      <w:position w:val="-2"/>
                      <w:sz w:val="17"/>
                      <w:szCs w:val="17"/>
                    </w:rPr>
                    <w:t>1</w:t>
                  </w:r>
                  <w:r>
                    <w:rPr>
                      <w:rFonts w:ascii="Cambria Math" w:eastAsia="Cambria Math" w:hAnsi="Cambria Math" w:cs="Cambria Math"/>
                      <w:w w:val="105"/>
                      <w:position w:val="-2"/>
                      <w:sz w:val="17"/>
                      <w:szCs w:val="17"/>
                    </w:rPr>
                    <w:t>2</w:t>
                  </w:r>
                  <w:r>
                    <w:rPr>
                      <w:rFonts w:ascii="Cambria Math" w:eastAsia="Cambria Math" w:hAnsi="Cambria Math" w:cs="Cambria Math"/>
                      <w:w w:val="101"/>
                      <w:position w:val="-2"/>
                      <w:sz w:val="17"/>
                      <w:szCs w:val="17"/>
                    </w:rPr>
                    <w:t>)</w:t>
                  </w:r>
                </w:p>
                <w:p w14:paraId="3C3752AF" w14:textId="77777777" w:rsidR="001C5C10" w:rsidRDefault="0026527B">
                  <w:pPr>
                    <w:spacing w:line="180" w:lineRule="exact"/>
                    <w:ind w:left="385"/>
                    <w:rPr>
                      <w:rFonts w:ascii="Cambria Math" w:eastAsia="Cambria Math" w:hAnsi="Cambria Math" w:cs="Cambria Math"/>
                      <w:sz w:val="14"/>
                      <w:szCs w:val="1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position w:val="-3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3"/>
                      <w:sz w:val="16"/>
                      <w:szCs w:val="16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1"/>
                      <w:position w:val="-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-1"/>
                      <w:sz w:val="24"/>
                      <w:szCs w:val="24"/>
                    </w:rPr>
                    <w:t xml:space="preserve">=   </w:t>
                  </w:r>
                  <w:r>
                    <w:rPr>
                      <w:rFonts w:ascii="Calibri" w:eastAsia="Calibri" w:hAnsi="Calibri" w:cs="Calibri"/>
                      <w:spacing w:val="32"/>
                      <w:position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w w:val="107"/>
                      <w:position w:val="8"/>
                      <w:sz w:val="14"/>
                      <w:szCs w:val="14"/>
                    </w:rPr>
                    <w:t>1</w:t>
                  </w:r>
                </w:p>
                <w:p w14:paraId="316BDA6B" w14:textId="77777777" w:rsidR="001C5C10" w:rsidRDefault="0026527B">
                  <w:pPr>
                    <w:spacing w:line="120" w:lineRule="exact"/>
                    <w:ind w:left="2305" w:right="4424"/>
                    <w:jc w:val="center"/>
                    <w:rPr>
                      <w:rFonts w:ascii="Cambria Math" w:eastAsia="Cambria Math" w:hAnsi="Cambria Math" w:cs="Cambria Math"/>
                      <w:sz w:val="17"/>
                      <w:szCs w:val="17"/>
                    </w:rPr>
                  </w:pPr>
                  <w:r>
                    <w:rPr>
                      <w:rFonts w:ascii="Cambria Math" w:eastAsia="Cambria Math" w:hAnsi="Cambria Math" w:cs="Cambria Math"/>
                      <w:w w:val="105"/>
                      <w:position w:val="1"/>
                      <w:sz w:val="17"/>
                      <w:szCs w:val="17"/>
                    </w:rPr>
                    <w:t>12</w:t>
                  </w:r>
                </w:p>
                <w:p w14:paraId="11A7025B" w14:textId="77777777" w:rsidR="001C5C10" w:rsidRDefault="0026527B">
                  <w:pPr>
                    <w:spacing w:before="71"/>
                    <w:ind w:left="9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914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 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112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 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…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.. +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31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63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</w:p>
                <w:p w14:paraId="4F121B7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04B4D690" w14:textId="77777777" w:rsidR="001C5C10" w:rsidRDefault="0026527B">
                  <w:pPr>
                    <w:ind w:left="9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1356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63</w:t>
                  </w:r>
                </w:p>
                <w:p w14:paraId="2898117B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6CE353E1" w14:textId="77777777" w:rsidR="001C5C10" w:rsidRDefault="0026527B">
                  <w:pPr>
                    <w:ind w:left="301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 xml:space="preserve">2    </w:t>
                  </w:r>
                  <w:r>
                    <w:rPr>
                      <w:rFonts w:ascii="Calibri" w:eastAsia="Calibri" w:hAnsi="Calibri" w:cs="Calibri"/>
                      <w:spacing w:val="30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</w:t>
                  </w:r>
                  <w:r>
                    <w:rPr>
                      <w:rFonts w:ascii="Calibri" w:eastAsia="Calibri" w:hAnsi="Calibri" w:cs="Calibri"/>
                      <w:position w:val="-2"/>
                      <w:sz w:val="16"/>
                      <w:szCs w:val="16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/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-2"/>
                      <w:sz w:val="16"/>
                      <w:szCs w:val="16"/>
                    </w:rPr>
                    <w:t>12</w:t>
                  </w:r>
                </w:p>
                <w:p w14:paraId="6815C16B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5AA0841" w14:textId="77777777" w:rsidR="001C5C10" w:rsidRDefault="0026527B">
                  <w:pPr>
                    <w:ind w:left="9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 /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83</w:t>
                  </w:r>
                </w:p>
                <w:p w14:paraId="070B6C0D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C3CD84E" w14:textId="77777777" w:rsidR="001C5C10" w:rsidRDefault="0026527B">
                  <w:pPr>
                    <w:ind w:left="90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</w:p>
                <w:p w14:paraId="2543214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B60345A" w14:textId="77777777" w:rsidR="001C5C10" w:rsidRDefault="0026527B">
                  <w:pPr>
                    <w:ind w:left="29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</w:p>
                <w:p w14:paraId="54C523D5" w14:textId="77777777" w:rsidR="001C5C10" w:rsidRDefault="0026527B">
                  <w:pPr>
                    <w:spacing w:before="3"/>
                    <w:ind w:left="-42" w:right="41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eto</w:t>
                  </w:r>
                </w:p>
                <w:p w14:paraId="29FC72A1" w14:textId="77777777" w:rsidR="001C5C10" w:rsidRDefault="0026527B">
                  <w:pPr>
                    <w:spacing w:line="280" w:lineRule="exact"/>
                    <w:ind w:left="17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54C6529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75A7AD6" w14:textId="77777777" w:rsidR="001C5C10" w:rsidRDefault="0026527B">
                  <w:pPr>
                    <w:ind w:left="95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.8 I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5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ipl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4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6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g</w:t>
                  </w:r>
                </w:p>
                <w:p w14:paraId="45274EBD" w14:textId="77777777" w:rsidR="001C5C10" w:rsidRDefault="001C5C10">
                  <w:pPr>
                    <w:spacing w:before="1" w:line="120" w:lineRule="exact"/>
                    <w:rPr>
                      <w:sz w:val="13"/>
                      <w:szCs w:val="13"/>
                    </w:rPr>
                  </w:pPr>
                </w:p>
                <w:p w14:paraId="10049130" w14:textId="77777777" w:rsidR="001C5C10" w:rsidRDefault="0026527B">
                  <w:pPr>
                    <w:spacing w:line="320" w:lineRule="exact"/>
                    <w:ind w:left="3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position w:val="-1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position w:val="-1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position w:val="-12"/>
                      <w:sz w:val="24"/>
                      <w:szCs w:val="24"/>
                    </w:rPr>
                    <w:t xml:space="preserve">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9"/>
                      <w:position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position w:val="3"/>
                      <w:sz w:val="24"/>
                      <w:szCs w:val="24"/>
                    </w:rPr>
                    <w:t>Pem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3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color w:val="FFFFFF"/>
                      <w:position w:val="3"/>
                      <w:sz w:val="24"/>
                      <w:szCs w:val="24"/>
                    </w:rPr>
                    <w:t>n</w:t>
                  </w:r>
                </w:p>
                <w:p w14:paraId="1A42A0D4" w14:textId="77777777" w:rsidR="001C5C10" w:rsidRDefault="0026527B">
                  <w:pPr>
                    <w:spacing w:line="240" w:lineRule="exact"/>
                    <w:ind w:left="1322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4"/>
                      <w:szCs w:val="24"/>
                    </w:rPr>
                    <w:t xml:space="preserve">r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6"/>
                      <w:sz w:val="22"/>
                      <w:szCs w:val="22"/>
                    </w:rPr>
                    <w:t>Y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6"/>
                      <w:sz w:val="22"/>
                      <w:szCs w:val="22"/>
                    </w:rPr>
                    <w:t xml:space="preserve">l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4"/>
                      <w:position w:val="16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6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6"/>
                      <w:sz w:val="22"/>
                      <w:szCs w:val="22"/>
                    </w:rPr>
                    <w:t xml:space="preserve">t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9"/>
                      <w:position w:val="16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position w:val="16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6"/>
                      <w:sz w:val="22"/>
                      <w:szCs w:val="22"/>
                    </w:rPr>
                    <w:t xml:space="preserve">t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8"/>
                      <w:position w:val="16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position w:val="16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6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position w:val="16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6"/>
                      <w:sz w:val="22"/>
                      <w:szCs w:val="22"/>
                    </w:rPr>
                    <w:t>-l</w:t>
                  </w:r>
                </w:p>
                <w:p w14:paraId="092095F3" w14:textId="77777777" w:rsidR="001C5C10" w:rsidRDefault="0026527B">
                  <w:pPr>
                    <w:spacing w:before="24"/>
                    <w:ind w:left="341" w:right="-55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11         </w:t>
                  </w:r>
                  <w:r>
                    <w:rPr>
                      <w:rFonts w:ascii="Calibri" w:eastAsia="Calibri" w:hAnsi="Calibri" w:cs="Calibri"/>
                      <w:spacing w:val="7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1894655         </w:t>
                  </w:r>
                  <w:r>
                    <w:rPr>
                      <w:rFonts w:ascii="Calibri" w:eastAsia="Calibri" w:hAnsi="Calibri" w:cs="Calibri"/>
                      <w:spacing w:val="24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91416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4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0.994908</w:t>
                  </w:r>
                </w:p>
                <w:p w14:paraId="42252FD8" w14:textId="77777777" w:rsidR="001C5C10" w:rsidRDefault="0026527B">
                  <w:pPr>
                    <w:spacing w:before="19"/>
                    <w:ind w:left="353" w:right="-55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11        </w:t>
                  </w:r>
                  <w:r>
                    <w:rPr>
                      <w:rFonts w:ascii="Calibri" w:eastAsia="Calibri" w:hAnsi="Calibri" w:cs="Calibri"/>
                      <w:spacing w:val="45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2"/>
                      <w:sz w:val="22"/>
                      <w:szCs w:val="22"/>
                    </w:rPr>
                    <w:t xml:space="preserve">1902542       </w:t>
                  </w:r>
                  <w:r>
                    <w:rPr>
                      <w:rFonts w:ascii="Calibri" w:eastAsia="Calibri" w:hAnsi="Calibri" w:cs="Calibri"/>
                      <w:spacing w:val="12"/>
                      <w:positio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112103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4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0.999049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0B1AEEB6" w14:textId="77777777" w:rsidR="001C5C10" w:rsidRDefault="001C5C10">
      <w:pPr>
        <w:spacing w:before="3" w:line="140" w:lineRule="exact"/>
        <w:rPr>
          <w:sz w:val="14"/>
          <w:szCs w:val="14"/>
        </w:rPr>
      </w:pPr>
    </w:p>
    <w:p w14:paraId="23447BE2" w14:textId="77777777" w:rsidR="001C5C10" w:rsidRDefault="001C5C10">
      <w:pPr>
        <w:spacing w:line="200" w:lineRule="exact"/>
      </w:pPr>
    </w:p>
    <w:p w14:paraId="155156AF" w14:textId="77777777" w:rsidR="001C5C10" w:rsidRDefault="001C5C10">
      <w:pPr>
        <w:spacing w:line="200" w:lineRule="exact"/>
      </w:pPr>
    </w:p>
    <w:p w14:paraId="6C773949" w14:textId="77777777" w:rsidR="001C5C10" w:rsidRDefault="001C5C10">
      <w:pPr>
        <w:spacing w:line="200" w:lineRule="exact"/>
      </w:pPr>
    </w:p>
    <w:p w14:paraId="34DD8AD3" w14:textId="77777777" w:rsidR="001C5C10" w:rsidRDefault="001C5C10">
      <w:pPr>
        <w:spacing w:line="200" w:lineRule="exact"/>
      </w:pPr>
    </w:p>
    <w:p w14:paraId="32238A4F" w14:textId="77777777" w:rsidR="001C5C10" w:rsidRDefault="0026527B">
      <w:pPr>
        <w:ind w:left="588" w:right="75" w:firstLine="713"/>
        <w:jc w:val="both"/>
        <w:rPr>
          <w:rFonts w:ascii="Calibri" w:eastAsia="Calibri" w:hAnsi="Calibri" w:cs="Calibri"/>
          <w:sz w:val="24"/>
          <w:szCs w:val="24"/>
        </w:rPr>
      </w:pPr>
      <w:r>
        <w:pict w14:anchorId="38BDA644">
          <v:group id="_x0000_s1791" style="position:absolute;left:0;text-align:left;margin-left:158.7pt;margin-top:-158.8pt;width:293.2pt;height:291.2pt;z-index:-13646;mso-position-horizontal-relative:page" coordorigin="3174,-3176" coordsize="5864,5824">
            <v:shape id="_x0000_s1793" style="position:absolute;left:3881;top:-2367;width:2709;height:0" coordorigin="3881,-2367" coordsize="2709,0" path="m3881,-2367r2709,e" filled="f" strokeweight=".9pt">
              <v:path arrowok="t"/>
            </v:shape>
            <v:shape id="_x0000_s1792" type="#_x0000_t75" style="position:absolute;left:3174;top:-3176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t,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t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ne</w:t>
      </w:r>
    </w:p>
    <w:p w14:paraId="187DC162" w14:textId="77777777" w:rsidR="001C5C10" w:rsidRDefault="001C5C10">
      <w:pPr>
        <w:spacing w:line="120" w:lineRule="exact"/>
        <w:rPr>
          <w:sz w:val="13"/>
          <w:szCs w:val="13"/>
        </w:rPr>
      </w:pPr>
    </w:p>
    <w:p w14:paraId="2B70876C" w14:textId="77777777" w:rsidR="001C5C10" w:rsidRDefault="001C5C10">
      <w:pPr>
        <w:spacing w:line="200" w:lineRule="exact"/>
      </w:pPr>
    </w:p>
    <w:p w14:paraId="17080444" w14:textId="77777777" w:rsidR="001C5C10" w:rsidRDefault="001C5C10">
      <w:pPr>
        <w:spacing w:line="200" w:lineRule="exact"/>
      </w:pPr>
    </w:p>
    <w:tbl>
      <w:tblPr>
        <w:tblW w:w="0" w:type="auto"/>
        <w:tblInd w:w="8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381"/>
        <w:gridCol w:w="888"/>
        <w:gridCol w:w="996"/>
        <w:gridCol w:w="1053"/>
        <w:gridCol w:w="960"/>
        <w:gridCol w:w="1052"/>
      </w:tblGrid>
      <w:tr w:rsidR="001C5C10" w14:paraId="2AF73369" w14:textId="77777777">
        <w:trPr>
          <w:trHeight w:hRule="exact" w:val="585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99869DD" w14:textId="77777777" w:rsidR="001C5C10" w:rsidRDefault="001C5C10">
            <w:pPr>
              <w:spacing w:before="9" w:line="120" w:lineRule="exact"/>
              <w:rPr>
                <w:sz w:val="13"/>
                <w:szCs w:val="13"/>
              </w:rPr>
            </w:pPr>
          </w:p>
          <w:p w14:paraId="57220FDC" w14:textId="77777777" w:rsidR="001C5C10" w:rsidRDefault="0026527B">
            <w:pPr>
              <w:ind w:left="21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l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0C75D30" w14:textId="77777777" w:rsidR="001C5C10" w:rsidRDefault="001C5C10"/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B4ED45B" w14:textId="77777777" w:rsidR="001C5C10" w:rsidRDefault="001C5C10"/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A355955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BB10D83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2602930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E190507" w14:textId="77777777" w:rsidR="001C5C10" w:rsidRDefault="001C5C10">
            <w:pPr>
              <w:spacing w:before="10" w:line="140" w:lineRule="exact"/>
              <w:rPr>
                <w:sz w:val="14"/>
                <w:szCs w:val="14"/>
              </w:rPr>
            </w:pPr>
          </w:p>
          <w:p w14:paraId="50E2E1A4" w14:textId="77777777" w:rsidR="001C5C10" w:rsidRDefault="0026527B">
            <w:pPr>
              <w:ind w:left="325" w:right="32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color w:val="FFFFFF"/>
                <w:spacing w:val="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t</w:t>
            </w:r>
          </w:p>
        </w:tc>
      </w:tr>
      <w:tr w:rsidR="001C5C10" w14:paraId="1F057176" w14:textId="77777777">
        <w:trPr>
          <w:trHeight w:hRule="exact" w:val="316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0D06" w14:textId="77777777" w:rsidR="001C5C10" w:rsidRDefault="0026527B">
            <w:pPr>
              <w:spacing w:before="17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-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C7CC3" w14:textId="77777777" w:rsidR="001C5C10" w:rsidRDefault="001C5C10"/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B4006" w14:textId="77777777" w:rsidR="001C5C10" w:rsidRDefault="001C5C10"/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3F155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E2AD7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2F3B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6BBF5" w14:textId="77777777" w:rsidR="001C5C10" w:rsidRDefault="001C5C10"/>
        </w:tc>
      </w:tr>
      <w:tr w:rsidR="001C5C10" w14:paraId="68CA1215" w14:textId="77777777">
        <w:trPr>
          <w:trHeight w:hRule="exact" w:val="30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E6BF9" w14:textId="77777777" w:rsidR="001C5C10" w:rsidRDefault="0026527B">
            <w:pPr>
              <w:spacing w:before="9"/>
              <w:ind w:left="17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Fe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b-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FA76" w14:textId="77777777" w:rsidR="001C5C10" w:rsidRDefault="001C5C10"/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553E3" w14:textId="77777777" w:rsidR="001C5C10" w:rsidRDefault="001C5C10"/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0F31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C1F1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3E6AE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5A0E3" w14:textId="77777777" w:rsidR="001C5C10" w:rsidRDefault="001C5C10"/>
        </w:tc>
      </w:tr>
      <w:tr w:rsidR="001C5C10" w14:paraId="3E907E1B" w14:textId="77777777">
        <w:trPr>
          <w:trHeight w:hRule="exact" w:val="31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4A5DE" w14:textId="77777777" w:rsidR="001C5C10" w:rsidRDefault="0026527B">
            <w:pPr>
              <w:spacing w:before="13"/>
              <w:ind w:left="15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0140" w14:textId="77777777" w:rsidR="001C5C10" w:rsidRDefault="0026527B">
            <w:pPr>
              <w:spacing w:before="13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1867345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D8A7" w14:textId="77777777" w:rsidR="001C5C10" w:rsidRDefault="0026527B">
            <w:pPr>
              <w:spacing w:before="29"/>
              <w:ind w:left="2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40919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C67CC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6AA85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866A4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66F81" w14:textId="77777777" w:rsidR="001C5C10" w:rsidRDefault="0026527B">
            <w:pPr>
              <w:spacing w:before="2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0.980567</w:t>
            </w:r>
          </w:p>
        </w:tc>
      </w:tr>
      <w:tr w:rsidR="001C5C10" w14:paraId="06852056" w14:textId="77777777">
        <w:trPr>
          <w:trHeight w:hRule="exact" w:val="30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2AE45" w14:textId="77777777" w:rsidR="001C5C10" w:rsidRDefault="0026527B">
            <w:pPr>
              <w:spacing w:before="9"/>
              <w:ind w:left="18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46C73" w14:textId="77777777" w:rsidR="001C5C10" w:rsidRDefault="0026527B">
            <w:pPr>
              <w:spacing w:before="9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1893539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15A62" w14:textId="77777777" w:rsidR="001C5C10" w:rsidRDefault="0026527B">
            <w:pPr>
              <w:spacing w:before="25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298933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53CF1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FAD23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1EB68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0F0DD" w14:textId="77777777" w:rsidR="001C5C10" w:rsidRDefault="0026527B">
            <w:pPr>
              <w:spacing w:before="25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0.994322</w:t>
            </w:r>
          </w:p>
        </w:tc>
      </w:tr>
      <w:tr w:rsidR="001C5C10" w14:paraId="4F06A593" w14:textId="77777777">
        <w:trPr>
          <w:trHeight w:hRule="exact" w:val="31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632BF" w14:textId="77777777" w:rsidR="001C5C10" w:rsidRDefault="0026527B">
            <w:pPr>
              <w:spacing w:before="13"/>
              <w:ind w:left="16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A960" w14:textId="77777777" w:rsidR="001C5C10" w:rsidRDefault="0026527B">
            <w:pPr>
              <w:spacing w:before="13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1905850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6F23" w14:textId="77777777" w:rsidR="001C5C10" w:rsidRDefault="0026527B">
            <w:pPr>
              <w:spacing w:before="29"/>
              <w:ind w:left="2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93606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77272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6C5C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FE34E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1808" w14:textId="77777777" w:rsidR="001C5C10" w:rsidRDefault="0026527B">
            <w:pPr>
              <w:spacing w:before="2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1.000786</w:t>
            </w:r>
          </w:p>
        </w:tc>
      </w:tr>
      <w:tr w:rsidR="001C5C10" w14:paraId="3951F6BE" w14:textId="77777777">
        <w:trPr>
          <w:trHeight w:hRule="exact" w:val="30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ADADC" w14:textId="77777777" w:rsidR="001C5C10" w:rsidRDefault="0026527B">
            <w:pPr>
              <w:spacing w:before="9"/>
              <w:ind w:left="19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AF753" w14:textId="77777777" w:rsidR="001C5C10" w:rsidRDefault="0026527B">
            <w:pPr>
              <w:spacing w:before="9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1824748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F6FA" w14:textId="77777777" w:rsidR="001C5C10" w:rsidRDefault="0026527B">
            <w:pPr>
              <w:spacing w:before="25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188826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5CE20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A4D4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D0E97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58BD3" w14:textId="77777777" w:rsidR="001C5C10" w:rsidRDefault="0026527B">
            <w:pPr>
              <w:spacing w:before="25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0.958198</w:t>
            </w:r>
          </w:p>
        </w:tc>
      </w:tr>
      <w:tr w:rsidR="001C5C10" w14:paraId="7C96CC30" w14:textId="77777777">
        <w:trPr>
          <w:trHeight w:hRule="exact" w:val="31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3AFBE" w14:textId="77777777" w:rsidR="001C5C10" w:rsidRDefault="0026527B">
            <w:pPr>
              <w:spacing w:before="13"/>
              <w:ind w:left="22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9C1E6" w14:textId="77777777" w:rsidR="001C5C10" w:rsidRDefault="0026527B">
            <w:pPr>
              <w:spacing w:before="13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1920348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05F09" w14:textId="77777777" w:rsidR="001C5C10" w:rsidRDefault="0026527B">
            <w:pPr>
              <w:spacing w:before="29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182036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AA4E1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3FF98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1202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C9B83" w14:textId="77777777" w:rsidR="001C5C10" w:rsidRDefault="0026527B">
            <w:pPr>
              <w:spacing w:before="2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1.008399</w:t>
            </w:r>
          </w:p>
        </w:tc>
      </w:tr>
      <w:tr w:rsidR="001C5C10" w14:paraId="57F9D250" w14:textId="77777777">
        <w:trPr>
          <w:trHeight w:hRule="exact" w:val="30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43CA2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gu-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DB9B" w14:textId="77777777" w:rsidR="001C5C10" w:rsidRDefault="0026527B">
            <w:pPr>
              <w:spacing w:before="9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1932854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B175" w14:textId="77777777" w:rsidR="001C5C10" w:rsidRDefault="0026527B">
            <w:pPr>
              <w:spacing w:before="25"/>
              <w:ind w:left="32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1828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C1C7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5B4D4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6F213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17A33" w14:textId="77777777" w:rsidR="001C5C10" w:rsidRDefault="0026527B">
            <w:pPr>
              <w:spacing w:before="25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1.014966</w:t>
            </w:r>
          </w:p>
        </w:tc>
      </w:tr>
      <w:tr w:rsidR="001C5C10" w14:paraId="56137649" w14:textId="77777777">
        <w:trPr>
          <w:trHeight w:hRule="exact" w:val="31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63476" w14:textId="77777777" w:rsidR="001C5C10" w:rsidRDefault="0026527B">
            <w:pPr>
              <w:spacing w:before="13"/>
              <w:ind w:left="17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Se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74DD6" w14:textId="77777777" w:rsidR="001C5C10" w:rsidRDefault="0026527B">
            <w:pPr>
              <w:spacing w:before="13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1888674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1E2B6" w14:textId="77777777" w:rsidR="001C5C10" w:rsidRDefault="0026527B">
            <w:pPr>
              <w:spacing w:before="29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136109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1D09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DAF99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64570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2D71F" w14:textId="77777777" w:rsidR="001C5C10" w:rsidRDefault="0026527B">
            <w:pPr>
              <w:spacing w:before="2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0.991767</w:t>
            </w:r>
          </w:p>
        </w:tc>
      </w:tr>
      <w:tr w:rsidR="001C5C10" w14:paraId="633B3A26" w14:textId="77777777">
        <w:trPr>
          <w:trHeight w:hRule="exact" w:val="30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DA6EF" w14:textId="77777777" w:rsidR="001C5C10" w:rsidRDefault="0026527B">
            <w:pPr>
              <w:spacing w:before="9"/>
              <w:ind w:left="18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A058C" w14:textId="77777777" w:rsidR="001C5C10" w:rsidRDefault="0026527B">
            <w:pPr>
              <w:spacing w:before="9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1953525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3CD2F" w14:textId="77777777" w:rsidR="001C5C10" w:rsidRDefault="0026527B">
            <w:pPr>
              <w:spacing w:before="25"/>
              <w:ind w:left="2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61048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371B2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D898A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23EBC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D96B4" w14:textId="77777777" w:rsidR="001C5C10" w:rsidRDefault="0026527B">
            <w:pPr>
              <w:spacing w:before="25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1.025821</w:t>
            </w:r>
          </w:p>
        </w:tc>
      </w:tr>
      <w:tr w:rsidR="001C5C10" w14:paraId="3E076BB5" w14:textId="77777777">
        <w:trPr>
          <w:trHeight w:hRule="exact" w:val="312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2BDEF" w14:textId="77777777" w:rsidR="001C5C10" w:rsidRDefault="0026527B">
            <w:pPr>
              <w:spacing w:before="13"/>
              <w:ind w:left="16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D7CE0" w14:textId="77777777" w:rsidR="001C5C10" w:rsidRDefault="0026527B">
            <w:pPr>
              <w:spacing w:before="13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1924508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C6B60" w14:textId="77777777" w:rsidR="001C5C10" w:rsidRDefault="0026527B">
            <w:pPr>
              <w:spacing w:before="29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315848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1F16" w14:textId="77777777" w:rsidR="001C5C10" w:rsidRDefault="001C5C10"/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56755" w14:textId="77777777" w:rsidR="001C5C10" w:rsidRDefault="001C5C10"/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07A3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3D74D" w14:textId="77777777" w:rsidR="001C5C10" w:rsidRDefault="0026527B">
            <w:pPr>
              <w:spacing w:before="2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1.010584</w:t>
            </w:r>
          </w:p>
        </w:tc>
      </w:tr>
      <w:tr w:rsidR="001C5C10" w14:paraId="33CE88AF" w14:textId="77777777">
        <w:trPr>
          <w:trHeight w:hRule="exact" w:val="308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C437" w14:textId="77777777" w:rsidR="001C5C10" w:rsidRDefault="0026527B">
            <w:pPr>
              <w:spacing w:before="9"/>
              <w:ind w:left="17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33411" w14:textId="77777777" w:rsidR="001C5C10" w:rsidRDefault="0026527B">
            <w:pPr>
              <w:spacing w:before="9"/>
              <w:ind w:left="2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1943646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151F5" w14:textId="77777777" w:rsidR="001C5C10" w:rsidRDefault="0026527B">
            <w:pPr>
              <w:spacing w:before="25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430635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1FF6A" w14:textId="77777777" w:rsidR="001C5C10" w:rsidRDefault="0026527B">
            <w:pPr>
              <w:spacing w:before="25"/>
              <w:ind w:left="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1904353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0766D" w14:textId="77777777" w:rsidR="001C5C10" w:rsidRDefault="0026527B">
            <w:pPr>
              <w:spacing w:before="25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13564.63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C033F" w14:textId="77777777" w:rsidR="001C5C10" w:rsidRDefault="001C5C10"/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564F3" w14:textId="77777777" w:rsidR="001C5C10" w:rsidRDefault="0026527B">
            <w:pPr>
              <w:spacing w:before="25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1.020633</w:t>
            </w:r>
          </w:p>
        </w:tc>
      </w:tr>
    </w:tbl>
    <w:p w14:paraId="155E6337" w14:textId="77777777" w:rsidR="001C5C10" w:rsidRDefault="001C5C10">
      <w:p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</w:p>
    <w:p w14:paraId="6110ECF3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5EA052EC">
          <v:shape id="_x0000_s1790" type="#_x0000_t75" style="position:absolute;margin-left:-.2pt;margin-top:.05pt;width:52.75pt;height:845.5pt;z-index:-13642;mso-position-horizontal-relative:page;mso-position-vertical-relative:page">
            <v:imagedata r:id="rId81" o:title=""/>
            <w10:wrap anchorx="page" anchory="page"/>
          </v:shape>
        </w:pict>
      </w:r>
    </w:p>
    <w:p w14:paraId="615F1A6A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anu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1885432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B6EFA0D" w14:textId="77777777" w:rsidR="001C5C10" w:rsidRDefault="0026527B">
      <w:pPr>
        <w:ind w:left="949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1             </w:t>
      </w:r>
      <w:r>
        <w:rPr>
          <w:rFonts w:ascii="Calibri" w:eastAsia="Calibri" w:hAnsi="Calibri" w:cs="Calibri"/>
          <w:spacing w:val="21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2</w:t>
      </w:r>
      <w:r>
        <w:rPr>
          <w:rFonts w:ascii="Calibri" w:eastAsia="Calibri" w:hAnsi="Calibri" w:cs="Calibri"/>
          <w:position w:val="-2"/>
          <w:sz w:val="16"/>
          <w:szCs w:val="16"/>
        </w:rPr>
        <w:t>4</w:t>
      </w:r>
      <w:r>
        <w:rPr>
          <w:rFonts w:ascii="Calibri" w:eastAsia="Calibri" w:hAnsi="Calibri" w:cs="Calibri"/>
          <w:spacing w:val="19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24</w:t>
      </w:r>
    </w:p>
    <w:p w14:paraId="7B7BA35B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5136C3B5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-2"/>
          <w:sz w:val="16"/>
          <w:szCs w:val="16"/>
        </w:rPr>
        <w:t xml:space="preserve">=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85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9 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5-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3CFED51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741A122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2199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76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1</w:t>
      </w:r>
    </w:p>
    <w:p w14:paraId="4BCF5DA8" w14:textId="77777777" w:rsidR="001C5C10" w:rsidRDefault="001C5C10">
      <w:pPr>
        <w:spacing w:before="10" w:line="100" w:lineRule="exact"/>
        <w:rPr>
          <w:sz w:val="11"/>
          <w:szCs w:val="11"/>
        </w:rPr>
      </w:pPr>
    </w:p>
    <w:p w14:paraId="6D48DABC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….</w:t>
      </w:r>
    </w:p>
    <w:p w14:paraId="1EFC3CE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DBA602F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….</w:t>
      </w:r>
    </w:p>
    <w:p w14:paraId="0208D03B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7292327" w14:textId="77777777" w:rsidR="001C5C10" w:rsidRDefault="0026527B">
      <w:pPr>
        <w:ind w:left="949"/>
        <w:rPr>
          <w:rFonts w:ascii="Calibri" w:eastAsia="Calibri" w:hAnsi="Calibri" w:cs="Calibri"/>
          <w:sz w:val="16"/>
          <w:szCs w:val="16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1</w:t>
      </w:r>
      <w:r>
        <w:rPr>
          <w:rFonts w:ascii="Calibri" w:eastAsia="Calibri" w:hAnsi="Calibri" w:cs="Calibri"/>
          <w:position w:val="-2"/>
          <w:sz w:val="16"/>
          <w:szCs w:val="16"/>
        </w:rPr>
        <w:t xml:space="preserve">2           </w:t>
      </w:r>
      <w:r>
        <w:rPr>
          <w:rFonts w:ascii="Calibri" w:eastAsia="Calibri" w:hAnsi="Calibri" w:cs="Calibri"/>
          <w:spacing w:val="13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3</w:t>
      </w:r>
      <w:r>
        <w:rPr>
          <w:rFonts w:ascii="Calibri" w:eastAsia="Calibri" w:hAnsi="Calibri" w:cs="Calibri"/>
          <w:position w:val="-2"/>
          <w:sz w:val="16"/>
          <w:szCs w:val="16"/>
        </w:rPr>
        <w:t>5</w:t>
      </w:r>
      <w:r>
        <w:rPr>
          <w:rFonts w:ascii="Calibri" w:eastAsia="Calibri" w:hAnsi="Calibri" w:cs="Calibri"/>
          <w:spacing w:val="19"/>
          <w:position w:val="-2"/>
          <w:sz w:val="16"/>
          <w:szCs w:val="16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-2"/>
          <w:sz w:val="16"/>
          <w:szCs w:val="16"/>
        </w:rPr>
        <w:t>35</w:t>
      </w:r>
    </w:p>
    <w:p w14:paraId="7036601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11149CA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-2"/>
          <w:sz w:val="16"/>
          <w:szCs w:val="16"/>
        </w:rPr>
        <w:t xml:space="preserve">=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85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+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9 *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6-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3F48B8E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3EA4CC2" w14:textId="77777777" w:rsidR="001C5C10" w:rsidRDefault="0026527B">
      <w:pPr>
        <w:ind w:left="20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2431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99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5</w:t>
      </w:r>
    </w:p>
    <w:p w14:paraId="2E8F9C5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66CDA91" w14:textId="77777777" w:rsidR="001C5C10" w:rsidRDefault="0026527B">
      <w:pPr>
        <w:spacing w:line="242" w:lineRule="auto"/>
        <w:ind w:left="588" w:right="63" w:firstLine="721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600" w:bottom="280" w:left="1680" w:header="0" w:footer="1853" w:gutter="0"/>
          <w:cols w:space="720"/>
        </w:sectPr>
      </w:pPr>
      <w:r>
        <w:pict w14:anchorId="479A07DE">
          <v:shape id="_x0000_s1789" type="#_x0000_t202" style="position:absolute;left:0;text-align:left;margin-left:154.45pt;margin-top:-.4pt;width:302.3pt;height:291.2pt;z-index:-13644;mso-position-horizontal-relative:page" filled="f" stroked="f">
            <v:textbox inset="0,0,0,0">
              <w:txbxContent>
                <w:p w14:paraId="22A9FF2B" w14:textId="77777777" w:rsidR="001C5C10" w:rsidRDefault="0026527B">
                  <w:pPr>
                    <w:spacing w:before="7"/>
                    <w:ind w:left="16" w:right="-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el 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9 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</w:p>
                <w:p w14:paraId="6EAEE504" w14:textId="77777777" w:rsidR="001C5C10" w:rsidRDefault="0026527B">
                  <w:pPr>
                    <w:spacing w:before="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ɑ 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 w14:anchorId="7B2CAB35">
          <v:shape id="_x0000_s1788" type="#_x0000_t75" style="position:absolute;left:0;text-align:left;margin-left:158.7pt;margin-top:-.4pt;width:293.2pt;height:291.2pt;z-index:-13643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 xml:space="preserve">T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 xml:space="preserve">e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0,1 :</w:t>
      </w:r>
    </w:p>
    <w:p w14:paraId="2909D24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8D4D351" w14:textId="77777777" w:rsidR="001C5C10" w:rsidRDefault="0026527B">
      <w:pPr>
        <w:ind w:left="198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 xml:space="preserve">.9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7BBCF5A" w14:textId="77777777" w:rsidR="001C5C10" w:rsidRDefault="001C5C10">
      <w:pPr>
        <w:spacing w:before="9" w:line="100" w:lineRule="exact"/>
        <w:rPr>
          <w:sz w:val="11"/>
          <w:szCs w:val="11"/>
        </w:rPr>
      </w:pPr>
    </w:p>
    <w:tbl>
      <w:tblPr>
        <w:tblW w:w="0" w:type="auto"/>
        <w:tblInd w:w="5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1188"/>
        <w:gridCol w:w="731"/>
        <w:gridCol w:w="1096"/>
        <w:gridCol w:w="731"/>
        <w:gridCol w:w="731"/>
        <w:gridCol w:w="731"/>
        <w:gridCol w:w="1256"/>
        <w:gridCol w:w="731"/>
      </w:tblGrid>
      <w:tr w:rsidR="001C5C10" w14:paraId="1120655D" w14:textId="77777777">
        <w:trPr>
          <w:trHeight w:hRule="exact" w:val="240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1B0E6C2A" w14:textId="77777777" w:rsidR="001C5C10" w:rsidRDefault="0026527B">
            <w:pPr>
              <w:spacing w:before="7" w:line="200" w:lineRule="exact"/>
              <w:ind w:left="14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18"/>
                <w:szCs w:val="18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-5"/>
                <w:w w:val="101"/>
                <w:sz w:val="18"/>
                <w:szCs w:val="18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18"/>
                <w:szCs w:val="18"/>
              </w:rPr>
              <w:t>la</w:t>
            </w:r>
            <w:r>
              <w:rPr>
                <w:rFonts w:ascii="Calibri" w:eastAsia="Calibri" w:hAnsi="Calibri" w:cs="Calibri"/>
                <w:color w:val="FFFFFF"/>
                <w:w w:val="101"/>
                <w:sz w:val="18"/>
                <w:szCs w:val="18"/>
              </w:rPr>
              <w:t>n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13585124" w14:textId="77777777" w:rsidR="001C5C10" w:rsidRDefault="0026527B">
            <w:pPr>
              <w:spacing w:before="7" w:line="200" w:lineRule="exact"/>
              <w:ind w:left="5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FFFFFF"/>
                <w:spacing w:val="-3"/>
                <w:sz w:val="18"/>
                <w:szCs w:val="18"/>
              </w:rPr>
              <w:t>P</w:t>
            </w:r>
            <w:r>
              <w:rPr>
                <w:rFonts w:ascii="Calibri" w:eastAsia="Calibri" w:hAnsi="Calibri" w:cs="Calibri"/>
                <w:color w:val="FFFFFF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color w:val="FFFFFF"/>
                <w:spacing w:val="-9"/>
                <w:sz w:val="18"/>
                <w:szCs w:val="18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3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-3"/>
                <w:sz w:val="18"/>
                <w:szCs w:val="18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3"/>
                <w:sz w:val="18"/>
                <w:szCs w:val="18"/>
              </w:rPr>
              <w:t>aia</w:t>
            </w:r>
            <w:r>
              <w:rPr>
                <w:rFonts w:ascii="Calibri" w:eastAsia="Calibri" w:hAnsi="Calibri" w:cs="Calibri"/>
                <w:color w:val="FFFFFF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color w:val="FFFF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3"/>
                <w:w w:val="101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18"/>
                <w:szCs w:val="18"/>
              </w:rPr>
              <w:t>i</w:t>
            </w:r>
            <w:r>
              <w:rPr>
                <w:rFonts w:ascii="Calibri" w:eastAsia="Calibri" w:hAnsi="Calibri" w:cs="Calibri"/>
                <w:color w:val="FFFFFF"/>
                <w:w w:val="101"/>
                <w:sz w:val="18"/>
                <w:szCs w:val="18"/>
              </w:rPr>
              <w:t>r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3E2D894D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pacing w:val="-4"/>
                <w:sz w:val="17"/>
                <w:szCs w:val="17"/>
              </w:rPr>
              <w:t>Yl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73F923CA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w w:val="101"/>
                <w:sz w:val="17"/>
                <w:szCs w:val="17"/>
              </w:rPr>
              <w:t>St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37DEEDE6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pacing w:val="-4"/>
                <w:sz w:val="17"/>
                <w:szCs w:val="17"/>
              </w:rPr>
              <w:t>Tt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7E597195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color w:val="FFFFFF"/>
                <w:spacing w:val="3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color w:val="FFFFFF"/>
                <w:w w:val="101"/>
                <w:sz w:val="17"/>
                <w:szCs w:val="17"/>
              </w:rPr>
              <w:t>t</w:t>
            </w:r>
            <w:r>
              <w:rPr>
                <w:rFonts w:ascii="Calibri" w:eastAsia="Calibri" w:hAnsi="Calibri" w:cs="Calibri"/>
                <w:color w:val="FFFFFF"/>
                <w:spacing w:val="4"/>
                <w:w w:val="101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color w:val="FFFFFF"/>
                <w:w w:val="101"/>
                <w:sz w:val="17"/>
                <w:szCs w:val="17"/>
              </w:rPr>
              <w:t>l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486769F3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color w:val="FFFFFF"/>
                <w:spacing w:val="3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color w:val="FFFFFF"/>
                <w:w w:val="101"/>
                <w:sz w:val="17"/>
                <w:szCs w:val="17"/>
              </w:rPr>
              <w:t>t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42585CD4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z w:val="17"/>
                <w:szCs w:val="17"/>
              </w:rPr>
              <w:t>F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6FC0"/>
          </w:tcPr>
          <w:p w14:paraId="52EE0AC7" w14:textId="77777777" w:rsidR="001C5C10" w:rsidRDefault="0026527B">
            <w:pPr>
              <w:spacing w:before="16"/>
              <w:ind w:left="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17"/>
                <w:szCs w:val="17"/>
              </w:rPr>
              <w:t>no</w:t>
            </w:r>
          </w:p>
        </w:tc>
      </w:tr>
      <w:tr w:rsidR="001C5C10" w14:paraId="376B64B0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DD57EF" w14:textId="77777777" w:rsidR="001C5C10" w:rsidRDefault="0026527B">
            <w:pPr>
              <w:spacing w:before="5"/>
              <w:ind w:left="13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-2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8339AD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1894655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48711F" w14:textId="77777777" w:rsidR="001C5C10" w:rsidRDefault="0026527B">
            <w:pPr>
              <w:spacing w:before="5"/>
              <w:ind w:left="29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91416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892D9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96477A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40F972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E7A5C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99490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8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8DD22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6846A8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</w:tr>
      <w:tr w:rsidR="001C5C10" w14:paraId="3B89507F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E027C9F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F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b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30739A95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1902542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5DFE1028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112103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6BEBA0D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DF477AB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69F80CF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01D6D0C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99904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3ED5C45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3F9A706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</w:tr>
      <w:tr w:rsidR="001C5C10" w14:paraId="17B65B2D" w14:textId="77777777">
        <w:trPr>
          <w:trHeight w:hRule="exact" w:val="228"/>
        </w:trPr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E1DE46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9"/>
                <w:sz w:val="17"/>
                <w:szCs w:val="17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-3"/>
                <w:w w:val="101"/>
                <w:sz w:val="17"/>
                <w:szCs w:val="17"/>
              </w:rPr>
              <w:t>r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18D780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1867345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1052EB" w14:textId="77777777" w:rsidR="001C5C10" w:rsidRDefault="0026527B">
            <w:pPr>
              <w:spacing w:before="5"/>
              <w:ind w:left="29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40919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49E04E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2EEF7F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A6A8D6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A80172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98056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7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4C34DF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9553A2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</w:tr>
      <w:tr w:rsidR="001C5C10" w14:paraId="53B9354E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D48159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p</w:t>
            </w:r>
            <w:r>
              <w:rPr>
                <w:rFonts w:ascii="Calibri" w:eastAsia="Calibri" w:hAnsi="Calibri" w:cs="Calibri"/>
                <w:spacing w:val="-3"/>
                <w:w w:val="101"/>
                <w:sz w:val="17"/>
                <w:szCs w:val="17"/>
              </w:rPr>
              <w:t>r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730F6A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1893539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235EC6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298933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F7C923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EC439E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EAE0A2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B897B1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99432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A05045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44148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4</w:t>
            </w:r>
          </w:p>
        </w:tc>
      </w:tr>
      <w:tr w:rsidR="001C5C10" w14:paraId="1BF001DC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3EDC7D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9"/>
                <w:sz w:val="17"/>
                <w:szCs w:val="17"/>
              </w:rPr>
              <w:t>M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6"/>
                <w:w w:val="101"/>
                <w:sz w:val="17"/>
                <w:szCs w:val="17"/>
              </w:rPr>
              <w:t>i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D5126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1905850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3ED8F4" w14:textId="77777777" w:rsidR="001C5C10" w:rsidRDefault="0026527B">
            <w:pPr>
              <w:spacing w:before="5"/>
              <w:ind w:left="29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93606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5D153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C17F9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00757E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A80D08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00078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6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08D6D3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2664A6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5</w:t>
            </w:r>
          </w:p>
        </w:tc>
      </w:tr>
      <w:tr w:rsidR="001C5C10" w14:paraId="6B993201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840852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un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4022DC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1824748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860912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188826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16C564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9F5C9B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B06087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73FA0E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95819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8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4CAAD9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4336C6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6</w:t>
            </w:r>
          </w:p>
        </w:tc>
      </w:tr>
      <w:tr w:rsidR="001C5C10" w14:paraId="4E8AB1CD" w14:textId="77777777">
        <w:trPr>
          <w:trHeight w:hRule="exact" w:val="240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035AA" w14:textId="77777777" w:rsidR="001C5C10" w:rsidRDefault="0026527B">
            <w:pPr>
              <w:spacing w:before="5"/>
              <w:ind w:left="148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</w:t>
            </w:r>
            <w:r>
              <w:rPr>
                <w:rFonts w:ascii="Calibri" w:eastAsia="Calibri" w:hAnsi="Calibri" w:cs="Calibri"/>
                <w:spacing w:val="6"/>
                <w:w w:val="101"/>
                <w:sz w:val="17"/>
                <w:szCs w:val="17"/>
              </w:rPr>
              <w:t>l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B7AAC7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1920348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1F5D0C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182036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417D82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78D07F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E3840A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4D1654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00839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5E4BCF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8F4659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7</w:t>
            </w:r>
          </w:p>
        </w:tc>
      </w:tr>
      <w:tr w:rsidR="001C5C10" w14:paraId="36714853" w14:textId="77777777">
        <w:trPr>
          <w:trHeight w:hRule="exact" w:val="239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39D3EDD9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7"/>
                <w:szCs w:val="17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25878A6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1932854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7193179" w14:textId="77777777" w:rsidR="001C5C10" w:rsidRDefault="0026527B">
            <w:pPr>
              <w:spacing w:before="5"/>
              <w:ind w:left="37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1828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C8BDF80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D0A0499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45F25EA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13E7507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01496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6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541C3A20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59EEBA63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8</w:t>
            </w:r>
          </w:p>
        </w:tc>
      </w:tr>
      <w:tr w:rsidR="001C5C10" w14:paraId="595111DD" w14:textId="77777777">
        <w:trPr>
          <w:trHeight w:hRule="exact" w:val="239"/>
        </w:trPr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06242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p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F64A1A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1888674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85B643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136109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AE1AFB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4DE594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D22CD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DCE99E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99176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7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FB0F64" w14:textId="77777777" w:rsidR="001C5C10" w:rsidRDefault="001C5C10"/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8A439F" w14:textId="77777777" w:rsidR="001C5C10" w:rsidRDefault="0026527B">
            <w:pPr>
              <w:spacing w:before="5"/>
              <w:ind w:right="15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9</w:t>
            </w:r>
          </w:p>
        </w:tc>
      </w:tr>
      <w:tr w:rsidR="001C5C10" w14:paraId="4D41A63E" w14:textId="77777777">
        <w:trPr>
          <w:trHeight w:hRule="exact" w:val="240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2722BB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7"/>
                <w:szCs w:val="17"/>
              </w:rPr>
              <w:t>k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t</w:t>
            </w:r>
            <w:r>
              <w:rPr>
                <w:rFonts w:ascii="Calibri" w:eastAsia="Calibri" w:hAnsi="Calibri" w:cs="Calibri"/>
                <w:spacing w:val="4"/>
                <w:w w:val="101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C126F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1953525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0C1680" w14:textId="77777777" w:rsidR="001C5C10" w:rsidRDefault="0026527B">
            <w:pPr>
              <w:spacing w:before="5"/>
              <w:ind w:left="29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61048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C7EED1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2171E2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1AE083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3F3A2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02582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652DD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E5A6EC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10</w:t>
            </w:r>
          </w:p>
        </w:tc>
      </w:tr>
      <w:tr w:rsidR="001C5C10" w14:paraId="69558402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9371B0" w14:textId="77777777" w:rsidR="001C5C10" w:rsidRDefault="0026527B">
            <w:pPr>
              <w:spacing w:before="5"/>
              <w:ind w:left="10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7"/>
                <w:szCs w:val="17"/>
              </w:rPr>
              <w:t>v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7D4C9F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1924508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F147E1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315848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5F4D98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30854D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76C6F2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BB0204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01058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4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490D9A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9B7E9F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11</w:t>
            </w:r>
          </w:p>
        </w:tc>
      </w:tr>
      <w:tr w:rsidR="001C5C10" w14:paraId="377FAEAD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B63073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3"/>
                <w:sz w:val="17"/>
                <w:szCs w:val="17"/>
              </w:rPr>
              <w:t>D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1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D5896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1943646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EC3DCB" w14:textId="77777777" w:rsidR="001C5C10" w:rsidRDefault="0026527B">
            <w:pPr>
              <w:spacing w:before="5"/>
              <w:ind w:left="216" w:right="-2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430635</w:t>
            </w: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B83A3" w14:textId="77777777" w:rsidR="001C5C10" w:rsidRDefault="0026527B">
            <w:pPr>
              <w:spacing w:before="5"/>
              <w:ind w:left="216" w:right="-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1904352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833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C5FDD3" w14:textId="77777777" w:rsidR="001C5C10" w:rsidRDefault="0026527B">
            <w:pPr>
              <w:spacing w:before="5"/>
              <w:ind w:left="91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13564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6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A759ED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19D83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02063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7457DA" w14:textId="77777777" w:rsidR="001C5C10" w:rsidRDefault="001C5C10"/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AEE96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12</w:t>
            </w:r>
          </w:p>
        </w:tc>
      </w:tr>
      <w:tr w:rsidR="001C5C10" w14:paraId="1B981E57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5CE44C" w14:textId="77777777" w:rsidR="001C5C10" w:rsidRDefault="0026527B">
            <w:pPr>
              <w:spacing w:before="5"/>
              <w:ind w:left="13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-2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17AA" w14:textId="77777777" w:rsidR="001C5C10" w:rsidRDefault="0026527B">
            <w:pPr>
              <w:spacing w:before="5"/>
              <w:ind w:left="307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1986071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2BCFB6" w14:textId="77777777" w:rsidR="001C5C10" w:rsidRDefault="001C5C10"/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CC7C17" w14:textId="77777777" w:rsidR="001C5C10" w:rsidRDefault="0026527B">
            <w:pPr>
              <w:spacing w:before="5"/>
              <w:ind w:left="216" w:right="-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1925749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394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C16BAD" w14:textId="77777777" w:rsidR="001C5C10" w:rsidRDefault="0026527B">
            <w:pPr>
              <w:spacing w:before="5"/>
              <w:ind w:left="91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14347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8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CA64A" w14:textId="77777777" w:rsidR="001C5C10" w:rsidRDefault="0026527B">
            <w:pPr>
              <w:spacing w:before="5"/>
              <w:ind w:left="91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99490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942194" w14:textId="77777777" w:rsidR="001C5C10" w:rsidRDefault="0026527B">
            <w:pPr>
              <w:spacing w:before="5"/>
              <w:ind w:left="90" w:right="-30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99854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9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D8E330" w14:textId="77777777" w:rsidR="001C5C10" w:rsidRDefault="0026527B">
            <w:pPr>
              <w:spacing w:before="5"/>
              <w:ind w:left="376" w:right="-2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1917917</w:t>
            </w: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.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465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9079A9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13</w:t>
            </w:r>
          </w:p>
        </w:tc>
      </w:tr>
      <w:tr w:rsidR="001C5C10" w14:paraId="5B068554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35D0B032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F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b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20437AC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6D87C3B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A22A67F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E5A1F6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2741814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ACC6068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5D9B1E8A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218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2EF8D25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14</w:t>
            </w:r>
          </w:p>
        </w:tc>
      </w:tr>
      <w:tr w:rsidR="001C5C10" w14:paraId="5DD43136" w14:textId="77777777">
        <w:trPr>
          <w:trHeight w:hRule="exact" w:val="228"/>
        </w:trPr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35CCE5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9"/>
                <w:sz w:val="17"/>
                <w:szCs w:val="17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-3"/>
                <w:w w:val="101"/>
                <w:sz w:val="17"/>
                <w:szCs w:val="17"/>
              </w:rPr>
              <w:t>r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023DD1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A3F7C" w14:textId="77777777" w:rsidR="001C5C10" w:rsidRDefault="001C5C10">
            <w:pPr>
              <w:spacing w:before="14" w:line="200" w:lineRule="exact"/>
            </w:pPr>
          </w:p>
        </w:tc>
        <w:tc>
          <w:tcPr>
            <w:tcW w:w="109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32599B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A455D1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7D09D7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F71EB" w14:textId="77777777" w:rsidR="001C5C10" w:rsidRDefault="001C5C10">
            <w:pPr>
              <w:spacing w:before="14" w:line="200" w:lineRule="exact"/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F2251A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228</w:t>
            </w:r>
          </w:p>
        </w:tc>
        <w:tc>
          <w:tcPr>
            <w:tcW w:w="73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864363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15</w:t>
            </w:r>
          </w:p>
        </w:tc>
      </w:tr>
      <w:tr w:rsidR="001C5C10" w14:paraId="352345A3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70D563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p</w:t>
            </w:r>
            <w:r>
              <w:rPr>
                <w:rFonts w:ascii="Calibri" w:eastAsia="Calibri" w:hAnsi="Calibri" w:cs="Calibri"/>
                <w:spacing w:val="-3"/>
                <w:w w:val="101"/>
                <w:sz w:val="17"/>
                <w:szCs w:val="17"/>
              </w:rPr>
              <w:t>r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B6F899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C0A48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33A02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52DFF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29696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77B136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D651B6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627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99EF1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16</w:t>
            </w:r>
          </w:p>
        </w:tc>
      </w:tr>
      <w:tr w:rsidR="001C5C10" w14:paraId="1E954DE8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336000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9"/>
                <w:sz w:val="17"/>
                <w:szCs w:val="17"/>
              </w:rPr>
              <w:t>M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6"/>
                <w:w w:val="101"/>
                <w:sz w:val="17"/>
                <w:szCs w:val="17"/>
              </w:rPr>
              <w:t>i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6950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C0DE47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1C195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06013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6A760C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3F91FC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D05268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003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F61BCD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17</w:t>
            </w:r>
          </w:p>
        </w:tc>
      </w:tr>
      <w:tr w:rsidR="001C5C10" w14:paraId="01D41810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DA8D3A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un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68E301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D97DA5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60C71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081B4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0C210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5CE5E2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EBFA1A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983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E6799C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18</w:t>
            </w:r>
          </w:p>
        </w:tc>
      </w:tr>
      <w:tr w:rsidR="001C5C10" w14:paraId="6AF965B2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ABCEBE" w14:textId="77777777" w:rsidR="001C5C10" w:rsidRDefault="0026527B">
            <w:pPr>
              <w:spacing w:before="5"/>
              <w:ind w:left="148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</w:t>
            </w:r>
            <w:r>
              <w:rPr>
                <w:rFonts w:ascii="Calibri" w:eastAsia="Calibri" w:hAnsi="Calibri" w:cs="Calibri"/>
                <w:spacing w:val="6"/>
                <w:w w:val="101"/>
                <w:sz w:val="17"/>
                <w:szCs w:val="17"/>
              </w:rPr>
              <w:t>l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2730F4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8DBBFB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7186F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548D0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B2F558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7B2CD3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737E29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258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BA6C3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19</w:t>
            </w:r>
          </w:p>
        </w:tc>
      </w:tr>
      <w:tr w:rsidR="001C5C10" w14:paraId="62DDFA6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F5C37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7"/>
                <w:szCs w:val="17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41A23D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F9EC87" w14:textId="77777777" w:rsidR="001C5C10" w:rsidRDefault="001C5C10">
            <w:pPr>
              <w:spacing w:before="14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E63D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47AEA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7C4B28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5C29CE" w14:textId="77777777" w:rsidR="001C5C10" w:rsidRDefault="001C5C10">
            <w:pPr>
              <w:spacing w:before="14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BC895E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320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EECA92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20</w:t>
            </w:r>
          </w:p>
        </w:tc>
      </w:tr>
      <w:tr w:rsidR="001C5C10" w14:paraId="79B81F5E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DC70E6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p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E410D4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6676CC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E84B8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A61E3C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E2B371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AF97A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1187E0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679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966BF2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21</w:t>
            </w:r>
          </w:p>
        </w:tc>
      </w:tr>
      <w:tr w:rsidR="001C5C10" w14:paraId="3647C9D6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984E0A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7"/>
                <w:szCs w:val="17"/>
              </w:rPr>
              <w:t>k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t</w:t>
            </w:r>
            <w:r>
              <w:rPr>
                <w:rFonts w:ascii="Calibri" w:eastAsia="Calibri" w:hAnsi="Calibri" w:cs="Calibri"/>
                <w:spacing w:val="4"/>
                <w:w w:val="101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696E6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7B10C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1FFBB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096E7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DF4E74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D18AB6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C34866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229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BD5A8D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22</w:t>
            </w:r>
          </w:p>
        </w:tc>
      </w:tr>
      <w:tr w:rsidR="001C5C10" w14:paraId="61D01F14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16DEE5" w14:textId="77777777" w:rsidR="001C5C10" w:rsidRDefault="0026527B">
            <w:pPr>
              <w:spacing w:before="5"/>
              <w:ind w:left="10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7"/>
                <w:szCs w:val="17"/>
              </w:rPr>
              <w:t>v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71F453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B6D4D1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F2666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40F40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DF0D6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132116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90098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789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C87227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23</w:t>
            </w:r>
          </w:p>
        </w:tc>
      </w:tr>
      <w:tr w:rsidR="001C5C10" w14:paraId="62A1A626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45251A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3"/>
                <w:sz w:val="17"/>
                <w:szCs w:val="17"/>
              </w:rPr>
              <w:t>D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2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ACF9F6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FE2FF5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82787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4120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42AD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2CA949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674948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3416B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24</w:t>
            </w:r>
          </w:p>
        </w:tc>
      </w:tr>
      <w:tr w:rsidR="001C5C10" w14:paraId="2F2F247C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6FD871" w14:textId="77777777" w:rsidR="001C5C10" w:rsidRDefault="0026527B">
            <w:pPr>
              <w:spacing w:before="5"/>
              <w:ind w:left="136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-2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CF62AE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09A253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A52052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D5BF48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1810A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4405A0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98A9FD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648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BE00BD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25</w:t>
            </w:r>
          </w:p>
        </w:tc>
      </w:tr>
      <w:tr w:rsidR="001C5C10" w14:paraId="07C3D7AF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976A03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F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b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CABB12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779467" w14:textId="77777777" w:rsidR="001C5C10" w:rsidRDefault="001C5C10">
            <w:pPr>
              <w:spacing w:before="14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851EB8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F83084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6A1038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FD0D23" w14:textId="77777777" w:rsidR="001C5C10" w:rsidRDefault="001C5C10">
            <w:pPr>
              <w:spacing w:before="14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EDB48F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013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349850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26</w:t>
            </w:r>
          </w:p>
        </w:tc>
      </w:tr>
      <w:tr w:rsidR="001C5C10" w14:paraId="45876F0E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3604E6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9"/>
                <w:sz w:val="17"/>
                <w:szCs w:val="17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-3"/>
                <w:w w:val="101"/>
                <w:sz w:val="17"/>
                <w:szCs w:val="17"/>
              </w:rPr>
              <w:t>r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66F1D3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818AC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76357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6AC6D0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59FAF8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FDDB07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87AB4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870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181917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27</w:t>
            </w:r>
          </w:p>
        </w:tc>
      </w:tr>
      <w:tr w:rsidR="001C5C10" w14:paraId="40574A54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BC54E8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p</w:t>
            </w:r>
            <w:r>
              <w:rPr>
                <w:rFonts w:ascii="Calibri" w:eastAsia="Calibri" w:hAnsi="Calibri" w:cs="Calibri"/>
                <w:spacing w:val="-3"/>
                <w:w w:val="101"/>
                <w:sz w:val="17"/>
                <w:szCs w:val="17"/>
              </w:rPr>
              <w:t>r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124CE8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D273D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772987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80D5C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5A31C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9F3A05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81AB47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006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94BE5A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28</w:t>
            </w:r>
          </w:p>
        </w:tc>
      </w:tr>
      <w:tr w:rsidR="001C5C10" w14:paraId="6E082761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CB44DD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9"/>
                <w:sz w:val="17"/>
                <w:szCs w:val="17"/>
              </w:rPr>
              <w:t>M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6"/>
                <w:w w:val="101"/>
                <w:sz w:val="17"/>
                <w:szCs w:val="17"/>
              </w:rPr>
              <w:t>i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DD602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A7F127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DB4A9F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CA8D5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D9C7F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899612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4EF386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465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E1445B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29</w:t>
            </w:r>
          </w:p>
        </w:tc>
      </w:tr>
      <w:tr w:rsidR="001C5C10" w14:paraId="6029B964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DBA9A7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un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08376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42F636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EC5681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BF4104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2E3276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52A405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6B34C6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736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D46B6B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30</w:t>
            </w:r>
          </w:p>
        </w:tc>
      </w:tr>
      <w:tr w:rsidR="001C5C10" w14:paraId="0A84A8F6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BA2325" w14:textId="77777777" w:rsidR="001C5C10" w:rsidRDefault="0026527B">
            <w:pPr>
              <w:spacing w:before="5"/>
              <w:ind w:left="148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2"/>
                <w:w w:val="101"/>
                <w:sz w:val="17"/>
                <w:szCs w:val="17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</w:t>
            </w:r>
            <w:r>
              <w:rPr>
                <w:rFonts w:ascii="Calibri" w:eastAsia="Calibri" w:hAnsi="Calibri" w:cs="Calibri"/>
                <w:spacing w:val="6"/>
                <w:w w:val="101"/>
                <w:sz w:val="17"/>
                <w:szCs w:val="17"/>
              </w:rPr>
              <w:t>l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E318E8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3F6DA7" w14:textId="77777777" w:rsidR="001C5C10" w:rsidRDefault="001C5C10">
            <w:pPr>
              <w:spacing w:before="14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5E4C67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A5CFC2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1FEBC4" w14:textId="77777777" w:rsidR="001C5C10" w:rsidRDefault="001C5C10">
            <w:pPr>
              <w:spacing w:before="14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A49114" w14:textId="77777777" w:rsidR="001C5C10" w:rsidRDefault="001C5C10">
            <w:pPr>
              <w:spacing w:before="14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5E5BB1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495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F094AE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31</w:t>
            </w:r>
          </w:p>
        </w:tc>
      </w:tr>
      <w:tr w:rsidR="001C5C10" w14:paraId="022DB382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529F5D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7"/>
                <w:szCs w:val="17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u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87CE3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9C02F4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2A3976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B302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A2D1D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58C2C8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35236F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290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9D3CAE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32</w:t>
            </w:r>
          </w:p>
        </w:tc>
      </w:tr>
      <w:tr w:rsidR="001C5C10" w14:paraId="01B82D1C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4C42F7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p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1D52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4BE8DA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0D44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4D776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EA4D55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A5A871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BECD7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975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F9BC43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33</w:t>
            </w:r>
          </w:p>
        </w:tc>
      </w:tr>
      <w:tr w:rsidR="001C5C10" w14:paraId="7D5AA99F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A74BB0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7"/>
                <w:szCs w:val="17"/>
              </w:rPr>
              <w:t>k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t</w:t>
            </w:r>
            <w:r>
              <w:rPr>
                <w:rFonts w:ascii="Calibri" w:eastAsia="Calibri" w:hAnsi="Calibri" w:cs="Calibri"/>
                <w:spacing w:val="4"/>
                <w:w w:val="101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0F617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B5B31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6206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969CDC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0C84A7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9E79D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75012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816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D79ACE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34</w:t>
            </w:r>
          </w:p>
        </w:tc>
      </w:tr>
      <w:tr w:rsidR="001C5C10" w14:paraId="370AF4E9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2A4255" w14:textId="77777777" w:rsidR="001C5C10" w:rsidRDefault="0026527B">
            <w:pPr>
              <w:spacing w:before="5"/>
              <w:ind w:left="102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3"/>
                <w:sz w:val="17"/>
                <w:szCs w:val="17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17"/>
                <w:szCs w:val="17"/>
              </w:rPr>
              <w:t>v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F7D3C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B45624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5979C4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15A79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18C0FA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B01BC1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2561ED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094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2A9E63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35</w:t>
            </w:r>
          </w:p>
        </w:tc>
      </w:tr>
      <w:tr w:rsidR="001C5C10" w14:paraId="6F8AF4BB" w14:textId="77777777">
        <w:trPr>
          <w:trHeight w:hRule="exact" w:val="228"/>
        </w:trPr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626A48" w14:textId="77777777" w:rsidR="001C5C10" w:rsidRDefault="0026527B">
            <w:pPr>
              <w:spacing w:before="5"/>
              <w:ind w:left="113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3"/>
                <w:sz w:val="17"/>
                <w:szCs w:val="17"/>
              </w:rPr>
              <w:t>D</w:t>
            </w:r>
            <w:r>
              <w:rPr>
                <w:rFonts w:ascii="Calibri" w:eastAsia="Calibri" w:hAnsi="Calibri" w:cs="Calibri"/>
                <w:spacing w:val="6"/>
                <w:sz w:val="17"/>
                <w:szCs w:val="17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17"/>
                <w:szCs w:val="17"/>
              </w:rPr>
              <w:t>s</w:t>
            </w:r>
            <w:r>
              <w:rPr>
                <w:rFonts w:ascii="Calibri" w:eastAsia="Calibri" w:hAnsi="Calibri" w:cs="Calibri"/>
                <w:spacing w:val="4"/>
                <w:sz w:val="17"/>
                <w:szCs w:val="17"/>
              </w:rPr>
              <w:t>-</w:t>
            </w: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1</w:t>
            </w:r>
            <w:r>
              <w:rPr>
                <w:rFonts w:ascii="Calibri" w:eastAsia="Calibri" w:hAnsi="Calibri" w:cs="Calibri"/>
                <w:w w:val="101"/>
                <w:sz w:val="17"/>
                <w:szCs w:val="17"/>
              </w:rPr>
              <w:t>3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942B9D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5A0F9D" w14:textId="77777777" w:rsidR="001C5C10" w:rsidRDefault="001C5C10">
            <w:pPr>
              <w:spacing w:before="15" w:line="200" w:lineRule="exact"/>
            </w:pPr>
          </w:p>
        </w:tc>
        <w:tc>
          <w:tcPr>
            <w:tcW w:w="10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15AAF7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C90A8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566F72" w14:textId="77777777" w:rsidR="001C5C10" w:rsidRDefault="001C5C10">
            <w:pPr>
              <w:spacing w:before="15" w:line="200" w:lineRule="exact"/>
            </w:pP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E5056" w14:textId="77777777" w:rsidR="001C5C10" w:rsidRDefault="001C5C10">
            <w:pPr>
              <w:spacing w:before="15" w:line="200" w:lineRule="exact"/>
            </w:pP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CF0F9" w14:textId="77777777" w:rsidR="001C5C10" w:rsidRDefault="0026527B">
            <w:pPr>
              <w:spacing w:before="5"/>
              <w:ind w:right="24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855</w:t>
            </w:r>
          </w:p>
        </w:tc>
        <w:tc>
          <w:tcPr>
            <w:tcW w:w="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955282" w14:textId="77777777" w:rsidR="001C5C10" w:rsidRDefault="0026527B">
            <w:pPr>
              <w:spacing w:before="5"/>
              <w:ind w:right="22"/>
              <w:jc w:val="right"/>
              <w:rPr>
                <w:rFonts w:ascii="Calibri" w:eastAsia="Calibri" w:hAnsi="Calibri" w:cs="Calibri"/>
                <w:sz w:val="17"/>
                <w:szCs w:val="17"/>
              </w:rPr>
            </w:pPr>
            <w:r>
              <w:rPr>
                <w:rFonts w:ascii="Calibri" w:eastAsia="Calibri" w:hAnsi="Calibri" w:cs="Calibri"/>
                <w:spacing w:val="-7"/>
                <w:w w:val="101"/>
                <w:sz w:val="17"/>
                <w:szCs w:val="17"/>
              </w:rPr>
              <w:t>36</w:t>
            </w:r>
          </w:p>
        </w:tc>
      </w:tr>
    </w:tbl>
    <w:p w14:paraId="40DB89EB" w14:textId="77777777" w:rsidR="001C5C10" w:rsidRDefault="001C5C10">
      <w:pPr>
        <w:spacing w:before="7" w:line="160" w:lineRule="exact"/>
        <w:rPr>
          <w:sz w:val="17"/>
          <w:szCs w:val="17"/>
        </w:rPr>
        <w:sectPr w:rsidR="001C5C10">
          <w:pgSz w:w="11920" w:h="16840"/>
          <w:pgMar w:top="1560" w:right="1580" w:bottom="280" w:left="1680" w:header="0" w:footer="1853" w:gutter="0"/>
          <w:cols w:space="720"/>
        </w:sectPr>
      </w:pPr>
    </w:p>
    <w:p w14:paraId="4146CA12" w14:textId="77777777" w:rsidR="001C5C10" w:rsidRDefault="0026527B">
      <w:pPr>
        <w:spacing w:before="2"/>
        <w:ind w:left="588" w:right="-59"/>
        <w:rPr>
          <w:rFonts w:ascii="Calibri" w:eastAsia="Calibri" w:hAnsi="Calibri" w:cs="Calibri"/>
          <w:sz w:val="26"/>
          <w:szCs w:val="26"/>
        </w:rPr>
      </w:pPr>
      <w:r>
        <w:pict w14:anchorId="7BB10F1B">
          <v:shape id="_x0000_s1787" type="#_x0000_t75" style="position:absolute;left:0;text-align:left;margin-left:158.7pt;margin-top:-270.15pt;width:293.2pt;height:291.2pt;z-index:-13638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7</w:t>
      </w:r>
    </w:p>
    <w:p w14:paraId="53C2FC3D" w14:textId="77777777" w:rsidR="001C5C10" w:rsidRDefault="0026527B">
      <w:pPr>
        <w:spacing w:line="200" w:lineRule="exact"/>
      </w:pPr>
      <w:r>
        <w:br w:type="column"/>
      </w:r>
    </w:p>
    <w:p w14:paraId="7A5398FB" w14:textId="77777777" w:rsidR="001C5C10" w:rsidRDefault="001C5C10">
      <w:pPr>
        <w:spacing w:before="2" w:line="240" w:lineRule="exact"/>
        <w:rPr>
          <w:sz w:val="24"/>
          <w:szCs w:val="24"/>
        </w:rPr>
      </w:pPr>
    </w:p>
    <w:p w14:paraId="7420D9CE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121" w:space="188"/>
            <w:col w:w="7351"/>
          </w:cols>
        </w:sectPr>
      </w:pPr>
      <w:r>
        <w:pict w14:anchorId="529D6C94">
          <v:group id="_x0000_s1785" style="position:absolute;margin-left:174pt;margin-top:83.1pt;width:335.85pt;height:14.2pt;z-index:-13639;mso-position-horizontal-relative:page" coordorigin="3480,1662" coordsize="6717,284">
            <v:shape id="_x0000_s1786" style="position:absolute;left:3480;top:1662;width:6717;height:284" coordorigin="3480,1662" coordsize="6717,284" path="m3480,1947r6717,l10197,1662r-6717,l3480,1947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2B50A128" w14:textId="77777777" w:rsidR="001C5C10" w:rsidRDefault="0026527B">
      <w:pPr>
        <w:spacing w:line="280" w:lineRule="exact"/>
        <w:ind w:left="588" w:right="-56"/>
        <w:rPr>
          <w:rFonts w:ascii="Calibri" w:eastAsia="Calibri" w:hAnsi="Calibri" w:cs="Calibri"/>
          <w:sz w:val="24"/>
          <w:szCs w:val="24"/>
        </w:rPr>
      </w:pPr>
      <w:r>
        <w:pict w14:anchorId="7C5B47A6">
          <v:shape id="_x0000_s1784" type="#_x0000_t202" style="position:absolute;left:0;text-align:left;margin-left:143.85pt;margin-top:-306.9pt;width:315.6pt;height:291.2pt;z-index:-13641;mso-position-horizontal-relative:page" filled="f" stroked="f">
            <v:textbox inset="0,0,0,0">
              <w:txbxContent>
                <w:p w14:paraId="549CC74C" w14:textId="77777777" w:rsidR="001C5C10" w:rsidRDefault="0026527B">
                  <w:pPr>
                    <w:spacing w:line="180" w:lineRule="exact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201464</w:t>
                  </w:r>
                  <w:r>
                    <w:rPr>
                      <w:rFonts w:ascii="Calibri" w:eastAsia="Calibri" w:hAnsi="Calibri" w:cs="Calibri"/>
                      <w:position w:val="1"/>
                      <w:sz w:val="17"/>
                      <w:szCs w:val="17"/>
                    </w:rPr>
                    <w:t>5</w:t>
                  </w:r>
                  <w:r>
                    <w:rPr>
                      <w:rFonts w:ascii="Calibri" w:eastAsia="Calibri" w:hAnsi="Calibri" w:cs="Calibri"/>
                      <w:position w:val="1"/>
                      <w:sz w:val="17"/>
                      <w:szCs w:val="17"/>
                    </w:rPr>
                    <w:t xml:space="preserve">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1947743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75</w:t>
                  </w:r>
                  <w:r>
                    <w:rPr>
                      <w:rFonts w:ascii="Calibri" w:eastAsia="Calibri" w:hAnsi="Calibri" w:cs="Calibri"/>
                      <w:position w:val="1"/>
                      <w:sz w:val="17"/>
                      <w:szCs w:val="17"/>
                    </w:rPr>
                    <w:t xml:space="preserve">0  </w:t>
                  </w:r>
                  <w:r>
                    <w:rPr>
                      <w:rFonts w:ascii="Calibri" w:eastAsia="Calibri" w:hAnsi="Calibri" w:cs="Calibri"/>
                      <w:spacing w:val="14"/>
                      <w:position w:val="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15112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4</w:t>
                  </w:r>
                  <w:r>
                    <w:rPr>
                      <w:rFonts w:ascii="Calibri" w:eastAsia="Calibri" w:hAnsi="Calibri" w:cs="Calibri"/>
                      <w:position w:val="1"/>
                      <w:sz w:val="17"/>
                      <w:szCs w:val="17"/>
                    </w:rPr>
                    <w:t xml:space="preserve">8  </w:t>
                  </w:r>
                  <w:r>
                    <w:rPr>
                      <w:rFonts w:ascii="Calibri" w:eastAsia="Calibri" w:hAnsi="Calibri" w:cs="Calibri"/>
                      <w:spacing w:val="10"/>
                      <w:position w:val="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99904</w:t>
                  </w:r>
                  <w:r>
                    <w:rPr>
                      <w:rFonts w:ascii="Calibri" w:eastAsia="Calibri" w:hAnsi="Calibri" w:cs="Calibri"/>
                      <w:position w:val="1"/>
                      <w:sz w:val="17"/>
                      <w:szCs w:val="17"/>
                    </w:rPr>
                    <w:t xml:space="preserve">9  </w:t>
                  </w:r>
                  <w:r>
                    <w:rPr>
                      <w:rFonts w:ascii="Calibri" w:eastAsia="Calibri" w:hAnsi="Calibri" w:cs="Calibri"/>
                      <w:spacing w:val="10"/>
                      <w:position w:val="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position w:val="1"/>
                      <w:sz w:val="17"/>
                      <w:szCs w:val="17"/>
                    </w:rPr>
                    <w:t>00257</w:t>
                  </w:r>
                  <w:r>
                    <w:rPr>
                      <w:rFonts w:ascii="Calibri" w:eastAsia="Calibri" w:hAnsi="Calibri" w:cs="Calibri"/>
                      <w:position w:val="1"/>
                      <w:sz w:val="17"/>
                      <w:szCs w:val="17"/>
                    </w:rPr>
                    <w:t xml:space="preserve">9         </w:t>
                  </w:r>
                  <w:r>
                    <w:rPr>
                      <w:rFonts w:ascii="Calibri" w:eastAsia="Calibri" w:hAnsi="Calibri" w:cs="Calibri"/>
                      <w:spacing w:val="27"/>
                      <w:position w:val="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position w:val="1"/>
                      <w:sz w:val="17"/>
                      <w:szCs w:val="17"/>
                    </w:rPr>
                    <w:t>1940097.</w:t>
                  </w:r>
                </w:p>
                <w:p w14:paraId="1D969A5C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190826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1961178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88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14944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98056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7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97981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1962856.</w:t>
                  </w:r>
                </w:p>
                <w:p w14:paraId="35AC768B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219247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1999010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56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17233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99432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00456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7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1976123.</w:t>
                  </w:r>
                </w:p>
                <w:p w14:paraId="344C7209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199945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2014408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17049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00078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99996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2016244.</w:t>
                  </w:r>
                </w:p>
                <w:p w14:paraId="73BF9E4E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201357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2038453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82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17749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95819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8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96115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8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2031457.</w:t>
                  </w:r>
                </w:p>
                <w:p w14:paraId="19290AC7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210238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2059070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18036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00839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9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00966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2056203.</w:t>
                  </w:r>
                </w:p>
                <w:p w14:paraId="568F3242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193468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2060011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  </w:t>
                  </w:r>
                  <w:r>
                    <w:rPr>
                      <w:rFonts w:ascii="Calibri" w:eastAsia="Calibri" w:hAnsi="Calibri" w:cs="Calibri"/>
                      <w:spacing w:val="1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16326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01496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00738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2077106.</w:t>
                  </w:r>
                </w:p>
                <w:p w14:paraId="4E87F022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202478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2072863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15979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99176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7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99027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1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2076337.</w:t>
                  </w:r>
                </w:p>
                <w:p w14:paraId="5014203E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201457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2076344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42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14729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02582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1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02026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2088842.</w:t>
                  </w:r>
                </w:p>
                <w:p w14:paraId="2F25C6D6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224035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2103655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71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0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15987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01058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01602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2091073.</w:t>
                  </w:r>
                </w:p>
                <w:p w14:paraId="5749D130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237428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2140307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1  </w:t>
                  </w:r>
                  <w:r>
                    <w:rPr>
                      <w:rFonts w:ascii="Calibri" w:eastAsia="Calibri" w:hAnsi="Calibri" w:cs="Calibri"/>
                      <w:spacing w:val="14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18053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02063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</w:t>
                  </w:r>
                  <w:r>
                    <w:rPr>
                      <w:rFonts w:ascii="Calibri" w:eastAsia="Calibri" w:hAnsi="Calibri" w:cs="Calibri"/>
                      <w:spacing w:val="1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02950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       </w:t>
                  </w:r>
                  <w:r>
                    <w:rPr>
                      <w:rFonts w:ascii="Calibri" w:eastAsia="Calibri" w:hAnsi="Calibri" w:cs="Calibri"/>
                      <w:spacing w:val="27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2119643.</w:t>
                  </w:r>
                </w:p>
                <w:p w14:paraId="45EB0949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212765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8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99854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9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2155229.</w:t>
                  </w:r>
                </w:p>
                <w:p w14:paraId="64D0101B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198736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00257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9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2182028.</w:t>
                  </w:r>
                </w:p>
                <w:p w14:paraId="1D06CCCE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206865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97981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2150166.</w:t>
                  </w:r>
                </w:p>
                <w:p w14:paraId="28EBAB04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211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836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00456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7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2222628.</w:t>
                  </w:r>
                </w:p>
                <w:p w14:paraId="740C8A6C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209265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99996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2230499.</w:t>
                  </w:r>
                </w:p>
                <w:p w14:paraId="20274680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193653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8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96115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8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2161289.</w:t>
                  </w:r>
                </w:p>
                <w:p w14:paraId="1DC85A51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228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738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00966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3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2288587.</w:t>
                  </w:r>
                </w:p>
                <w:p w14:paraId="2A3DA9A6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217843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5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00738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6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2301613.</w:t>
                  </w:r>
                </w:p>
                <w:p w14:paraId="1AA1FF14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227864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8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99027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1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2280387.</w:t>
                  </w:r>
                </w:p>
                <w:p w14:paraId="53C35777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231742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02026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2367875.</w:t>
                  </w:r>
                </w:p>
                <w:p w14:paraId="07FF48B9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214447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9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01602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2376378.</w:t>
                  </w:r>
                </w:p>
                <w:p w14:paraId="6795A889" w14:textId="77777777" w:rsidR="001C5C10" w:rsidRDefault="0026527B">
                  <w:pPr>
                    <w:spacing w:before="20"/>
                    <w:ind w:left="442" w:right="-46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219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803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4                                                                            </w:t>
                  </w:r>
                  <w:r>
                    <w:rPr>
                      <w:rFonts w:ascii="Calibri" w:eastAsia="Calibri" w:hAnsi="Calibri" w:cs="Calibri"/>
                      <w:spacing w:val="11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17"/>
                      <w:szCs w:val="17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7"/>
                      <w:sz w:val="17"/>
                      <w:szCs w:val="17"/>
                    </w:rPr>
                    <w:t>02950</w:t>
                  </w:r>
                  <w:r>
                    <w:rPr>
                      <w:rFonts w:ascii="Calibri" w:eastAsia="Calibri" w:hAnsi="Calibri" w:cs="Calibri"/>
                      <w:sz w:val="17"/>
                      <w:szCs w:val="17"/>
                    </w:rPr>
                    <w:t xml:space="preserve">2                            </w:t>
                  </w:r>
                  <w:r>
                    <w:rPr>
                      <w:rFonts w:ascii="Calibri" w:eastAsia="Calibri" w:hAnsi="Calibri" w:cs="Calibri"/>
                      <w:spacing w:val="28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7"/>
                      <w:w w:val="101"/>
                      <w:sz w:val="17"/>
                      <w:szCs w:val="17"/>
                    </w:rPr>
                    <w:t>2426488.</w:t>
                  </w:r>
                </w:p>
                <w:p w14:paraId="736F8CF9" w14:textId="77777777" w:rsidR="001C5C10" w:rsidRDefault="001C5C10">
                  <w:pPr>
                    <w:spacing w:before="1" w:line="200" w:lineRule="exact"/>
                  </w:pPr>
                </w:p>
                <w:p w14:paraId="19801A4E" w14:textId="77777777" w:rsidR="001C5C10" w:rsidRDefault="0026527B">
                  <w:pPr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Tri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4F4355F8" w14:textId="77777777" w:rsidR="001C5C10" w:rsidRDefault="0026527B">
      <w:pPr>
        <w:spacing w:line="200" w:lineRule="exact"/>
      </w:pPr>
      <w:r>
        <w:br w:type="column"/>
      </w:r>
    </w:p>
    <w:p w14:paraId="6545EE26" w14:textId="77777777" w:rsidR="001C5C10" w:rsidRDefault="001C5C10">
      <w:pPr>
        <w:spacing w:before="11" w:line="200" w:lineRule="exact"/>
      </w:pPr>
    </w:p>
    <w:p w14:paraId="46CE0697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702" w:space="519"/>
            <w:col w:w="6439"/>
          </w:cols>
        </w:sect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 xml:space="preserve">0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8DFA013" w14:textId="77777777" w:rsidR="001C5C10" w:rsidRDefault="001C5C10">
      <w:pPr>
        <w:spacing w:before="6" w:line="100" w:lineRule="exact"/>
        <w:rPr>
          <w:sz w:val="11"/>
          <w:szCs w:val="11"/>
        </w:rPr>
      </w:pPr>
    </w:p>
    <w:tbl>
      <w:tblPr>
        <w:tblW w:w="0" w:type="auto"/>
        <w:tblInd w:w="5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9"/>
        <w:gridCol w:w="633"/>
        <w:gridCol w:w="808"/>
        <w:gridCol w:w="808"/>
        <w:gridCol w:w="808"/>
        <w:gridCol w:w="713"/>
        <w:gridCol w:w="714"/>
        <w:gridCol w:w="714"/>
        <w:gridCol w:w="713"/>
        <w:gridCol w:w="714"/>
        <w:gridCol w:w="713"/>
      </w:tblGrid>
      <w:tr w:rsidR="001C5C10" w14:paraId="0959CB8F" w14:textId="77777777">
        <w:trPr>
          <w:trHeight w:hRule="exact" w:val="271"/>
        </w:trPr>
        <w:tc>
          <w:tcPr>
            <w:tcW w:w="5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006FC0"/>
          </w:tcPr>
          <w:p w14:paraId="660CF535" w14:textId="77777777" w:rsidR="001C5C10" w:rsidRDefault="001C5C10"/>
        </w:tc>
        <w:tc>
          <w:tcPr>
            <w:tcW w:w="3056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A27D935" w14:textId="77777777" w:rsidR="001C5C10" w:rsidRDefault="0026527B">
            <w:pPr>
              <w:spacing w:line="220" w:lineRule="exact"/>
              <w:ind w:left="99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β</w:t>
            </w:r>
            <w:r>
              <w:rPr>
                <w:rFonts w:ascii="Calibri" w:eastAsia="Calibri" w:hAnsi="Calibri" w:cs="Calibri"/>
                <w:color w:val="FFFFFF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spacing w:val="-10"/>
              </w:rPr>
              <w:t>1</w:t>
            </w:r>
            <w:r>
              <w:rPr>
                <w:rFonts w:ascii="Calibri" w:eastAsia="Calibri" w:hAnsi="Calibri" w:cs="Calibri"/>
                <w:color w:val="FFFFFF"/>
              </w:rPr>
              <w:t>,</w:t>
            </w:r>
            <w:r>
              <w:rPr>
                <w:rFonts w:ascii="Calibri" w:eastAsia="Calibri" w:hAnsi="Calibri" w:cs="Calibri"/>
                <w:color w:val="FFFFFF"/>
                <w:spacing w:val="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3"/>
                <w:w w:val="102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8"/>
                <w:w w:val="102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1</w:t>
            </w:r>
          </w:p>
        </w:tc>
        <w:tc>
          <w:tcPr>
            <w:tcW w:w="21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5C48FC3" w14:textId="77777777" w:rsidR="001C5C10" w:rsidRDefault="0026527B">
            <w:pPr>
              <w:spacing w:line="220" w:lineRule="exact"/>
              <w:ind w:left="57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5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-8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spacing w:val="-10"/>
              </w:rPr>
              <w:t>1</w:t>
            </w:r>
            <w:r>
              <w:rPr>
                <w:rFonts w:ascii="Calibri" w:eastAsia="Calibri" w:hAnsi="Calibri" w:cs="Calibri"/>
                <w:color w:val="FFFFFF"/>
              </w:rPr>
              <w:t>,</w:t>
            </w:r>
            <w:r>
              <w:rPr>
                <w:rFonts w:ascii="Calibri" w:eastAsia="Calibri" w:hAnsi="Calibri" w:cs="Calibri"/>
                <w:color w:val="FFFFFF"/>
                <w:spacing w:val="8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3"/>
                <w:w w:val="102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8"/>
                <w:w w:val="102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1</w:t>
            </w:r>
          </w:p>
        </w:tc>
        <w:tc>
          <w:tcPr>
            <w:tcW w:w="21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0CBE695" w14:textId="77777777" w:rsidR="001C5C10" w:rsidRDefault="0026527B">
            <w:pPr>
              <w:spacing w:line="220" w:lineRule="exact"/>
              <w:ind w:left="48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</w:rPr>
              <w:t>.</w:t>
            </w:r>
            <w:r>
              <w:rPr>
                <w:rFonts w:ascii="Calibri" w:eastAsia="Calibri" w:hAnsi="Calibri" w:cs="Calibri"/>
                <w:color w:val="FFFFFF"/>
                <w:spacing w:val="-10"/>
              </w:rPr>
              <w:t>1</w:t>
            </w:r>
            <w:r>
              <w:rPr>
                <w:rFonts w:ascii="Calibri" w:eastAsia="Calibri" w:hAnsi="Calibri" w:cs="Calibri"/>
                <w:color w:val="FFFFFF"/>
              </w:rPr>
              <w:t>,</w:t>
            </w:r>
            <w:r>
              <w:rPr>
                <w:rFonts w:ascii="Calibri" w:eastAsia="Calibri" w:hAnsi="Calibri" w:cs="Calibri"/>
                <w:color w:val="FFFFFF"/>
                <w:spacing w:val="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β</w:t>
            </w:r>
            <w:r>
              <w:rPr>
                <w:rFonts w:ascii="Calibri" w:eastAsia="Calibri" w:hAnsi="Calibri" w:cs="Calibri"/>
                <w:color w:val="FFFFFF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1</w:t>
            </w:r>
          </w:p>
        </w:tc>
      </w:tr>
      <w:tr w:rsidR="001C5C10" w14:paraId="7B9A04CE" w14:textId="77777777">
        <w:trPr>
          <w:trHeight w:hRule="exact" w:val="271"/>
        </w:trPr>
        <w:tc>
          <w:tcPr>
            <w:tcW w:w="5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4E2CFDD" w14:textId="77777777" w:rsidR="001C5C10" w:rsidRDefault="001C5C10"/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C4D43DA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5"/>
                <w:w w:val="102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-8"/>
                <w:w w:val="102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1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B30D19E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5"/>
                <w:w w:val="102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-8"/>
                <w:w w:val="102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3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AE688EA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5"/>
                <w:w w:val="102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-8"/>
                <w:w w:val="102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6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91F7623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5"/>
                <w:w w:val="102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-8"/>
                <w:w w:val="102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9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470403BE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β</w:t>
            </w:r>
            <w:r>
              <w:rPr>
                <w:rFonts w:ascii="Calibri" w:eastAsia="Calibri" w:hAnsi="Calibri" w:cs="Calibri"/>
                <w:color w:val="FFFFFF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3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0106093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β</w:t>
            </w:r>
            <w:r>
              <w:rPr>
                <w:rFonts w:ascii="Calibri" w:eastAsia="Calibri" w:hAnsi="Calibri" w:cs="Calibri"/>
                <w:color w:val="FFFFFF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6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F55A4FF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β</w:t>
            </w:r>
            <w:r>
              <w:rPr>
                <w:rFonts w:ascii="Calibri" w:eastAsia="Calibri" w:hAnsi="Calibri" w:cs="Calibri"/>
                <w:color w:val="FFFFFF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9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3A789F3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γ 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3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2D64296E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γ 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6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69635C7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</w:rPr>
              <w:t>γ =</w:t>
            </w:r>
            <w:r>
              <w:rPr>
                <w:rFonts w:ascii="Calibri" w:eastAsia="Calibri" w:hAnsi="Calibri" w:cs="Calibri"/>
                <w:color w:val="FFFFFF"/>
                <w:spacing w:val="-1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10"/>
                <w:w w:val="10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9</w:t>
            </w:r>
          </w:p>
        </w:tc>
      </w:tr>
      <w:tr w:rsidR="001C5C10" w14:paraId="7AC3835A" w14:textId="77777777">
        <w:trPr>
          <w:trHeight w:hRule="exact" w:val="271"/>
        </w:trPr>
        <w:tc>
          <w:tcPr>
            <w:tcW w:w="5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EB75A3B" w14:textId="77777777" w:rsidR="001C5C10" w:rsidRDefault="0026527B">
            <w:pPr>
              <w:spacing w:before="8"/>
              <w:ind w:left="3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FFFF"/>
                <w:spacing w:val="-13"/>
                <w:w w:val="102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2"/>
                <w:w w:val="102"/>
              </w:rPr>
              <w:t>AP</w:t>
            </w:r>
            <w:r>
              <w:rPr>
                <w:rFonts w:ascii="Calibri" w:eastAsia="Calibri" w:hAnsi="Calibri" w:cs="Calibri"/>
                <w:color w:val="FFFFFF"/>
                <w:w w:val="102"/>
              </w:rPr>
              <w:t>E</w:t>
            </w: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0D6BF7" w14:textId="77777777" w:rsidR="001C5C10" w:rsidRDefault="0026527B">
            <w:pPr>
              <w:spacing w:before="8"/>
              <w:ind w:left="161" w:right="-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5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61</w:t>
            </w:r>
            <w:r>
              <w:rPr>
                <w:rFonts w:ascii="Calibri" w:eastAsia="Calibri" w:hAnsi="Calibri" w:cs="Calibri"/>
                <w:w w:val="102"/>
              </w:rPr>
              <w:t>0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3B71A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8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21</w:t>
            </w:r>
            <w:r>
              <w:rPr>
                <w:rFonts w:ascii="Calibri" w:eastAsia="Calibri" w:hAnsi="Calibri" w:cs="Calibri"/>
                <w:w w:val="102"/>
              </w:rPr>
              <w:t>1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42826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14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13</w:t>
            </w:r>
            <w:r>
              <w:rPr>
                <w:rFonts w:ascii="Calibri" w:eastAsia="Calibri" w:hAnsi="Calibri" w:cs="Calibri"/>
                <w:w w:val="102"/>
              </w:rPr>
              <w:t>9</w:t>
            </w:r>
          </w:p>
        </w:tc>
        <w:tc>
          <w:tcPr>
            <w:tcW w:w="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337E" w14:textId="77777777" w:rsidR="001C5C10" w:rsidRDefault="0026527B">
            <w:pPr>
              <w:spacing w:before="8"/>
              <w:ind w:left="2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18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76</w:t>
            </w:r>
            <w:r>
              <w:rPr>
                <w:rFonts w:ascii="Calibri" w:eastAsia="Calibri" w:hAnsi="Calibri" w:cs="Calibri"/>
                <w:w w:val="102"/>
              </w:rPr>
              <w:t>9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D51BA6" w14:textId="77777777" w:rsidR="001C5C10" w:rsidRDefault="0026527B">
            <w:pPr>
              <w:spacing w:before="8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7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33</w:t>
            </w:r>
            <w:r>
              <w:rPr>
                <w:rFonts w:ascii="Calibri" w:eastAsia="Calibri" w:hAnsi="Calibri" w:cs="Calibri"/>
                <w:w w:val="102"/>
              </w:rPr>
              <w:t>9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295F4" w14:textId="77777777" w:rsidR="001C5C10" w:rsidRDefault="0026527B">
            <w:pPr>
              <w:spacing w:before="8"/>
              <w:ind w:left="1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6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43</w:t>
            </w:r>
            <w:r>
              <w:rPr>
                <w:rFonts w:ascii="Calibri" w:eastAsia="Calibri" w:hAnsi="Calibri" w:cs="Calibri"/>
                <w:w w:val="102"/>
              </w:rPr>
              <w:t>5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FABFF" w14:textId="77777777" w:rsidR="001C5C10" w:rsidRDefault="0026527B">
            <w:pPr>
              <w:spacing w:before="8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73</w:t>
            </w:r>
            <w:r>
              <w:rPr>
                <w:rFonts w:ascii="Calibri" w:eastAsia="Calibri" w:hAnsi="Calibri" w:cs="Calibri"/>
                <w:w w:val="102"/>
              </w:rPr>
              <w:t>0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6474E" w14:textId="77777777" w:rsidR="001C5C10" w:rsidRDefault="0026527B">
            <w:pPr>
              <w:spacing w:before="8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6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00</w:t>
            </w:r>
            <w:r>
              <w:rPr>
                <w:rFonts w:ascii="Calibri" w:eastAsia="Calibri" w:hAnsi="Calibri" w:cs="Calibri"/>
                <w:w w:val="102"/>
              </w:rPr>
              <w:t>9</w:t>
            </w:r>
          </w:p>
        </w:tc>
        <w:tc>
          <w:tcPr>
            <w:tcW w:w="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A43F1" w14:textId="77777777" w:rsidR="001C5C10" w:rsidRDefault="0026527B">
            <w:pPr>
              <w:spacing w:before="8"/>
              <w:ind w:left="13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6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72</w:t>
            </w:r>
            <w:r>
              <w:rPr>
                <w:rFonts w:ascii="Calibri" w:eastAsia="Calibri" w:hAnsi="Calibri" w:cs="Calibri"/>
                <w:w w:val="102"/>
              </w:rPr>
              <w:t>7</w:t>
            </w:r>
          </w:p>
        </w:tc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D4EC3" w14:textId="77777777" w:rsidR="001C5C10" w:rsidRDefault="0026527B">
            <w:pPr>
              <w:spacing w:before="8"/>
              <w:ind w:left="13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0"/>
                <w:w w:val="102"/>
              </w:rPr>
              <w:t>7</w:t>
            </w:r>
            <w:r>
              <w:rPr>
                <w:rFonts w:ascii="Calibri" w:eastAsia="Calibri" w:hAnsi="Calibri" w:cs="Calibri"/>
                <w:spacing w:val="2"/>
                <w:w w:val="102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</w:rPr>
              <w:t>74</w:t>
            </w:r>
            <w:r>
              <w:rPr>
                <w:rFonts w:ascii="Calibri" w:eastAsia="Calibri" w:hAnsi="Calibri" w:cs="Calibri"/>
                <w:w w:val="102"/>
              </w:rPr>
              <w:t>1</w:t>
            </w:r>
          </w:p>
        </w:tc>
      </w:tr>
    </w:tbl>
    <w:p w14:paraId="3992FEE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74A5483" w14:textId="77777777" w:rsidR="001C5C10" w:rsidRDefault="0026527B">
      <w:pPr>
        <w:spacing w:before="7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PE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β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.1 :</w:t>
      </w:r>
    </w:p>
    <w:p w14:paraId="599908F2" w14:textId="77777777" w:rsidR="001C5C10" w:rsidRDefault="001C5C10">
      <w:pPr>
        <w:spacing w:before="6" w:line="100" w:lineRule="exact"/>
        <w:rPr>
          <w:sz w:val="10"/>
          <w:szCs w:val="10"/>
        </w:rPr>
      </w:pPr>
    </w:p>
    <w:p w14:paraId="5EF90035" w14:textId="77777777" w:rsidR="001C5C10" w:rsidRDefault="0026527B">
      <w:pPr>
        <w:spacing w:line="100" w:lineRule="exact"/>
        <w:ind w:left="1909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pict w14:anchorId="54D89BFF">
          <v:group id="_x0000_s1782" style="position:absolute;left:0;text-align:left;margin-left:179.45pt;margin-top:11.5pt;width:14.8pt;height:0;z-index:-13640;mso-position-horizontal-relative:page" coordorigin="3589,230" coordsize="296,0">
            <v:shape id="_x0000_s1783" style="position:absolute;left:3589;top:230;width:296;height:0" coordorigin="3589,230" coordsize="296,0" path="m3589,230r296,e" filled="f" strokeweight=".9pt">
              <v:path arrowok="t"/>
            </v:shape>
            <w10:wrap anchorx="page"/>
          </v:group>
        </w:pict>
      </w:r>
      <w:r>
        <w:rPr>
          <w:rFonts w:ascii="Cambria Math" w:eastAsia="Cambria Math" w:hAnsi="Cambria Math" w:cs="Cambria Math"/>
          <w:w w:val="105"/>
          <w:position w:val="-7"/>
          <w:sz w:val="17"/>
          <w:szCs w:val="17"/>
        </w:rPr>
        <w:t>100</w:t>
      </w:r>
    </w:p>
    <w:p w14:paraId="1189D85C" w14:textId="77777777" w:rsidR="001C5C10" w:rsidRDefault="0026527B">
      <w:pPr>
        <w:spacing w:line="240" w:lineRule="exact"/>
        <w:ind w:left="1041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PE =</w:t>
      </w:r>
    </w:p>
    <w:p w14:paraId="703DF27F" w14:textId="77777777" w:rsidR="001C5C10" w:rsidRDefault="0026527B">
      <w:pPr>
        <w:spacing w:line="200" w:lineRule="exact"/>
        <w:ind w:left="300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∗</w:t>
      </w:r>
      <w:r>
        <w:rPr>
          <w:rFonts w:ascii="Cambria Math" w:eastAsia="Cambria Math" w:hAnsi="Cambria Math" w:cs="Cambria Math"/>
          <w:spacing w:val="4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(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0.00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7</w:t>
      </w:r>
      <w:r>
        <w:rPr>
          <w:rFonts w:ascii="Cambria Math" w:eastAsia="Cambria Math" w:hAnsi="Cambria Math" w:cs="Cambria Math"/>
          <w:spacing w:val="2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0.09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.030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.</w:t>
      </w:r>
      <w:r>
        <w:rPr>
          <w:rFonts w:ascii="Cambria Math" w:eastAsia="Cambria Math" w:hAnsi="Cambria Math" w:cs="Cambria Math"/>
          <w:spacing w:val="-10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.</w:t>
      </w:r>
      <w:r>
        <w:rPr>
          <w:rFonts w:ascii="Cambria Math" w:eastAsia="Cambria Math" w:hAnsi="Cambria Math" w:cs="Cambria Math"/>
          <w:spacing w:val="-14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.</w:t>
      </w:r>
      <w:r>
        <w:rPr>
          <w:rFonts w:ascii="Cambria Math" w:eastAsia="Cambria Math" w:hAnsi="Cambria Math" w:cs="Cambria Math"/>
          <w:spacing w:val="-14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.</w:t>
      </w:r>
      <w:r>
        <w:rPr>
          <w:rFonts w:ascii="Cambria Math" w:eastAsia="Cambria Math" w:hAnsi="Cambria Math" w:cs="Cambria Math"/>
          <w:spacing w:val="-10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19"/>
          <w:position w:val="-2"/>
          <w:sz w:val="24"/>
          <w:szCs w:val="24"/>
        </w:rPr>
        <w:t>.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.  </w:t>
      </w:r>
      <w:r>
        <w:rPr>
          <w:rFonts w:ascii="Cambria Math" w:eastAsia="Cambria Math" w:hAnsi="Cambria Math" w:cs="Cambria Math"/>
          <w:spacing w:val="21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>.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00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3</w:t>
      </w:r>
      <w:r>
        <w:rPr>
          <w:rFonts w:ascii="Cambria Math" w:eastAsia="Cambria Math" w:hAnsi="Cambria Math" w:cs="Cambria Math"/>
          <w:spacing w:val="2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0.08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>8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-2"/>
          <w:sz w:val="24"/>
          <w:szCs w:val="24"/>
        </w:rPr>
        <w:t xml:space="preserve">+ </w:t>
      </w:r>
      <w:r>
        <w:rPr>
          <w:rFonts w:ascii="Cambria Math" w:eastAsia="Cambria Math" w:hAnsi="Cambria Math" w:cs="Cambria Math"/>
          <w:spacing w:val="3"/>
          <w:position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position w:val="-2"/>
          <w:sz w:val="24"/>
          <w:szCs w:val="24"/>
        </w:rPr>
        <w:t>0.084</w:t>
      </w:r>
      <w:r>
        <w:rPr>
          <w:rFonts w:ascii="Calibri" w:eastAsia="Calibri" w:hAnsi="Calibri" w:cs="Calibri"/>
          <w:i/>
          <w:position w:val="-2"/>
          <w:sz w:val="24"/>
          <w:szCs w:val="24"/>
        </w:rPr>
        <w:t>)</w:t>
      </w:r>
    </w:p>
    <w:p w14:paraId="138CF15E" w14:textId="77777777" w:rsidR="001C5C10" w:rsidRDefault="0026527B">
      <w:pPr>
        <w:spacing w:line="120" w:lineRule="exact"/>
        <w:rPr>
          <w:rFonts w:ascii="Cambria Math" w:eastAsia="Cambria Math" w:hAnsi="Cambria Math" w:cs="Cambria Math"/>
          <w:sz w:val="17"/>
          <w:szCs w:val="17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800" w:space="157"/>
            <w:col w:w="6703"/>
          </w:cols>
        </w:sectPr>
      </w:pPr>
      <w:r>
        <w:rPr>
          <w:rFonts w:ascii="Cambria Math" w:eastAsia="Cambria Math" w:hAnsi="Cambria Math" w:cs="Cambria Math"/>
          <w:w w:val="105"/>
          <w:position w:val="1"/>
          <w:sz w:val="17"/>
          <w:szCs w:val="17"/>
        </w:rPr>
        <w:t>12</w:t>
      </w:r>
    </w:p>
    <w:p w14:paraId="2114671C" w14:textId="77777777" w:rsidR="001C5C10" w:rsidRDefault="0026527B">
      <w:pPr>
        <w:spacing w:before="77"/>
        <w:ind w:left="973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pict w14:anchorId="14E566AC">
          <v:shape id="_x0000_s1781" type="#_x0000_t75" style="position:absolute;left:0;text-align:left;margin-left:-.2pt;margin-top:.05pt;width:52.75pt;height:845.5pt;z-index:-13637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PE    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=         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730</w:t>
      </w:r>
    </w:p>
    <w:p w14:paraId="26C46D59" w14:textId="77777777" w:rsidR="001C5C10" w:rsidRDefault="0026527B">
      <w:pPr>
        <w:spacing w:before="1" w:line="120" w:lineRule="exact"/>
        <w:rPr>
          <w:sz w:val="12"/>
          <w:szCs w:val="12"/>
        </w:rPr>
      </w:pPr>
      <w:r>
        <w:lastRenderedPageBreak/>
        <w:pict w14:anchorId="3FA09094">
          <v:shape id="_x0000_s1780" type="#_x0000_t75" style="position:absolute;margin-left:-.2pt;margin-top:.05pt;width:52.75pt;height:845.5pt;z-index:-13634;mso-position-horizontal-relative:page;mso-position-vertical-relative:page">
            <v:imagedata r:id="rId81" o:title=""/>
            <w10:wrap anchorx="page" anchory="page"/>
          </v:shape>
        </w:pict>
      </w:r>
    </w:p>
    <w:p w14:paraId="58A3B072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b/>
          <w:sz w:val="28"/>
          <w:szCs w:val="28"/>
        </w:rPr>
        <w:t>a</w:t>
      </w:r>
    </w:p>
    <w:p w14:paraId="1AB4D956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27027C81" w14:textId="77777777" w:rsidR="001C5C10" w:rsidRDefault="0026527B">
      <w:pPr>
        <w:ind w:left="588" w:right="74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n,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56F268C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34269FDA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Pe</w:t>
      </w:r>
      <w:r>
        <w:rPr>
          <w:rFonts w:ascii="Calibri" w:eastAsia="Calibri" w:hAnsi="Calibri" w:cs="Calibri"/>
          <w:b/>
          <w:sz w:val="26"/>
          <w:szCs w:val="26"/>
        </w:rPr>
        <w:t>ran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angan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armuka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og</w:t>
      </w:r>
      <w:r>
        <w:rPr>
          <w:rFonts w:ascii="Calibri" w:eastAsia="Calibri" w:hAnsi="Calibri" w:cs="Calibri"/>
          <w:b/>
          <w:i/>
          <w:sz w:val="26"/>
          <w:szCs w:val="26"/>
        </w:rPr>
        <w:t>in</w:t>
      </w:r>
    </w:p>
    <w:p w14:paraId="48CF439D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5261BA92" w14:textId="77777777" w:rsidR="001C5C10" w:rsidRDefault="0026527B">
      <w:pPr>
        <w:ind w:left="588" w:right="78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lo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  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A3F5965" w14:textId="77777777" w:rsidR="001C5C10" w:rsidRDefault="001C5C10">
      <w:pPr>
        <w:spacing w:before="2" w:line="180" w:lineRule="exact"/>
        <w:rPr>
          <w:sz w:val="19"/>
          <w:szCs w:val="19"/>
        </w:rPr>
      </w:pPr>
    </w:p>
    <w:p w14:paraId="3B552FD0" w14:textId="77777777" w:rsidR="001C5C10" w:rsidRDefault="001C5C10">
      <w:pPr>
        <w:spacing w:line="200" w:lineRule="exact"/>
      </w:pPr>
    </w:p>
    <w:p w14:paraId="4E181A46" w14:textId="77777777" w:rsidR="001C5C10" w:rsidRDefault="001C5C10">
      <w:pPr>
        <w:spacing w:line="200" w:lineRule="exact"/>
      </w:pPr>
    </w:p>
    <w:p w14:paraId="0DB4D5DC" w14:textId="77777777" w:rsidR="001C5C10" w:rsidRDefault="001C5C10">
      <w:pPr>
        <w:spacing w:line="200" w:lineRule="exact"/>
      </w:pPr>
    </w:p>
    <w:p w14:paraId="6D7D1802" w14:textId="77777777" w:rsidR="001C5C10" w:rsidRDefault="001C5C10">
      <w:pPr>
        <w:spacing w:line="200" w:lineRule="exact"/>
      </w:pPr>
    </w:p>
    <w:p w14:paraId="730F02AE" w14:textId="77777777" w:rsidR="001C5C10" w:rsidRDefault="001C5C10">
      <w:pPr>
        <w:spacing w:line="200" w:lineRule="exact"/>
      </w:pPr>
    </w:p>
    <w:p w14:paraId="21E6B417" w14:textId="77777777" w:rsidR="001C5C10" w:rsidRDefault="001C5C10">
      <w:pPr>
        <w:spacing w:line="200" w:lineRule="exact"/>
      </w:pPr>
    </w:p>
    <w:p w14:paraId="2A9798F8" w14:textId="77777777" w:rsidR="001C5C10" w:rsidRDefault="001C5C10">
      <w:pPr>
        <w:spacing w:line="200" w:lineRule="exact"/>
      </w:pPr>
    </w:p>
    <w:p w14:paraId="14D427EE" w14:textId="77777777" w:rsidR="001C5C10" w:rsidRDefault="001C5C10">
      <w:pPr>
        <w:spacing w:line="200" w:lineRule="exact"/>
      </w:pPr>
    </w:p>
    <w:p w14:paraId="2A0C9407" w14:textId="77777777" w:rsidR="001C5C10" w:rsidRDefault="001C5C10">
      <w:pPr>
        <w:spacing w:line="200" w:lineRule="exact"/>
      </w:pPr>
    </w:p>
    <w:p w14:paraId="3F979DB8" w14:textId="77777777" w:rsidR="001C5C10" w:rsidRDefault="001C5C10">
      <w:pPr>
        <w:spacing w:line="200" w:lineRule="exact"/>
      </w:pPr>
    </w:p>
    <w:p w14:paraId="368A7921" w14:textId="77777777" w:rsidR="001C5C10" w:rsidRDefault="001C5C10">
      <w:pPr>
        <w:spacing w:line="200" w:lineRule="exact"/>
      </w:pPr>
    </w:p>
    <w:p w14:paraId="7955C64B" w14:textId="77777777" w:rsidR="001C5C10" w:rsidRDefault="001C5C10">
      <w:pPr>
        <w:spacing w:line="200" w:lineRule="exact"/>
      </w:pPr>
    </w:p>
    <w:p w14:paraId="6AA52D3F" w14:textId="77777777" w:rsidR="001C5C10" w:rsidRDefault="001C5C10">
      <w:pPr>
        <w:spacing w:line="200" w:lineRule="exact"/>
      </w:pPr>
    </w:p>
    <w:p w14:paraId="5DC5A96B" w14:textId="77777777" w:rsidR="001C5C10" w:rsidRDefault="001C5C10">
      <w:pPr>
        <w:spacing w:line="200" w:lineRule="exact"/>
      </w:pPr>
    </w:p>
    <w:p w14:paraId="03015E6B" w14:textId="77777777" w:rsidR="001C5C10" w:rsidRDefault="001C5C10">
      <w:pPr>
        <w:spacing w:line="200" w:lineRule="exact"/>
      </w:pPr>
    </w:p>
    <w:p w14:paraId="668FDB9A" w14:textId="77777777" w:rsidR="001C5C10" w:rsidRDefault="001C5C10">
      <w:pPr>
        <w:spacing w:line="200" w:lineRule="exact"/>
      </w:pPr>
    </w:p>
    <w:p w14:paraId="37E88DA5" w14:textId="77777777" w:rsidR="001C5C10" w:rsidRDefault="001C5C10">
      <w:pPr>
        <w:spacing w:line="200" w:lineRule="exact"/>
      </w:pPr>
    </w:p>
    <w:p w14:paraId="6F8ED698" w14:textId="77777777" w:rsidR="001C5C10" w:rsidRDefault="001C5C10">
      <w:pPr>
        <w:spacing w:line="200" w:lineRule="exact"/>
      </w:pPr>
    </w:p>
    <w:p w14:paraId="55CB7563" w14:textId="77777777" w:rsidR="001C5C10" w:rsidRDefault="001C5C10">
      <w:pPr>
        <w:spacing w:line="200" w:lineRule="exact"/>
      </w:pPr>
    </w:p>
    <w:p w14:paraId="79632DA7" w14:textId="77777777" w:rsidR="001C5C10" w:rsidRDefault="001C5C10">
      <w:pPr>
        <w:spacing w:line="200" w:lineRule="exact"/>
      </w:pPr>
    </w:p>
    <w:p w14:paraId="6CDB65F0" w14:textId="77777777" w:rsidR="001C5C10" w:rsidRDefault="001C5C10">
      <w:pPr>
        <w:spacing w:line="200" w:lineRule="exact"/>
      </w:pPr>
    </w:p>
    <w:p w14:paraId="37E29536" w14:textId="77777777" w:rsidR="001C5C10" w:rsidRDefault="001C5C10">
      <w:pPr>
        <w:spacing w:line="200" w:lineRule="exact"/>
      </w:pPr>
    </w:p>
    <w:p w14:paraId="0A82F730" w14:textId="77777777" w:rsidR="001C5C10" w:rsidRDefault="001C5C10">
      <w:pPr>
        <w:spacing w:line="200" w:lineRule="exact"/>
      </w:pPr>
    </w:p>
    <w:p w14:paraId="5D519340" w14:textId="77777777" w:rsidR="001C5C10" w:rsidRDefault="001C5C10">
      <w:pPr>
        <w:spacing w:line="200" w:lineRule="exact"/>
      </w:pPr>
    </w:p>
    <w:p w14:paraId="1D8ADB8A" w14:textId="77777777" w:rsidR="001C5C10" w:rsidRDefault="001C5C10">
      <w:pPr>
        <w:spacing w:line="200" w:lineRule="exact"/>
      </w:pPr>
    </w:p>
    <w:p w14:paraId="7314F613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pict w14:anchorId="0DD74B2C">
          <v:shape id="_x0000_s1779" type="#_x0000_t202" style="position:absolute;left:0;text-align:left;margin-left:154.45pt;margin-top:-245.45pt;width:297.55pt;height:295.3pt;z-index:-13636;mso-position-horizontal-relative:page" filled="f" stroked="f">
            <v:textbox inset="0,0,0,0">
              <w:txbxContent>
                <w:p w14:paraId="1229CB19" w14:textId="77777777" w:rsidR="001C5C10" w:rsidRDefault="001C5C10">
                  <w:pPr>
                    <w:spacing w:line="200" w:lineRule="exact"/>
                  </w:pPr>
                </w:p>
                <w:p w14:paraId="68613501" w14:textId="77777777" w:rsidR="001C5C10" w:rsidRDefault="001C5C10">
                  <w:pPr>
                    <w:spacing w:line="200" w:lineRule="exact"/>
                  </w:pPr>
                </w:p>
                <w:p w14:paraId="743B46AB" w14:textId="77777777" w:rsidR="001C5C10" w:rsidRDefault="001C5C10">
                  <w:pPr>
                    <w:spacing w:line="200" w:lineRule="exact"/>
                  </w:pPr>
                </w:p>
                <w:p w14:paraId="21131020" w14:textId="77777777" w:rsidR="001C5C10" w:rsidRDefault="001C5C10">
                  <w:pPr>
                    <w:spacing w:line="200" w:lineRule="exact"/>
                  </w:pPr>
                </w:p>
                <w:p w14:paraId="735E54CB" w14:textId="77777777" w:rsidR="001C5C10" w:rsidRDefault="001C5C10">
                  <w:pPr>
                    <w:spacing w:line="200" w:lineRule="exact"/>
                  </w:pPr>
                </w:p>
                <w:p w14:paraId="04E7E04B" w14:textId="77777777" w:rsidR="001C5C10" w:rsidRDefault="001C5C10">
                  <w:pPr>
                    <w:spacing w:line="200" w:lineRule="exact"/>
                  </w:pPr>
                </w:p>
                <w:p w14:paraId="4E944A21" w14:textId="77777777" w:rsidR="001C5C10" w:rsidRDefault="001C5C10">
                  <w:pPr>
                    <w:spacing w:line="200" w:lineRule="exact"/>
                  </w:pPr>
                </w:p>
                <w:p w14:paraId="29ECA643" w14:textId="77777777" w:rsidR="001C5C10" w:rsidRDefault="001C5C10">
                  <w:pPr>
                    <w:spacing w:line="200" w:lineRule="exact"/>
                  </w:pPr>
                </w:p>
                <w:p w14:paraId="76B31CBF" w14:textId="77777777" w:rsidR="001C5C10" w:rsidRDefault="001C5C10">
                  <w:pPr>
                    <w:spacing w:line="200" w:lineRule="exact"/>
                  </w:pPr>
                </w:p>
                <w:p w14:paraId="5062C55F" w14:textId="77777777" w:rsidR="001C5C10" w:rsidRDefault="001C5C10">
                  <w:pPr>
                    <w:spacing w:line="200" w:lineRule="exact"/>
                  </w:pPr>
                </w:p>
                <w:p w14:paraId="783A9C42" w14:textId="77777777" w:rsidR="001C5C10" w:rsidRDefault="001C5C10">
                  <w:pPr>
                    <w:spacing w:line="200" w:lineRule="exact"/>
                  </w:pPr>
                </w:p>
                <w:p w14:paraId="7B898C81" w14:textId="77777777" w:rsidR="001C5C10" w:rsidRDefault="001C5C10">
                  <w:pPr>
                    <w:spacing w:line="200" w:lineRule="exact"/>
                  </w:pPr>
                </w:p>
                <w:p w14:paraId="66E02CDE" w14:textId="77777777" w:rsidR="001C5C10" w:rsidRDefault="001C5C10">
                  <w:pPr>
                    <w:spacing w:line="200" w:lineRule="exact"/>
                  </w:pPr>
                </w:p>
                <w:p w14:paraId="4126322A" w14:textId="77777777" w:rsidR="001C5C10" w:rsidRDefault="001C5C10">
                  <w:pPr>
                    <w:spacing w:line="200" w:lineRule="exact"/>
                  </w:pPr>
                </w:p>
                <w:p w14:paraId="715F5636" w14:textId="77777777" w:rsidR="001C5C10" w:rsidRDefault="001C5C10">
                  <w:pPr>
                    <w:spacing w:line="200" w:lineRule="exact"/>
                  </w:pPr>
                </w:p>
                <w:p w14:paraId="717B5777" w14:textId="77777777" w:rsidR="001C5C10" w:rsidRDefault="001C5C10">
                  <w:pPr>
                    <w:spacing w:line="200" w:lineRule="exact"/>
                  </w:pPr>
                </w:p>
                <w:p w14:paraId="23D76831" w14:textId="77777777" w:rsidR="001C5C10" w:rsidRDefault="001C5C10">
                  <w:pPr>
                    <w:spacing w:line="200" w:lineRule="exact"/>
                  </w:pPr>
                </w:p>
                <w:p w14:paraId="19C4F24D" w14:textId="77777777" w:rsidR="001C5C10" w:rsidRDefault="001C5C10">
                  <w:pPr>
                    <w:spacing w:line="200" w:lineRule="exact"/>
                  </w:pPr>
                </w:p>
                <w:p w14:paraId="339026ED" w14:textId="77777777" w:rsidR="001C5C10" w:rsidRDefault="001C5C10">
                  <w:pPr>
                    <w:spacing w:line="200" w:lineRule="exact"/>
                  </w:pPr>
                </w:p>
                <w:p w14:paraId="3C32195B" w14:textId="77777777" w:rsidR="001C5C10" w:rsidRDefault="001C5C10">
                  <w:pPr>
                    <w:spacing w:line="200" w:lineRule="exact"/>
                  </w:pPr>
                </w:p>
                <w:p w14:paraId="690387EE" w14:textId="77777777" w:rsidR="001C5C10" w:rsidRDefault="001C5C10">
                  <w:pPr>
                    <w:spacing w:line="200" w:lineRule="exact"/>
                  </w:pPr>
                </w:p>
                <w:p w14:paraId="4782A76D" w14:textId="77777777" w:rsidR="001C5C10" w:rsidRDefault="001C5C10">
                  <w:pPr>
                    <w:spacing w:before="12" w:line="280" w:lineRule="exact"/>
                    <w:rPr>
                      <w:sz w:val="28"/>
                      <w:szCs w:val="28"/>
                    </w:rPr>
                  </w:pPr>
                </w:p>
                <w:p w14:paraId="7A5DE500" w14:textId="77777777" w:rsidR="001C5C10" w:rsidRDefault="0026527B">
                  <w:pPr>
                    <w:ind w:left="95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 Pe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Lo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</w:p>
                <w:p w14:paraId="7F271A1F" w14:textId="77777777" w:rsidR="001C5C10" w:rsidRDefault="001C5C10">
                  <w:pPr>
                    <w:spacing w:before="4" w:line="120" w:lineRule="exact"/>
                    <w:rPr>
                      <w:sz w:val="12"/>
                      <w:szCs w:val="12"/>
                    </w:rPr>
                  </w:pPr>
                </w:p>
                <w:p w14:paraId="1A221179" w14:textId="77777777" w:rsidR="001C5C10" w:rsidRDefault="0026527B">
                  <w:pPr>
                    <w:ind w:left="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28050C5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4B69CEC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</w:p>
                <w:p w14:paraId="4CAF0298" w14:textId="77777777" w:rsidR="001C5C10" w:rsidRDefault="0026527B">
                  <w:pPr>
                    <w:spacing w:line="280" w:lineRule="exact"/>
                    <w:ind w:left="24"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olo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us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iel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 w14:anchorId="176B7C74">
          <v:group id="_x0000_s1776" style="position:absolute;left:0;text-align:left;margin-left:113.4pt;margin-top:-253.5pt;width:397pt;height:299.25pt;z-index:-13635;mso-position-horizontal-relative:page" coordorigin="2268,-5070" coordsize="7940,5985">
            <v:shape id="_x0000_s1778" type="#_x0000_t75" style="position:absolute;left:2268;top:-5070;width:7940;height:4540">
              <v:imagedata r:id="rId86" o:title=""/>
            </v:shape>
            <v:shape id="_x0000_s1777" type="#_x0000_t75" style="position:absolute;left:3174;top:-4909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063138E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960D574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02E98D53" w14:textId="77777777" w:rsidR="001C5C10" w:rsidRDefault="0026527B">
      <w:pPr>
        <w:spacing w:line="280" w:lineRule="exact"/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use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54DF55E2" w14:textId="77777777" w:rsidR="001C5C10" w:rsidRDefault="0026527B">
      <w:pPr>
        <w:spacing w:line="280" w:lineRule="exact"/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olo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as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iel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ss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z w:val="24"/>
          <w:szCs w:val="24"/>
        </w:rPr>
        <w:t>d</w:t>
      </w:r>
    </w:p>
    <w:p w14:paraId="16EEA9CE" w14:textId="77777777" w:rsidR="001C5C10" w:rsidRDefault="0026527B">
      <w:pPr>
        <w:spacing w:before="2" w:line="280" w:lineRule="exact"/>
        <w:ind w:left="1309" w:right="1059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utton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utt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login.</w:t>
      </w:r>
    </w:p>
    <w:p w14:paraId="5CF50120" w14:textId="77777777" w:rsidR="001C5C10" w:rsidRDefault="001C5C10">
      <w:pPr>
        <w:spacing w:before="2" w:line="180" w:lineRule="exact"/>
        <w:rPr>
          <w:sz w:val="18"/>
          <w:szCs w:val="18"/>
        </w:rPr>
      </w:pPr>
    </w:p>
    <w:p w14:paraId="3E3918CB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Pe</w:t>
      </w:r>
      <w:r>
        <w:rPr>
          <w:rFonts w:ascii="Calibri" w:eastAsia="Calibri" w:hAnsi="Calibri" w:cs="Calibri"/>
          <w:b/>
          <w:sz w:val="26"/>
          <w:szCs w:val="26"/>
        </w:rPr>
        <w:t>ran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angan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 xml:space="preserve">armuka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Aw</w:t>
      </w:r>
      <w:r>
        <w:rPr>
          <w:rFonts w:ascii="Calibri" w:eastAsia="Calibri" w:hAnsi="Calibri" w:cs="Calibri"/>
          <w:b/>
          <w:sz w:val="26"/>
          <w:szCs w:val="26"/>
        </w:rPr>
        <w:t>al</w:t>
      </w:r>
    </w:p>
    <w:p w14:paraId="2F78FA5D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F299AB9" w14:textId="77777777" w:rsidR="001C5C10" w:rsidRDefault="0026527B">
      <w:pPr>
        <w:spacing w:line="280" w:lineRule="exact"/>
        <w:ind w:left="680" w:right="69" w:firstLine="629"/>
        <w:jc w:val="both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53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login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1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Per</w:t>
      </w:r>
      <w:r>
        <w:rPr>
          <w:rFonts w:ascii="Calibri" w:eastAsia="Calibri" w:hAnsi="Calibri" w:cs="Calibri"/>
          <w:spacing w:val="2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A219C5A" w14:textId="77777777" w:rsidR="001C5C10" w:rsidRDefault="001C5C10">
      <w:pPr>
        <w:spacing w:before="5" w:line="180" w:lineRule="exact"/>
        <w:rPr>
          <w:sz w:val="18"/>
          <w:szCs w:val="18"/>
        </w:rPr>
      </w:pPr>
    </w:p>
    <w:p w14:paraId="4677E6D0" w14:textId="77777777" w:rsidR="001C5C10" w:rsidRDefault="001C5C10">
      <w:pPr>
        <w:spacing w:line="200" w:lineRule="exact"/>
      </w:pPr>
    </w:p>
    <w:p w14:paraId="00DE834C" w14:textId="77777777" w:rsidR="001C5C10" w:rsidRDefault="001C5C10">
      <w:pPr>
        <w:spacing w:line="200" w:lineRule="exact"/>
      </w:pPr>
    </w:p>
    <w:p w14:paraId="735FA3E4" w14:textId="77777777" w:rsidR="001C5C10" w:rsidRDefault="001C5C10">
      <w:pPr>
        <w:spacing w:line="200" w:lineRule="exact"/>
      </w:pPr>
    </w:p>
    <w:p w14:paraId="371F6541" w14:textId="77777777" w:rsidR="001C5C10" w:rsidRDefault="001C5C10">
      <w:pPr>
        <w:spacing w:line="200" w:lineRule="exact"/>
      </w:pPr>
    </w:p>
    <w:p w14:paraId="4A7C448E" w14:textId="77777777" w:rsidR="001C5C10" w:rsidRDefault="001C5C10">
      <w:pPr>
        <w:spacing w:line="200" w:lineRule="exact"/>
      </w:pPr>
    </w:p>
    <w:p w14:paraId="1C5EE28A" w14:textId="77777777" w:rsidR="001C5C10" w:rsidRDefault="001C5C10">
      <w:pPr>
        <w:spacing w:line="200" w:lineRule="exact"/>
      </w:pPr>
    </w:p>
    <w:p w14:paraId="7F2591A2" w14:textId="77777777" w:rsidR="001C5C10" w:rsidRDefault="001C5C10">
      <w:pPr>
        <w:spacing w:line="200" w:lineRule="exact"/>
      </w:pPr>
    </w:p>
    <w:p w14:paraId="5F50FB52" w14:textId="77777777" w:rsidR="001C5C10" w:rsidRDefault="001C5C10">
      <w:pPr>
        <w:spacing w:line="200" w:lineRule="exact"/>
      </w:pPr>
    </w:p>
    <w:p w14:paraId="40C66237" w14:textId="77777777" w:rsidR="001C5C10" w:rsidRDefault="001C5C10">
      <w:pPr>
        <w:spacing w:line="200" w:lineRule="exact"/>
      </w:pPr>
    </w:p>
    <w:p w14:paraId="15B2A143" w14:textId="77777777" w:rsidR="001C5C10" w:rsidRDefault="001C5C10">
      <w:pPr>
        <w:spacing w:line="200" w:lineRule="exact"/>
      </w:pPr>
    </w:p>
    <w:p w14:paraId="00E1538C" w14:textId="77777777" w:rsidR="001C5C10" w:rsidRDefault="001C5C10">
      <w:pPr>
        <w:spacing w:line="200" w:lineRule="exact"/>
      </w:pPr>
    </w:p>
    <w:p w14:paraId="5F4ECAEB" w14:textId="77777777" w:rsidR="001C5C10" w:rsidRDefault="001C5C10">
      <w:pPr>
        <w:spacing w:line="200" w:lineRule="exact"/>
      </w:pPr>
    </w:p>
    <w:p w14:paraId="6CCB87E4" w14:textId="77777777" w:rsidR="001C5C10" w:rsidRDefault="001C5C10">
      <w:pPr>
        <w:spacing w:line="200" w:lineRule="exact"/>
      </w:pPr>
    </w:p>
    <w:p w14:paraId="5729180F" w14:textId="77777777" w:rsidR="001C5C10" w:rsidRDefault="001C5C10">
      <w:pPr>
        <w:spacing w:line="200" w:lineRule="exact"/>
      </w:pPr>
    </w:p>
    <w:p w14:paraId="5E8CD662" w14:textId="77777777" w:rsidR="001C5C10" w:rsidRDefault="001C5C10">
      <w:pPr>
        <w:spacing w:line="200" w:lineRule="exact"/>
      </w:pPr>
    </w:p>
    <w:p w14:paraId="5C094CC2" w14:textId="77777777" w:rsidR="001C5C10" w:rsidRDefault="001C5C10">
      <w:pPr>
        <w:spacing w:line="200" w:lineRule="exact"/>
      </w:pPr>
    </w:p>
    <w:p w14:paraId="6BD2A28A" w14:textId="77777777" w:rsidR="001C5C10" w:rsidRDefault="001C5C10">
      <w:pPr>
        <w:spacing w:line="200" w:lineRule="exact"/>
      </w:pPr>
    </w:p>
    <w:p w14:paraId="0AB26FD6" w14:textId="77777777" w:rsidR="001C5C10" w:rsidRDefault="001C5C10">
      <w:pPr>
        <w:spacing w:line="200" w:lineRule="exact"/>
      </w:pPr>
    </w:p>
    <w:p w14:paraId="7A792733" w14:textId="77777777" w:rsidR="001C5C10" w:rsidRDefault="001C5C10">
      <w:pPr>
        <w:spacing w:line="200" w:lineRule="exact"/>
      </w:pPr>
    </w:p>
    <w:p w14:paraId="14E1D427" w14:textId="77777777" w:rsidR="001C5C10" w:rsidRDefault="001C5C10">
      <w:pPr>
        <w:spacing w:line="200" w:lineRule="exact"/>
      </w:pPr>
    </w:p>
    <w:p w14:paraId="3694A320" w14:textId="77777777" w:rsidR="001C5C10" w:rsidRDefault="001C5C10">
      <w:pPr>
        <w:spacing w:line="200" w:lineRule="exact"/>
      </w:pPr>
    </w:p>
    <w:p w14:paraId="7F42DCFC" w14:textId="77777777" w:rsidR="001C5C10" w:rsidRDefault="001C5C10">
      <w:pPr>
        <w:spacing w:line="200" w:lineRule="exact"/>
      </w:pPr>
    </w:p>
    <w:p w14:paraId="4324B1FF" w14:textId="77777777" w:rsidR="001C5C10" w:rsidRDefault="001C5C10">
      <w:pPr>
        <w:spacing w:line="200" w:lineRule="exact"/>
      </w:pPr>
    </w:p>
    <w:p w14:paraId="71CD669D" w14:textId="77777777" w:rsidR="001C5C10" w:rsidRDefault="001C5C10">
      <w:pPr>
        <w:spacing w:line="200" w:lineRule="exact"/>
      </w:pPr>
    </w:p>
    <w:p w14:paraId="6FE69336" w14:textId="77777777" w:rsidR="001C5C10" w:rsidRDefault="001C5C10">
      <w:pPr>
        <w:spacing w:line="200" w:lineRule="exact"/>
        <w:sectPr w:rsidR="001C5C10">
          <w:footerReference w:type="default" r:id="rId87"/>
          <w:pgSz w:w="11920" w:h="16840"/>
          <w:pgMar w:top="1560" w:right="1580" w:bottom="280" w:left="1680" w:header="0" w:footer="0" w:gutter="0"/>
          <w:cols w:space="720"/>
        </w:sectPr>
      </w:pPr>
    </w:p>
    <w:p w14:paraId="7BAA7A52" w14:textId="77777777" w:rsidR="001C5C10" w:rsidRDefault="0026527B">
      <w:pPr>
        <w:spacing w:before="7"/>
        <w:ind w:left="550" w:right="-38"/>
        <w:jc w:val="center"/>
        <w:rPr>
          <w:rFonts w:ascii="Calibri" w:eastAsia="Calibri" w:hAnsi="Calibri" w:cs="Calibri"/>
          <w:sz w:val="24"/>
          <w:szCs w:val="24"/>
        </w:rPr>
      </w:pPr>
      <w:r>
        <w:pict w14:anchorId="11921ABA">
          <v:group id="_x0000_s1773" style="position:absolute;left:0;text-align:left;margin-left:113.4pt;margin-top:85.05pt;width:397pt;height:476.4pt;z-index:-13632;mso-position-horizontal-relative:page;mso-position-vertical-relative:page" coordorigin="2268,1701" coordsize="7940,9528">
            <v:shape id="_x0000_s1775" type="#_x0000_t75" style="position:absolute;left:2268;top:1701;width:7940;height:4540">
              <v:imagedata r:id="rId88" o:title=""/>
            </v:shape>
            <v:shape id="_x0000_s1774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562397C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E833844" w14:textId="77777777" w:rsidR="001C5C10" w:rsidRDefault="0026527B">
      <w:pPr>
        <w:ind w:left="913" w:right="31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1.</w:t>
      </w:r>
    </w:p>
    <w:p w14:paraId="7B12434B" w14:textId="77777777" w:rsidR="001C5C10" w:rsidRDefault="0026527B">
      <w:pPr>
        <w:spacing w:line="260" w:lineRule="exact"/>
        <w:ind w:left="913" w:right="31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2.</w:t>
      </w:r>
    </w:p>
    <w:p w14:paraId="06AC961A" w14:textId="77777777" w:rsidR="001C5C10" w:rsidRDefault="0026527B">
      <w:pPr>
        <w:spacing w:before="4"/>
        <w:ind w:left="913" w:right="31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3.</w:t>
      </w:r>
    </w:p>
    <w:p w14:paraId="26070EAE" w14:textId="77777777" w:rsidR="001C5C10" w:rsidRDefault="0026527B">
      <w:pPr>
        <w:spacing w:line="260" w:lineRule="exact"/>
        <w:ind w:left="913" w:right="31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4.</w:t>
      </w:r>
    </w:p>
    <w:p w14:paraId="77CAFBA1" w14:textId="77777777" w:rsidR="001C5C10" w:rsidRDefault="0026527B">
      <w:pPr>
        <w:spacing w:line="260" w:lineRule="exact"/>
        <w:ind w:left="913" w:right="31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5.</w:t>
      </w:r>
    </w:p>
    <w:p w14:paraId="41244833" w14:textId="77777777" w:rsidR="001C5C10" w:rsidRDefault="0026527B">
      <w:pPr>
        <w:spacing w:line="260" w:lineRule="exact"/>
        <w:ind w:left="949"/>
        <w:rPr>
          <w:rFonts w:ascii="Calibri" w:eastAsia="Calibri" w:hAnsi="Calibri" w:cs="Calibri"/>
          <w:sz w:val="22"/>
          <w:szCs w:val="22"/>
        </w:rPr>
      </w:pPr>
      <w:r>
        <w:pict w14:anchorId="2D1807F8">
          <v:shape id="_x0000_s1772" type="#_x0000_t202" style="position:absolute;left:0;text-align:left;margin-left:149.45pt;margin-top:-156pt;width:304.85pt;height:291.2pt;z-index:-13633;mso-position-horizontal-relative:page" filled="f" stroked="f">
            <v:textbox inset="0,0,0,0">
              <w:txbxContent>
                <w:p w14:paraId="28B50107" w14:textId="77777777" w:rsidR="001C5C10" w:rsidRDefault="001C5C10">
                  <w:pPr>
                    <w:spacing w:before="2" w:line="140" w:lineRule="exact"/>
                    <w:rPr>
                      <w:sz w:val="15"/>
                      <w:szCs w:val="15"/>
                    </w:rPr>
                  </w:pPr>
                </w:p>
                <w:p w14:paraId="42F5397E" w14:textId="77777777" w:rsidR="001C5C10" w:rsidRDefault="001C5C10">
                  <w:pPr>
                    <w:spacing w:line="200" w:lineRule="exact"/>
                  </w:pPr>
                </w:p>
                <w:p w14:paraId="54AB6958" w14:textId="77777777" w:rsidR="001C5C10" w:rsidRDefault="001C5C10">
                  <w:pPr>
                    <w:spacing w:line="200" w:lineRule="exact"/>
                  </w:pPr>
                </w:p>
                <w:p w14:paraId="4EF53540" w14:textId="77777777" w:rsidR="001C5C10" w:rsidRDefault="001C5C10">
                  <w:pPr>
                    <w:spacing w:line="200" w:lineRule="exact"/>
                  </w:pPr>
                </w:p>
                <w:p w14:paraId="3008C1C0" w14:textId="77777777" w:rsidR="001C5C10" w:rsidRDefault="001C5C10">
                  <w:pPr>
                    <w:spacing w:line="200" w:lineRule="exact"/>
                  </w:pPr>
                </w:p>
                <w:p w14:paraId="5AFDB2FF" w14:textId="77777777" w:rsidR="001C5C10" w:rsidRDefault="0026527B">
                  <w:pPr>
                    <w:ind w:left="106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1 Pe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wa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</w:p>
                <w:p w14:paraId="51C8CF15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FBD286E" w14:textId="77777777" w:rsidR="001C5C10" w:rsidRDefault="0026527B">
                  <w:pPr>
                    <w:ind w:left="1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36C4C89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65057BF" w14:textId="77777777" w:rsidR="001C5C10" w:rsidRDefault="0026527B">
                  <w:pPr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Header</w:t>
                  </w:r>
                </w:p>
                <w:p w14:paraId="4342FCC6" w14:textId="77777777" w:rsidR="001C5C10" w:rsidRDefault="0026527B">
                  <w:pPr>
                    <w:spacing w:line="260" w:lineRule="exact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3"/>
                      <w:sz w:val="22"/>
                      <w:szCs w:val="22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i</w:t>
                  </w:r>
                </w:p>
                <w:p w14:paraId="7BE80F38" w14:textId="77777777" w:rsidR="001C5C10" w:rsidRDefault="0026527B">
                  <w:pPr>
                    <w:spacing w:before="3" w:line="260" w:lineRule="exact"/>
                    <w:ind w:right="4602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h M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uj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2"/>
                      <w:szCs w:val="22"/>
                    </w:rPr>
                    <w:t>Ab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2"/>
                      <w:szCs w:val="22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2"/>
                      <w:szCs w:val="22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2"/>
                      <w:szCs w:val="22"/>
                    </w:rPr>
                    <w:t xml:space="preserve">s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2"/>
                      <w:szCs w:val="22"/>
                    </w:rPr>
                    <w:t>r</w:t>
                  </w:r>
                </w:p>
                <w:p w14:paraId="109CC8A3" w14:textId="77777777" w:rsidR="001C5C10" w:rsidRDefault="001C5C10">
                  <w:pPr>
                    <w:spacing w:before="2" w:line="180" w:lineRule="exact"/>
                    <w:rPr>
                      <w:sz w:val="18"/>
                      <w:szCs w:val="18"/>
                    </w:rPr>
                  </w:pPr>
                </w:p>
                <w:p w14:paraId="69C9E144" w14:textId="77777777" w:rsidR="001C5C10" w:rsidRDefault="0026527B">
                  <w:pPr>
                    <w:ind w:left="159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ran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angan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armuka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diksi</w:t>
                  </w:r>
                </w:p>
                <w:p w14:paraId="00D3D58F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59B478FC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</w:p>
                <w:p w14:paraId="7B923190" w14:textId="77777777" w:rsidR="001C5C10" w:rsidRDefault="0026527B">
                  <w:pPr>
                    <w:spacing w:before="3"/>
                    <w:ind w:left="90" w:right="-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tan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</w:p>
                <w:p w14:paraId="32845AB3" w14:textId="77777777" w:rsidR="001C5C10" w:rsidRDefault="0026527B">
                  <w:pPr>
                    <w:spacing w:line="280" w:lineRule="exact"/>
                    <w:ind w:left="26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</w:p>
                <w:p w14:paraId="1A984265" w14:textId="77777777" w:rsidR="001C5C10" w:rsidRDefault="0026527B">
                  <w:pPr>
                    <w:spacing w:line="280" w:lineRule="exact"/>
                    <w:ind w:left="21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 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2"/>
          <w:szCs w:val="22"/>
        </w:rPr>
        <w:t xml:space="preserve">6.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F</w:t>
      </w:r>
    </w:p>
    <w:p w14:paraId="27F297FB" w14:textId="77777777" w:rsidR="001C5C10" w:rsidRDefault="001C5C10">
      <w:pPr>
        <w:spacing w:before="1" w:line="180" w:lineRule="exact"/>
        <w:rPr>
          <w:sz w:val="18"/>
          <w:szCs w:val="18"/>
        </w:rPr>
      </w:pPr>
    </w:p>
    <w:p w14:paraId="20BD4EA7" w14:textId="77777777" w:rsidR="001C5C10" w:rsidRDefault="0026527B">
      <w:pPr>
        <w:ind w:left="549" w:right="-35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197F27AD" w14:textId="77777777" w:rsidR="001C5C10" w:rsidRDefault="0026527B">
      <w:pPr>
        <w:spacing w:line="200" w:lineRule="exact"/>
      </w:pPr>
      <w:r>
        <w:br w:type="column"/>
      </w:r>
    </w:p>
    <w:p w14:paraId="3E21C481" w14:textId="77777777" w:rsidR="001C5C10" w:rsidRDefault="001C5C10">
      <w:pPr>
        <w:spacing w:line="200" w:lineRule="exact"/>
      </w:pPr>
    </w:p>
    <w:p w14:paraId="307C6C98" w14:textId="77777777" w:rsidR="001C5C10" w:rsidRDefault="001C5C10">
      <w:pPr>
        <w:spacing w:line="200" w:lineRule="exact"/>
      </w:pPr>
    </w:p>
    <w:p w14:paraId="305ED3FE" w14:textId="77777777" w:rsidR="001C5C10" w:rsidRDefault="001C5C10">
      <w:pPr>
        <w:spacing w:line="200" w:lineRule="exact"/>
      </w:pPr>
    </w:p>
    <w:p w14:paraId="40F789C5" w14:textId="77777777" w:rsidR="001C5C10" w:rsidRDefault="001C5C10">
      <w:pPr>
        <w:spacing w:line="200" w:lineRule="exact"/>
      </w:pPr>
    </w:p>
    <w:p w14:paraId="736D23E1" w14:textId="77777777" w:rsidR="001C5C10" w:rsidRDefault="001C5C10">
      <w:pPr>
        <w:spacing w:line="200" w:lineRule="exact"/>
      </w:pPr>
    </w:p>
    <w:p w14:paraId="3D065C5C" w14:textId="77777777" w:rsidR="001C5C10" w:rsidRDefault="001C5C10">
      <w:pPr>
        <w:spacing w:line="200" w:lineRule="exact"/>
      </w:pPr>
    </w:p>
    <w:p w14:paraId="3812055F" w14:textId="77777777" w:rsidR="001C5C10" w:rsidRDefault="001C5C10">
      <w:pPr>
        <w:spacing w:line="200" w:lineRule="exact"/>
      </w:pPr>
    </w:p>
    <w:p w14:paraId="2664E016" w14:textId="77777777" w:rsidR="001C5C10" w:rsidRDefault="001C5C10">
      <w:pPr>
        <w:spacing w:line="200" w:lineRule="exact"/>
      </w:pPr>
    </w:p>
    <w:p w14:paraId="06F565EA" w14:textId="77777777" w:rsidR="001C5C10" w:rsidRDefault="001C5C10">
      <w:pPr>
        <w:spacing w:line="200" w:lineRule="exact"/>
      </w:pPr>
    </w:p>
    <w:p w14:paraId="0F538526" w14:textId="77777777" w:rsidR="001C5C10" w:rsidRDefault="001C5C10">
      <w:pPr>
        <w:spacing w:line="200" w:lineRule="exact"/>
      </w:pPr>
    </w:p>
    <w:p w14:paraId="1227ACB1" w14:textId="77777777" w:rsidR="001C5C10" w:rsidRDefault="001C5C10">
      <w:pPr>
        <w:spacing w:line="200" w:lineRule="exact"/>
      </w:pPr>
    </w:p>
    <w:p w14:paraId="1718CA62" w14:textId="77777777" w:rsidR="001C5C10" w:rsidRDefault="001C5C10">
      <w:pPr>
        <w:spacing w:before="8" w:line="240" w:lineRule="exact"/>
        <w:rPr>
          <w:sz w:val="24"/>
          <w:szCs w:val="24"/>
        </w:rPr>
      </w:pPr>
    </w:p>
    <w:p w14:paraId="2D18E167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473" w:space="5945"/>
            <w:col w:w="1242"/>
          </w:cols>
        </w:sectPr>
      </w:pP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2E8BF10E" w14:textId="77777777" w:rsidR="001C5C10" w:rsidRDefault="0026527B">
      <w:pPr>
        <w:spacing w:before="3"/>
        <w:ind w:left="680" w:right="76"/>
        <w:jc w:val="both"/>
        <w:rPr>
          <w:rFonts w:ascii="Calibri" w:eastAsia="Calibri" w:hAnsi="Calibri" w:cs="Calibri"/>
          <w:sz w:val="24"/>
          <w:szCs w:val="24"/>
        </w:rPr>
      </w:pPr>
      <w:r>
        <w:pict w14:anchorId="0DF689FE">
          <v:shape id="_x0000_s1771" type="#_x0000_t75" style="position:absolute;left:0;text-align:left;margin-left:-.2pt;margin-top:.05pt;width:52.75pt;height:845.5pt;z-index:-13631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ta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 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49AB683F" w14:textId="77777777" w:rsidR="001C5C10" w:rsidRDefault="001C5C10">
      <w:pPr>
        <w:spacing w:line="200" w:lineRule="exact"/>
      </w:pPr>
    </w:p>
    <w:p w14:paraId="4FCB21A3" w14:textId="77777777" w:rsidR="001C5C10" w:rsidRDefault="001C5C10">
      <w:pPr>
        <w:spacing w:line="200" w:lineRule="exact"/>
      </w:pPr>
    </w:p>
    <w:p w14:paraId="3ED64182" w14:textId="77777777" w:rsidR="001C5C10" w:rsidRDefault="001C5C10">
      <w:pPr>
        <w:spacing w:line="200" w:lineRule="exact"/>
      </w:pPr>
    </w:p>
    <w:p w14:paraId="3C9BE328" w14:textId="77777777" w:rsidR="001C5C10" w:rsidRDefault="001C5C10">
      <w:pPr>
        <w:spacing w:line="200" w:lineRule="exact"/>
      </w:pPr>
    </w:p>
    <w:p w14:paraId="43664195" w14:textId="77777777" w:rsidR="001C5C10" w:rsidRDefault="001C5C10">
      <w:pPr>
        <w:spacing w:line="200" w:lineRule="exact"/>
      </w:pPr>
    </w:p>
    <w:p w14:paraId="44EED8FB" w14:textId="77777777" w:rsidR="001C5C10" w:rsidRDefault="001C5C10">
      <w:pPr>
        <w:spacing w:line="200" w:lineRule="exact"/>
      </w:pPr>
    </w:p>
    <w:p w14:paraId="1A06E596" w14:textId="77777777" w:rsidR="001C5C10" w:rsidRDefault="001C5C10">
      <w:pPr>
        <w:spacing w:line="200" w:lineRule="exact"/>
      </w:pPr>
    </w:p>
    <w:p w14:paraId="15A25B26" w14:textId="77777777" w:rsidR="001C5C10" w:rsidRDefault="001C5C10">
      <w:pPr>
        <w:spacing w:line="200" w:lineRule="exact"/>
      </w:pPr>
    </w:p>
    <w:p w14:paraId="108F885D" w14:textId="77777777" w:rsidR="001C5C10" w:rsidRDefault="001C5C10">
      <w:pPr>
        <w:spacing w:line="200" w:lineRule="exact"/>
      </w:pPr>
    </w:p>
    <w:p w14:paraId="6D6F1D2B" w14:textId="77777777" w:rsidR="001C5C10" w:rsidRDefault="001C5C10">
      <w:pPr>
        <w:spacing w:line="200" w:lineRule="exact"/>
      </w:pPr>
    </w:p>
    <w:p w14:paraId="5ABEDC1A" w14:textId="77777777" w:rsidR="001C5C10" w:rsidRDefault="001C5C10">
      <w:pPr>
        <w:spacing w:line="200" w:lineRule="exact"/>
      </w:pPr>
    </w:p>
    <w:p w14:paraId="670EB76C" w14:textId="77777777" w:rsidR="001C5C10" w:rsidRDefault="001C5C10">
      <w:pPr>
        <w:spacing w:line="200" w:lineRule="exact"/>
      </w:pPr>
    </w:p>
    <w:p w14:paraId="3A9F8C3E" w14:textId="77777777" w:rsidR="001C5C10" w:rsidRDefault="001C5C10">
      <w:pPr>
        <w:spacing w:line="200" w:lineRule="exact"/>
      </w:pPr>
    </w:p>
    <w:p w14:paraId="15D3F07B" w14:textId="77777777" w:rsidR="001C5C10" w:rsidRDefault="001C5C10">
      <w:pPr>
        <w:spacing w:line="200" w:lineRule="exact"/>
      </w:pPr>
    </w:p>
    <w:p w14:paraId="7EBD5CDF" w14:textId="77777777" w:rsidR="001C5C10" w:rsidRDefault="001C5C10">
      <w:pPr>
        <w:spacing w:line="200" w:lineRule="exact"/>
      </w:pPr>
    </w:p>
    <w:p w14:paraId="41A0CE13" w14:textId="77777777" w:rsidR="001C5C10" w:rsidRDefault="001C5C10">
      <w:pPr>
        <w:spacing w:line="200" w:lineRule="exact"/>
      </w:pPr>
    </w:p>
    <w:p w14:paraId="510E7A81" w14:textId="77777777" w:rsidR="001C5C10" w:rsidRDefault="001C5C10">
      <w:pPr>
        <w:spacing w:line="200" w:lineRule="exact"/>
      </w:pPr>
    </w:p>
    <w:p w14:paraId="337E8B45" w14:textId="77777777" w:rsidR="001C5C10" w:rsidRDefault="001C5C10">
      <w:pPr>
        <w:spacing w:line="200" w:lineRule="exact"/>
      </w:pPr>
    </w:p>
    <w:p w14:paraId="18B198D5" w14:textId="77777777" w:rsidR="001C5C10" w:rsidRDefault="001C5C10">
      <w:pPr>
        <w:spacing w:line="200" w:lineRule="exact"/>
      </w:pPr>
    </w:p>
    <w:p w14:paraId="7040D0C8" w14:textId="77777777" w:rsidR="001C5C10" w:rsidRDefault="001C5C10">
      <w:pPr>
        <w:spacing w:before="19" w:line="220" w:lineRule="exact"/>
        <w:rPr>
          <w:sz w:val="22"/>
          <w:szCs w:val="22"/>
        </w:rPr>
      </w:pPr>
    </w:p>
    <w:p w14:paraId="01968BB6" w14:textId="77777777" w:rsidR="001C5C10" w:rsidRDefault="0026527B">
      <w:pPr>
        <w:spacing w:before="16"/>
        <w:ind w:left="4419" w:right="3959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48</w:t>
      </w:r>
    </w:p>
    <w:p w14:paraId="077A6CC2" w14:textId="77777777" w:rsidR="001C5C10" w:rsidRDefault="0026527B">
      <w:pPr>
        <w:spacing w:line="200" w:lineRule="exact"/>
      </w:pPr>
      <w:r>
        <w:lastRenderedPageBreak/>
        <w:pict w14:anchorId="46188108">
          <v:shape id="_x0000_s1770" type="#_x0000_t75" style="position:absolute;margin-left:-.2pt;margin-top:.05pt;width:52.75pt;height:845.5pt;z-index:-13628;mso-position-horizontal-relative:page;mso-position-vertical-relative:page">
            <v:imagedata r:id="rId81" o:title=""/>
            <w10:wrap anchorx="page" anchory="page"/>
          </v:shape>
        </w:pict>
      </w:r>
    </w:p>
    <w:p w14:paraId="7EAB0552" w14:textId="77777777" w:rsidR="001C5C10" w:rsidRDefault="001C5C10">
      <w:pPr>
        <w:spacing w:line="200" w:lineRule="exact"/>
      </w:pPr>
    </w:p>
    <w:p w14:paraId="01F82500" w14:textId="77777777" w:rsidR="001C5C10" w:rsidRDefault="001C5C10">
      <w:pPr>
        <w:spacing w:line="200" w:lineRule="exact"/>
      </w:pPr>
    </w:p>
    <w:p w14:paraId="27B012CB" w14:textId="77777777" w:rsidR="001C5C10" w:rsidRDefault="001C5C10">
      <w:pPr>
        <w:spacing w:line="200" w:lineRule="exact"/>
      </w:pPr>
    </w:p>
    <w:p w14:paraId="28CDCC84" w14:textId="77777777" w:rsidR="001C5C10" w:rsidRDefault="001C5C10">
      <w:pPr>
        <w:spacing w:line="200" w:lineRule="exact"/>
      </w:pPr>
    </w:p>
    <w:p w14:paraId="7A2BBB77" w14:textId="77777777" w:rsidR="001C5C10" w:rsidRDefault="001C5C10">
      <w:pPr>
        <w:spacing w:line="200" w:lineRule="exact"/>
      </w:pPr>
    </w:p>
    <w:p w14:paraId="7AC3CA6C" w14:textId="77777777" w:rsidR="001C5C10" w:rsidRDefault="001C5C10">
      <w:pPr>
        <w:spacing w:line="200" w:lineRule="exact"/>
      </w:pPr>
    </w:p>
    <w:p w14:paraId="44399DBA" w14:textId="77777777" w:rsidR="001C5C10" w:rsidRDefault="001C5C10">
      <w:pPr>
        <w:spacing w:line="200" w:lineRule="exact"/>
      </w:pPr>
    </w:p>
    <w:p w14:paraId="7164B239" w14:textId="77777777" w:rsidR="001C5C10" w:rsidRDefault="001C5C10">
      <w:pPr>
        <w:spacing w:line="200" w:lineRule="exact"/>
      </w:pPr>
    </w:p>
    <w:p w14:paraId="3F1623C0" w14:textId="77777777" w:rsidR="001C5C10" w:rsidRDefault="001C5C10">
      <w:pPr>
        <w:spacing w:line="200" w:lineRule="exact"/>
      </w:pPr>
    </w:p>
    <w:p w14:paraId="4F665E15" w14:textId="77777777" w:rsidR="001C5C10" w:rsidRDefault="001C5C10">
      <w:pPr>
        <w:spacing w:line="200" w:lineRule="exact"/>
      </w:pPr>
    </w:p>
    <w:p w14:paraId="25342399" w14:textId="77777777" w:rsidR="001C5C10" w:rsidRDefault="001C5C10">
      <w:pPr>
        <w:spacing w:line="200" w:lineRule="exact"/>
      </w:pPr>
    </w:p>
    <w:p w14:paraId="5C46617F" w14:textId="77777777" w:rsidR="001C5C10" w:rsidRDefault="001C5C10">
      <w:pPr>
        <w:spacing w:line="200" w:lineRule="exact"/>
      </w:pPr>
    </w:p>
    <w:p w14:paraId="131738D4" w14:textId="77777777" w:rsidR="001C5C10" w:rsidRDefault="001C5C10">
      <w:pPr>
        <w:spacing w:line="200" w:lineRule="exact"/>
      </w:pPr>
    </w:p>
    <w:p w14:paraId="7CEBE1DF" w14:textId="77777777" w:rsidR="001C5C10" w:rsidRDefault="001C5C10">
      <w:pPr>
        <w:spacing w:line="200" w:lineRule="exact"/>
      </w:pPr>
    </w:p>
    <w:p w14:paraId="00452572" w14:textId="77777777" w:rsidR="001C5C10" w:rsidRDefault="001C5C10">
      <w:pPr>
        <w:spacing w:line="200" w:lineRule="exact"/>
      </w:pPr>
    </w:p>
    <w:p w14:paraId="77BA3C96" w14:textId="77777777" w:rsidR="001C5C10" w:rsidRDefault="001C5C10">
      <w:pPr>
        <w:spacing w:line="200" w:lineRule="exact"/>
      </w:pPr>
    </w:p>
    <w:p w14:paraId="3EB32CD9" w14:textId="77777777" w:rsidR="001C5C10" w:rsidRDefault="001C5C10">
      <w:pPr>
        <w:spacing w:line="200" w:lineRule="exact"/>
      </w:pPr>
    </w:p>
    <w:p w14:paraId="7ACC4756" w14:textId="77777777" w:rsidR="001C5C10" w:rsidRDefault="001C5C10">
      <w:pPr>
        <w:spacing w:line="200" w:lineRule="exact"/>
      </w:pPr>
    </w:p>
    <w:p w14:paraId="09D9AB87" w14:textId="77777777" w:rsidR="001C5C10" w:rsidRDefault="001C5C10">
      <w:pPr>
        <w:spacing w:line="200" w:lineRule="exact"/>
      </w:pPr>
    </w:p>
    <w:p w14:paraId="7E960220" w14:textId="77777777" w:rsidR="001C5C10" w:rsidRDefault="001C5C10">
      <w:pPr>
        <w:spacing w:line="200" w:lineRule="exact"/>
      </w:pPr>
    </w:p>
    <w:p w14:paraId="5BDC8CA5" w14:textId="77777777" w:rsidR="001C5C10" w:rsidRDefault="001C5C10">
      <w:pPr>
        <w:spacing w:line="200" w:lineRule="exact"/>
      </w:pPr>
    </w:p>
    <w:p w14:paraId="370C7C12" w14:textId="77777777" w:rsidR="001C5C10" w:rsidRDefault="001C5C10">
      <w:pPr>
        <w:spacing w:line="200" w:lineRule="exact"/>
      </w:pPr>
    </w:p>
    <w:p w14:paraId="7500881E" w14:textId="77777777" w:rsidR="001C5C10" w:rsidRDefault="001C5C10">
      <w:pPr>
        <w:spacing w:line="200" w:lineRule="exact"/>
      </w:pPr>
    </w:p>
    <w:p w14:paraId="3072CEFA" w14:textId="77777777" w:rsidR="001C5C10" w:rsidRDefault="001C5C10">
      <w:pPr>
        <w:spacing w:line="200" w:lineRule="exact"/>
      </w:pPr>
    </w:p>
    <w:p w14:paraId="3F7B0BD6" w14:textId="77777777" w:rsidR="001C5C10" w:rsidRDefault="001C5C10">
      <w:pPr>
        <w:spacing w:before="6" w:line="200" w:lineRule="exact"/>
      </w:pPr>
    </w:p>
    <w:p w14:paraId="6E81E15D" w14:textId="77777777" w:rsidR="001C5C10" w:rsidRDefault="0026527B">
      <w:pPr>
        <w:spacing w:before="7"/>
        <w:ind w:left="588"/>
        <w:rPr>
          <w:rFonts w:ascii="Calibri" w:eastAsia="Calibri" w:hAnsi="Calibri" w:cs="Calibri"/>
          <w:sz w:val="24"/>
          <w:szCs w:val="24"/>
        </w:rPr>
      </w:pPr>
      <w:r>
        <w:pict w14:anchorId="351AECBE">
          <v:group id="_x0000_s1767" style="position:absolute;left:0;text-align:left;margin-left:113.4pt;margin-top:85.05pt;width:396.75pt;height:476.4pt;z-index:-13629;mso-position-horizontal-relative:page;mso-position-vertical-relative:page" coordorigin="2268,1701" coordsize="7935,9528">
            <v:shape id="_x0000_s1769" type="#_x0000_t75" style="position:absolute;left:2268;top:1701;width:7935;height:4545">
              <v:imagedata r:id="rId89" o:title=""/>
            </v:shape>
            <v:shape id="_x0000_s1768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07AF97B6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65BDC62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H</w:t>
      </w:r>
    </w:p>
    <w:p w14:paraId="3D228F7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1E5B4FE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Pi</w:t>
      </w:r>
    </w:p>
    <w:p w14:paraId="145D776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0BA5919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pict w14:anchorId="64F910E2">
          <v:shape id="_x0000_s1766" type="#_x0000_t202" style="position:absolute;left:0;text-align:left;margin-left:146.8pt;margin-top:-131.2pt;width:312.75pt;height:291.3pt;z-index:-13630;mso-position-horizontal-relative:page" filled="f" stroked="f">
            <v:textbox inset="0,0,0,0">
              <w:txbxContent>
                <w:p w14:paraId="229DC0BB" w14:textId="77777777" w:rsidR="001C5C10" w:rsidRDefault="001C5C10">
                  <w:pPr>
                    <w:spacing w:before="2" w:line="160" w:lineRule="exact"/>
                    <w:rPr>
                      <w:sz w:val="17"/>
                      <w:szCs w:val="17"/>
                    </w:rPr>
                  </w:pPr>
                </w:p>
                <w:p w14:paraId="18F778E3" w14:textId="77777777" w:rsidR="001C5C10" w:rsidRDefault="001C5C10">
                  <w:pPr>
                    <w:spacing w:line="200" w:lineRule="exact"/>
                  </w:pPr>
                </w:p>
                <w:p w14:paraId="68E563B8" w14:textId="77777777" w:rsidR="001C5C10" w:rsidRDefault="001C5C10">
                  <w:pPr>
                    <w:spacing w:line="200" w:lineRule="exact"/>
                  </w:pPr>
                </w:p>
                <w:p w14:paraId="432F8015" w14:textId="77777777" w:rsidR="001C5C10" w:rsidRDefault="001C5C10">
                  <w:pPr>
                    <w:spacing w:line="200" w:lineRule="exact"/>
                  </w:pPr>
                </w:p>
                <w:p w14:paraId="1051713C" w14:textId="77777777" w:rsidR="001C5C10" w:rsidRDefault="001C5C10">
                  <w:pPr>
                    <w:spacing w:line="200" w:lineRule="exact"/>
                  </w:pPr>
                </w:p>
                <w:p w14:paraId="1F71C8D7" w14:textId="77777777" w:rsidR="001C5C10" w:rsidRDefault="0026527B">
                  <w:pPr>
                    <w:ind w:left="97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2 Pe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red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ksi</w:t>
                  </w:r>
                </w:p>
                <w:p w14:paraId="6B32A2DD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09EF26C" w14:textId="77777777" w:rsidR="001C5C10" w:rsidRDefault="0026527B">
                  <w:pPr>
                    <w:ind w:left="21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3CC6CFB5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321B2E9E" w14:textId="77777777" w:rsidR="001C5C10" w:rsidRDefault="0026527B">
                  <w:pPr>
                    <w:ind w:left="20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</w:p>
                <w:p w14:paraId="57D8316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BEBF345" w14:textId="77777777" w:rsidR="001C5C10" w:rsidRDefault="0026527B">
                  <w:pPr>
                    <w:ind w:left="23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</w:p>
                <w:p w14:paraId="45E0500B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96B95C1" w14:textId="77777777" w:rsidR="001C5C10" w:rsidRDefault="0026527B">
                  <w:pPr>
                    <w:spacing w:line="337" w:lineRule="auto"/>
                    <w:ind w:left="169" w:right="3116" w:firstLine="7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3F5CEC33" w14:textId="77777777" w:rsidR="001C5C10" w:rsidRDefault="0026527B">
                  <w:pPr>
                    <w:spacing w:before="25"/>
                    <w:ind w:left="16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</w:p>
                <w:p w14:paraId="6ADE2742" w14:textId="77777777" w:rsidR="001C5C10" w:rsidRDefault="001C5C10">
                  <w:pPr>
                    <w:spacing w:before="10" w:line="160" w:lineRule="exact"/>
                    <w:rPr>
                      <w:sz w:val="17"/>
                      <w:szCs w:val="17"/>
                    </w:rPr>
                  </w:pPr>
                </w:p>
                <w:p w14:paraId="6794FACC" w14:textId="77777777" w:rsidR="001C5C10" w:rsidRDefault="0026527B">
                  <w:pPr>
                    <w:ind w:left="213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ran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angan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armuka D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</w:p>
                <w:p w14:paraId="59664CA2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4496CB9A" w14:textId="77777777" w:rsidR="001C5C10" w:rsidRDefault="0026527B">
                  <w:pPr>
                    <w:ind w:left="-22" w:right="-22" w:firstLine="5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 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  <w:p w14:paraId="680DAA3C" w14:textId="77777777" w:rsidR="001C5C10" w:rsidRDefault="0026527B">
                  <w:pPr>
                    <w:spacing w:line="280" w:lineRule="exact"/>
                    <w:ind w:left="19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ta.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</w:p>
    <w:p w14:paraId="67F8F42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4BADDAC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1FD6EC19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32C420B" w14:textId="77777777" w:rsidR="001C5C10" w:rsidRDefault="0026527B">
      <w:pPr>
        <w:ind w:left="9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F</w:t>
      </w:r>
    </w:p>
    <w:p w14:paraId="23EE5400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091939BA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27C8511D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4ADC9662" w14:textId="77777777" w:rsidR="001C5C10" w:rsidRDefault="0026527B">
      <w:pPr>
        <w:ind w:left="588" w:right="70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                                                                                                                   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</w:t>
      </w:r>
    </w:p>
    <w:p w14:paraId="0B820712" w14:textId="77777777" w:rsidR="001C5C10" w:rsidRDefault="001C5C10">
      <w:pPr>
        <w:spacing w:before="1" w:line="180" w:lineRule="exact"/>
        <w:rPr>
          <w:sz w:val="19"/>
          <w:szCs w:val="19"/>
        </w:rPr>
      </w:pPr>
    </w:p>
    <w:p w14:paraId="1655EC5F" w14:textId="77777777" w:rsidR="001C5C10" w:rsidRDefault="001C5C10">
      <w:pPr>
        <w:spacing w:line="200" w:lineRule="exact"/>
      </w:pPr>
    </w:p>
    <w:p w14:paraId="7959C024" w14:textId="77777777" w:rsidR="001C5C10" w:rsidRDefault="001C5C10">
      <w:pPr>
        <w:spacing w:line="200" w:lineRule="exact"/>
      </w:pPr>
    </w:p>
    <w:p w14:paraId="032D17CC" w14:textId="77777777" w:rsidR="001C5C10" w:rsidRDefault="001C5C10">
      <w:pPr>
        <w:spacing w:line="200" w:lineRule="exact"/>
      </w:pPr>
    </w:p>
    <w:p w14:paraId="73F6A42E" w14:textId="77777777" w:rsidR="001C5C10" w:rsidRDefault="001C5C10">
      <w:pPr>
        <w:spacing w:line="200" w:lineRule="exact"/>
      </w:pPr>
    </w:p>
    <w:p w14:paraId="580565F5" w14:textId="77777777" w:rsidR="001C5C10" w:rsidRDefault="001C5C10">
      <w:pPr>
        <w:spacing w:line="200" w:lineRule="exact"/>
      </w:pPr>
    </w:p>
    <w:p w14:paraId="6225527A" w14:textId="77777777" w:rsidR="001C5C10" w:rsidRDefault="001C5C10">
      <w:pPr>
        <w:spacing w:line="200" w:lineRule="exact"/>
      </w:pPr>
    </w:p>
    <w:p w14:paraId="4CD9F06E" w14:textId="77777777" w:rsidR="001C5C10" w:rsidRDefault="001C5C10">
      <w:pPr>
        <w:spacing w:line="200" w:lineRule="exact"/>
      </w:pPr>
    </w:p>
    <w:p w14:paraId="5FE98B31" w14:textId="77777777" w:rsidR="001C5C10" w:rsidRDefault="001C5C10">
      <w:pPr>
        <w:spacing w:line="200" w:lineRule="exact"/>
      </w:pPr>
    </w:p>
    <w:p w14:paraId="1D8DD1D6" w14:textId="77777777" w:rsidR="001C5C10" w:rsidRDefault="001C5C10">
      <w:pPr>
        <w:spacing w:line="200" w:lineRule="exact"/>
      </w:pPr>
    </w:p>
    <w:p w14:paraId="64B7BBF5" w14:textId="77777777" w:rsidR="001C5C10" w:rsidRDefault="001C5C10">
      <w:pPr>
        <w:spacing w:line="200" w:lineRule="exact"/>
      </w:pPr>
    </w:p>
    <w:p w14:paraId="77B28F33" w14:textId="77777777" w:rsidR="001C5C10" w:rsidRDefault="001C5C10">
      <w:pPr>
        <w:spacing w:line="200" w:lineRule="exact"/>
      </w:pPr>
    </w:p>
    <w:p w14:paraId="182C98A2" w14:textId="77777777" w:rsidR="001C5C10" w:rsidRDefault="001C5C10">
      <w:pPr>
        <w:spacing w:line="200" w:lineRule="exact"/>
      </w:pPr>
    </w:p>
    <w:p w14:paraId="01E83122" w14:textId="77777777" w:rsidR="001C5C10" w:rsidRDefault="001C5C10">
      <w:pPr>
        <w:spacing w:line="200" w:lineRule="exact"/>
      </w:pPr>
    </w:p>
    <w:p w14:paraId="43B19442" w14:textId="77777777" w:rsidR="001C5C10" w:rsidRDefault="001C5C10">
      <w:pPr>
        <w:spacing w:line="200" w:lineRule="exact"/>
      </w:pPr>
    </w:p>
    <w:p w14:paraId="0E917695" w14:textId="77777777" w:rsidR="001C5C10" w:rsidRDefault="001C5C10">
      <w:pPr>
        <w:spacing w:line="200" w:lineRule="exact"/>
      </w:pPr>
    </w:p>
    <w:p w14:paraId="7D7EEAFF" w14:textId="77777777" w:rsidR="001C5C10" w:rsidRDefault="001C5C10">
      <w:pPr>
        <w:spacing w:line="200" w:lineRule="exact"/>
      </w:pPr>
    </w:p>
    <w:p w14:paraId="090A33AC" w14:textId="77777777" w:rsidR="001C5C10" w:rsidRDefault="0026527B">
      <w:pPr>
        <w:spacing w:before="16"/>
        <w:ind w:left="4419" w:right="3959"/>
        <w:jc w:val="center"/>
        <w:rPr>
          <w:rFonts w:ascii="Calibri" w:eastAsia="Calibri" w:hAnsi="Calibri" w:cs="Calibri"/>
        </w:rPr>
        <w:sectPr w:rsidR="001C5C10">
          <w:footerReference w:type="default" r:id="rId90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49</w:t>
      </w:r>
    </w:p>
    <w:p w14:paraId="676D0AD9" w14:textId="77777777" w:rsidR="001C5C10" w:rsidRDefault="001C5C10">
      <w:pPr>
        <w:spacing w:line="200" w:lineRule="exact"/>
      </w:pPr>
    </w:p>
    <w:p w14:paraId="5D461DF7" w14:textId="77777777" w:rsidR="001C5C10" w:rsidRDefault="001C5C10">
      <w:pPr>
        <w:spacing w:line="200" w:lineRule="exact"/>
      </w:pPr>
    </w:p>
    <w:p w14:paraId="65F88596" w14:textId="77777777" w:rsidR="001C5C10" w:rsidRDefault="001C5C10">
      <w:pPr>
        <w:spacing w:line="200" w:lineRule="exact"/>
      </w:pPr>
    </w:p>
    <w:p w14:paraId="0A29CB2C" w14:textId="77777777" w:rsidR="001C5C10" w:rsidRDefault="001C5C10">
      <w:pPr>
        <w:spacing w:line="200" w:lineRule="exact"/>
      </w:pPr>
    </w:p>
    <w:p w14:paraId="00641E3F" w14:textId="77777777" w:rsidR="001C5C10" w:rsidRDefault="001C5C10">
      <w:pPr>
        <w:spacing w:line="200" w:lineRule="exact"/>
      </w:pPr>
    </w:p>
    <w:p w14:paraId="1BE90066" w14:textId="77777777" w:rsidR="001C5C10" w:rsidRDefault="001C5C10">
      <w:pPr>
        <w:spacing w:line="200" w:lineRule="exact"/>
      </w:pPr>
    </w:p>
    <w:p w14:paraId="54C114A8" w14:textId="77777777" w:rsidR="001C5C10" w:rsidRDefault="001C5C10">
      <w:pPr>
        <w:spacing w:line="200" w:lineRule="exact"/>
      </w:pPr>
    </w:p>
    <w:p w14:paraId="0E4263D3" w14:textId="77777777" w:rsidR="001C5C10" w:rsidRDefault="001C5C10">
      <w:pPr>
        <w:spacing w:line="200" w:lineRule="exact"/>
      </w:pPr>
    </w:p>
    <w:p w14:paraId="23FC539F" w14:textId="77777777" w:rsidR="001C5C10" w:rsidRDefault="001C5C10">
      <w:pPr>
        <w:spacing w:line="200" w:lineRule="exact"/>
      </w:pPr>
    </w:p>
    <w:p w14:paraId="2220B68F" w14:textId="77777777" w:rsidR="001C5C10" w:rsidRDefault="001C5C10">
      <w:pPr>
        <w:spacing w:line="200" w:lineRule="exact"/>
      </w:pPr>
    </w:p>
    <w:p w14:paraId="5C083D7A" w14:textId="77777777" w:rsidR="001C5C10" w:rsidRDefault="001C5C10">
      <w:pPr>
        <w:spacing w:line="200" w:lineRule="exact"/>
      </w:pPr>
    </w:p>
    <w:p w14:paraId="432B4DA2" w14:textId="77777777" w:rsidR="001C5C10" w:rsidRDefault="001C5C10">
      <w:pPr>
        <w:spacing w:line="200" w:lineRule="exact"/>
      </w:pPr>
    </w:p>
    <w:p w14:paraId="6F4E114C" w14:textId="77777777" w:rsidR="001C5C10" w:rsidRDefault="001C5C10">
      <w:pPr>
        <w:spacing w:line="200" w:lineRule="exact"/>
      </w:pPr>
    </w:p>
    <w:p w14:paraId="20FA7B76" w14:textId="77777777" w:rsidR="001C5C10" w:rsidRDefault="001C5C10">
      <w:pPr>
        <w:spacing w:line="200" w:lineRule="exact"/>
      </w:pPr>
    </w:p>
    <w:p w14:paraId="445F123E" w14:textId="77777777" w:rsidR="001C5C10" w:rsidRDefault="001C5C10">
      <w:pPr>
        <w:spacing w:line="200" w:lineRule="exact"/>
      </w:pPr>
    </w:p>
    <w:p w14:paraId="0E4BAD18" w14:textId="77777777" w:rsidR="001C5C10" w:rsidRDefault="001C5C10">
      <w:pPr>
        <w:spacing w:line="200" w:lineRule="exact"/>
      </w:pPr>
    </w:p>
    <w:p w14:paraId="083C19A9" w14:textId="77777777" w:rsidR="001C5C10" w:rsidRDefault="001C5C10">
      <w:pPr>
        <w:spacing w:line="200" w:lineRule="exact"/>
      </w:pPr>
    </w:p>
    <w:p w14:paraId="04B114C2" w14:textId="77777777" w:rsidR="001C5C10" w:rsidRDefault="001C5C10">
      <w:pPr>
        <w:spacing w:line="200" w:lineRule="exact"/>
      </w:pPr>
    </w:p>
    <w:p w14:paraId="1875F7F9" w14:textId="77777777" w:rsidR="001C5C10" w:rsidRDefault="001C5C10">
      <w:pPr>
        <w:spacing w:line="200" w:lineRule="exact"/>
      </w:pPr>
    </w:p>
    <w:p w14:paraId="00B6C65B" w14:textId="77777777" w:rsidR="001C5C10" w:rsidRDefault="001C5C10">
      <w:pPr>
        <w:spacing w:line="200" w:lineRule="exact"/>
      </w:pPr>
    </w:p>
    <w:p w14:paraId="7EE43BB0" w14:textId="77777777" w:rsidR="001C5C10" w:rsidRDefault="001C5C10">
      <w:pPr>
        <w:spacing w:line="200" w:lineRule="exact"/>
      </w:pPr>
    </w:p>
    <w:p w14:paraId="14D2DCB5" w14:textId="77777777" w:rsidR="001C5C10" w:rsidRDefault="001C5C10">
      <w:pPr>
        <w:spacing w:line="200" w:lineRule="exact"/>
      </w:pPr>
    </w:p>
    <w:p w14:paraId="7869BDE1" w14:textId="77777777" w:rsidR="001C5C10" w:rsidRDefault="001C5C10">
      <w:pPr>
        <w:spacing w:line="200" w:lineRule="exact"/>
      </w:pPr>
    </w:p>
    <w:p w14:paraId="0BA64E70" w14:textId="77777777" w:rsidR="001C5C10" w:rsidRDefault="001C5C10">
      <w:pPr>
        <w:spacing w:line="200" w:lineRule="exact"/>
      </w:pPr>
    </w:p>
    <w:p w14:paraId="061BCF2C" w14:textId="77777777" w:rsidR="001C5C10" w:rsidRDefault="001C5C10">
      <w:pPr>
        <w:spacing w:line="200" w:lineRule="exact"/>
      </w:pPr>
    </w:p>
    <w:p w14:paraId="73E76C1A" w14:textId="77777777" w:rsidR="001C5C10" w:rsidRDefault="001C5C10">
      <w:pPr>
        <w:spacing w:before="6" w:line="200" w:lineRule="exact"/>
        <w:sectPr w:rsidR="001C5C10">
          <w:footerReference w:type="default" r:id="rId91"/>
          <w:pgSz w:w="11920" w:h="16840"/>
          <w:pgMar w:top="1560" w:right="1580" w:bottom="280" w:left="1680" w:header="0" w:footer="0" w:gutter="0"/>
          <w:cols w:space="720"/>
        </w:sectPr>
      </w:pPr>
    </w:p>
    <w:p w14:paraId="102B063A" w14:textId="77777777" w:rsidR="001C5C10" w:rsidRDefault="0026527B">
      <w:pPr>
        <w:spacing w:before="7"/>
        <w:ind w:left="550" w:right="-38"/>
        <w:jc w:val="center"/>
        <w:rPr>
          <w:rFonts w:ascii="Calibri" w:eastAsia="Calibri" w:hAnsi="Calibri" w:cs="Calibri"/>
          <w:sz w:val="24"/>
          <w:szCs w:val="24"/>
        </w:rPr>
      </w:pPr>
      <w:r>
        <w:pict w14:anchorId="4209A277">
          <v:group id="_x0000_s1763" style="position:absolute;left:0;text-align:left;margin-left:113.4pt;margin-top:85.05pt;width:396.75pt;height:476.4pt;z-index:-13626;mso-position-horizontal-relative:page;mso-position-vertical-relative:page" coordorigin="2268,1701" coordsize="7935,9528">
            <v:shape id="_x0000_s1765" type="#_x0000_t75" style="position:absolute;left:2268;top:1701;width:7935;height:4545">
              <v:imagedata r:id="rId92" o:title=""/>
            </v:shape>
            <v:shape id="_x0000_s1764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5D9A9E62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0FBB021A" w14:textId="77777777" w:rsidR="001C5C10" w:rsidRDefault="0026527B">
      <w:pPr>
        <w:ind w:left="9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1.</w:t>
      </w:r>
    </w:p>
    <w:p w14:paraId="144C5386" w14:textId="77777777" w:rsidR="001C5C10" w:rsidRDefault="0026527B">
      <w:pPr>
        <w:spacing w:line="260" w:lineRule="exact"/>
        <w:ind w:left="949" w:right="-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2.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</w:p>
    <w:p w14:paraId="4F2CF85F" w14:textId="77777777" w:rsidR="001C5C10" w:rsidRDefault="0026527B">
      <w:pPr>
        <w:ind w:left="9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3.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</w:p>
    <w:p w14:paraId="0B41334D" w14:textId="77777777" w:rsidR="001C5C10" w:rsidRDefault="0026527B">
      <w:pPr>
        <w:spacing w:line="260" w:lineRule="exact"/>
        <w:ind w:left="949"/>
        <w:rPr>
          <w:rFonts w:ascii="Calibri" w:eastAsia="Calibri" w:hAnsi="Calibri" w:cs="Calibri"/>
          <w:sz w:val="22"/>
          <w:szCs w:val="22"/>
        </w:rPr>
      </w:pPr>
      <w:r>
        <w:pict w14:anchorId="06AA8C72">
          <v:shape id="_x0000_s1762" type="#_x0000_t202" style="position:absolute;left:0;text-align:left;margin-left:149.45pt;margin-top:-130.2pt;width:304.45pt;height:291.2pt;z-index:-13627;mso-position-horizontal-relative:page" filled="f" stroked="f">
            <v:textbox inset="0,0,0,0">
              <w:txbxContent>
                <w:p w14:paraId="52BE8B68" w14:textId="77777777" w:rsidR="001C5C10" w:rsidRDefault="001C5C10">
                  <w:pPr>
                    <w:spacing w:before="2" w:line="160" w:lineRule="exact"/>
                    <w:rPr>
                      <w:sz w:val="17"/>
                      <w:szCs w:val="17"/>
                    </w:rPr>
                  </w:pPr>
                </w:p>
                <w:p w14:paraId="72F6FCB4" w14:textId="77777777" w:rsidR="001C5C10" w:rsidRDefault="001C5C10">
                  <w:pPr>
                    <w:spacing w:line="200" w:lineRule="exact"/>
                  </w:pPr>
                </w:p>
                <w:p w14:paraId="08498320" w14:textId="77777777" w:rsidR="001C5C10" w:rsidRDefault="001C5C10">
                  <w:pPr>
                    <w:spacing w:line="200" w:lineRule="exact"/>
                  </w:pPr>
                </w:p>
                <w:p w14:paraId="07380E50" w14:textId="77777777" w:rsidR="001C5C10" w:rsidRDefault="001C5C10">
                  <w:pPr>
                    <w:spacing w:line="200" w:lineRule="exact"/>
                  </w:pPr>
                </w:p>
                <w:p w14:paraId="0C89C292" w14:textId="77777777" w:rsidR="001C5C10" w:rsidRDefault="001C5C10">
                  <w:pPr>
                    <w:spacing w:line="200" w:lineRule="exact"/>
                  </w:pPr>
                </w:p>
                <w:p w14:paraId="1BFA14A9" w14:textId="77777777" w:rsidR="001C5C10" w:rsidRDefault="0026527B">
                  <w:pPr>
                    <w:ind w:left="108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3 Pe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ta</w:t>
                  </w:r>
                </w:p>
                <w:p w14:paraId="63F76505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4EB518D" w14:textId="77777777" w:rsidR="001C5C10" w:rsidRDefault="0026527B">
                  <w:pPr>
                    <w:ind w:left="1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72A454CD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255640B9" w14:textId="77777777" w:rsidR="001C5C10" w:rsidRDefault="0026527B">
                  <w:pPr>
                    <w:ind w:left="-36" w:right="5410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Header</w:t>
                  </w:r>
                </w:p>
                <w:p w14:paraId="78FDC39C" w14:textId="77777777" w:rsidR="001C5C10" w:rsidRDefault="0026527B">
                  <w:pPr>
                    <w:spacing w:line="260" w:lineRule="exact"/>
                    <w:ind w:left="164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nu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uji</w:t>
                  </w:r>
                </w:p>
                <w:p w14:paraId="3A461FAC" w14:textId="77777777" w:rsidR="001C5C10" w:rsidRDefault="0026527B">
                  <w:pPr>
                    <w:ind w:left="108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a</w:t>
                  </w:r>
                </w:p>
                <w:p w14:paraId="2F39E7D2" w14:textId="77777777" w:rsidR="001C5C10" w:rsidRDefault="0026527B">
                  <w:pPr>
                    <w:spacing w:line="260" w:lineRule="exact"/>
                    <w:ind w:left="100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2"/>
                      <w:szCs w:val="22"/>
                    </w:rPr>
                    <w:t>r</w:t>
                  </w:r>
                </w:p>
                <w:p w14:paraId="5B7F3110" w14:textId="77777777" w:rsidR="001C5C10" w:rsidRDefault="001C5C10">
                  <w:pPr>
                    <w:spacing w:before="1" w:line="180" w:lineRule="exact"/>
                    <w:rPr>
                      <w:sz w:val="18"/>
                      <w:szCs w:val="18"/>
                    </w:rPr>
                  </w:pPr>
                </w:p>
                <w:p w14:paraId="398A217B" w14:textId="77777777" w:rsidR="001C5C10" w:rsidRDefault="0026527B">
                  <w:pPr>
                    <w:ind w:left="159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ranc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armuka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ian</w:t>
                  </w:r>
                </w:p>
                <w:p w14:paraId="03335064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629FC499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</w:p>
                <w:p w14:paraId="26460B3C" w14:textId="77777777" w:rsidR="001C5C10" w:rsidRDefault="0026527B">
                  <w:pPr>
                    <w:ind w:left="165" w:right="-44" w:hanging="7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ya.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Pa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</w:t>
                  </w:r>
                </w:p>
                <w:p w14:paraId="6829CB9F" w14:textId="77777777" w:rsidR="001C5C10" w:rsidRDefault="0026527B">
                  <w:pPr>
                    <w:spacing w:line="280" w:lineRule="exact"/>
                    <w:ind w:left="17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uj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2"/>
          <w:szCs w:val="22"/>
        </w:rPr>
        <w:t xml:space="preserve">4.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F</w:t>
      </w:r>
    </w:p>
    <w:p w14:paraId="5F59BBD4" w14:textId="77777777" w:rsidR="001C5C10" w:rsidRDefault="001C5C10">
      <w:pPr>
        <w:spacing w:before="1" w:line="180" w:lineRule="exact"/>
        <w:rPr>
          <w:sz w:val="18"/>
          <w:szCs w:val="18"/>
        </w:rPr>
      </w:pPr>
    </w:p>
    <w:p w14:paraId="1087B053" w14:textId="77777777" w:rsidR="001C5C10" w:rsidRDefault="0026527B">
      <w:pPr>
        <w:ind w:left="549" w:right="-35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408420BE" w14:textId="77777777" w:rsidR="001C5C10" w:rsidRDefault="0026527B">
      <w:pPr>
        <w:spacing w:before="5" w:line="100" w:lineRule="exact"/>
        <w:rPr>
          <w:sz w:val="11"/>
          <w:szCs w:val="11"/>
        </w:rPr>
      </w:pPr>
      <w:r>
        <w:br w:type="column"/>
      </w:r>
    </w:p>
    <w:p w14:paraId="27E8E288" w14:textId="77777777" w:rsidR="001C5C10" w:rsidRDefault="001C5C10">
      <w:pPr>
        <w:spacing w:line="200" w:lineRule="exact"/>
      </w:pPr>
    </w:p>
    <w:p w14:paraId="2C473627" w14:textId="77777777" w:rsidR="001C5C10" w:rsidRDefault="001C5C10">
      <w:pPr>
        <w:spacing w:line="200" w:lineRule="exact"/>
      </w:pPr>
    </w:p>
    <w:p w14:paraId="42F5393B" w14:textId="77777777" w:rsidR="001C5C10" w:rsidRDefault="001C5C10">
      <w:pPr>
        <w:spacing w:line="200" w:lineRule="exact"/>
      </w:pPr>
    </w:p>
    <w:p w14:paraId="54A155B6" w14:textId="77777777" w:rsidR="001C5C10" w:rsidRDefault="001C5C10">
      <w:pPr>
        <w:spacing w:line="200" w:lineRule="exact"/>
      </w:pPr>
    </w:p>
    <w:p w14:paraId="4C6219AF" w14:textId="77777777" w:rsidR="001C5C10" w:rsidRDefault="001C5C10">
      <w:pPr>
        <w:spacing w:line="200" w:lineRule="exact"/>
      </w:pPr>
    </w:p>
    <w:p w14:paraId="6A801DFF" w14:textId="77777777" w:rsidR="001C5C10" w:rsidRDefault="001C5C10">
      <w:pPr>
        <w:spacing w:line="200" w:lineRule="exact"/>
      </w:pPr>
    </w:p>
    <w:p w14:paraId="500BAE28" w14:textId="77777777" w:rsidR="001C5C10" w:rsidRDefault="001C5C10">
      <w:pPr>
        <w:spacing w:line="200" w:lineRule="exact"/>
      </w:pPr>
    </w:p>
    <w:p w14:paraId="6B250B4C" w14:textId="77777777" w:rsidR="001C5C10" w:rsidRDefault="001C5C10">
      <w:pPr>
        <w:spacing w:line="200" w:lineRule="exact"/>
      </w:pPr>
    </w:p>
    <w:p w14:paraId="072F497D" w14:textId="77777777" w:rsidR="001C5C10" w:rsidRDefault="001C5C10">
      <w:pPr>
        <w:spacing w:line="200" w:lineRule="exact"/>
      </w:pPr>
    </w:p>
    <w:p w14:paraId="3C230306" w14:textId="77777777" w:rsidR="001C5C10" w:rsidRDefault="001C5C10">
      <w:pPr>
        <w:spacing w:line="200" w:lineRule="exact"/>
      </w:pPr>
    </w:p>
    <w:p w14:paraId="2637C304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473" w:space="5933"/>
            <w:col w:w="1254"/>
          </w:cols>
        </w:sectPr>
      </w:pP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44412F05" w14:textId="77777777" w:rsidR="001C5C10" w:rsidRDefault="0026527B">
      <w:pPr>
        <w:ind w:left="680" w:right="74"/>
        <w:jc w:val="both"/>
        <w:rPr>
          <w:rFonts w:ascii="Calibri" w:eastAsia="Calibri" w:hAnsi="Calibri" w:cs="Calibri"/>
          <w:sz w:val="24"/>
          <w:szCs w:val="24"/>
        </w:rPr>
      </w:pPr>
      <w:r>
        <w:pict w14:anchorId="57DAA364">
          <v:shape id="_x0000_s1761" type="#_x0000_t75" style="position:absolute;left:0;text-align:left;margin-left:-.2pt;margin-top:.05pt;width:52.75pt;height:845.5pt;z-index:-13625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13B59FFF" w14:textId="77777777" w:rsidR="001C5C10" w:rsidRDefault="001C5C10">
      <w:pPr>
        <w:spacing w:before="6" w:line="140" w:lineRule="exact"/>
        <w:rPr>
          <w:sz w:val="15"/>
          <w:szCs w:val="15"/>
        </w:rPr>
      </w:pPr>
    </w:p>
    <w:p w14:paraId="39C7B08F" w14:textId="77777777" w:rsidR="001C5C10" w:rsidRDefault="001C5C10">
      <w:pPr>
        <w:spacing w:line="200" w:lineRule="exact"/>
      </w:pPr>
    </w:p>
    <w:p w14:paraId="3CCD3D42" w14:textId="77777777" w:rsidR="001C5C10" w:rsidRDefault="001C5C10">
      <w:pPr>
        <w:spacing w:line="200" w:lineRule="exact"/>
      </w:pPr>
    </w:p>
    <w:p w14:paraId="28B3E89E" w14:textId="77777777" w:rsidR="001C5C10" w:rsidRDefault="001C5C10">
      <w:pPr>
        <w:spacing w:line="200" w:lineRule="exact"/>
      </w:pPr>
    </w:p>
    <w:p w14:paraId="18EFAE7F" w14:textId="77777777" w:rsidR="001C5C10" w:rsidRDefault="001C5C10">
      <w:pPr>
        <w:spacing w:line="200" w:lineRule="exact"/>
      </w:pPr>
    </w:p>
    <w:p w14:paraId="3E060159" w14:textId="77777777" w:rsidR="001C5C10" w:rsidRDefault="001C5C10">
      <w:pPr>
        <w:spacing w:line="200" w:lineRule="exact"/>
      </w:pPr>
    </w:p>
    <w:p w14:paraId="076E8A8D" w14:textId="77777777" w:rsidR="001C5C10" w:rsidRDefault="001C5C10">
      <w:pPr>
        <w:spacing w:line="200" w:lineRule="exact"/>
      </w:pPr>
    </w:p>
    <w:p w14:paraId="36C6072F" w14:textId="77777777" w:rsidR="001C5C10" w:rsidRDefault="001C5C10">
      <w:pPr>
        <w:spacing w:line="200" w:lineRule="exact"/>
      </w:pPr>
    </w:p>
    <w:p w14:paraId="660E663F" w14:textId="77777777" w:rsidR="001C5C10" w:rsidRDefault="001C5C10">
      <w:pPr>
        <w:spacing w:line="200" w:lineRule="exact"/>
      </w:pPr>
    </w:p>
    <w:p w14:paraId="5175665D" w14:textId="77777777" w:rsidR="001C5C10" w:rsidRDefault="001C5C10">
      <w:pPr>
        <w:spacing w:line="200" w:lineRule="exact"/>
      </w:pPr>
    </w:p>
    <w:p w14:paraId="1FE4D1B5" w14:textId="77777777" w:rsidR="001C5C10" w:rsidRDefault="001C5C10">
      <w:pPr>
        <w:spacing w:line="200" w:lineRule="exact"/>
      </w:pPr>
    </w:p>
    <w:p w14:paraId="284DD104" w14:textId="77777777" w:rsidR="001C5C10" w:rsidRDefault="001C5C10">
      <w:pPr>
        <w:spacing w:line="200" w:lineRule="exact"/>
      </w:pPr>
    </w:p>
    <w:p w14:paraId="4C584C23" w14:textId="77777777" w:rsidR="001C5C10" w:rsidRDefault="001C5C10">
      <w:pPr>
        <w:spacing w:line="200" w:lineRule="exact"/>
      </w:pPr>
    </w:p>
    <w:p w14:paraId="726DB1B4" w14:textId="77777777" w:rsidR="001C5C10" w:rsidRDefault="001C5C10">
      <w:pPr>
        <w:spacing w:line="200" w:lineRule="exact"/>
      </w:pPr>
    </w:p>
    <w:p w14:paraId="7547422B" w14:textId="77777777" w:rsidR="001C5C10" w:rsidRDefault="001C5C10">
      <w:pPr>
        <w:spacing w:line="200" w:lineRule="exact"/>
      </w:pPr>
    </w:p>
    <w:p w14:paraId="49C26E85" w14:textId="77777777" w:rsidR="001C5C10" w:rsidRDefault="001C5C10">
      <w:pPr>
        <w:spacing w:line="200" w:lineRule="exact"/>
      </w:pPr>
    </w:p>
    <w:p w14:paraId="4316CABE" w14:textId="77777777" w:rsidR="001C5C10" w:rsidRDefault="001C5C10">
      <w:pPr>
        <w:spacing w:line="200" w:lineRule="exact"/>
      </w:pPr>
    </w:p>
    <w:p w14:paraId="5C6CC07A" w14:textId="77777777" w:rsidR="001C5C10" w:rsidRDefault="001C5C10">
      <w:pPr>
        <w:spacing w:line="200" w:lineRule="exact"/>
      </w:pPr>
    </w:p>
    <w:p w14:paraId="5320DFE9" w14:textId="77777777" w:rsidR="001C5C10" w:rsidRDefault="001C5C10">
      <w:pPr>
        <w:spacing w:line="200" w:lineRule="exact"/>
      </w:pPr>
    </w:p>
    <w:p w14:paraId="2F3AD473" w14:textId="77777777" w:rsidR="001C5C10" w:rsidRDefault="001C5C10">
      <w:pPr>
        <w:spacing w:line="200" w:lineRule="exact"/>
      </w:pPr>
    </w:p>
    <w:p w14:paraId="7EF4FB58" w14:textId="77777777" w:rsidR="001C5C10" w:rsidRDefault="001C5C10">
      <w:pPr>
        <w:spacing w:line="200" w:lineRule="exact"/>
      </w:pPr>
    </w:p>
    <w:p w14:paraId="175B4852" w14:textId="77777777" w:rsidR="001C5C10" w:rsidRDefault="001C5C10">
      <w:pPr>
        <w:spacing w:line="200" w:lineRule="exact"/>
      </w:pPr>
    </w:p>
    <w:p w14:paraId="23F23441" w14:textId="77777777" w:rsidR="001C5C10" w:rsidRDefault="001C5C10">
      <w:pPr>
        <w:spacing w:line="200" w:lineRule="exact"/>
      </w:pPr>
    </w:p>
    <w:p w14:paraId="1DCB5983" w14:textId="77777777" w:rsidR="001C5C10" w:rsidRDefault="0026527B">
      <w:pPr>
        <w:spacing w:before="16"/>
        <w:ind w:left="4419" w:right="3959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50</w:t>
      </w:r>
    </w:p>
    <w:p w14:paraId="1D35BD66" w14:textId="77777777" w:rsidR="001C5C10" w:rsidRDefault="001C5C10">
      <w:pPr>
        <w:spacing w:line="200" w:lineRule="exact"/>
      </w:pPr>
    </w:p>
    <w:p w14:paraId="31AFBE7C" w14:textId="77777777" w:rsidR="001C5C10" w:rsidRDefault="001C5C10">
      <w:pPr>
        <w:spacing w:line="200" w:lineRule="exact"/>
      </w:pPr>
    </w:p>
    <w:p w14:paraId="3E2B5903" w14:textId="77777777" w:rsidR="001C5C10" w:rsidRDefault="001C5C10">
      <w:pPr>
        <w:spacing w:line="200" w:lineRule="exact"/>
      </w:pPr>
    </w:p>
    <w:p w14:paraId="2002AA40" w14:textId="77777777" w:rsidR="001C5C10" w:rsidRDefault="001C5C10">
      <w:pPr>
        <w:spacing w:line="200" w:lineRule="exact"/>
      </w:pPr>
    </w:p>
    <w:p w14:paraId="214A0AC8" w14:textId="77777777" w:rsidR="001C5C10" w:rsidRDefault="001C5C10">
      <w:pPr>
        <w:spacing w:line="200" w:lineRule="exact"/>
      </w:pPr>
    </w:p>
    <w:p w14:paraId="308C509B" w14:textId="77777777" w:rsidR="001C5C10" w:rsidRDefault="001C5C10">
      <w:pPr>
        <w:spacing w:line="200" w:lineRule="exact"/>
      </w:pPr>
    </w:p>
    <w:p w14:paraId="11FD1BC2" w14:textId="77777777" w:rsidR="001C5C10" w:rsidRDefault="001C5C10">
      <w:pPr>
        <w:spacing w:line="200" w:lineRule="exact"/>
      </w:pPr>
    </w:p>
    <w:p w14:paraId="361EA5F6" w14:textId="77777777" w:rsidR="001C5C10" w:rsidRDefault="001C5C10">
      <w:pPr>
        <w:spacing w:line="200" w:lineRule="exact"/>
      </w:pPr>
    </w:p>
    <w:p w14:paraId="50D1A8F4" w14:textId="77777777" w:rsidR="001C5C10" w:rsidRDefault="001C5C10">
      <w:pPr>
        <w:spacing w:line="200" w:lineRule="exact"/>
      </w:pPr>
    </w:p>
    <w:p w14:paraId="164B89A3" w14:textId="77777777" w:rsidR="001C5C10" w:rsidRDefault="001C5C10">
      <w:pPr>
        <w:spacing w:line="200" w:lineRule="exact"/>
      </w:pPr>
    </w:p>
    <w:p w14:paraId="6AEBE264" w14:textId="77777777" w:rsidR="001C5C10" w:rsidRDefault="001C5C10">
      <w:pPr>
        <w:spacing w:line="200" w:lineRule="exact"/>
      </w:pPr>
    </w:p>
    <w:p w14:paraId="76590EA9" w14:textId="77777777" w:rsidR="001C5C10" w:rsidRDefault="001C5C10">
      <w:pPr>
        <w:spacing w:line="200" w:lineRule="exact"/>
      </w:pPr>
    </w:p>
    <w:p w14:paraId="51945ECE" w14:textId="77777777" w:rsidR="001C5C10" w:rsidRDefault="001C5C10">
      <w:pPr>
        <w:spacing w:line="200" w:lineRule="exact"/>
      </w:pPr>
    </w:p>
    <w:p w14:paraId="4405F6F4" w14:textId="77777777" w:rsidR="001C5C10" w:rsidRDefault="001C5C10">
      <w:pPr>
        <w:spacing w:line="200" w:lineRule="exact"/>
      </w:pPr>
    </w:p>
    <w:p w14:paraId="33DFBA9E" w14:textId="77777777" w:rsidR="001C5C10" w:rsidRDefault="001C5C10">
      <w:pPr>
        <w:spacing w:line="200" w:lineRule="exact"/>
      </w:pPr>
    </w:p>
    <w:p w14:paraId="29072048" w14:textId="77777777" w:rsidR="001C5C10" w:rsidRDefault="001C5C10">
      <w:pPr>
        <w:spacing w:line="200" w:lineRule="exact"/>
      </w:pPr>
    </w:p>
    <w:p w14:paraId="116E3EAE" w14:textId="77777777" w:rsidR="001C5C10" w:rsidRDefault="001C5C10">
      <w:pPr>
        <w:spacing w:line="200" w:lineRule="exact"/>
      </w:pPr>
    </w:p>
    <w:p w14:paraId="4D67487D" w14:textId="77777777" w:rsidR="001C5C10" w:rsidRDefault="001C5C10">
      <w:pPr>
        <w:spacing w:line="200" w:lineRule="exact"/>
      </w:pPr>
    </w:p>
    <w:p w14:paraId="0E54D4DB" w14:textId="77777777" w:rsidR="001C5C10" w:rsidRDefault="001C5C10">
      <w:pPr>
        <w:spacing w:line="200" w:lineRule="exact"/>
      </w:pPr>
    </w:p>
    <w:p w14:paraId="6776892F" w14:textId="77777777" w:rsidR="001C5C10" w:rsidRDefault="001C5C10">
      <w:pPr>
        <w:spacing w:line="200" w:lineRule="exact"/>
      </w:pPr>
    </w:p>
    <w:p w14:paraId="4979AFAF" w14:textId="77777777" w:rsidR="001C5C10" w:rsidRDefault="001C5C10">
      <w:pPr>
        <w:spacing w:line="200" w:lineRule="exact"/>
      </w:pPr>
    </w:p>
    <w:p w14:paraId="5C559DB8" w14:textId="77777777" w:rsidR="001C5C10" w:rsidRDefault="001C5C10">
      <w:pPr>
        <w:spacing w:line="200" w:lineRule="exact"/>
      </w:pPr>
    </w:p>
    <w:p w14:paraId="5B90912E" w14:textId="77777777" w:rsidR="001C5C10" w:rsidRDefault="001C5C10">
      <w:pPr>
        <w:spacing w:line="200" w:lineRule="exact"/>
      </w:pPr>
    </w:p>
    <w:p w14:paraId="541E7CC8" w14:textId="77777777" w:rsidR="001C5C10" w:rsidRDefault="001C5C10">
      <w:pPr>
        <w:spacing w:line="200" w:lineRule="exact"/>
      </w:pPr>
    </w:p>
    <w:p w14:paraId="30A5F427" w14:textId="77777777" w:rsidR="001C5C10" w:rsidRDefault="001C5C10">
      <w:pPr>
        <w:spacing w:line="200" w:lineRule="exact"/>
      </w:pPr>
    </w:p>
    <w:p w14:paraId="69943A6E" w14:textId="77777777" w:rsidR="001C5C10" w:rsidRDefault="001C5C10">
      <w:pPr>
        <w:spacing w:before="6" w:line="200" w:lineRule="exact"/>
      </w:pPr>
    </w:p>
    <w:p w14:paraId="76928BFD" w14:textId="77777777" w:rsidR="001C5C10" w:rsidRDefault="0026527B">
      <w:pPr>
        <w:spacing w:before="7"/>
        <w:ind w:left="550" w:right="7137"/>
        <w:jc w:val="center"/>
        <w:rPr>
          <w:rFonts w:ascii="Calibri" w:eastAsia="Calibri" w:hAnsi="Calibri" w:cs="Calibri"/>
          <w:sz w:val="24"/>
          <w:szCs w:val="24"/>
        </w:rPr>
      </w:pPr>
      <w:r>
        <w:pict w14:anchorId="79BB1315">
          <v:group id="_x0000_s1758" style="position:absolute;left:0;text-align:left;margin-left:113.4pt;margin-top:85.05pt;width:396.75pt;height:476.4pt;z-index:-13623;mso-position-horizontal-relative:page;mso-position-vertical-relative:page" coordorigin="2268,1701" coordsize="7935,9528">
            <v:shape id="_x0000_s1760" type="#_x0000_t75" style="position:absolute;left:2268;top:1701;width:7935;height:4545">
              <v:imagedata r:id="rId93" o:title=""/>
            </v:shape>
            <v:shape id="_x0000_s1759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Kete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6F1156AD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07372F1A" w14:textId="77777777" w:rsidR="001C5C10" w:rsidRDefault="0026527B">
      <w:pPr>
        <w:ind w:left="9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1.</w:t>
      </w:r>
    </w:p>
    <w:p w14:paraId="6B169C7C" w14:textId="77777777" w:rsidR="001C5C10" w:rsidRDefault="0026527B">
      <w:pPr>
        <w:spacing w:line="260" w:lineRule="exact"/>
        <w:ind w:left="9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2.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</w:p>
    <w:p w14:paraId="5D7E290C" w14:textId="77777777" w:rsidR="001C5C10" w:rsidRDefault="0026527B">
      <w:pPr>
        <w:ind w:left="9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3.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</w:p>
    <w:p w14:paraId="4BF98FB2" w14:textId="77777777" w:rsidR="001C5C10" w:rsidRDefault="0026527B">
      <w:pPr>
        <w:spacing w:line="260" w:lineRule="exact"/>
        <w:ind w:left="949"/>
        <w:rPr>
          <w:rFonts w:ascii="Calibri" w:eastAsia="Calibri" w:hAnsi="Calibri" w:cs="Calibri"/>
          <w:sz w:val="22"/>
          <w:szCs w:val="22"/>
        </w:rPr>
      </w:pPr>
      <w:r>
        <w:pict w14:anchorId="18D81214">
          <v:shape id="_x0000_s1757" type="#_x0000_t202" style="position:absolute;left:0;text-align:left;margin-left:149.45pt;margin-top:-130.2pt;width:303.55pt;height:291.2pt;z-index:-13624;mso-position-horizontal-relative:page" filled="f" stroked="f">
            <v:textbox inset="0,0,0,0">
              <w:txbxContent>
                <w:p w14:paraId="02529BEE" w14:textId="77777777" w:rsidR="001C5C10" w:rsidRDefault="001C5C10">
                  <w:pPr>
                    <w:spacing w:before="2" w:line="160" w:lineRule="exact"/>
                    <w:rPr>
                      <w:sz w:val="17"/>
                      <w:szCs w:val="17"/>
                    </w:rPr>
                  </w:pPr>
                </w:p>
                <w:p w14:paraId="3634B6FA" w14:textId="77777777" w:rsidR="001C5C10" w:rsidRDefault="001C5C10">
                  <w:pPr>
                    <w:spacing w:line="200" w:lineRule="exact"/>
                  </w:pPr>
                </w:p>
                <w:p w14:paraId="1F5C7389" w14:textId="77777777" w:rsidR="001C5C10" w:rsidRDefault="001C5C10">
                  <w:pPr>
                    <w:spacing w:line="200" w:lineRule="exact"/>
                  </w:pPr>
                </w:p>
                <w:p w14:paraId="38C909AA" w14:textId="77777777" w:rsidR="001C5C10" w:rsidRDefault="001C5C10">
                  <w:pPr>
                    <w:spacing w:line="200" w:lineRule="exact"/>
                  </w:pPr>
                </w:p>
                <w:p w14:paraId="13848FC2" w14:textId="77777777" w:rsidR="001C5C10" w:rsidRDefault="001C5C10">
                  <w:pPr>
                    <w:spacing w:line="200" w:lineRule="exact"/>
                  </w:pPr>
                </w:p>
                <w:p w14:paraId="5F8BC683" w14:textId="77777777" w:rsidR="001C5C10" w:rsidRDefault="0026527B">
                  <w:pPr>
                    <w:ind w:left="82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4 Pe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uj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</w:p>
                <w:p w14:paraId="104B82E8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BE9C6AA" w14:textId="77777777" w:rsidR="001C5C10" w:rsidRDefault="0026527B">
                  <w:pPr>
                    <w:ind w:left="1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12772D12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0108BFB1" w14:textId="77777777" w:rsidR="001C5C10" w:rsidRDefault="0026527B">
                  <w:pPr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Header</w:t>
                  </w:r>
                </w:p>
                <w:p w14:paraId="47AEACF6" w14:textId="77777777" w:rsidR="001C5C10" w:rsidRDefault="0026527B">
                  <w:pPr>
                    <w:spacing w:line="260" w:lineRule="exact"/>
                    <w:ind w:left="164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et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ode</w:t>
                  </w:r>
                </w:p>
                <w:p w14:paraId="132E3409" w14:textId="77777777" w:rsidR="001C5C10" w:rsidRDefault="0026527B">
                  <w:pPr>
                    <w:ind w:left="19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i 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ara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r</w:t>
                  </w:r>
                </w:p>
                <w:p w14:paraId="6E8EF3F7" w14:textId="77777777" w:rsidR="001C5C10" w:rsidRDefault="0026527B">
                  <w:pPr>
                    <w:spacing w:line="260" w:lineRule="exact"/>
                    <w:ind w:left="108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er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E</w:t>
                  </w:r>
                </w:p>
                <w:p w14:paraId="7D323B7F" w14:textId="77777777" w:rsidR="001C5C10" w:rsidRDefault="0026527B">
                  <w:pPr>
                    <w:spacing w:line="260" w:lineRule="exact"/>
                    <w:ind w:left="100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2"/>
                      <w:szCs w:val="22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2"/>
                      <w:szCs w:val="22"/>
                    </w:rPr>
                    <w:t>r</w:t>
                  </w:r>
                </w:p>
                <w:p w14:paraId="0B215F37" w14:textId="77777777" w:rsidR="001C5C10" w:rsidRDefault="001C5C10">
                  <w:pPr>
                    <w:spacing w:before="1" w:line="240" w:lineRule="exact"/>
                    <w:rPr>
                      <w:sz w:val="24"/>
                      <w:szCs w:val="24"/>
                    </w:rPr>
                  </w:pPr>
                </w:p>
                <w:p w14:paraId="1A4E7FFF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8"/>
                      <w:szCs w:val="28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</w:p>
                <w:p w14:paraId="50912A42" w14:textId="77777777" w:rsidR="001C5C10" w:rsidRDefault="001C5C10">
                  <w:pPr>
                    <w:spacing w:line="120" w:lineRule="exact"/>
                    <w:rPr>
                      <w:sz w:val="12"/>
                      <w:szCs w:val="12"/>
                    </w:rPr>
                  </w:pPr>
                </w:p>
                <w:p w14:paraId="6C0F10E6" w14:textId="77777777" w:rsidR="001C5C10" w:rsidRDefault="0026527B">
                  <w:pPr>
                    <w:spacing w:line="280" w:lineRule="exact"/>
                    <w:ind w:left="-1" w:hanging="43"/>
                    <w:jc w:val="righ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j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tem.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 ti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</w:p>
                <w:p w14:paraId="1908291D" w14:textId="77777777" w:rsidR="001C5C10" w:rsidRDefault="0026527B">
                  <w:pPr>
                    <w:spacing w:before="5"/>
                    <w:ind w:left="9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t:</w:t>
                  </w:r>
                </w:p>
                <w:p w14:paraId="691E043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F93B0A8" w14:textId="77777777" w:rsidR="001C5C10" w:rsidRDefault="0026527B">
                  <w:pPr>
                    <w:ind w:left="13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2"/>
          <w:szCs w:val="22"/>
        </w:rPr>
        <w:t xml:space="preserve">4.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</w:p>
    <w:p w14:paraId="400A6D71" w14:textId="77777777" w:rsidR="001C5C10" w:rsidRDefault="0026527B">
      <w:pPr>
        <w:spacing w:line="260" w:lineRule="exact"/>
        <w:ind w:left="9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5.  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F</w:t>
      </w:r>
    </w:p>
    <w:p w14:paraId="6B15505B" w14:textId="77777777" w:rsidR="001C5C10" w:rsidRDefault="001C5C10">
      <w:pPr>
        <w:spacing w:before="3" w:line="240" w:lineRule="exact"/>
        <w:rPr>
          <w:sz w:val="24"/>
          <w:szCs w:val="24"/>
        </w:rPr>
        <w:sectPr w:rsidR="001C5C10">
          <w:footerReference w:type="default" r:id="rId94"/>
          <w:pgSz w:w="11920" w:h="16840"/>
          <w:pgMar w:top="1560" w:right="1580" w:bottom="280" w:left="1680" w:header="0" w:footer="1816" w:gutter="0"/>
          <w:pgNumType w:start="51"/>
          <w:cols w:space="720"/>
        </w:sectPr>
      </w:pPr>
    </w:p>
    <w:p w14:paraId="2BB897C4" w14:textId="77777777" w:rsidR="001C5C10" w:rsidRDefault="0026527B">
      <w:pPr>
        <w:spacing w:line="340" w:lineRule="exact"/>
        <w:ind w:left="588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7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63A2F279" w14:textId="77777777" w:rsidR="001C5C10" w:rsidRDefault="0026527B">
      <w:pPr>
        <w:spacing w:line="200" w:lineRule="exact"/>
      </w:pPr>
      <w:r>
        <w:br w:type="column"/>
      </w:r>
    </w:p>
    <w:p w14:paraId="7D3CF59A" w14:textId="77777777" w:rsidR="001C5C10" w:rsidRDefault="001C5C10">
      <w:pPr>
        <w:spacing w:before="1" w:line="260" w:lineRule="exact"/>
        <w:rPr>
          <w:sz w:val="26"/>
          <w:szCs w:val="26"/>
        </w:rPr>
      </w:pPr>
    </w:p>
    <w:p w14:paraId="26A7197F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315" w:space="6064"/>
            <w:col w:w="1281"/>
          </w:cols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7389DD0C" w14:textId="77777777" w:rsidR="001C5C10" w:rsidRDefault="0026527B">
      <w:pPr>
        <w:ind w:left="588" w:right="74"/>
        <w:rPr>
          <w:rFonts w:ascii="Calibri" w:eastAsia="Calibri" w:hAnsi="Calibri" w:cs="Calibri"/>
          <w:sz w:val="24"/>
          <w:szCs w:val="24"/>
        </w:rPr>
      </w:pPr>
      <w:r>
        <w:pict w14:anchorId="343A5013">
          <v:shape id="_x0000_s1756" type="#_x0000_t75" style="position:absolute;left:0;text-align:left;margin-left:-.2pt;margin-top:.05pt;width:52.75pt;height:845.5pt;z-index:-13622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9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0AF2133E" w14:textId="77777777" w:rsidR="001C5C10" w:rsidRDefault="0026527B">
      <w:pPr>
        <w:spacing w:before="4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03D8EAF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3BBF854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Nila</w:t>
      </w:r>
      <w:r>
        <w:rPr>
          <w:rFonts w:ascii="Calibri" w:eastAsia="Calibri" w:hAnsi="Calibri" w:cs="Calibri"/>
          <w:sz w:val="24"/>
          <w:szCs w:val="24"/>
        </w:rPr>
        <w:t>i p</w:t>
      </w:r>
    </w:p>
    <w:p w14:paraId="4D32712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32AC4D3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</w:p>
    <w:p w14:paraId="3ACD9138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7B48DE84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7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Pe</w:t>
      </w:r>
      <w:r>
        <w:rPr>
          <w:rFonts w:ascii="Calibri" w:eastAsia="Calibri" w:hAnsi="Calibri" w:cs="Calibri"/>
          <w:b/>
          <w:sz w:val="26"/>
          <w:szCs w:val="26"/>
        </w:rPr>
        <w:t>ran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angan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u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j</w:t>
      </w:r>
      <w:r>
        <w:rPr>
          <w:rFonts w:ascii="Calibri" w:eastAsia="Calibri" w:hAnsi="Calibri" w:cs="Calibri"/>
          <w:b/>
          <w:sz w:val="26"/>
          <w:szCs w:val="26"/>
        </w:rPr>
        <w:t>ian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aruh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Ni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ai</w:t>
      </w:r>
      <w:r>
        <w:rPr>
          <w:rFonts w:ascii="Calibri" w:eastAsia="Calibri" w:hAnsi="Calibri" w:cs="Calibri"/>
          <w:b/>
          <w:spacing w:val="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par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r</w:t>
      </w:r>
    </w:p>
    <w:p w14:paraId="358D719A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0E4C0055" w14:textId="77777777" w:rsidR="001C5C10" w:rsidRDefault="0026527B">
      <w:pPr>
        <w:spacing w:line="280" w:lineRule="exact"/>
        <w:ind w:left="588" w:right="76" w:firstLine="713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.1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11.</w:t>
      </w:r>
    </w:p>
    <w:p w14:paraId="14B57920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3C1EB554">
          <v:shape id="_x0000_s1755" type="#_x0000_t75" style="position:absolute;margin-left:-.2pt;margin-top:.05pt;width:52.75pt;height:845.5pt;z-index:-13619;mso-position-horizontal-relative:page;mso-position-vertical-relative:page">
            <v:imagedata r:id="rId81" o:title=""/>
            <w10:wrap anchorx="page" anchory="page"/>
          </v:shape>
        </w:pict>
      </w:r>
    </w:p>
    <w:p w14:paraId="10F4759A" w14:textId="77777777" w:rsidR="001C5C10" w:rsidRDefault="0026527B">
      <w:pPr>
        <w:ind w:left="275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1 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uj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ter</w:t>
      </w:r>
    </w:p>
    <w:p w14:paraId="0D505889" w14:textId="77777777" w:rsidR="001C5C10" w:rsidRDefault="001C5C10">
      <w:pPr>
        <w:spacing w:before="9" w:line="100" w:lineRule="exact"/>
        <w:rPr>
          <w:sz w:val="11"/>
          <w:szCs w:val="11"/>
        </w:rPr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720"/>
        <w:gridCol w:w="721"/>
        <w:gridCol w:w="720"/>
        <w:gridCol w:w="748"/>
        <w:gridCol w:w="808"/>
        <w:gridCol w:w="901"/>
        <w:gridCol w:w="812"/>
        <w:gridCol w:w="900"/>
        <w:gridCol w:w="809"/>
      </w:tblGrid>
      <w:tr w:rsidR="001C5C10" w14:paraId="3E1B9A2C" w14:textId="77777777">
        <w:trPr>
          <w:trHeight w:hRule="exact" w:val="30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E612D1A" w14:textId="77777777" w:rsidR="001C5C10" w:rsidRDefault="0026527B">
            <w:pPr>
              <w:spacing w:before="21"/>
              <w:ind w:left="2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a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10C142A" w14:textId="77777777" w:rsidR="001C5C10" w:rsidRDefault="0026527B">
            <w:pPr>
              <w:spacing w:before="21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76E614E" w14:textId="77777777" w:rsidR="001C5C10" w:rsidRDefault="0026527B">
            <w:pPr>
              <w:spacing w:before="21"/>
              <w:ind w:left="10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097C334" w14:textId="77777777" w:rsidR="001C5C10" w:rsidRDefault="0026527B">
            <w:pPr>
              <w:spacing w:before="21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3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92881E0" w14:textId="77777777" w:rsidR="001C5C10" w:rsidRDefault="0026527B">
            <w:pPr>
              <w:spacing w:before="21"/>
              <w:ind w:left="11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4</w:t>
            </w: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20B3C00" w14:textId="77777777" w:rsidR="001C5C10" w:rsidRDefault="0026527B">
            <w:pPr>
              <w:spacing w:before="21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5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409ACBC" w14:textId="77777777" w:rsidR="001C5C10" w:rsidRDefault="0026527B">
            <w:pPr>
              <w:spacing w:before="21"/>
              <w:ind w:left="19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6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2346EE1" w14:textId="77777777" w:rsidR="001C5C10" w:rsidRDefault="0026527B">
            <w:pPr>
              <w:spacing w:before="21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7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08E8B9F" w14:textId="77777777" w:rsidR="001C5C10" w:rsidRDefault="0026527B">
            <w:pPr>
              <w:spacing w:before="21"/>
              <w:ind w:left="18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8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78F4375" w14:textId="77777777" w:rsidR="001C5C10" w:rsidRDefault="0026527B">
            <w:pPr>
              <w:spacing w:line="240" w:lineRule="exact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9</w:t>
            </w:r>
          </w:p>
        </w:tc>
      </w:tr>
      <w:tr w:rsidR="001C5C10" w14:paraId="53CC8116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66C71" w14:textId="77777777" w:rsidR="001C5C10" w:rsidRDefault="0026527B">
            <w:pPr>
              <w:spacing w:before="29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AF873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A45F8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0E0A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7264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F6196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F899D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28DF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CEE0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03560" w14:textId="77777777" w:rsidR="001C5C10" w:rsidRDefault="001C5C10"/>
        </w:tc>
      </w:tr>
      <w:tr w:rsidR="001C5C10" w14:paraId="6CD0ABC3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10155" w14:textId="77777777" w:rsidR="001C5C10" w:rsidRDefault="0026527B">
            <w:pPr>
              <w:spacing w:before="29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F9A3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1C14E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16DB5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A7E37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8D188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B282C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0EAB0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83F73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6ECA1" w14:textId="77777777" w:rsidR="001C5C10" w:rsidRDefault="001C5C10"/>
        </w:tc>
      </w:tr>
      <w:tr w:rsidR="001C5C10" w14:paraId="6317AC62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A386D" w14:textId="77777777" w:rsidR="001C5C10" w:rsidRDefault="0026527B">
            <w:pPr>
              <w:spacing w:before="25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6651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91E85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4C024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BE73D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F7E9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D7CF0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ECE1E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620F4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AF221" w14:textId="77777777" w:rsidR="001C5C10" w:rsidRDefault="001C5C10"/>
        </w:tc>
      </w:tr>
      <w:tr w:rsidR="001C5C10" w14:paraId="47C5215F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D27FC" w14:textId="77777777" w:rsidR="001C5C10" w:rsidRDefault="0026527B">
            <w:pPr>
              <w:spacing w:before="30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B61B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DEF30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E0C48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A0C22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0565B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DD161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63481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91087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BF8CF" w14:textId="77777777" w:rsidR="001C5C10" w:rsidRDefault="001C5C10"/>
        </w:tc>
      </w:tr>
      <w:tr w:rsidR="001C5C10" w14:paraId="2311D9A2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E233C" w14:textId="77777777" w:rsidR="001C5C10" w:rsidRDefault="0026527B">
            <w:pPr>
              <w:spacing w:before="25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A99F2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E181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81728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D5F22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749BC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4757B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D4C3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E17F4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9C0AE" w14:textId="77777777" w:rsidR="001C5C10" w:rsidRDefault="001C5C10"/>
        </w:tc>
      </w:tr>
      <w:tr w:rsidR="001C5C10" w14:paraId="1D333A9D" w14:textId="77777777">
        <w:trPr>
          <w:trHeight w:hRule="exact" w:val="312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F098" w14:textId="77777777" w:rsidR="001C5C10" w:rsidRDefault="0026527B">
            <w:pPr>
              <w:spacing w:before="29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E1C5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A016F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5C203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0B9E4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840A2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7AC4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68AF7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16CC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D6DA0" w14:textId="77777777" w:rsidR="001C5C10" w:rsidRDefault="001C5C10"/>
        </w:tc>
      </w:tr>
      <w:tr w:rsidR="001C5C10" w14:paraId="3A5102D9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C684F" w14:textId="77777777" w:rsidR="001C5C10" w:rsidRDefault="0026527B">
            <w:pPr>
              <w:spacing w:before="25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A7F48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1CC2A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24D64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F988B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BF493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26A58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67BA1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171CE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7CD06" w14:textId="77777777" w:rsidR="001C5C10" w:rsidRDefault="001C5C10"/>
        </w:tc>
      </w:tr>
      <w:tr w:rsidR="001C5C10" w14:paraId="3E9BB7D7" w14:textId="77777777">
        <w:trPr>
          <w:trHeight w:hRule="exact" w:val="30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03FD" w14:textId="77777777" w:rsidR="001C5C10" w:rsidRDefault="0026527B">
            <w:pPr>
              <w:spacing w:before="29"/>
              <w:ind w:left="383" w:right="383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0F3DA" w14:textId="77777777" w:rsidR="001C5C10" w:rsidRDefault="001C5C10"/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BE19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9EFF" w14:textId="77777777" w:rsidR="001C5C10" w:rsidRDefault="001C5C10"/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47548" w14:textId="77777777" w:rsidR="001C5C10" w:rsidRDefault="001C5C10"/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FA0F" w14:textId="77777777" w:rsidR="001C5C10" w:rsidRDefault="001C5C10"/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D066B" w14:textId="77777777" w:rsidR="001C5C10" w:rsidRDefault="001C5C10"/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BD8BD" w14:textId="77777777" w:rsidR="001C5C10" w:rsidRDefault="001C5C10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6A865" w14:textId="77777777" w:rsidR="001C5C10" w:rsidRDefault="001C5C10"/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70D73" w14:textId="77777777" w:rsidR="001C5C10" w:rsidRDefault="001C5C10"/>
        </w:tc>
      </w:tr>
    </w:tbl>
    <w:p w14:paraId="76E87C62" w14:textId="77777777" w:rsidR="001C5C10" w:rsidRDefault="001C5C10">
      <w:pPr>
        <w:spacing w:line="200" w:lineRule="exact"/>
      </w:pPr>
    </w:p>
    <w:p w14:paraId="4FF8AE2B" w14:textId="77777777" w:rsidR="001C5C10" w:rsidRDefault="001C5C10">
      <w:pPr>
        <w:spacing w:before="8" w:line="260" w:lineRule="exact"/>
        <w:rPr>
          <w:sz w:val="26"/>
          <w:szCs w:val="26"/>
        </w:rPr>
      </w:pPr>
    </w:p>
    <w:p w14:paraId="123E7720" w14:textId="77777777" w:rsidR="001C5C10" w:rsidRDefault="0026527B">
      <w:pPr>
        <w:spacing w:before="2"/>
        <w:ind w:left="588"/>
        <w:rPr>
          <w:rFonts w:ascii="Calibri" w:eastAsia="Calibri" w:hAnsi="Calibri" w:cs="Calibri"/>
          <w:sz w:val="26"/>
          <w:szCs w:val="26"/>
        </w:rPr>
      </w:pPr>
      <w:r>
        <w:pict w14:anchorId="011F3BD9">
          <v:shape id="_x0000_s1754" type="#_x0000_t202" style="position:absolute;left:0;text-align:left;margin-left:138.4pt;margin-top:1.1pt;width:324.65pt;height:291.2pt;z-index:-13621;mso-position-horizontal-relative:page" filled="f" stroked="f">
            <v:textbox inset="0,0,0,0">
              <w:txbxContent>
                <w:p w14:paraId="5DD67C91" w14:textId="77777777" w:rsidR="001C5C10" w:rsidRDefault="0026527B">
                  <w:pPr>
                    <w:spacing w:line="280" w:lineRule="exact"/>
                    <w:ind w:left="381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position w:val="1"/>
                      <w:sz w:val="26"/>
                      <w:szCs w:val="26"/>
                    </w:rPr>
                    <w:t>ran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position w:val="1"/>
                      <w:sz w:val="26"/>
                      <w:szCs w:val="26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position w:val="1"/>
                      <w:sz w:val="26"/>
                      <w:szCs w:val="26"/>
                    </w:rPr>
                    <w:t>angan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position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position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position w:val="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position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position w:val="1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position w:val="1"/>
                      <w:sz w:val="26"/>
                      <w:szCs w:val="26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position w:val="1"/>
                      <w:sz w:val="26"/>
                      <w:szCs w:val="26"/>
                    </w:rPr>
                    <w:t>ian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position w:val="1"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position w:val="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position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position w:val="1"/>
                      <w:sz w:val="26"/>
                      <w:szCs w:val="26"/>
                    </w:rPr>
                    <w:t>E</w:t>
                  </w:r>
                </w:p>
                <w:p w14:paraId="0875A59D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245F30D5" w14:textId="77777777" w:rsidR="001C5C10" w:rsidRDefault="0026527B">
                  <w:pPr>
                    <w:ind w:left="247" w:right="-44" w:firstLine="17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bso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ute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ge</w:t>
                  </w:r>
                  <w:r>
                    <w:rPr>
                      <w:rFonts w:ascii="Calibri" w:eastAsia="Calibri" w:hAnsi="Calibri" w:cs="Calibri"/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en 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 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72E12914" w14:textId="77777777" w:rsidR="001C5C10" w:rsidRDefault="0026527B">
                  <w:pPr>
                    <w:spacing w:line="280" w:lineRule="exact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ekat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tau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42F1CBF7" w14:textId="77777777" w:rsidR="001C5C10" w:rsidRDefault="0026527B">
                  <w:pPr>
                    <w:ind w:left="201" w:right="5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ev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tan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 n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512AAB8E" w14:textId="77777777" w:rsidR="001C5C10" w:rsidRDefault="0026527B">
                  <w:pPr>
                    <w:spacing w:before="2" w:line="280" w:lineRule="exact"/>
                    <w:ind w:left="339" w:right="150" w:firstLine="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–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 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6D0444D8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57D1FFA3" w14:textId="77777777" w:rsidR="001C5C10" w:rsidRDefault="0026527B">
                  <w:pPr>
                    <w:ind w:left="2068" w:right="162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2 Pe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uj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</w:p>
                <w:p w14:paraId="2E490315" w14:textId="77777777" w:rsidR="001C5C10" w:rsidRDefault="001C5C10">
                  <w:pPr>
                    <w:spacing w:line="120" w:lineRule="exact"/>
                    <w:rPr>
                      <w:sz w:val="13"/>
                      <w:szCs w:val="13"/>
                    </w:rPr>
                  </w:pPr>
                </w:p>
                <w:p w14:paraId="42080190" w14:textId="77777777" w:rsidR="001C5C10" w:rsidRDefault="0026527B">
                  <w:pPr>
                    <w:ind w:left="365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1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2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3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4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6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7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ɑ=</w:t>
                  </w:r>
                </w:p>
              </w:txbxContent>
            </v:textbox>
            <w10:wrap anchorx="page"/>
          </v:shape>
        </w:pict>
      </w:r>
      <w:r>
        <w:pict w14:anchorId="2647AFA0">
          <v:shape id="_x0000_s1753" type="#_x0000_t75" style="position:absolute;left:0;text-align:left;margin-left:158.7pt;margin-top:1.1pt;width:293.2pt;height:291.2pt;z-index:-13620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7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016CAF64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41913B9C" w14:textId="77777777" w:rsidR="001C5C10" w:rsidRDefault="0026527B">
      <w:pPr>
        <w:ind w:left="588" w:right="231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p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t.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PE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7BA8B6EC" w14:textId="77777777" w:rsidR="001C5C10" w:rsidRDefault="001C5C10">
      <w:pPr>
        <w:spacing w:before="1" w:line="120" w:lineRule="exact"/>
        <w:rPr>
          <w:sz w:val="13"/>
          <w:szCs w:val="13"/>
        </w:rPr>
      </w:pPr>
    </w:p>
    <w:p w14:paraId="127E6C94" w14:textId="77777777" w:rsidR="001C5C10" w:rsidRDefault="001C5C10">
      <w:pPr>
        <w:spacing w:line="200" w:lineRule="exact"/>
      </w:pPr>
    </w:p>
    <w:p w14:paraId="17183286" w14:textId="77777777" w:rsidR="001C5C10" w:rsidRDefault="001C5C10">
      <w:pPr>
        <w:spacing w:line="200" w:lineRule="exact"/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720"/>
        <w:gridCol w:w="721"/>
        <w:gridCol w:w="720"/>
        <w:gridCol w:w="721"/>
        <w:gridCol w:w="720"/>
        <w:gridCol w:w="721"/>
        <w:gridCol w:w="720"/>
        <w:gridCol w:w="772"/>
        <w:gridCol w:w="808"/>
      </w:tblGrid>
      <w:tr w:rsidR="001C5C10" w14:paraId="30AA3C3A" w14:textId="77777777">
        <w:trPr>
          <w:trHeight w:hRule="exact" w:val="268"/>
        </w:trPr>
        <w:tc>
          <w:tcPr>
            <w:tcW w:w="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6570078" w14:textId="77777777" w:rsidR="001C5C10" w:rsidRDefault="001C5C10"/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2B9C181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B413765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FF70D1D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3BEC8D5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92B6F2B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2548BA8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07E6701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C4242F9" w14:textId="77777777" w:rsidR="001C5C10" w:rsidRDefault="001C5C10">
            <w:pPr>
              <w:spacing w:before="18" w:line="240" w:lineRule="exact"/>
              <w:rPr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50FF801" w14:textId="77777777" w:rsidR="001C5C10" w:rsidRDefault="0026527B">
            <w:pPr>
              <w:spacing w:line="240" w:lineRule="exact"/>
              <w:ind w:left="32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9</w:t>
            </w:r>
          </w:p>
        </w:tc>
      </w:tr>
      <w:tr w:rsidR="001C5C10" w14:paraId="0492158D" w14:textId="77777777">
        <w:trPr>
          <w:trHeight w:hRule="exact" w:val="280"/>
        </w:trPr>
        <w:tc>
          <w:tcPr>
            <w:tcW w:w="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DD53E69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MA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E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8049B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58C92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E83D9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4E842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F104F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16290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3389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E71C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6FCEF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</w:tr>
    </w:tbl>
    <w:p w14:paraId="73516297" w14:textId="77777777" w:rsidR="001C5C10" w:rsidRDefault="001C5C10">
      <w:pPr>
        <w:sectPr w:rsidR="001C5C10">
          <w:pgSz w:w="11920" w:h="16840"/>
          <w:pgMar w:top="1560" w:right="1420" w:bottom="280" w:left="1680" w:header="0" w:footer="1816" w:gutter="0"/>
          <w:cols w:space="720"/>
        </w:sectPr>
      </w:pPr>
    </w:p>
    <w:p w14:paraId="144026AE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27296505">
          <v:shape id="_x0000_s1752" type="#_x0000_t75" style="position:absolute;margin-left:-.2pt;margin-top:.05pt;width:52.75pt;height:845.5pt;z-index:-13617;mso-position-horizontal-relative:page;mso-position-vertical-relative:page">
            <v:imagedata r:id="rId81" o:title=""/>
            <w10:wrap anchorx="page" anchory="page"/>
          </v:shape>
        </w:pict>
      </w:r>
    </w:p>
    <w:p w14:paraId="7C18A35F" w14:textId="77777777" w:rsidR="001C5C10" w:rsidRDefault="0026527B">
      <w:pPr>
        <w:ind w:left="3042" w:right="2578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 5</w:t>
      </w:r>
      <w:r>
        <w:rPr>
          <w:rFonts w:ascii="Calibri" w:eastAsia="Calibri" w:hAnsi="Calibri" w:cs="Calibri"/>
          <w:b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b/>
          <w:sz w:val="32"/>
          <w:szCs w:val="32"/>
        </w:rPr>
        <w:t>M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LEME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N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SI</w:t>
      </w:r>
    </w:p>
    <w:p w14:paraId="58405C43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38204DC8" w14:textId="77777777" w:rsidR="001C5C10" w:rsidRDefault="001C5C10">
      <w:pPr>
        <w:spacing w:line="200" w:lineRule="exact"/>
      </w:pPr>
    </w:p>
    <w:p w14:paraId="4A54CA85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pict w14:anchorId="7A153243">
          <v:group id="_x0000_s1621" style="position:absolute;left:0;text-align:left;margin-left:113.1pt;margin-top:73.15pt;width:396.3pt;height:461.9pt;z-index:-13618;mso-position-horizontal-relative:page" coordorigin="2262,1463" coordsize="7926,9238">
            <v:shape id="_x0000_s1751" style="position:absolute;left:2268;top:1469;width:7914;height:9226" coordorigin="2268,1469" coordsize="7914,9226" path="m2268,10695r7914,l10182,1469r-7914,l2268,10695xe" filled="f" strokeweight=".21436mm">
              <v:path arrowok="t"/>
            </v:shape>
            <v:shape id="_x0000_s1750" style="position:absolute;left:2369;top:1746;width:1671;height:721" coordorigin="2369,1746" coordsize="1671,721" path="m2369,2467r1672,l4041,1746r-1672,l2369,2467xe" stroked="f">
              <v:path arrowok="t"/>
            </v:shape>
            <v:shape id="_x0000_s1749" style="position:absolute;left:2369;top:1746;width:1671;height:721" coordorigin="2369,1746" coordsize="1671,721" path="m2369,2467r1672,l4041,1746r-1672,l2369,2467xe" filled="f" strokeweight=".28578mm">
              <v:path arrowok="t"/>
            </v:shape>
            <v:shape id="_x0000_s1748" type="#_x0000_t75" style="position:absolute;left:2377;top:1815;width:1655;height:583">
              <v:imagedata r:id="rId95" o:title=""/>
            </v:shape>
            <v:shape id="_x0000_s1747" type="#_x0000_t75" style="position:absolute;left:2572;top:1858;width:1264;height:401">
              <v:imagedata r:id="rId96" o:title=""/>
            </v:shape>
            <v:shape id="_x0000_s1746" type="#_x0000_t75" style="position:absolute;left:3605;top:1858;width:340;height:401">
              <v:imagedata r:id="rId97" o:title=""/>
            </v:shape>
            <v:shape id="_x0000_s1745" style="position:absolute;left:4557;top:1744;width:1671;height:759" coordorigin="4557,1744" coordsize="1671,759" path="m4557,2504r1672,l6229,1744r-1672,l4557,2504xe" stroked="f">
              <v:path arrowok="t"/>
            </v:shape>
            <v:shape id="_x0000_s1744" style="position:absolute;left:4557;top:1744;width:1671;height:759" coordorigin="4557,1744" coordsize="1671,759" path="m4557,2504r1672,l6229,1744r-1672,l4557,2504xe" filled="f" strokeweight=".28578mm">
              <v:path arrowok="t"/>
            </v:shape>
            <v:shape id="_x0000_s1743" type="#_x0000_t75" style="position:absolute;left:4568;top:1813;width:1653;height:622">
              <v:imagedata r:id="rId98" o:title=""/>
            </v:shape>
            <v:shape id="_x0000_s1742" type="#_x0000_t75" style="position:absolute;left:4979;top:1753;width:831;height:401">
              <v:imagedata r:id="rId99" o:title=""/>
            </v:shape>
            <v:shape id="_x0000_s1741" type="#_x0000_t75" style="position:absolute;left:5579;top:1753;width:340;height:401">
              <v:imagedata r:id="rId100" o:title=""/>
            </v:shape>
            <v:shape id="_x0000_s1740" type="#_x0000_t75" style="position:absolute;left:4707;top:2125;width:1374;height:433">
              <v:imagedata r:id="rId101" o:title=""/>
            </v:shape>
            <v:shape id="_x0000_s1739" type="#_x0000_t75" style="position:absolute;left:5834;top:2125;width:367;height:433">
              <v:imagedata r:id="rId102" o:title=""/>
            </v:shape>
            <v:shape id="_x0000_s1738" style="position:absolute;left:4040;top:2071;width:518;height:101" coordorigin="4040,2071" coordsize="518,101" path="m4474,2130r-17,l4455,2172r103,-47l4474,2130xe" fillcolor="black" stroked="f">
              <v:path arrowok="t"/>
            </v:shape>
            <v:shape id="_x0000_s1737" style="position:absolute;left:4040;top:2071;width:518;height:101" coordorigin="4040,2071" coordsize="518,101" path="m4474,2113r-15,-42l4457,2113r17,xe" fillcolor="black" stroked="f">
              <v:path arrowok="t"/>
            </v:shape>
            <v:shape id="_x0000_s1736" style="position:absolute;left:4040;top:2071;width:518;height:101" coordorigin="4040,2071" coordsize="518,101" path="m4041,2098r-1,17l4457,2130r17,l4558,2125r-99,-54l4474,2113r-17,l4041,2098xe" fillcolor="black" stroked="f">
              <v:path arrowok="t"/>
            </v:shape>
            <v:shape id="_x0000_s1735" style="position:absolute;left:4557;top:2949;width:1671;height:962" coordorigin="4557,2949" coordsize="1671,962" path="m4557,3911r1672,l6229,2949r-1672,l4557,3911xe" stroked="f">
              <v:path arrowok="t"/>
            </v:shape>
            <v:shape id="_x0000_s1734" style="position:absolute;left:4557;top:2949;width:1671;height:962" coordorigin="4557,2949" coordsize="1671,962" path="m4557,3911r1672,l6229,2949r-1672,l4557,3911xe" filled="f" strokeweight=".28578mm">
              <v:path arrowok="t"/>
            </v:shape>
            <v:shape id="_x0000_s1733" type="#_x0000_t75" style="position:absolute;left:4568;top:3018;width:1651;height:824">
              <v:imagedata r:id="rId103" o:title=""/>
            </v:shape>
            <v:shape id="_x0000_s1732" type="#_x0000_t75" style="position:absolute;left:4762;top:2959;width:1305;height:401">
              <v:imagedata r:id="rId104" o:title=""/>
            </v:shape>
            <v:shape id="_x0000_s1731" type="#_x0000_t75" style="position:absolute;left:4653;top:3198;width:1524;height:401">
              <v:imagedata r:id="rId105" o:title=""/>
            </v:shape>
            <v:shape id="_x0000_s1730" type="#_x0000_t75" style="position:absolute;left:4954;top:3437;width:879;height:401">
              <v:imagedata r:id="rId106" o:title=""/>
            </v:shape>
            <v:shape id="_x0000_s1729" type="#_x0000_t75" style="position:absolute;left:5595;top:3417;width:367;height:433">
              <v:imagedata r:id="rId102" o:title=""/>
            </v:shape>
            <v:shape id="_x0000_s1728" style="position:absolute;left:5344;top:2504;width:101;height:444" coordorigin="5344,2504" coordsize="101,444" path="m5386,2847r-42,l5394,2948r51,-101l5403,2847r,17l5386,2864r,-17xe" fillcolor="black" stroked="f">
              <v:path arrowok="t"/>
            </v:shape>
            <v:shape id="_x0000_s1727" style="position:absolute;left:5344;top:2504;width:101;height:444" coordorigin="5344,2504" coordsize="101,444" path="m5386,2864r17,l5403,2847r,-343l5386,2504r,343l5386,2864xe" fillcolor="black" stroked="f">
              <v:path arrowok="t"/>
            </v:shape>
            <v:shape id="_x0000_s1726" style="position:absolute;left:6660;top:1783;width:1669;height:759" coordorigin="6660,1783" coordsize="1669,759" path="m6660,2542r1670,l8330,1783r-1670,l6660,2542xe" stroked="f">
              <v:path arrowok="t"/>
            </v:shape>
            <v:shape id="_x0000_s1725" style="position:absolute;left:6660;top:1783;width:1669;height:759" coordorigin="6660,1783" coordsize="1669,759" path="m6660,2542r1670,l8330,1783r-1670,l6660,2542xe" filled="f" strokeweight=".28578mm">
              <v:path arrowok="t"/>
            </v:shape>
            <v:shape id="_x0000_s1724" type="#_x0000_t75" style="position:absolute;left:6669;top:1852;width:1653;height:622">
              <v:imagedata r:id="rId98" o:title=""/>
            </v:shape>
            <v:shape id="_x0000_s1723" type="#_x0000_t75" style="position:absolute;left:6861;top:1795;width:1305;height:401">
              <v:imagedata r:id="rId107" o:title=""/>
            </v:shape>
            <v:shape id="_x0000_s1722" type="#_x0000_t75" style="position:absolute;left:6855;top:2034;width:1276;height:401">
              <v:imagedata r:id="rId108" o:title=""/>
            </v:shape>
            <v:shape id="_x0000_s1721" type="#_x0000_t75" style="position:absolute;left:7892;top:2014;width:367;height:433">
              <v:imagedata r:id="rId102" o:title=""/>
            </v:shape>
            <v:shape id="_x0000_s1720" style="position:absolute;left:6662;top:2949;width:1667;height:759" coordorigin="6662,2949" coordsize="1667,759" path="m6662,3709r1668,l8330,2949r-1668,l6662,3709xe" stroked="f">
              <v:path arrowok="t"/>
            </v:shape>
            <v:shape id="_x0000_s1719" style="position:absolute;left:6662;top:2949;width:1667;height:759" coordorigin="6662,2949" coordsize="1667,759" path="m6662,3709r1668,l8330,2949r-1668,l6662,3709xe" filled="f" strokeweight=".28578mm">
              <v:path arrowok="t"/>
            </v:shape>
            <v:shape id="_x0000_s1718" type="#_x0000_t75" style="position:absolute;left:6671;top:3018;width:1651;height:620">
              <v:imagedata r:id="rId98" o:title=""/>
            </v:shape>
            <v:shape id="_x0000_s1717" type="#_x0000_t75" style="position:absolute;left:6861;top:2963;width:1305;height:401">
              <v:imagedata r:id="rId104" o:title=""/>
            </v:shape>
            <v:shape id="_x0000_s1716" type="#_x0000_t75" style="position:absolute;left:6841;top:3202;width:1017;height:401">
              <v:imagedata r:id="rId109" o:title=""/>
            </v:shape>
            <v:shape id="_x0000_s1715" type="#_x0000_t75" style="position:absolute;left:7627;top:3202;width:344;height:401">
              <v:imagedata r:id="rId110" o:title=""/>
            </v:shape>
            <v:shape id="_x0000_s1714" type="#_x0000_t75" style="position:absolute;left:7740;top:3202;width:405;height:401">
              <v:imagedata r:id="rId111" o:title=""/>
            </v:shape>
            <v:shape id="_x0000_s1713" type="#_x0000_t75" style="position:absolute;left:7906;top:3182;width:367;height:433">
              <v:imagedata r:id="rId102" o:title=""/>
            </v:shape>
            <v:shape id="_x0000_s1712" style="position:absolute;left:6660;top:4126;width:1669;height:759" coordorigin="6660,4126" coordsize="1669,759" path="m6660,4885r1670,l8330,4126r-1670,l6660,4885xe" stroked="f">
              <v:path arrowok="t"/>
            </v:shape>
            <v:shape id="_x0000_s1711" style="position:absolute;left:6660;top:4126;width:1669;height:759" coordorigin="6660,4126" coordsize="1669,759" path="m6660,4885r1670,l8330,4126r-1670,l6660,4885xe" filled="f" strokeweight=".28578mm">
              <v:path arrowok="t"/>
            </v:shape>
            <v:shape id="_x0000_s1710" type="#_x0000_t75" style="position:absolute;left:6669;top:4195;width:1653;height:622">
              <v:imagedata r:id="rId98" o:title=""/>
            </v:shape>
            <v:shape id="_x0000_s1709" type="#_x0000_t75" style="position:absolute;left:6861;top:4140;width:1305;height:401">
              <v:imagedata r:id="rId104" o:title=""/>
            </v:shape>
            <v:shape id="_x0000_s1708" type="#_x0000_t75" style="position:absolute;left:6853;top:4379;width:1017;height:401">
              <v:imagedata r:id="rId109" o:title=""/>
            </v:shape>
            <v:shape id="_x0000_s1707" type="#_x0000_t75" style="position:absolute;left:7639;top:4379;width:322;height:401">
              <v:imagedata r:id="rId112" o:title=""/>
            </v:shape>
            <v:shape id="_x0000_s1706" type="#_x0000_t75" style="position:absolute;left:7730;top:4379;width:405;height:401">
              <v:imagedata r:id="rId111" o:title=""/>
            </v:shape>
            <v:shape id="_x0000_s1705" type="#_x0000_t75" style="position:absolute;left:7896;top:4359;width:367;height:433">
              <v:imagedata r:id="rId102" o:title=""/>
            </v:shape>
            <v:shape id="_x0000_s1704" style="position:absolute;left:8656;top:2949;width:1398;height:794" coordorigin="8656,2949" coordsize="1398,794" path="m8656,3743r1398,l10054,2949r-1398,l8656,3743xe" stroked="f">
              <v:path arrowok="t"/>
            </v:shape>
            <v:shape id="_x0000_s1703" style="position:absolute;left:8656;top:2949;width:1398;height:794" coordorigin="8656,2949" coordsize="1398,794" path="m8656,3743r1398,l10054,2949r-1398,l8656,3743xe" filled="f" strokeweight=".28578mm">
              <v:path arrowok="t"/>
            </v:shape>
            <v:shape id="_x0000_s1702" type="#_x0000_t75" style="position:absolute;left:8666;top:3018;width:1380;height:656">
              <v:imagedata r:id="rId113" o:title=""/>
            </v:shape>
            <v:shape id="_x0000_s1701" type="#_x0000_t75" style="position:absolute;left:8723;top:2959;width:1305;height:401">
              <v:imagedata r:id="rId114" o:title=""/>
            </v:shape>
            <v:shape id="_x0000_s1700" type="#_x0000_t75" style="position:absolute;left:8776;top:3196;width:1197;height:401">
              <v:imagedata r:id="rId115" o:title=""/>
            </v:shape>
            <v:shape id="_x0000_s1699" type="#_x0000_t75" style="position:absolute;left:9013;top:3435;width:391;height:401">
              <v:imagedata r:id="rId116" o:title=""/>
            </v:shape>
            <v:shape id="_x0000_s1698" type="#_x0000_t75" style="position:absolute;left:9173;top:3435;width:525;height:401">
              <v:imagedata r:id="rId117" o:title=""/>
            </v:shape>
            <v:shape id="_x0000_s1697" type="#_x0000_t75" style="position:absolute;left:9458;top:3415;width:367;height:433">
              <v:imagedata r:id="rId102" o:title=""/>
            </v:shape>
            <v:shape id="_x0000_s1696" style="position:absolute;left:6227;top:2162;width:222;height:1268" coordorigin="6227,2162" coordsize="222,1268" path="m6227,3429r222,l6449,2162e" filled="f" strokeweight=".14294mm">
              <v:path arrowok="t"/>
            </v:shape>
            <v:shape id="_x0000_s1695" style="position:absolute;left:6433;top:2118;width:227;height:101" coordorigin="6433,2118" coordsize="227,101" path="m6433,2169r1,16l6560,2177r16,-1l6562,2219r98,-57l6575,2159r-17,1l6433,2169xe" fillcolor="black" stroked="f">
              <v:path arrowok="t"/>
            </v:shape>
            <v:shape id="_x0000_s1694" style="position:absolute;left:6433;top:2118;width:227;height:101" coordorigin="6433,2118" coordsize="227,101" path="m6575,2159r85,3l6556,2118r2,42l6575,2159xe" fillcolor="black" stroked="f">
              <v:path arrowok="t"/>
            </v:shape>
            <v:shape id="_x0000_s1693" style="position:absolute;left:6433;top:2118;width:227;height:101" coordorigin="6433,2118" coordsize="227,101" path="m6562,2219r14,-43l6560,2177r2,42xe" fillcolor="black" stroked="f">
              <v:path arrowok="t"/>
            </v:shape>
            <v:shape id="_x0000_s1692" style="position:absolute;left:6448;top:3429;width:1;height:1091" coordorigin="6448,3429" coordsize="1,1091" path="m6448,3429r1,1091e" filled="f" strokeweight=".14294mm">
              <v:path arrowok="t"/>
            </v:shape>
            <v:shape id="_x0000_s1691" style="position:absolute;left:6460;top:4454;width:201;height:101" coordorigin="6460,4454" coordsize="201,101" path="m6576,4513r-17,l6559,4555r102,-51l6576,4513xe" fillcolor="black" stroked="f">
              <v:path arrowok="t"/>
            </v:shape>
            <v:shape id="_x0000_s1690" style="position:absolute;left:6460;top:4454;width:201;height:101" coordorigin="6460,4454" coordsize="201,101" path="m6576,4496r-17,-42l6559,4496r17,xe" fillcolor="black" stroked="f">
              <v:path arrowok="t"/>
            </v:shape>
            <v:shape id="_x0000_s1689" style="position:absolute;left:6460;top:4454;width:201;height:101" coordorigin="6460,4454" coordsize="201,101" path="m6460,4496r,17l6576,4513r85,-9l6559,4454r17,42l6460,4496xe" fillcolor="black" stroked="f">
              <v:path arrowok="t"/>
            </v:shape>
            <v:shape id="_x0000_s1688" style="position:absolute;left:6459;top:3291;width:203;height:100" coordorigin="6459,3291" coordsize="203,100" path="m6459,3346r2,17l6563,3350r16,-3l6568,3391r94,-63l6577,3331r-17,2l6459,3346xe" fillcolor="black" stroked="f">
              <v:path arrowok="t"/>
            </v:shape>
            <v:shape id="_x0000_s1687" style="position:absolute;left:6459;top:3291;width:203;height:100" coordorigin="6459,3291" coordsize="203,100" path="m6577,3331r85,-3l6555,3291r5,42l6577,3331xe" fillcolor="black" stroked="f">
              <v:path arrowok="t"/>
            </v:shape>
            <v:shape id="_x0000_s1686" style="position:absolute;left:6459;top:3291;width:203;height:100" coordorigin="6459,3291" coordsize="203,100" path="m6568,3391r11,-44l6563,3350r5,41xe" fillcolor="black" stroked="f">
              <v:path arrowok="t"/>
            </v:shape>
            <v:shape id="_x0000_s1685" style="position:absolute;left:8330;top:2162;width:191;height:2368" coordorigin="8330,2162" coordsize="191,2368" path="m8330,2162r191,l8521,4530e" filled="f" strokeweight=".14294mm">
              <v:path arrowok="t"/>
            </v:shape>
            <v:shape id="_x0000_s1684" style="position:absolute;left:8342;top:4531;width:198;height:0" coordorigin="8342,4531" coordsize="198,0" path="m8540,4531r-198,e" filled="f" strokeweight=".14286mm">
              <v:path arrowok="t"/>
            </v:shape>
            <v:shape id="_x0000_s1683" style="position:absolute;left:8330;top:3328;width:220;height:0" coordorigin="8330,3328" coordsize="220,0" path="m8330,3328r220,e" filled="f" strokeweight=".14286mm">
              <v:path arrowok="t"/>
            </v:shape>
            <v:shape id="_x0000_s1682" style="position:absolute;left:8539;top:3280;width:118;height:100" coordorigin="8539,3280" coordsize="118,100" path="m8572,3341r-17,-2l8549,3380r108,-34l8572,3341xe" fillcolor="black" stroked="f">
              <v:path arrowok="t"/>
            </v:shape>
            <v:shape id="_x0000_s1681" style="position:absolute;left:8539;top:3280;width:118;height:100" coordorigin="8539,3280" coordsize="118,100" path="m8574,3325r-10,-45l8558,3322r16,3xe" fillcolor="black" stroked="f">
              <v:path arrowok="t"/>
            </v:shape>
            <v:shape id="_x0000_s1680" style="position:absolute;left:8539;top:3280;width:118;height:100" coordorigin="8539,3280" coordsize="118,100" path="m8542,3320r-3,16l8555,3339r17,2l8657,3346r-93,-66l8574,3325r-16,-3l8542,3320xe" fillcolor="black" stroked="f">
              <v:path arrowok="t"/>
            </v:shape>
            <v:shape id="_x0000_s1679" style="position:absolute;left:6610;top:5430;width:2686;height:759" coordorigin="6610,5430" coordsize="2686,759" path="m6610,6189r2686,l9296,5430r-2686,l6610,6189xe" stroked="f">
              <v:path arrowok="t"/>
            </v:shape>
            <v:shape id="_x0000_s1678" style="position:absolute;left:6610;top:5430;width:2686;height:759" coordorigin="6610,5430" coordsize="2686,759" path="m6610,6189r2686,l9296,5430r-2686,l6610,6189xe" filled="f" strokeweight=".81pt">
              <v:path arrowok="t"/>
            </v:shape>
            <v:shape id="_x0000_s1677" type="#_x0000_t75" style="position:absolute;left:6618;top:5499;width:2670;height:620">
              <v:imagedata r:id="rId118" o:title=""/>
            </v:shape>
            <v:shape id="_x0000_s1676" type="#_x0000_t75" style="position:absolute;left:6654;top:5564;width:1307;height:401">
              <v:imagedata r:id="rId119" o:title=""/>
            </v:shape>
            <v:shape id="_x0000_s1675" type="#_x0000_t75" style="position:absolute;left:7730;top:5564;width:1072;height:401">
              <v:imagedata r:id="rId120" o:title=""/>
            </v:shape>
            <v:shape id="_x0000_s1674" type="#_x0000_t75" style="position:absolute;left:8571;top:5564;width:271;height:401">
              <v:imagedata r:id="rId121" o:title=""/>
            </v:shape>
            <v:shape id="_x0000_s1673" type="#_x0000_t75" style="position:absolute;left:8611;top:5564;width:634;height:401">
              <v:imagedata r:id="rId122" o:title=""/>
            </v:shape>
            <v:shape id="_x0000_s1672" type="#_x0000_t75" style="position:absolute;left:9007;top:5543;width:367;height:433">
              <v:imagedata r:id="rId102" o:title=""/>
            </v:shape>
            <v:shape id="_x0000_s1671" style="position:absolute;left:6610;top:6442;width:2699;height:759" coordorigin="6610,6442" coordsize="2699,759" path="m6610,7202r2698,l9308,6442r-2698,l6610,7202xe" stroked="f">
              <v:path arrowok="t"/>
            </v:shape>
            <v:shape id="_x0000_s1670" style="position:absolute;left:6610;top:6442;width:2699;height:759" coordorigin="6610,6442" coordsize="2699,759" path="m6610,7202r2698,l9308,6442r-2698,l6610,7202xe" filled="f" strokeweight=".81pt">
              <v:path arrowok="t"/>
            </v:shape>
            <v:shape id="_x0000_s1669" type="#_x0000_t75" style="position:absolute;left:6618;top:6511;width:2682;height:620">
              <v:imagedata r:id="rId123" o:title=""/>
            </v:shape>
            <v:shape id="_x0000_s1668" type="#_x0000_t75" style="position:absolute;left:6677;top:6574;width:2190;height:401">
              <v:imagedata r:id="rId124" o:title=""/>
            </v:shape>
            <v:shape id="_x0000_s1667" type="#_x0000_t75" style="position:absolute;left:8636;top:6574;width:600;height:401">
              <v:imagedata r:id="rId125" o:title=""/>
            </v:shape>
            <v:shape id="_x0000_s1666" type="#_x0000_t75" style="position:absolute;left:8996;top:6554;width:367;height:433">
              <v:imagedata r:id="rId102" o:title=""/>
            </v:shape>
            <v:shape id="_x0000_s1665" style="position:absolute;left:6610;top:7467;width:2699;height:759" coordorigin="6610,7467" coordsize="2699,759" path="m6610,8226r2698,l9308,7467r-2698,l6610,8226xe" stroked="f">
              <v:path arrowok="t"/>
            </v:shape>
            <v:shape id="_x0000_s1664" style="position:absolute;left:6610;top:7467;width:2699;height:759" coordorigin="6610,7467" coordsize="2699,759" path="m6610,8226r2698,l9308,7467r-2698,l6610,8226xe" filled="f" strokeweight=".81pt">
              <v:path arrowok="t"/>
            </v:shape>
            <v:shape id="_x0000_s1663" type="#_x0000_t75" style="position:absolute;left:6618;top:7536;width:2680;height:622">
              <v:imagedata r:id="rId123" o:title=""/>
            </v:shape>
            <v:shape id="_x0000_s1662" type="#_x0000_t75" style="position:absolute;left:6883;top:7479;width:2188;height:401">
              <v:imagedata r:id="rId126" o:title=""/>
            </v:shape>
            <v:shape id="_x0000_s1661" type="#_x0000_t75" style="position:absolute;left:7546;top:7718;width:825;height:401">
              <v:imagedata r:id="rId127" o:title=""/>
            </v:shape>
            <v:shape id="_x0000_s1660" type="#_x0000_t75" style="position:absolute;left:8131;top:7698;width:367;height:433">
              <v:imagedata r:id="rId102" o:title=""/>
            </v:shape>
            <v:shape id="_x0000_s1659" style="position:absolute;left:6589;top:8492;width:2719;height:759" coordorigin="6589,8492" coordsize="2719,759" path="m6589,9251r2719,l9308,8492r-2719,l6589,9251xe" stroked="f">
              <v:path arrowok="t"/>
            </v:shape>
            <v:shape id="_x0000_s1658" style="position:absolute;left:6589;top:8492;width:2719;height:759" coordorigin="6589,8492" coordsize="2719,759" path="m6589,9251r2719,l9308,8492r-2719,l6589,9251xe" filled="f" strokeweight=".81pt">
              <v:path arrowok="t"/>
            </v:shape>
            <v:shape id="_x0000_s1657" type="#_x0000_t75" style="position:absolute;left:6598;top:8560;width:2701;height:622">
              <v:imagedata r:id="rId128" o:title=""/>
            </v:shape>
            <v:shape id="_x0000_s1656" type="#_x0000_t75" style="position:absolute;left:6677;top:8623;width:2188;height:401">
              <v:imagedata r:id="rId126" o:title=""/>
            </v:shape>
            <v:shape id="_x0000_s1655" type="#_x0000_t75" style="position:absolute;left:8634;top:8623;width:586;height:401">
              <v:imagedata r:id="rId129" o:title=""/>
            </v:shape>
            <v:shape id="_x0000_s1654" type="#_x0000_t75" style="position:absolute;left:8980;top:8603;width:367;height:433">
              <v:imagedata r:id="rId102" o:title=""/>
            </v:shape>
            <v:shape id="_x0000_s1653" style="position:absolute;left:6545;top:9555;width:2749;height:863" coordorigin="6545,9555" coordsize="2749,863" path="m6545,10417r2749,l9294,9555r-2749,l6545,10417xe" stroked="f">
              <v:path arrowok="t"/>
            </v:shape>
            <v:shape id="_x0000_s1652" style="position:absolute;left:6545;top:9555;width:2749;height:863" coordorigin="6545,9555" coordsize="2749,863" path="m6545,10417r2749,l9294,9555r-2749,l6545,10417xe" filled="f" strokeweight=".81pt">
              <v:path arrowok="t"/>
            </v:shape>
            <v:shape id="_x0000_s1651" type="#_x0000_t75" style="position:absolute;left:6553;top:9624;width:2733;height:725">
              <v:imagedata r:id="rId130" o:title=""/>
            </v:shape>
            <v:shape id="_x0000_s1650" type="#_x0000_t75" style="position:absolute;left:6843;top:9620;width:2188;height:401">
              <v:imagedata r:id="rId131" o:title=""/>
            </v:shape>
            <v:shape id="_x0000_s1649" type="#_x0000_t75" style="position:absolute;left:7428;top:9856;width:977;height:401">
              <v:imagedata r:id="rId132" o:title=""/>
            </v:shape>
            <v:shape id="_x0000_s1648" type="#_x0000_t75" style="position:absolute;left:8166;top:9836;width:367;height:433">
              <v:imagedata r:id="rId102" o:title=""/>
            </v:shape>
            <v:shape id="_x0000_s1647" style="position:absolute;left:4521;top:7467;width:1669;height:962" coordorigin="4521,7467" coordsize="1669,962" path="m4521,8429r1669,l6190,7467r-1669,l4521,8429xe" stroked="f">
              <v:path arrowok="t"/>
            </v:shape>
            <v:shape id="_x0000_s1646" style="position:absolute;left:4521;top:7467;width:1669;height:962" coordorigin="4521,7467" coordsize="1669,962" path="m4521,8429r1669,l6190,7467r-1669,l4521,8429xe" filled="f" strokeweight=".28578mm">
              <v:path arrowok="t"/>
            </v:shape>
            <v:shape id="_x0000_s1645" type="#_x0000_t75" style="position:absolute;left:4529;top:7536;width:1651;height:824">
              <v:imagedata r:id="rId103" o:title=""/>
            </v:shape>
            <v:shape id="_x0000_s1644" type="#_x0000_t75" style="position:absolute;left:4722;top:7475;width:1305;height:401">
              <v:imagedata r:id="rId133" o:title=""/>
            </v:shape>
            <v:shape id="_x0000_s1643" type="#_x0000_t75" style="position:absolute;left:4867;top:7712;width:1015;height:401">
              <v:imagedata r:id="rId134" o:title=""/>
            </v:shape>
            <v:shape id="_x0000_s1642" type="#_x0000_t75" style="position:absolute;left:4819;top:7951;width:1072;height:401">
              <v:imagedata r:id="rId135" o:title=""/>
            </v:shape>
            <v:shape id="_x0000_s1641" type="#_x0000_t75" style="position:absolute;left:5651;top:7931;width:367;height:433">
              <v:imagedata r:id="rId102" o:title=""/>
            </v:shape>
            <v:shape id="_x0000_s1640" style="position:absolute;left:5320;top:3911;width:101;height:3518" coordorigin="5320,3911" coordsize="101,3518" path="m5362,7328r-42,l5370,7430r51,-101l5379,7328r,17l5362,7345r,-17xe" fillcolor="black" stroked="f">
              <v:path arrowok="t"/>
            </v:shape>
            <v:shape id="_x0000_s1639" style="position:absolute;left:5320;top:3911;width:101;height:3518" coordorigin="5320,3911" coordsize="101,3518" path="m5362,7345r17,l5379,7328r22,-3417l5384,3911r-22,3417l5362,7345xe" fillcolor="black" stroked="f">
              <v:path arrowok="t"/>
            </v:shape>
            <v:shape id="_x0000_s1638" style="position:absolute;left:6367;top:5809;width:0;height:4190" coordorigin="6367,5809" coordsize="0,4190" path="m6367,5809r,4190e" filled="f" strokeweight=".14294mm">
              <v:path arrowok="t"/>
            </v:shape>
            <v:shape id="_x0000_s1637" style="position:absolute;left:6207;top:7937;width:177;height:0" coordorigin="6207,7937" coordsize="177,0" path="m6207,7937r177,e" filled="f" strokeweight=".14286mm">
              <v:path arrowok="t"/>
            </v:shape>
            <v:shape id="_x0000_s1636" style="position:absolute;left:6383;top:5758;width:226;height:101" coordorigin="6383,5758" coordsize="226,101" path="m6524,5817r-16,l6508,5859r101,-50l6524,5817xe" fillcolor="black" stroked="f">
              <v:path arrowok="t"/>
            </v:shape>
            <v:shape id="_x0000_s1635" style="position:absolute;left:6383;top:5758;width:226;height:101" coordorigin="6383,5758" coordsize="226,101" path="m6524,5800r-16,-42l6508,5800r16,xe" fillcolor="black" stroked="f">
              <v:path arrowok="t"/>
            </v:shape>
            <v:shape id="_x0000_s1634" style="position:absolute;left:6383;top:5758;width:226;height:101" coordorigin="6383,5758" coordsize="226,101" path="m6383,5800r,17l6524,5817r85,-8l6508,5758r16,42l6383,5800xe" fillcolor="black" stroked="f">
              <v:path arrowok="t"/>
            </v:shape>
            <v:shape id="_x0000_s1633" style="position:absolute;left:6366;top:9943;width:180;height:101" coordorigin="6366,9943" coordsize="180,101" path="m6366,9991r1,17l6446,10002r17,-1l6449,10044r97,-58l6462,9984r-17,1l6366,9991xe" fillcolor="black" stroked="f">
              <v:path arrowok="t"/>
            </v:shape>
            <v:shape id="_x0000_s1632" style="position:absolute;left:6366;top:9943;width:180;height:101" coordorigin="6366,9943" coordsize="180,101" path="m6462,9984r84,2l6442,9943r3,42l6462,9984xe" fillcolor="black" stroked="f">
              <v:path arrowok="t"/>
            </v:shape>
            <v:shape id="_x0000_s1631" style="position:absolute;left:6366;top:9943;width:180;height:101" coordorigin="6366,9943" coordsize="180,101" path="m6449,10044r14,-43l6446,10002r3,42xe" fillcolor="black" stroked="f">
              <v:path arrowok="t"/>
            </v:shape>
            <v:shape id="_x0000_s1630" style="position:absolute;left:6383;top:6771;width:227;height:101" coordorigin="6383,6771" coordsize="227,101" path="m6525,6813r,17l6609,6821r-101,-50l6508,6813r17,xe" fillcolor="black" stroked="f">
              <v:path arrowok="t"/>
            </v:shape>
            <v:shape id="_x0000_s1629" style="position:absolute;left:6383;top:6771;width:227;height:101" coordorigin="6383,6771" coordsize="227,101" path="m6508,6830r,42l6609,6821r-84,9l6525,6813r-17,l6383,6814r,17l6508,6830xe" fillcolor="black" stroked="f">
              <v:path arrowok="t"/>
            </v:shape>
            <v:shape id="_x0000_s1628" style="position:absolute;left:6366;top:7801;width:244;height:101" coordorigin="6366,7801" coordsize="244,101" path="m6366,7851r1,17l6509,7860r17,-1l6512,7902r98,-56l6525,7842r-17,1l6366,7851xe" fillcolor="black" stroked="f">
              <v:path arrowok="t"/>
            </v:shape>
            <v:shape id="_x0000_s1627" style="position:absolute;left:6366;top:7801;width:244;height:101" coordorigin="6366,7801" coordsize="244,101" path="m6525,7842r85,4l6506,7801r2,42l6525,7842xe" fillcolor="black" stroked="f">
              <v:path arrowok="t"/>
            </v:shape>
            <v:shape id="_x0000_s1626" style="position:absolute;left:6366;top:7801;width:244;height:101" coordorigin="6366,7801" coordsize="244,101" path="m6512,7902r14,-43l6509,7860r3,42xe" fillcolor="black" stroked="f">
              <v:path arrowok="t"/>
            </v:shape>
            <v:shape id="_x0000_s1625" style="position:absolute;left:6367;top:8822;width:223;height:101" coordorigin="6367,8822" coordsize="223,101" path="m6505,8881r-17,l6488,8923r101,-51l6505,8881xe" fillcolor="black" stroked="f">
              <v:path arrowok="t"/>
            </v:shape>
            <v:shape id="_x0000_s1624" style="position:absolute;left:6367;top:8822;width:223;height:101" coordorigin="6367,8822" coordsize="223,101" path="m6505,8864r-17,-42l6488,8864r17,xe" fillcolor="black" stroked="f">
              <v:path arrowok="t"/>
            </v:shape>
            <v:shape id="_x0000_s1623" style="position:absolute;left:6367;top:8822;width:223;height:101" coordorigin="6367,8822" coordsize="223,101" path="m6367,8864r,17l6505,8881r84,-9l6488,8822r17,42l6367,8864xe" fillcolor="black" stroked="f">
              <v:path arrowok="t"/>
            </v:shape>
            <v:shape id="_x0000_s1622" type="#_x0000_t75" style="position:absolute;left:3174;top:2957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tme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1EA3A7E" w14:textId="77777777" w:rsidR="001C5C10" w:rsidRDefault="001C5C10">
      <w:pPr>
        <w:spacing w:line="200" w:lineRule="exact"/>
      </w:pPr>
    </w:p>
    <w:p w14:paraId="01D2B604" w14:textId="77777777" w:rsidR="001C5C10" w:rsidRDefault="001C5C10">
      <w:pPr>
        <w:spacing w:line="200" w:lineRule="exact"/>
      </w:pPr>
    </w:p>
    <w:p w14:paraId="0B9D5A73" w14:textId="77777777" w:rsidR="001C5C10" w:rsidRDefault="001C5C10">
      <w:pPr>
        <w:spacing w:line="200" w:lineRule="exact"/>
      </w:pPr>
    </w:p>
    <w:p w14:paraId="2EA39A97" w14:textId="77777777" w:rsidR="001C5C10" w:rsidRDefault="001C5C10">
      <w:pPr>
        <w:spacing w:line="200" w:lineRule="exact"/>
      </w:pPr>
    </w:p>
    <w:p w14:paraId="556E4ECA" w14:textId="77777777" w:rsidR="001C5C10" w:rsidRDefault="001C5C10">
      <w:pPr>
        <w:spacing w:line="200" w:lineRule="exact"/>
      </w:pPr>
    </w:p>
    <w:p w14:paraId="03D171F7" w14:textId="77777777" w:rsidR="001C5C10" w:rsidRDefault="001C5C10">
      <w:pPr>
        <w:spacing w:line="200" w:lineRule="exact"/>
      </w:pPr>
    </w:p>
    <w:p w14:paraId="150DD2F8" w14:textId="77777777" w:rsidR="001C5C10" w:rsidRDefault="001C5C10">
      <w:pPr>
        <w:spacing w:line="200" w:lineRule="exact"/>
      </w:pPr>
    </w:p>
    <w:p w14:paraId="4E633D73" w14:textId="77777777" w:rsidR="001C5C10" w:rsidRDefault="001C5C10">
      <w:pPr>
        <w:spacing w:line="200" w:lineRule="exact"/>
      </w:pPr>
    </w:p>
    <w:p w14:paraId="503937F2" w14:textId="77777777" w:rsidR="001C5C10" w:rsidRDefault="001C5C10">
      <w:pPr>
        <w:spacing w:line="200" w:lineRule="exact"/>
      </w:pPr>
    </w:p>
    <w:p w14:paraId="3E243095" w14:textId="77777777" w:rsidR="001C5C10" w:rsidRDefault="001C5C10">
      <w:pPr>
        <w:spacing w:line="200" w:lineRule="exact"/>
      </w:pPr>
    </w:p>
    <w:p w14:paraId="0D688CAA" w14:textId="77777777" w:rsidR="001C5C10" w:rsidRDefault="001C5C10">
      <w:pPr>
        <w:spacing w:line="200" w:lineRule="exact"/>
      </w:pPr>
    </w:p>
    <w:p w14:paraId="7EE902A3" w14:textId="77777777" w:rsidR="001C5C10" w:rsidRDefault="001C5C10">
      <w:pPr>
        <w:spacing w:line="200" w:lineRule="exact"/>
      </w:pPr>
    </w:p>
    <w:p w14:paraId="4C171FD9" w14:textId="77777777" w:rsidR="001C5C10" w:rsidRDefault="001C5C10">
      <w:pPr>
        <w:spacing w:line="200" w:lineRule="exact"/>
      </w:pPr>
    </w:p>
    <w:p w14:paraId="2E2DB2C2" w14:textId="77777777" w:rsidR="001C5C10" w:rsidRDefault="001C5C10">
      <w:pPr>
        <w:spacing w:line="200" w:lineRule="exact"/>
      </w:pPr>
    </w:p>
    <w:p w14:paraId="2A2F77AC" w14:textId="77777777" w:rsidR="001C5C10" w:rsidRDefault="001C5C10">
      <w:pPr>
        <w:spacing w:line="200" w:lineRule="exact"/>
      </w:pPr>
    </w:p>
    <w:p w14:paraId="7A0EC7FD" w14:textId="77777777" w:rsidR="001C5C10" w:rsidRDefault="001C5C10">
      <w:pPr>
        <w:spacing w:line="200" w:lineRule="exact"/>
      </w:pPr>
    </w:p>
    <w:p w14:paraId="241B3231" w14:textId="77777777" w:rsidR="001C5C10" w:rsidRDefault="001C5C10">
      <w:pPr>
        <w:spacing w:line="200" w:lineRule="exact"/>
      </w:pPr>
    </w:p>
    <w:p w14:paraId="42615040" w14:textId="77777777" w:rsidR="001C5C10" w:rsidRDefault="001C5C10">
      <w:pPr>
        <w:spacing w:line="200" w:lineRule="exact"/>
      </w:pPr>
    </w:p>
    <w:p w14:paraId="2A5087E9" w14:textId="77777777" w:rsidR="001C5C10" w:rsidRDefault="001C5C10">
      <w:pPr>
        <w:spacing w:line="200" w:lineRule="exact"/>
      </w:pPr>
    </w:p>
    <w:p w14:paraId="6E7AB542" w14:textId="77777777" w:rsidR="001C5C10" w:rsidRDefault="001C5C10">
      <w:pPr>
        <w:spacing w:line="200" w:lineRule="exact"/>
      </w:pPr>
    </w:p>
    <w:p w14:paraId="748886FB" w14:textId="77777777" w:rsidR="001C5C10" w:rsidRDefault="001C5C10">
      <w:pPr>
        <w:spacing w:line="200" w:lineRule="exact"/>
      </w:pPr>
    </w:p>
    <w:p w14:paraId="34AF3B81" w14:textId="77777777" w:rsidR="001C5C10" w:rsidRDefault="001C5C10">
      <w:pPr>
        <w:spacing w:line="200" w:lineRule="exact"/>
      </w:pPr>
    </w:p>
    <w:p w14:paraId="418A8221" w14:textId="77777777" w:rsidR="001C5C10" w:rsidRDefault="001C5C10">
      <w:pPr>
        <w:spacing w:line="200" w:lineRule="exact"/>
      </w:pPr>
    </w:p>
    <w:p w14:paraId="79AF03A7" w14:textId="77777777" w:rsidR="001C5C10" w:rsidRDefault="001C5C10">
      <w:pPr>
        <w:spacing w:line="200" w:lineRule="exact"/>
      </w:pPr>
    </w:p>
    <w:p w14:paraId="4A2C0B70" w14:textId="77777777" w:rsidR="001C5C10" w:rsidRDefault="001C5C10">
      <w:pPr>
        <w:spacing w:line="200" w:lineRule="exact"/>
      </w:pPr>
    </w:p>
    <w:p w14:paraId="16BFA593" w14:textId="77777777" w:rsidR="001C5C10" w:rsidRDefault="001C5C10">
      <w:pPr>
        <w:spacing w:line="200" w:lineRule="exact"/>
      </w:pPr>
    </w:p>
    <w:p w14:paraId="513FC2BB" w14:textId="77777777" w:rsidR="001C5C10" w:rsidRDefault="001C5C10">
      <w:pPr>
        <w:spacing w:line="200" w:lineRule="exact"/>
      </w:pPr>
    </w:p>
    <w:p w14:paraId="161E60F8" w14:textId="77777777" w:rsidR="001C5C10" w:rsidRDefault="001C5C10">
      <w:pPr>
        <w:spacing w:line="200" w:lineRule="exact"/>
      </w:pPr>
    </w:p>
    <w:p w14:paraId="267AC630" w14:textId="77777777" w:rsidR="001C5C10" w:rsidRDefault="001C5C10">
      <w:pPr>
        <w:spacing w:line="200" w:lineRule="exact"/>
      </w:pPr>
    </w:p>
    <w:p w14:paraId="4F11ECD6" w14:textId="77777777" w:rsidR="001C5C10" w:rsidRDefault="001C5C10">
      <w:pPr>
        <w:spacing w:line="200" w:lineRule="exact"/>
      </w:pPr>
    </w:p>
    <w:p w14:paraId="7DB7BFEE" w14:textId="77777777" w:rsidR="001C5C10" w:rsidRDefault="001C5C10">
      <w:pPr>
        <w:spacing w:line="200" w:lineRule="exact"/>
      </w:pPr>
    </w:p>
    <w:p w14:paraId="0D4B06C6" w14:textId="77777777" w:rsidR="001C5C10" w:rsidRDefault="001C5C10">
      <w:pPr>
        <w:spacing w:line="200" w:lineRule="exact"/>
      </w:pPr>
    </w:p>
    <w:p w14:paraId="124F9068" w14:textId="77777777" w:rsidR="001C5C10" w:rsidRDefault="001C5C10">
      <w:pPr>
        <w:spacing w:line="200" w:lineRule="exact"/>
      </w:pPr>
    </w:p>
    <w:p w14:paraId="11639B49" w14:textId="77777777" w:rsidR="001C5C10" w:rsidRDefault="001C5C10">
      <w:pPr>
        <w:spacing w:line="200" w:lineRule="exact"/>
      </w:pPr>
    </w:p>
    <w:p w14:paraId="3548E728" w14:textId="77777777" w:rsidR="001C5C10" w:rsidRDefault="001C5C10">
      <w:pPr>
        <w:spacing w:line="200" w:lineRule="exact"/>
      </w:pPr>
    </w:p>
    <w:p w14:paraId="48D8C6BE" w14:textId="77777777" w:rsidR="001C5C10" w:rsidRDefault="001C5C10">
      <w:pPr>
        <w:spacing w:line="200" w:lineRule="exact"/>
      </w:pPr>
    </w:p>
    <w:p w14:paraId="3F4D3F5D" w14:textId="77777777" w:rsidR="001C5C10" w:rsidRDefault="001C5C10">
      <w:pPr>
        <w:spacing w:line="200" w:lineRule="exact"/>
      </w:pPr>
    </w:p>
    <w:p w14:paraId="1184B28C" w14:textId="77777777" w:rsidR="001C5C10" w:rsidRDefault="001C5C10">
      <w:pPr>
        <w:spacing w:line="200" w:lineRule="exact"/>
      </w:pPr>
    </w:p>
    <w:p w14:paraId="2AC25D95" w14:textId="77777777" w:rsidR="001C5C10" w:rsidRDefault="001C5C10">
      <w:pPr>
        <w:spacing w:line="200" w:lineRule="exact"/>
      </w:pPr>
    </w:p>
    <w:p w14:paraId="7D8CE3DC" w14:textId="77777777" w:rsidR="001C5C10" w:rsidRDefault="001C5C10">
      <w:pPr>
        <w:spacing w:line="200" w:lineRule="exact"/>
      </w:pPr>
    </w:p>
    <w:p w14:paraId="210E5ABF" w14:textId="77777777" w:rsidR="001C5C10" w:rsidRDefault="001C5C10">
      <w:pPr>
        <w:spacing w:line="200" w:lineRule="exact"/>
      </w:pPr>
    </w:p>
    <w:p w14:paraId="3EBC138C" w14:textId="77777777" w:rsidR="001C5C10" w:rsidRDefault="001C5C10">
      <w:pPr>
        <w:spacing w:line="200" w:lineRule="exact"/>
      </w:pPr>
    </w:p>
    <w:p w14:paraId="5046CA9C" w14:textId="77777777" w:rsidR="001C5C10" w:rsidRDefault="001C5C10">
      <w:pPr>
        <w:spacing w:line="200" w:lineRule="exact"/>
      </w:pPr>
    </w:p>
    <w:p w14:paraId="46D799F7" w14:textId="77777777" w:rsidR="001C5C10" w:rsidRDefault="001C5C10">
      <w:pPr>
        <w:spacing w:line="200" w:lineRule="exact"/>
      </w:pPr>
    </w:p>
    <w:p w14:paraId="583A63A8" w14:textId="77777777" w:rsidR="001C5C10" w:rsidRDefault="001C5C10">
      <w:pPr>
        <w:spacing w:line="200" w:lineRule="exact"/>
      </w:pPr>
    </w:p>
    <w:p w14:paraId="530E1672" w14:textId="77777777" w:rsidR="001C5C10" w:rsidRDefault="001C5C10">
      <w:pPr>
        <w:spacing w:line="200" w:lineRule="exact"/>
      </w:pPr>
    </w:p>
    <w:p w14:paraId="5E7FFB43" w14:textId="77777777" w:rsidR="001C5C10" w:rsidRDefault="001C5C10">
      <w:pPr>
        <w:spacing w:before="13" w:line="220" w:lineRule="exact"/>
        <w:rPr>
          <w:sz w:val="22"/>
          <w:szCs w:val="22"/>
        </w:rPr>
      </w:pPr>
    </w:p>
    <w:p w14:paraId="6ED73019" w14:textId="77777777" w:rsidR="001C5C10" w:rsidRDefault="0026527B">
      <w:pPr>
        <w:ind w:left="2744" w:right="2276"/>
        <w:jc w:val="center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816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 xml:space="preserve">.1 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5"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Im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4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i</w:t>
      </w:r>
    </w:p>
    <w:p w14:paraId="505D2B76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21593BCA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le</w:t>
      </w:r>
      <w:r>
        <w:rPr>
          <w:rFonts w:ascii="Calibri" w:eastAsia="Calibri" w:hAnsi="Calibri" w:cs="Calibri"/>
          <w:b/>
          <w:sz w:val="28"/>
          <w:szCs w:val="28"/>
        </w:rPr>
        <w:t>me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si</w:t>
      </w:r>
    </w:p>
    <w:p w14:paraId="775779C3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71E735AF" w14:textId="77777777" w:rsidR="001C5C10" w:rsidRDefault="0026527B">
      <w:pPr>
        <w:spacing w:line="280" w:lineRule="exact"/>
        <w:ind w:left="588" w:right="73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t:</w:t>
      </w:r>
    </w:p>
    <w:p w14:paraId="4E03608D" w14:textId="77777777" w:rsidR="001C5C10" w:rsidRDefault="0026527B">
      <w:pPr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29BE34D" w14:textId="77777777" w:rsidR="001C5C10" w:rsidRDefault="0026527B">
      <w:pPr>
        <w:spacing w:before="3"/>
        <w:ind w:right="128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</w:p>
    <w:p w14:paraId="616BF842" w14:textId="77777777" w:rsidR="001C5C10" w:rsidRDefault="0026527B">
      <w:pPr>
        <w:spacing w:line="280" w:lineRule="exact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ase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m 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QL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61FDC6A" w14:textId="77777777" w:rsidR="001C5C10" w:rsidRDefault="0026527B">
      <w:pPr>
        <w:ind w:left="1625" w:right="116" w:hanging="36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me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</w:p>
    <w:p w14:paraId="0F577938" w14:textId="77777777" w:rsidR="001C5C10" w:rsidRDefault="0026527B">
      <w:pPr>
        <w:spacing w:before="3"/>
        <w:ind w:left="16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9D2215A" w14:textId="77777777" w:rsidR="001C5C10" w:rsidRDefault="0026527B">
      <w:pPr>
        <w:ind w:left="1625" w:right="118" w:hanging="360"/>
        <w:jc w:val="right"/>
        <w:rPr>
          <w:rFonts w:ascii="Calibri" w:eastAsia="Calibri" w:hAnsi="Calibri" w:cs="Calibri"/>
          <w:sz w:val="24"/>
          <w:szCs w:val="24"/>
        </w:rPr>
      </w:pPr>
      <w:r>
        <w:pict w14:anchorId="1A363ACD">
          <v:shape id="_x0000_s1620" type="#_x0000_t75" style="position:absolute;left:0;text-align:left;margin-left:158.7pt;margin-top:30.4pt;width:293.2pt;height:291.2pt;z-index:-13614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tal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ek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tal</w:t>
      </w:r>
    </w:p>
    <w:p w14:paraId="7D564286" w14:textId="77777777" w:rsidR="001C5C10" w:rsidRDefault="0026527B">
      <w:pPr>
        <w:spacing w:before="3" w:line="280" w:lineRule="exact"/>
        <w:ind w:left="7413" w:right="119" w:hanging="4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7142FDCC" w14:textId="77777777" w:rsidR="001C5C10" w:rsidRDefault="001C5C10">
      <w:pPr>
        <w:spacing w:before="17" w:line="280" w:lineRule="exact"/>
        <w:rPr>
          <w:sz w:val="28"/>
          <w:szCs w:val="28"/>
        </w:rPr>
      </w:pPr>
    </w:p>
    <w:p w14:paraId="320F6356" w14:textId="77777777" w:rsidR="001C5C10" w:rsidRDefault="0026527B">
      <w:pPr>
        <w:ind w:right="120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1362A732" w14:textId="77777777" w:rsidR="001C5C10" w:rsidRDefault="001C5C10">
      <w:pPr>
        <w:spacing w:before="11" w:line="280" w:lineRule="exact"/>
        <w:rPr>
          <w:sz w:val="28"/>
          <w:szCs w:val="28"/>
        </w:rPr>
      </w:pPr>
    </w:p>
    <w:p w14:paraId="4AB4F18B" w14:textId="77777777" w:rsidR="001C5C10" w:rsidRDefault="0026527B">
      <w:pPr>
        <w:ind w:right="114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1AA34D2C" w14:textId="77777777" w:rsidR="001C5C10" w:rsidRDefault="001C5C10">
      <w:pPr>
        <w:spacing w:before="8" w:line="120" w:lineRule="exact"/>
        <w:rPr>
          <w:sz w:val="13"/>
          <w:szCs w:val="13"/>
        </w:rPr>
      </w:pPr>
    </w:p>
    <w:p w14:paraId="05D44523" w14:textId="77777777" w:rsidR="001C5C10" w:rsidRDefault="001C5C10">
      <w:pPr>
        <w:spacing w:line="200" w:lineRule="exact"/>
      </w:pPr>
    </w:p>
    <w:p w14:paraId="3B6D1360" w14:textId="77777777" w:rsidR="001C5C10" w:rsidRDefault="001C5C10">
      <w:pPr>
        <w:spacing w:line="200" w:lineRule="exact"/>
        <w:sectPr w:rsidR="001C5C10">
          <w:pgSz w:w="11920" w:h="16840"/>
          <w:pgMar w:top="1560" w:right="1580" w:bottom="280" w:left="1680" w:header="0" w:footer="1816" w:gutter="0"/>
          <w:cols w:space="720"/>
        </w:sectPr>
      </w:pPr>
    </w:p>
    <w:p w14:paraId="628D2489" w14:textId="77777777" w:rsidR="001C5C10" w:rsidRDefault="0026527B">
      <w:pPr>
        <w:spacing w:line="340" w:lineRule="exact"/>
        <w:ind w:left="588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mp</w:t>
      </w:r>
    </w:p>
    <w:p w14:paraId="5BBF93BA" w14:textId="77777777" w:rsidR="001C5C10" w:rsidRDefault="0026527B">
      <w:pPr>
        <w:spacing w:line="200" w:lineRule="exact"/>
      </w:pPr>
      <w:r>
        <w:br w:type="column"/>
      </w:r>
    </w:p>
    <w:p w14:paraId="5F933F5A" w14:textId="77777777" w:rsidR="001C5C10" w:rsidRDefault="001C5C10">
      <w:pPr>
        <w:spacing w:before="17" w:line="240" w:lineRule="exact"/>
        <w:rPr>
          <w:sz w:val="24"/>
          <w:szCs w:val="24"/>
        </w:rPr>
      </w:pPr>
    </w:p>
    <w:p w14:paraId="2EF25868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479" w:space="5924"/>
            <w:col w:w="1257"/>
          </w:cols>
        </w:sectPr>
      </w:pP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</w:p>
    <w:p w14:paraId="22365929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pict w14:anchorId="2D7A8F7C">
          <v:shape id="_x0000_s1619" type="#_x0000_t75" style="position:absolute;left:0;text-align:left;margin-left:-.2pt;margin-top:.05pt;width:52.75pt;height:845.5pt;z-index:-13613;mso-position-horizontal-relative:page;mso-position-vertical-relative:page">
            <v:imagedata r:id="rId81" o:title=""/>
            <w10:wrap anchorx="page" anchory="page"/>
          </v:shape>
        </w:pict>
      </w:r>
      <w:r>
        <w:pict w14:anchorId="51DF46B0">
          <v:group id="_x0000_s1611" style="position:absolute;left:0;text-align:left;margin-left:113.4pt;margin-top:669.3pt;width:419.05pt;height:58.3pt;z-index:-13615;mso-position-horizontal-relative:page;mso-position-vertical-relative:page" coordorigin="2268,13386" coordsize="8381,1166">
            <v:shape id="_x0000_s1618" style="position:absolute;left:2277;top:13395;width:620;height:0" coordorigin="2277,13395" coordsize="620,0" path="m2277,13395r620,e" filled="f" strokeweight=".5pt">
              <v:path arrowok="t"/>
            </v:shape>
            <v:shape id="_x0000_s1617" style="position:absolute;left:2905;top:13395;width:7735;height:0" coordorigin="2905,13395" coordsize="7735,0" path="m2905,13395r7735,e" filled="f" strokeweight=".5pt">
              <v:path arrowok="t"/>
            </v:shape>
            <v:shape id="_x0000_s1616" style="position:absolute;left:2273;top:13391;width:0;height:1156" coordorigin="2273,13391" coordsize="0,1156" path="m2273,13391r,1156e" filled="f" strokeweight=".5pt">
              <v:path arrowok="t"/>
            </v:shape>
            <v:shape id="_x0000_s1615" style="position:absolute;left:2277;top:14543;width:620;height:0" coordorigin="2277,14543" coordsize="620,0" path="m2277,14543r620,e" filled="f" strokeweight=".5pt">
              <v:path arrowok="t"/>
            </v:shape>
            <v:shape id="_x0000_s1614" style="position:absolute;left:2901;top:13391;width:0;height:1156" coordorigin="2901,13391" coordsize="0,1156" path="m2901,13391r,1156e" filled="f" strokeweight=".5pt">
              <v:path arrowok="t"/>
            </v:shape>
            <v:shape id="_x0000_s1613" style="position:absolute;left:2905;top:14543;width:7735;height:0" coordorigin="2905,14543" coordsize="7735,0" path="m2905,14543r7735,e" filled="f" strokeweight=".5pt">
              <v:path arrowok="t"/>
            </v:shape>
            <v:shape id="_x0000_s1612" style="position:absolute;left:10644;top:13391;width:0;height:1156" coordorigin="10644,13391" coordsize="0,1156" path="m10644,13391r,1156e" filled="f" strokeweight=".5pt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Pre</w:t>
      </w:r>
      <w:r>
        <w:rPr>
          <w:rFonts w:ascii="Calibri" w:eastAsia="Calibri" w:hAnsi="Calibri" w:cs="Calibri"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1A074965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thi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14:paraId="249776D1" w14:textId="77777777" w:rsidR="001C5C10" w:rsidRDefault="0026527B">
      <w:pPr>
        <w:spacing w:before="3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</w:p>
    <w:p w14:paraId="61B60292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pict w14:anchorId="7DA7A214">
          <v:shape id="_x0000_s1610" type="#_x0000_t202" style="position:absolute;left:0;text-align:left;margin-left:147.25pt;margin-top:-224.45pt;width:314.65pt;height:291.2pt;z-index:-13616;mso-position-horizontal-relative:page" filled="f" stroked="f">
            <v:textbox inset="0,0,0,0">
              <w:txbxContent>
                <w:p w14:paraId="138F619A" w14:textId="77777777" w:rsidR="001C5C10" w:rsidRDefault="0026527B">
                  <w:pPr>
                    <w:spacing w:line="260" w:lineRule="exact"/>
                    <w:ind w:left="40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2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4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24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1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5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tu</w:t>
                  </w:r>
                </w:p>
                <w:p w14:paraId="7EA0035E" w14:textId="77777777" w:rsidR="001C5C10" w:rsidRDefault="0026527B">
                  <w:pPr>
                    <w:spacing w:before="3" w:line="280" w:lineRule="exact"/>
                    <w:ind w:left="404" w:right="1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</w:p>
                <w:p w14:paraId="5BAE36B7" w14:textId="77777777" w:rsidR="001C5C10" w:rsidRDefault="0026527B">
                  <w:pPr>
                    <w:spacing w:before="3" w:line="237" w:lineRule="auto"/>
                    <w:ind w:left="404" w:right="5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ta.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(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).</w:t>
                  </w:r>
                </w:p>
                <w:p w14:paraId="4575F734" w14:textId="77777777" w:rsidR="001C5C10" w:rsidRDefault="0026527B">
                  <w:pPr>
                    <w:spacing w:before="3" w:line="280" w:lineRule="exact"/>
                    <w:ind w:left="404" w:right="8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r.</w:t>
                  </w:r>
                </w:p>
                <w:p w14:paraId="59994EDF" w14:textId="77777777" w:rsidR="001C5C10" w:rsidRDefault="0026527B">
                  <w:pPr>
                    <w:spacing w:before="3" w:line="237" w:lineRule="auto"/>
                    <w:ind w:left="404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em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 (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697397B4" w14:textId="77777777" w:rsidR="001C5C10" w:rsidRDefault="001C5C10">
                  <w:pPr>
                    <w:spacing w:before="5" w:line="240" w:lineRule="exact"/>
                    <w:rPr>
                      <w:sz w:val="24"/>
                      <w:szCs w:val="24"/>
                    </w:rPr>
                  </w:pPr>
                </w:p>
                <w:p w14:paraId="128FB44D" w14:textId="77777777" w:rsidR="001C5C10" w:rsidRDefault="0026527B">
                  <w:pPr>
                    <w:ind w:left="215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si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go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it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-5"/>
                      <w:sz w:val="28"/>
                      <w:szCs w:val="28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Pr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8"/>
                      <w:szCs w:val="28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</w:t>
                  </w:r>
                </w:p>
                <w:p w14:paraId="2E04B4A2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05926958" w14:textId="77777777" w:rsidR="001C5C10" w:rsidRDefault="0026527B">
                  <w:pPr>
                    <w:ind w:left="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tme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de</w:t>
                  </w:r>
                </w:p>
                <w:p w14:paraId="5CE01B2D" w14:textId="77777777" w:rsidR="001C5C10" w:rsidRDefault="0026527B">
                  <w:pPr>
                    <w:spacing w:line="280" w:lineRule="exact"/>
                    <w:ind w:left="20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</w:p>
                <w:p w14:paraId="1C7F6EC2" w14:textId="77777777" w:rsidR="001C5C10" w:rsidRDefault="0026527B">
                  <w:pPr>
                    <w:spacing w:line="280" w:lineRule="exact"/>
                    <w:ind w:left="12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ub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c</w:t>
                  </w:r>
                </w:p>
                <w:p w14:paraId="5FC8C10C" w14:textId="77777777" w:rsidR="001C5C10" w:rsidRDefault="0026527B">
                  <w:pPr>
                    <w:spacing w:before="3"/>
                    <w:ind w:left="228" w:right="67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33A2C885" w14:textId="77777777" w:rsidR="001C5C10" w:rsidRDefault="0026527B">
                  <w:pPr>
                    <w:spacing w:line="280" w:lineRule="exact"/>
                    <w:ind w:left="3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6F36405" w14:textId="77777777" w:rsidR="001C5C10" w:rsidRDefault="001C5C10">
                  <w:pPr>
                    <w:spacing w:line="180" w:lineRule="exact"/>
                    <w:rPr>
                      <w:sz w:val="18"/>
                      <w:szCs w:val="18"/>
                    </w:rPr>
                  </w:pPr>
                </w:p>
                <w:p w14:paraId="4250D527" w14:textId="77777777" w:rsidR="001C5C10" w:rsidRDefault="0026527B">
                  <w:pPr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asi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ori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ng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</w:t>
                  </w:r>
                </w:p>
                <w:p w14:paraId="320E21FE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633AEB88" w14:textId="77777777" w:rsidR="001C5C10" w:rsidRDefault="0026527B">
                  <w:pPr>
                    <w:ind w:left="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tme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ne</w:t>
      </w:r>
    </w:p>
    <w:p w14:paraId="1E8D824B" w14:textId="77777777" w:rsidR="001C5C10" w:rsidRDefault="001C5C10">
      <w:pPr>
        <w:spacing w:line="180" w:lineRule="exact"/>
        <w:rPr>
          <w:sz w:val="18"/>
          <w:szCs w:val="18"/>
        </w:rPr>
      </w:pPr>
    </w:p>
    <w:p w14:paraId="35CC3643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</w:t>
      </w:r>
    </w:p>
    <w:p w14:paraId="764A78F6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220F604B" w14:textId="77777777" w:rsidR="001C5C10" w:rsidRDefault="0026527B">
      <w:pPr>
        <w:ind w:left="588" w:right="71" w:firstLine="680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leh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1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ɑ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ce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t:</w:t>
      </w:r>
    </w:p>
    <w:p w14:paraId="42EDD884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9980D6E" w14:textId="77777777" w:rsidR="001C5C10" w:rsidRDefault="0026527B">
      <w:pPr>
        <w:ind w:left="10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rce C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>.1 Im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-5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94807C2" w14:textId="77777777" w:rsidR="001C5C10" w:rsidRDefault="001C5C10">
      <w:pPr>
        <w:spacing w:before="7" w:line="120" w:lineRule="exact"/>
        <w:rPr>
          <w:sz w:val="13"/>
          <w:szCs w:val="13"/>
        </w:rPr>
      </w:pPr>
    </w:p>
    <w:p w14:paraId="7B5E6C4C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 xml:space="preserve">function </w:t>
      </w:r>
      <w:r>
        <w:rPr>
          <w:rFonts w:ascii="Courier New" w:eastAsia="Courier New" w:hAnsi="Courier New" w:cs="Courier New"/>
        </w:rPr>
        <w:t>hitungSes($tanggal,$alfa){</w:t>
      </w:r>
    </w:p>
    <w:p w14:paraId="706DA31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2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$key = 0;</w:t>
      </w:r>
    </w:p>
    <w:p w14:paraId="39173A9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($i=0; $i &lt; count($thi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-&gt;dataLatih); $i++) {</w:t>
      </w:r>
    </w:p>
    <w:p w14:paraId="4B30AA5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 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if($tanggal===$thi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2502ED5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ourier New" w:eastAsia="Courier New" w:hAnsi="Courier New" w:cs="Courier New"/>
          <w:position w:val="2"/>
        </w:rPr>
        <w:t xml:space="preserve">5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&gt;dataLatih[$i]['bulan']){</w:t>
      </w:r>
    </w:p>
    <w:p w14:paraId="7C5835D6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2301D8CC">
          <v:shape id="_x0000_s1609" type="#_x0000_t75" style="position:absolute;margin-left:-.2pt;margin-top:.05pt;width:52.75pt;height:845.5pt;z-index:-13610;mso-position-horizontal-relative:page;mso-position-vertical-relative:page">
            <v:imagedata r:id="rId81" o:title=""/>
            <w10:wrap anchorx="page" anchory="page"/>
          </v:shape>
        </w:pict>
      </w:r>
    </w:p>
    <w:p w14:paraId="5F165005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</w:t>
      </w:r>
      <w:r>
        <w:rPr>
          <w:rFonts w:ascii="Courier New" w:eastAsia="Courier New" w:hAnsi="Courier New" w:cs="Courier New"/>
        </w:rPr>
        <w:t xml:space="preserve">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$key = $i;</w:t>
      </w:r>
    </w:p>
    <w:p w14:paraId="7608C4A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7 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496C352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8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573FB29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</w:t>
      </w:r>
    </w:p>
    <w:p w14:paraId="41B2549E" w14:textId="77777777" w:rsidR="001C5C10" w:rsidRDefault="0026527B">
      <w:pPr>
        <w:spacing w:before="1"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10</w:t>
      </w:r>
    </w:p>
    <w:p w14:paraId="71651979" w14:textId="77777777" w:rsidR="001C5C10" w:rsidRDefault="0026527B">
      <w:pPr>
        <w:spacing w:before="8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11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($i=0; $i &lt; count($thi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-&gt;dataLatih); $i++) {</w:t>
      </w:r>
    </w:p>
    <w:p w14:paraId="4E8F1C4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12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if($i === 0){</w:t>
      </w:r>
    </w:p>
    <w:p w14:paraId="633BFFFE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13</w:t>
      </w:r>
    </w:p>
    <w:p w14:paraId="0FD8A25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14</w:t>
      </w:r>
      <w:r>
        <w:rPr>
          <w:rFonts w:ascii="Courier New" w:eastAsia="Courier New" w:hAnsi="Courier New" w:cs="Courier New"/>
        </w:rPr>
        <w:t xml:space="preserve">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</w:t>
      </w:r>
    </w:p>
    <w:p w14:paraId="04D7DE9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15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&gt;dataUjiAlfa[$i][''.$alfa.''] = 0;</w:t>
      </w:r>
    </w:p>
    <w:p w14:paraId="6883D0B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16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23EA4E8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17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else if($i === 1){</w:t>
      </w:r>
    </w:p>
    <w:p w14:paraId="6ED443C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18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</w:t>
      </w:r>
    </w:p>
    <w:p w14:paraId="6039DB6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19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&gt;dataUjiAlfa[$i][''.$alfa.''] = number_format($alfa * $thi</w:t>
      </w:r>
      <w:r>
        <w:rPr>
          <w:rFonts w:ascii="Courier New" w:eastAsia="Courier New" w:hAnsi="Courier New" w:cs="Courier New"/>
          <w:spacing w:val="2"/>
        </w:rPr>
        <w:t>s</w:t>
      </w:r>
      <w:r>
        <w:rPr>
          <w:rFonts w:ascii="Courier New" w:eastAsia="Courier New" w:hAnsi="Courier New" w:cs="Courier New"/>
        </w:rPr>
        <w:t>-</w:t>
      </w:r>
    </w:p>
    <w:p w14:paraId="26A1CBDE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20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&gt;dataLatih[$i - 1]['kebutuhanair'] + (1 - $alfa) * 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2816BCE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21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&gt;dataLatih[$i - 1]['kebutuhanair'], 3, '.','');</w:t>
      </w:r>
    </w:p>
    <w:p w14:paraId="0B596E5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pict w14:anchorId="18E6C395">
          <v:shape id="_x0000_s1608" type="#_x0000_t202" style="position:absolute;left:0;text-align:left;margin-left:149.45pt;margin-top:1.05pt;width:306.8pt;height:293.55pt;z-index:-13612;mso-position-horizontal-relative:page" filled="f" stroked="f">
            <v:textbox inset="0,0,0,0">
              <w:txbxContent>
                <w:p w14:paraId="2591D332" w14:textId="77777777" w:rsidR="001C5C10" w:rsidRDefault="0026527B">
                  <w:pPr>
                    <w:spacing w:line="200" w:lineRule="exact"/>
                    <w:ind w:left="2862" w:right="3084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665FE321" w14:textId="77777777" w:rsidR="001C5C10" w:rsidRDefault="0026527B">
                  <w:pPr>
                    <w:spacing w:line="220" w:lineRule="exact"/>
                    <w:ind w:left="2862" w:right="2604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else{</w:t>
                  </w:r>
                </w:p>
                <w:p w14:paraId="07994B26" w14:textId="77777777" w:rsidR="001C5C10" w:rsidRDefault="001C5C10">
                  <w:pPr>
                    <w:spacing w:before="9" w:line="220" w:lineRule="exact"/>
                    <w:rPr>
                      <w:sz w:val="22"/>
                      <w:szCs w:val="22"/>
                    </w:rPr>
                  </w:pPr>
                </w:p>
                <w:p w14:paraId="1EE4A256" w14:textId="77777777" w:rsidR="001C5C10" w:rsidRDefault="0026527B">
                  <w:pPr>
                    <w:ind w:right="1079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</w:t>
                  </w:r>
                </w:p>
                <w:p w14:paraId="44347331" w14:textId="77777777" w:rsidR="001C5C10" w:rsidRDefault="0026527B">
                  <w:pPr>
                    <w:spacing w:line="220" w:lineRule="exact"/>
                    <w:ind w:left="-19" w:right="-3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 xml:space="preserve">&gt;dataUjiAlfa[$i][''.$alfa.''] = 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number_format($alfa</w:t>
                  </w:r>
                </w:p>
                <w:p w14:paraId="2B33F040" w14:textId="77777777" w:rsidR="001C5C10" w:rsidRDefault="0026527B">
                  <w:pPr>
                    <w:spacing w:before="1"/>
                    <w:ind w:left="-19" w:right="84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 - 1]['kebutuhanair'] + (1 - $alfa) *</w:t>
                  </w:r>
                </w:p>
                <w:p w14:paraId="02948BBD" w14:textId="77777777" w:rsidR="001C5C10" w:rsidRDefault="0026527B">
                  <w:pPr>
                    <w:spacing w:line="220" w:lineRule="exact"/>
                    <w:ind w:left="1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&gt;dataUjiAlfa[$i - 1][''.$alfa.''], 3, '.','');</w:t>
                  </w:r>
                </w:p>
                <w:p w14:paraId="17C185E3" w14:textId="77777777" w:rsidR="001C5C10" w:rsidRDefault="001C5C10">
                  <w:pPr>
                    <w:spacing w:before="9" w:line="220" w:lineRule="exact"/>
                    <w:rPr>
                      <w:sz w:val="22"/>
                      <w:szCs w:val="22"/>
                    </w:rPr>
                  </w:pPr>
                </w:p>
                <w:p w14:paraId="763A2018" w14:textId="77777777" w:rsidR="001C5C10" w:rsidRDefault="0026527B">
                  <w:pPr>
                    <w:ind w:left="2862" w:right="3084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2EEE2644" w14:textId="77777777" w:rsidR="001C5C10" w:rsidRDefault="0026527B">
                  <w:pPr>
                    <w:spacing w:line="220" w:lineRule="exact"/>
                    <w:ind w:left="1421" w:right="452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013EC7C3" w14:textId="77777777" w:rsidR="001C5C10" w:rsidRDefault="001C5C10">
                  <w:pPr>
                    <w:spacing w:line="200" w:lineRule="exact"/>
                  </w:pPr>
                </w:p>
                <w:p w14:paraId="60823B23" w14:textId="77777777" w:rsidR="001C5C10" w:rsidRDefault="001C5C10">
                  <w:pPr>
                    <w:spacing w:line="200" w:lineRule="exact"/>
                  </w:pPr>
                </w:p>
                <w:p w14:paraId="7F238980" w14:textId="77777777" w:rsidR="001C5C10" w:rsidRDefault="001C5C10">
                  <w:pPr>
                    <w:spacing w:before="8" w:line="200" w:lineRule="exact"/>
                  </w:pPr>
                </w:p>
                <w:p w14:paraId="115EEC5D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:</w:t>
                  </w:r>
                </w:p>
                <w:p w14:paraId="019E5ED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3A81FCA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</w:p>
                <w:p w14:paraId="53D8542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D209A32" w14:textId="77777777" w:rsidR="001C5C10" w:rsidRDefault="0026527B">
                  <w:pPr>
                    <w:spacing w:line="242" w:lineRule="auto"/>
                    <w:ind w:right="174" w:firstLine="19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56C8394B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5A4AD6E0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</w:p>
                <w:p w14:paraId="0422270C" w14:textId="77777777" w:rsidR="001C5C10" w:rsidRDefault="001C5C10">
                  <w:pPr>
                    <w:spacing w:before="10" w:line="100" w:lineRule="exact"/>
                    <w:rPr>
                      <w:sz w:val="11"/>
                      <w:szCs w:val="11"/>
                    </w:rPr>
                  </w:pPr>
                </w:p>
                <w:p w14:paraId="2D409867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</w:p>
                <w:p w14:paraId="2223853B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7BAEBCB" w14:textId="77777777" w:rsidR="001C5C10" w:rsidRDefault="0026527B">
                  <w:pPr>
                    <w:ind w:left="126" w:right="3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</w:p>
                <w:p w14:paraId="68F4AFE6" w14:textId="77777777" w:rsidR="001C5C10" w:rsidRDefault="0026527B">
                  <w:pPr>
                    <w:spacing w:line="280" w:lineRule="exact"/>
                    <w:ind w:left="18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ourier New" w:eastAsia="Courier New" w:hAnsi="Courier New" w:cs="Courier New"/>
        </w:rPr>
        <w:t>22</w:t>
      </w:r>
    </w:p>
    <w:p w14:paraId="00EACE9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23</w:t>
      </w:r>
    </w:p>
    <w:p w14:paraId="4B03EED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24</w:t>
      </w:r>
    </w:p>
    <w:p w14:paraId="70EE773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25</w:t>
      </w:r>
    </w:p>
    <w:p w14:paraId="076128E5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pict w14:anchorId="67E9EAD1">
          <v:group id="_x0000_s1599" style="position:absolute;left:0;text-align:left;margin-left:113.4pt;margin-top:84.8pt;width:419.05pt;height:476.65pt;z-index:-13611;mso-position-horizontal-relative:page;mso-position-vertical-relative:page" coordorigin="2268,1696" coordsize="8381,9533">
            <v:shape id="_x0000_s1607" style="position:absolute;left:2277;top:1705;width:620;height:0" coordorigin="2277,1705" coordsize="620,0" path="m2277,1705r620,e" filled="f" strokeweight=".5pt">
              <v:path arrowok="t"/>
            </v:shape>
            <v:shape id="_x0000_s1606" style="position:absolute;left:2905;top:1705;width:7735;height:0" coordorigin="2905,1705" coordsize="7735,0" path="m2905,1705r7735,e" filled="f" strokeweight=".5pt">
              <v:path arrowok="t"/>
            </v:shape>
            <v:shape id="_x0000_s1605" style="position:absolute;left:2273;top:1701;width:0;height:6141" coordorigin="2273,1701" coordsize="0,6141" path="m2273,1701r,6141e" filled="f" strokeweight=".5pt">
              <v:path arrowok="t"/>
            </v:shape>
            <v:shape id="_x0000_s1604" style="position:absolute;left:2277;top:7838;width:620;height:0" coordorigin="2277,7838" coordsize="620,0" path="m2277,7838r620,e" filled="f" strokeweight=".5pt">
              <v:path arrowok="t"/>
            </v:shape>
            <v:shape id="_x0000_s1603" style="position:absolute;left:2901;top:1701;width:0;height:6141" coordorigin="2901,1701" coordsize="0,6141" path="m2901,1701r,6141e" filled="f" strokeweight=".5pt">
              <v:path arrowok="t"/>
            </v:shape>
            <v:shape id="_x0000_s1602" style="position:absolute;left:2905;top:7838;width:7735;height:0" coordorigin="2905,7838" coordsize="7735,0" path="m2905,7838r7735,e" filled="f" strokeweight=".5pt">
              <v:path arrowok="t"/>
            </v:shape>
            <v:shape id="_x0000_s1601" style="position:absolute;left:10644;top:1701;width:0;height:6141" coordorigin="10644,1701" coordsize="0,6141" path="m10644,1701r,6141e" filled="f" strokeweight=".5pt">
              <v:path arrowok="t"/>
            </v:shape>
            <v:shape id="_x0000_s1600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ourier New" w:eastAsia="Courier New" w:hAnsi="Courier New" w:cs="Courier New"/>
          <w:position w:val="2"/>
        </w:rPr>
        <w:t>26</w:t>
      </w:r>
      <w:r>
        <w:rPr>
          <w:rFonts w:ascii="Courier New" w:eastAsia="Courier New" w:hAnsi="Courier New" w:cs="Courier New"/>
          <w:position w:val="2"/>
        </w:rPr>
        <w:t xml:space="preserve">                                   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* $thi</w:t>
      </w:r>
      <w:r>
        <w:rPr>
          <w:rFonts w:ascii="Courier New" w:eastAsia="Courier New" w:hAnsi="Courier New" w:cs="Courier New"/>
          <w:spacing w:val="2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356A827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27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</w:t>
      </w:r>
    </w:p>
    <w:p w14:paraId="521C5F6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28</w:t>
      </w:r>
    </w:p>
    <w:p w14:paraId="2583FD0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29</w:t>
      </w:r>
    </w:p>
    <w:p w14:paraId="538DF75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30</w:t>
      </w:r>
    </w:p>
    <w:p w14:paraId="08578920" w14:textId="77777777" w:rsidR="001C5C10" w:rsidRDefault="0026527B">
      <w:pPr>
        <w:spacing w:line="20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31</w:t>
      </w:r>
    </w:p>
    <w:p w14:paraId="2134380A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6B569FF0" w14:textId="77777777" w:rsidR="001C5C10" w:rsidRDefault="001C5C10">
      <w:pPr>
        <w:spacing w:line="200" w:lineRule="exact"/>
      </w:pPr>
    </w:p>
    <w:p w14:paraId="75429EE3" w14:textId="77777777" w:rsidR="001C5C10" w:rsidRDefault="001C5C10">
      <w:pPr>
        <w:spacing w:line="200" w:lineRule="exact"/>
      </w:pPr>
    </w:p>
    <w:p w14:paraId="17D66F77" w14:textId="77777777" w:rsidR="001C5C10" w:rsidRDefault="001C5C10">
      <w:pPr>
        <w:spacing w:line="200" w:lineRule="exact"/>
      </w:pPr>
    </w:p>
    <w:p w14:paraId="187EEB98" w14:textId="77777777" w:rsidR="001C5C10" w:rsidRDefault="001C5C10">
      <w:pPr>
        <w:spacing w:line="200" w:lineRule="exact"/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9"/>
        <w:gridCol w:w="5987"/>
        <w:gridCol w:w="1745"/>
      </w:tblGrid>
      <w:tr w:rsidR="001C5C10" w14:paraId="709DDAB1" w14:textId="77777777">
        <w:trPr>
          <w:trHeight w:hRule="exact" w:val="426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5820E502" w14:textId="77777777" w:rsidR="001C5C10" w:rsidRDefault="0026527B">
            <w:pPr>
              <w:spacing w:before="47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00FE5FD0" w14:textId="77777777" w:rsidR="001C5C10" w:rsidRDefault="0026527B">
            <w:pPr>
              <w:spacing w:before="47"/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39AE591F" w14:textId="77777777" w:rsidR="001C5C10" w:rsidRDefault="001C5C10"/>
        </w:tc>
      </w:tr>
      <w:tr w:rsidR="001C5C10" w14:paraId="3FF42F41" w14:textId="77777777">
        <w:trPr>
          <w:trHeight w:hRule="exact" w:val="560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72DBBB33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3-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72A979F4" w14:textId="77777777" w:rsidR="001C5C10" w:rsidRDefault="0026527B">
            <w:pPr>
              <w:spacing w:before="33"/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6AB86B2B" w14:textId="77777777" w:rsidR="001C5C10" w:rsidRDefault="0026527B">
            <w:pPr>
              <w:spacing w:before="33"/>
              <w:ind w:left="13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ekan</w:t>
            </w:r>
          </w:p>
        </w:tc>
      </w:tr>
      <w:tr w:rsidR="001C5C10" w14:paraId="56FD4E2A" w14:textId="77777777">
        <w:trPr>
          <w:trHeight w:hRule="exact" w:val="560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15C5BA44" w14:textId="77777777" w:rsidR="001C5C10" w:rsidRDefault="001C5C10">
            <w:pPr>
              <w:spacing w:before="1" w:line="180" w:lineRule="exact"/>
              <w:rPr>
                <w:sz w:val="18"/>
                <w:szCs w:val="18"/>
              </w:rPr>
            </w:pPr>
          </w:p>
          <w:p w14:paraId="5D877A86" w14:textId="77777777" w:rsidR="001C5C10" w:rsidRDefault="0026527B">
            <w:pPr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31744CE2" w14:textId="77777777" w:rsidR="001C5C10" w:rsidRDefault="001C5C10">
            <w:pPr>
              <w:spacing w:before="1" w:line="180" w:lineRule="exact"/>
              <w:rPr>
                <w:sz w:val="18"/>
                <w:szCs w:val="18"/>
              </w:rPr>
            </w:pPr>
          </w:p>
          <w:p w14:paraId="55B64AA6" w14:textId="77777777" w:rsidR="001C5C10" w:rsidRDefault="0026527B">
            <w:pPr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4D5AA642" w14:textId="77777777" w:rsidR="001C5C10" w:rsidRDefault="001C5C10">
            <w:pPr>
              <w:spacing w:before="1" w:line="180" w:lineRule="exact"/>
              <w:rPr>
                <w:sz w:val="18"/>
                <w:szCs w:val="18"/>
              </w:rPr>
            </w:pPr>
          </w:p>
          <w:p w14:paraId="29A917A8" w14:textId="77777777" w:rsidR="001C5C10" w:rsidRDefault="0026527B">
            <w:pPr>
              <w:ind w:left="2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i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oo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ng</w:t>
            </w:r>
          </w:p>
        </w:tc>
      </w:tr>
      <w:tr w:rsidR="001C5C10" w14:paraId="5BB4ACB6" w14:textId="77777777">
        <w:trPr>
          <w:trHeight w:hRule="exact" w:val="412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4EAC7BB2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16</w:t>
            </w:r>
          </w:p>
        </w:tc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4A123EB8" w14:textId="77777777" w:rsidR="001C5C10" w:rsidRDefault="0026527B">
            <w:pPr>
              <w:spacing w:before="33"/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38FCF7A1" w14:textId="77777777" w:rsidR="001C5C10" w:rsidRDefault="0026527B">
            <w:pPr>
              <w:spacing w:before="33"/>
              <w:ind w:left="12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  <w:tr w:rsidR="001C5C10" w14:paraId="05F97589" w14:textId="77777777">
        <w:trPr>
          <w:trHeight w:hRule="exact" w:val="706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3D52980F" w14:textId="77777777" w:rsidR="001C5C10" w:rsidRDefault="0026527B">
            <w:pPr>
              <w:spacing w:before="33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22</w:t>
            </w:r>
          </w:p>
        </w:tc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24A05E67" w14:textId="77777777" w:rsidR="001C5C10" w:rsidRDefault="0026527B">
            <w:pPr>
              <w:spacing w:before="33"/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</w:p>
          <w:p w14:paraId="37525EEC" w14:textId="77777777" w:rsidR="001C5C10" w:rsidRDefault="0026527B">
            <w:pPr>
              <w:spacing w:line="280" w:lineRule="exact"/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al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6E1064D7" w14:textId="77777777" w:rsidR="001C5C10" w:rsidRDefault="0026527B">
            <w:pPr>
              <w:spacing w:before="33"/>
              <w:ind w:left="15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ya</w:t>
            </w:r>
            <w:r>
              <w:rPr>
                <w:rFonts w:ascii="Calibri" w:eastAsia="Calibri" w:hAnsi="Calibri" w:cs="Calibri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+(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</w:tr>
      <w:tr w:rsidR="001C5C10" w14:paraId="26303439" w14:textId="77777777">
        <w:trPr>
          <w:trHeight w:hRule="exact" w:val="380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4E1EABC3" w14:textId="77777777" w:rsidR="001C5C10" w:rsidRDefault="0026527B">
            <w:pPr>
              <w:spacing w:before="35"/>
              <w:ind w:left="4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-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09B02B04" w14:textId="77777777" w:rsidR="001C5C10" w:rsidRDefault="0026527B">
            <w:pPr>
              <w:spacing w:before="35"/>
              <w:ind w:left="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4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un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i/>
                <w:spacing w:val="-4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gl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i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i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xp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i/>
                <w:spacing w:val="-3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i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i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oo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ng</w:t>
            </w:r>
            <w:r>
              <w:rPr>
                <w:rFonts w:ascii="Calibri" w:eastAsia="Calibri" w:hAnsi="Calibri" w:cs="Calibri"/>
                <w:i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(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i/>
                <w:spacing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i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a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466EDD65" w14:textId="77777777" w:rsidR="001C5C10" w:rsidRDefault="0026527B">
            <w:pPr>
              <w:spacing w:before="35"/>
              <w:ind w:left="-3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*</w:t>
            </w:r>
            <w:r>
              <w:rPr>
                <w:rFonts w:ascii="Calibri" w:eastAsia="Calibri" w:hAnsi="Calibri" w:cs="Calibri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ta</w:t>
            </w:r>
            <w:r>
              <w:rPr>
                <w:rFonts w:ascii="Calibri" w:eastAsia="Calibri" w:hAnsi="Calibri" w:cs="Calibri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</w:p>
        </w:tc>
      </w:tr>
    </w:tbl>
    <w:p w14:paraId="225041F4" w14:textId="77777777" w:rsidR="001C5C10" w:rsidRDefault="0026527B">
      <w:pPr>
        <w:spacing w:line="24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ya</w:t>
      </w:r>
      <w:r>
        <w:rPr>
          <w:rFonts w:ascii="Calibri" w:eastAsia="Calibri" w:hAnsi="Calibri" w:cs="Calibri"/>
          <w:spacing w:val="3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+(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-</w:t>
      </w:r>
      <w:r>
        <w:rPr>
          <w:rFonts w:ascii="Calibri" w:eastAsia="Calibri" w:hAnsi="Calibri" w:cs="Calibri"/>
          <w:i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position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)</w:t>
      </w:r>
      <w:r>
        <w:rPr>
          <w:rFonts w:ascii="Calibri" w:eastAsia="Calibri" w:hAnsi="Calibri" w:cs="Calibri"/>
          <w:position w:val="1"/>
          <w:sz w:val="24"/>
          <w:szCs w:val="24"/>
        </w:rPr>
        <w:t>*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28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27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27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y</w:t>
      </w:r>
      <w:r>
        <w:rPr>
          <w:rFonts w:ascii="Calibri" w:eastAsia="Calibri" w:hAnsi="Calibri" w:cs="Calibri"/>
          <w:spacing w:val="4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  <w:r>
        <w:rPr>
          <w:rFonts w:ascii="Calibri" w:eastAsia="Calibri" w:hAnsi="Calibri" w:cs="Calibri"/>
          <w:spacing w:val="25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27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aa</w:t>
      </w:r>
      <w:r>
        <w:rPr>
          <w:rFonts w:ascii="Calibri" w:eastAsia="Calibri" w:hAnsi="Calibri" w:cs="Calibri"/>
          <w:position w:val="1"/>
          <w:sz w:val="24"/>
          <w:szCs w:val="24"/>
        </w:rPr>
        <w:t>n</w:t>
      </w:r>
    </w:p>
    <w:p w14:paraId="7BFEFFE9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00AC786C" w14:textId="77777777" w:rsidR="001C5C10" w:rsidRDefault="001C5C10">
      <w:pPr>
        <w:spacing w:line="180" w:lineRule="exact"/>
        <w:rPr>
          <w:sz w:val="18"/>
          <w:szCs w:val="18"/>
        </w:rPr>
      </w:pPr>
    </w:p>
    <w:p w14:paraId="73947490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asi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ori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me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D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oub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2148B466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7D3D6446" w14:textId="77777777" w:rsidR="001C5C10" w:rsidRDefault="0026527B">
      <w:pPr>
        <w:ind w:left="588" w:right="492" w:firstLine="721"/>
        <w:jc w:val="both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160" w:bottom="280" w:left="1680" w:header="0" w:footer="1816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73CCC9D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13E23CE7">
          <v:shape id="_x0000_s1598" type="#_x0000_t75" style="position:absolute;margin-left:-.2pt;margin-top:.05pt;width:52.75pt;height:845.5pt;z-index:-13606;mso-position-horizontal-relative:page;mso-position-vertical-relative:page">
            <v:imagedata r:id="rId81" o:title=""/>
            <w10:wrap anchorx="page" anchory="page"/>
          </v:shape>
        </w:pict>
      </w:r>
      <w:r>
        <w:pict w14:anchorId="69472FC0">
          <v:group id="_x0000_s1590" style="position:absolute;margin-left:113.4pt;margin-top:120.2pt;width:419.05pt;height:602pt;z-index:-13608;mso-position-horizontal-relative:page;mso-position-vertical-relative:page" coordorigin="2268,2404" coordsize="8381,12040">
            <v:shape id="_x0000_s1597" style="position:absolute;left:2277;top:2413;width:620;height:0" coordorigin="2277,2413" coordsize="620,0" path="m2277,2413r620,e" filled="f" strokeweight=".5pt">
              <v:path arrowok="t"/>
            </v:shape>
            <v:shape id="_x0000_s1596" style="position:absolute;left:2905;top:2413;width:7735;height:0" coordorigin="2905,2413" coordsize="7735,0" path="m2905,2413r7735,e" filled="f" strokeweight=".5pt">
              <v:path arrowok="t"/>
            </v:shape>
            <v:shape id="_x0000_s1595" style="position:absolute;left:2273;top:2409;width:0;height:12030" coordorigin="2273,2409" coordsize="0,12030" path="m2273,2409r,12030e" filled="f" strokeweight=".5pt">
              <v:path arrowok="t"/>
            </v:shape>
            <v:shape id="_x0000_s1594" style="position:absolute;left:2277;top:14435;width:620;height:0" coordorigin="2277,14435" coordsize="620,0" path="m2277,14435r620,e" filled="f" strokeweight=".5pt">
              <v:path arrowok="t"/>
            </v:shape>
            <v:shape id="_x0000_s1593" style="position:absolute;left:2901;top:2409;width:0;height:12030" coordorigin="2901,2409" coordsize="0,12030" path="m2901,2409r,12030e" filled="f" strokeweight=".5pt">
              <v:path arrowok="t"/>
            </v:shape>
            <v:shape id="_x0000_s1592" style="position:absolute;left:2905;top:14435;width:7735;height:0" coordorigin="2905,14435" coordsize="7735,0" path="m2905,14435r7735,e" filled="f" strokeweight=".5pt">
              <v:path arrowok="t"/>
            </v:shape>
            <v:shape id="_x0000_s1591" style="position:absolute;left:10644;top:2409;width:0;height:12030" coordorigin="10644,2409" coordsize="0,12030" path="m10644,2409r,12030e" filled="f" strokeweight=".5pt">
              <v:path arrowok="t"/>
            </v:shape>
            <w10:wrap anchorx="page" anchory="page"/>
          </v:group>
        </w:pict>
      </w:r>
    </w:p>
    <w:p w14:paraId="32826E30" w14:textId="77777777" w:rsidR="001C5C10" w:rsidRDefault="0026527B">
      <w:pPr>
        <w:spacing w:line="280" w:lineRule="exact"/>
        <w:ind w:left="588" w:right="2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de</w:t>
      </w:r>
      <w:r>
        <w:rPr>
          <w:rFonts w:ascii="Calibri" w:eastAsia="Calibri" w:hAnsi="Calibri" w:cs="Calibri"/>
          <w:i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.2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t:</w:t>
      </w:r>
    </w:p>
    <w:p w14:paraId="50CA0865" w14:textId="77777777" w:rsidR="001C5C10" w:rsidRDefault="001C5C10">
      <w:pPr>
        <w:spacing w:before="9" w:line="120" w:lineRule="exact"/>
        <w:rPr>
          <w:sz w:val="13"/>
          <w:szCs w:val="13"/>
        </w:rPr>
      </w:pPr>
    </w:p>
    <w:p w14:paraId="71B0E62D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function hitungDes($tanggal, $alfa){</w:t>
      </w:r>
    </w:p>
    <w:p w14:paraId="2A7B443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</w:t>
      </w:r>
    </w:p>
    <w:p w14:paraId="55F57D40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</w:t>
      </w:r>
    </w:p>
    <w:p w14:paraId="45D2D6B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$key = 0;</w:t>
      </w:r>
    </w:p>
    <w:p w14:paraId="44841BD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  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for ($i=0; $i &lt; count($thi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-&gt;dataLatih);</w:t>
      </w:r>
    </w:p>
    <w:p w14:paraId="1B2D26D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$i++) {</w:t>
      </w:r>
    </w:p>
    <w:p w14:paraId="2E385CE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7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if($tanggal===$this-</w:t>
      </w:r>
    </w:p>
    <w:p w14:paraId="4351C0D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8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&gt;dataLatih[$i]['bulan']){</w:t>
      </w:r>
    </w:p>
    <w:p w14:paraId="3260FD8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9                             </w:t>
      </w:r>
      <w:r>
        <w:rPr>
          <w:rFonts w:ascii="Courier New" w:eastAsia="Courier New" w:hAnsi="Courier New" w:cs="Courier New"/>
        </w:rPr>
        <w:t xml:space="preserve">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$key = $i;</w:t>
      </w:r>
    </w:p>
    <w:p w14:paraId="4DEA3D8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10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2E47C4C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11 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1253EFF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12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$batas = 59;</w:t>
      </w:r>
    </w:p>
    <w:p w14:paraId="392A888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13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($i=0; $i &lt; $key+1; $i++){</w:t>
      </w:r>
    </w:p>
    <w:p w14:paraId="2FC3EDF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pict w14:anchorId="6AFFBDAD">
          <v:shape id="_x0000_s1589" type="#_x0000_t202" style="position:absolute;left:0;text-align:left;margin-left:150.25pt;margin-top:.85pt;width:366.1pt;height:293.25pt;z-index:-13609;mso-position-horizontal-relative:page" filled="f" stroked="f">
            <v:textbox inset="0,0,0,0">
              <w:txbxContent>
                <w:p w14:paraId="20DEFA24" w14:textId="77777777" w:rsidR="001C5C10" w:rsidRDefault="0026527B">
                  <w:pPr>
                    <w:spacing w:line="200" w:lineRule="exact"/>
                    <w:ind w:left="2125" w:right="212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for ($j=0; $j &lt; 5; $j++){</w:t>
                  </w:r>
                </w:p>
                <w:p w14:paraId="252EF126" w14:textId="77777777" w:rsidR="001C5C10" w:rsidRDefault="0026527B">
                  <w:pPr>
                    <w:spacing w:before="2"/>
                    <w:ind w:left="2846" w:right="272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 ($i &lt; 60) {</w:t>
                  </w:r>
                </w:p>
                <w:p w14:paraId="14E60FE1" w14:textId="77777777" w:rsidR="001C5C10" w:rsidRDefault="0026527B">
                  <w:pPr>
                    <w:spacing w:line="220" w:lineRule="exact"/>
                    <w:ind w:left="360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if ($i==0){</w:t>
                  </w:r>
                </w:p>
                <w:p w14:paraId="58FBF2BE" w14:textId="77777777" w:rsidR="001C5C10" w:rsidRDefault="0026527B">
                  <w:pPr>
                    <w:spacing w:before="1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if($j &lt; 3){</w:t>
                  </w:r>
                </w:p>
                <w:p w14:paraId="549C5237" w14:textId="77777777" w:rsidR="001C5C10" w:rsidRDefault="0026527B">
                  <w:pPr>
                    <w:spacing w:before="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number_format($this</w:t>
                  </w:r>
                </w:p>
                <w:p w14:paraId="0C0AF71A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&gt;dataUjiAlfa[$i][$j] = $this-&gt;dataLatih[$i]['kebutuhanair'],</w:t>
                  </w:r>
                </w:p>
                <w:p w14:paraId="1BB6623C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3, '.','');</w:t>
                  </w:r>
                </w:p>
                <w:p w14:paraId="3EE35DB5" w14:textId="77777777" w:rsidR="001C5C10" w:rsidRDefault="001C5C10">
                  <w:pPr>
                    <w:spacing w:before="5" w:line="220" w:lineRule="exact"/>
                    <w:rPr>
                      <w:sz w:val="22"/>
                      <w:szCs w:val="22"/>
                    </w:rPr>
                  </w:pPr>
                </w:p>
                <w:p w14:paraId="338EAE4A" w14:textId="77777777" w:rsidR="001C5C10" w:rsidRDefault="0026527B">
                  <w:pPr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 else if ($j==3){</w:t>
                  </w:r>
                </w:p>
                <w:p w14:paraId="03C115F1" w14:textId="77777777" w:rsidR="001C5C10" w:rsidRDefault="0026527B">
                  <w:pPr>
                    <w:spacing w:before="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number_format($this</w:t>
                  </w:r>
                </w:p>
                <w:p w14:paraId="217375DA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&gt;dataUjiAlfa[$i][$j] = (($thi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</w:t>
                  </w:r>
                </w:p>
                <w:p w14:paraId="657CE19E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&gt;dataLatih[$i+3]['kebutuhanair']-$this-</w:t>
                  </w:r>
                </w:p>
                <w:p w14:paraId="02E857CC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&gt;dataLatih[$i+2]['kebutuhanair']) + ($th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</w:rPr>
                    <w:t>s-</w:t>
                  </w:r>
                </w:p>
                <w:p w14:paraId="267CE814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&gt;dataLatih[$i+1]['kebutuhan</w:t>
                  </w:r>
                  <w:r>
                    <w:rPr>
                      <w:rFonts w:ascii="Courier New" w:eastAsia="Courier New" w:hAnsi="Courier New" w:cs="Courier New"/>
                    </w:rPr>
                    <w:t>air']-$this-</w:t>
                  </w:r>
                </w:p>
                <w:p w14:paraId="20E01F3C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&gt;dataLatih[$i+0]['kebutuhanair']))/2, 3, '.','');</w:t>
                  </w:r>
                </w:p>
                <w:p w14:paraId="511B14B7" w14:textId="77777777" w:rsidR="001C5C10" w:rsidRDefault="001C5C10">
                  <w:pPr>
                    <w:spacing w:before="5" w:line="220" w:lineRule="exact"/>
                    <w:rPr>
                      <w:sz w:val="22"/>
                      <w:szCs w:val="22"/>
                    </w:rPr>
                  </w:pPr>
                </w:p>
                <w:p w14:paraId="16F69B1B" w14:textId="77777777" w:rsidR="001C5C10" w:rsidRDefault="0026527B">
                  <w:pPr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 else if ($j==4){</w:t>
                  </w:r>
                </w:p>
                <w:p w14:paraId="0DA9207F" w14:textId="77777777" w:rsidR="001C5C10" w:rsidRDefault="0026527B">
                  <w:pPr>
                    <w:spacing w:before="1"/>
                    <w:ind w:right="156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</w:t>
                  </w:r>
                </w:p>
                <w:p w14:paraId="2C5058C4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&gt;dataUjiAlfa[$i][$j] = 0;</w:t>
                  </w:r>
                </w:p>
                <w:p w14:paraId="216A2CA0" w14:textId="77777777" w:rsidR="001C5C10" w:rsidRDefault="001C5C10">
                  <w:pPr>
                    <w:spacing w:before="5" w:line="220" w:lineRule="exact"/>
                    <w:rPr>
                      <w:sz w:val="22"/>
                      <w:szCs w:val="22"/>
                    </w:rPr>
                  </w:pPr>
                </w:p>
                <w:p w14:paraId="013EAC4D" w14:textId="77777777" w:rsidR="001C5C10" w:rsidRDefault="0026527B">
                  <w:pPr>
                    <w:ind w:left="4287" w:right="284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5C64C5F6" w14:textId="77777777" w:rsidR="001C5C10" w:rsidRDefault="0026527B">
                  <w:pPr>
                    <w:spacing w:before="2"/>
                    <w:ind w:left="3566" w:right="28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 {</w:t>
                  </w:r>
                </w:p>
                <w:p w14:paraId="210B4CDB" w14:textId="77777777" w:rsidR="001C5C10" w:rsidRDefault="0026527B">
                  <w:pPr>
                    <w:spacing w:line="220" w:lineRule="exact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if($j == 0){</w:t>
                  </w:r>
                </w:p>
                <w:p w14:paraId="49902E5F" w14:textId="77777777" w:rsidR="001C5C10" w:rsidRDefault="0026527B">
                  <w:pPr>
                    <w:spacing w:before="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number_format($this</w:t>
                  </w:r>
                </w:p>
                <w:p w14:paraId="3B4FD0EC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&gt;dataUjiAlfa[$i][$j] = ($alfa*$thi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</w:t>
                  </w:r>
                </w:p>
                <w:p w14:paraId="000EC27C" w14:textId="77777777" w:rsidR="001C5C10" w:rsidRDefault="0026527B">
                  <w:pPr>
                    <w:spacing w:line="20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1"/>
                    </w:rPr>
                    <w:t>&gt;dataLatih[$i]['kebutuhanair'])+((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1"/>
                    </w:rPr>
                    <w:t>1</w:t>
                  </w:r>
                  <w:r>
                    <w:rPr>
                      <w:rFonts w:ascii="Courier New" w:eastAsia="Courier New" w:hAnsi="Courier New" w:cs="Courier New"/>
                      <w:position w:val="1"/>
                    </w:rPr>
                    <w:t>-$alfa)*$this-</w:t>
                  </w:r>
                </w:p>
              </w:txbxContent>
            </v:textbox>
            <w10:wrap anchorx="page"/>
          </v:shape>
        </w:pict>
      </w:r>
      <w:r>
        <w:pict w14:anchorId="701C8962">
          <v:shape id="_x0000_s1588" type="#_x0000_t75" style="position:absolute;left:0;text-align:left;margin-left:158.7pt;margin-top:2pt;width:293.2pt;height:291.2pt;z-index:-13607;mso-position-horizontal-relative:page">
            <v:imagedata r:id="rId9" o:title=""/>
            <w10:wrap anchorx="page"/>
          </v:shape>
        </w:pict>
      </w:r>
      <w:r>
        <w:rPr>
          <w:rFonts w:ascii="Courier New" w:eastAsia="Courier New" w:hAnsi="Courier New" w:cs="Courier New"/>
          <w:position w:val="2"/>
        </w:rPr>
        <w:t>14</w:t>
      </w:r>
    </w:p>
    <w:p w14:paraId="0A8E1267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15</w:t>
      </w:r>
    </w:p>
    <w:p w14:paraId="0764A6D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16</w:t>
      </w:r>
    </w:p>
    <w:p w14:paraId="3B60C95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17</w:t>
      </w:r>
    </w:p>
    <w:p w14:paraId="0B18DC8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18             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</w:t>
      </w:r>
    </w:p>
    <w:p w14:paraId="53D123A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19</w:t>
      </w:r>
    </w:p>
    <w:p w14:paraId="195173C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20</w:t>
      </w:r>
    </w:p>
    <w:p w14:paraId="64D3059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21</w:t>
      </w:r>
    </w:p>
    <w:p w14:paraId="0E8A2E1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22</w:t>
      </w:r>
    </w:p>
    <w:p w14:paraId="6617506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23</w:t>
      </w:r>
      <w:r>
        <w:rPr>
          <w:rFonts w:ascii="Courier New" w:eastAsia="Courier New" w:hAnsi="Courier New" w:cs="Courier New"/>
        </w:rPr>
        <w:t xml:space="preserve">             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</w:t>
      </w:r>
    </w:p>
    <w:p w14:paraId="277502D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24</w:t>
      </w:r>
    </w:p>
    <w:p w14:paraId="4EFA05FC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25</w:t>
      </w:r>
    </w:p>
    <w:p w14:paraId="68C46A4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26</w:t>
      </w:r>
    </w:p>
    <w:p w14:paraId="522D84C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27</w:t>
      </w:r>
    </w:p>
    <w:p w14:paraId="374A8F9E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28</w:t>
      </w:r>
    </w:p>
    <w:p w14:paraId="4274806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29</w:t>
      </w:r>
    </w:p>
    <w:p w14:paraId="0A6DFD3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30</w:t>
      </w:r>
    </w:p>
    <w:p w14:paraId="38987AC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31</w:t>
      </w:r>
    </w:p>
    <w:p w14:paraId="4CABF76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32</w:t>
      </w:r>
    </w:p>
    <w:p w14:paraId="7C3FA1C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33</w:t>
      </w:r>
    </w:p>
    <w:p w14:paraId="302D59C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34</w:t>
      </w:r>
    </w:p>
    <w:p w14:paraId="56DB14DE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35</w:t>
      </w:r>
    </w:p>
    <w:p w14:paraId="2DBC6B1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36</w:t>
      </w:r>
    </w:p>
    <w:p w14:paraId="3065B83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37             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</w:t>
      </w:r>
    </w:p>
    <w:p w14:paraId="4958BB7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38</w:t>
      </w:r>
    </w:p>
    <w:p w14:paraId="6C1BD75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39</w:t>
      </w:r>
    </w:p>
    <w:p w14:paraId="0321C13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40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&gt;dataUjiAlfa[$i-1][$j]), 3, '.','');</w:t>
      </w:r>
    </w:p>
    <w:p w14:paraId="40FCFD1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41</w:t>
      </w:r>
    </w:p>
    <w:p w14:paraId="448747F5" w14:textId="77777777" w:rsidR="001C5C10" w:rsidRDefault="0026527B">
      <w:pPr>
        <w:spacing w:line="20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42</w:t>
      </w:r>
      <w:r>
        <w:rPr>
          <w:rFonts w:ascii="Courier New" w:eastAsia="Courier New" w:hAnsi="Courier New" w:cs="Courier New"/>
          <w:position w:val="1"/>
        </w:rPr>
        <w:t xml:space="preserve">                                      </w:t>
      </w:r>
      <w:r>
        <w:rPr>
          <w:rFonts w:ascii="Courier New" w:eastAsia="Courier New" w:hAnsi="Courier New" w:cs="Courier New"/>
          <w:spacing w:val="26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}else if ($j == 1) {</w:t>
      </w:r>
    </w:p>
    <w:p w14:paraId="14E06D9B" w14:textId="77777777" w:rsidR="001C5C10" w:rsidRDefault="0026527B">
      <w:pPr>
        <w:spacing w:before="8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43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number_format($this-</w:t>
      </w:r>
    </w:p>
    <w:p w14:paraId="00D9807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pacing w:val="1"/>
          <w:position w:val="2"/>
        </w:rPr>
        <w:t>4</w:t>
      </w:r>
      <w:r>
        <w:rPr>
          <w:rFonts w:ascii="Courier New" w:eastAsia="Courier New" w:hAnsi="Courier New" w:cs="Courier New"/>
          <w:position w:val="2"/>
        </w:rPr>
        <w:t xml:space="preserve">4  </w:t>
      </w:r>
      <w:r>
        <w:rPr>
          <w:rFonts w:ascii="Courier New" w:eastAsia="Courier New" w:hAnsi="Courier New" w:cs="Courier New"/>
          <w:spacing w:val="24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&gt;dataUjiAlfa[$i][$j] = ($alfa*$thi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-&gt;dataUjiAlfa[$i][$j-</w:t>
      </w:r>
    </w:p>
    <w:p w14:paraId="3323298E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45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1])+((1-$alfa)*$this-&gt;dataUjiAlfa[$</w:t>
      </w:r>
      <w:r>
        <w:rPr>
          <w:rFonts w:ascii="Courier New" w:eastAsia="Courier New" w:hAnsi="Courier New" w:cs="Courier New"/>
          <w:spacing w:val="1"/>
        </w:rPr>
        <w:t>i</w:t>
      </w:r>
      <w:r>
        <w:rPr>
          <w:rFonts w:ascii="Courier New" w:eastAsia="Courier New" w:hAnsi="Courier New" w:cs="Courier New"/>
        </w:rPr>
        <w:t>-1][$j]), 3, '.','');</w:t>
      </w:r>
    </w:p>
    <w:p w14:paraId="66FE06E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46</w:t>
      </w:r>
    </w:p>
    <w:p w14:paraId="3A5A9FF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47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}else if($j == 2){</w:t>
      </w:r>
    </w:p>
    <w:p w14:paraId="41B8C8E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48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number_format($this-</w:t>
      </w:r>
    </w:p>
    <w:p w14:paraId="6900733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49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&gt;dataUjiAlfa[$i][$j] = 2 *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-&gt;dataUjiAlfa[$i][$</w:t>
      </w:r>
      <w:r>
        <w:rPr>
          <w:rFonts w:ascii="Courier New" w:eastAsia="Courier New" w:hAnsi="Courier New" w:cs="Courier New"/>
          <w:spacing w:val="1"/>
        </w:rPr>
        <w:t>j</w:t>
      </w:r>
      <w:r>
        <w:rPr>
          <w:rFonts w:ascii="Courier New" w:eastAsia="Courier New" w:hAnsi="Courier New" w:cs="Courier New"/>
        </w:rPr>
        <w:t>-2] -</w:t>
      </w:r>
    </w:p>
    <w:p w14:paraId="5151571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50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$this-&gt;dataUjiAlfa[$i][$j-1], 3, '.','');</w:t>
      </w:r>
    </w:p>
    <w:p w14:paraId="3886806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51</w:t>
      </w:r>
    </w:p>
    <w:p w14:paraId="1AF86C4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52</w:t>
      </w:r>
      <w:r>
        <w:rPr>
          <w:rFonts w:ascii="Courier New" w:eastAsia="Courier New" w:hAnsi="Courier New" w:cs="Courier New"/>
        </w:rPr>
        <w:t xml:space="preserve">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}else if($j == 3){</w:t>
      </w:r>
    </w:p>
    <w:p w14:paraId="475E7B2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  <w:sectPr w:rsidR="001C5C10">
          <w:pgSz w:w="11920" w:h="16840"/>
          <w:pgMar w:top="1560" w:right="1360" w:bottom="280" w:left="1680" w:header="0" w:footer="1816" w:gutter="0"/>
          <w:cols w:space="720"/>
        </w:sectPr>
      </w:pPr>
      <w:r>
        <w:rPr>
          <w:rFonts w:ascii="Courier New" w:eastAsia="Courier New" w:hAnsi="Courier New" w:cs="Courier New"/>
          <w:position w:val="2"/>
        </w:rPr>
        <w:t>53</w:t>
      </w:r>
    </w:p>
    <w:p w14:paraId="0EA6F962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11CF7867">
          <v:shape id="_x0000_s1587" type="#_x0000_t75" style="position:absolute;margin-left:-.2pt;margin-top:.05pt;width:52.75pt;height:845.5pt;z-index:-13603;mso-position-horizontal-relative:page;mso-position-vertical-relative:page">
            <v:imagedata r:id="rId81" o:title=""/>
            <w10:wrap anchorx="page" anchory="page"/>
          </v:shape>
        </w:pict>
      </w:r>
      <w:r>
        <w:pict w14:anchorId="5F4ACE60">
          <v:group id="_x0000_s1578" style="position:absolute;margin-left:113.4pt;margin-top:84.8pt;width:419.05pt;height:476.65pt;z-index:-13604;mso-position-horizontal-relative:page;mso-position-vertical-relative:page" coordorigin="2268,1696" coordsize="8381,9533">
            <v:shape id="_x0000_s1586" style="position:absolute;left:2277;top:1705;width:620;height:0" coordorigin="2277,1705" coordsize="620,0" path="m2277,1705r620,e" filled="f" strokeweight=".5pt">
              <v:path arrowok="t"/>
            </v:shape>
            <v:shape id="_x0000_s1585" style="position:absolute;left:2905;top:1705;width:7735;height:0" coordorigin="2905,1705" coordsize="7735,0" path="m2905,1705r7735,e" filled="f" strokeweight=".5pt">
              <v:path arrowok="t"/>
            </v:shape>
            <v:shape id="_x0000_s1584" style="position:absolute;left:2273;top:1701;width:0;height:5461" coordorigin="2273,1701" coordsize="0,5461" path="m2273,1701r,5461e" filled="f" strokeweight=".5pt">
              <v:path arrowok="t"/>
            </v:shape>
            <v:shape id="_x0000_s1583" style="position:absolute;left:2277;top:7158;width:620;height:0" coordorigin="2277,7158" coordsize="620,0" path="m2277,7158r620,e" filled="f" strokeweight=".5pt">
              <v:path arrowok="t"/>
            </v:shape>
            <v:shape id="_x0000_s1582" style="position:absolute;left:2901;top:1701;width:0;height:5461" coordorigin="2901,1701" coordsize="0,5461" path="m2901,1701r,5461e" filled="f" strokeweight=".5pt">
              <v:path arrowok="t"/>
            </v:shape>
            <v:shape id="_x0000_s1581" style="position:absolute;left:2905;top:7158;width:7735;height:0" coordorigin="2905,7158" coordsize="7735,0" path="m2905,7158r7735,e" filled="f" strokeweight=".5pt">
              <v:path arrowok="t"/>
            </v:shape>
            <v:shape id="_x0000_s1580" style="position:absolute;left:10644;top:1701;width:0;height:5461" coordorigin="10644,1701" coordsize="0,5461" path="m10644,1701r,5461e" filled="f" strokeweight=".5pt">
              <v:path arrowok="t"/>
            </v:shape>
            <v:shape id="_x0000_s1579" type="#_x0000_t75" style="position:absolute;left:3174;top:5405;width:5864;height:5824">
              <v:imagedata r:id="rId9" o:title=""/>
            </v:shape>
            <w10:wrap anchorx="page" anchory="page"/>
          </v:group>
        </w:pict>
      </w:r>
    </w:p>
    <w:p w14:paraId="36B9EE42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54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number_format($this-</w:t>
      </w:r>
    </w:p>
    <w:p w14:paraId="15F622A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55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&gt;dataUjiAlfa[$i][$j] = ($alfa / (</w:t>
      </w:r>
      <w:r>
        <w:rPr>
          <w:rFonts w:ascii="Courier New" w:eastAsia="Courier New" w:hAnsi="Courier New" w:cs="Courier New"/>
          <w:spacing w:val="1"/>
        </w:rPr>
        <w:t>1</w:t>
      </w:r>
      <w:r>
        <w:rPr>
          <w:rFonts w:ascii="Courier New" w:eastAsia="Courier New" w:hAnsi="Courier New" w:cs="Courier New"/>
        </w:rPr>
        <w:t>-$alfa)) * ($this-</w:t>
      </w:r>
    </w:p>
    <w:p w14:paraId="1E9C683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56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&gt;dataUjiAlfa[$i][$j-3] - $this-&gt;dataUjiAlfa[$i][$</w:t>
      </w:r>
      <w:r>
        <w:rPr>
          <w:rFonts w:ascii="Courier New" w:eastAsia="Courier New" w:hAnsi="Courier New" w:cs="Courier New"/>
          <w:spacing w:val="1"/>
        </w:rPr>
        <w:t>j</w:t>
      </w:r>
      <w:r>
        <w:rPr>
          <w:rFonts w:ascii="Courier New" w:eastAsia="Courier New" w:hAnsi="Courier New" w:cs="Courier New"/>
        </w:rPr>
        <w:t>-2]), 3,</w:t>
      </w:r>
    </w:p>
    <w:p w14:paraId="7156D00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57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'.','');</w:t>
      </w:r>
    </w:p>
    <w:p w14:paraId="2A76C84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58</w:t>
      </w:r>
    </w:p>
    <w:p w14:paraId="29ED0BE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59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}else{</w:t>
      </w:r>
    </w:p>
    <w:p w14:paraId="05EE6FC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60      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number_format($this-</w:t>
      </w:r>
    </w:p>
    <w:p w14:paraId="27436E2D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61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&gt;dataUjiAlfa[$i][$j] =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-&gt;dataUjiAlfa[$i-1][$j-2] + $th</w:t>
      </w:r>
      <w:r>
        <w:rPr>
          <w:rFonts w:ascii="Courier New" w:eastAsia="Courier New" w:hAnsi="Courier New" w:cs="Courier New"/>
        </w:rPr>
        <w:t>is-</w:t>
      </w:r>
    </w:p>
    <w:p w14:paraId="60E68D5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62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&gt;dataUjiAlfa[$i-1][$j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1], 3, '.','');</w:t>
      </w:r>
    </w:p>
    <w:p w14:paraId="07C9FA8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63</w:t>
      </w:r>
    </w:p>
    <w:p w14:paraId="6A9D13C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64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270C104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65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14DA72D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66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}else{</w:t>
      </w:r>
    </w:p>
    <w:p w14:paraId="1B73F77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67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if($j == 4){</w:t>
      </w:r>
    </w:p>
    <w:p w14:paraId="4AE9A93C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68</w:t>
      </w:r>
      <w:r>
        <w:rPr>
          <w:rFonts w:ascii="Courier New" w:eastAsia="Courier New" w:hAnsi="Courier New" w:cs="Courier New"/>
          <w:position w:val="2"/>
        </w:rPr>
        <w:t xml:space="preserve">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number_format($this-</w:t>
      </w:r>
    </w:p>
    <w:p w14:paraId="010E393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69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&gt;dataUjiAlfa[$i][$j] =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-&gt;dataUjiAlfa[$batas][$</w:t>
      </w:r>
      <w:r>
        <w:rPr>
          <w:rFonts w:ascii="Courier New" w:eastAsia="Courier New" w:hAnsi="Courier New" w:cs="Courier New"/>
          <w:spacing w:val="1"/>
        </w:rPr>
        <w:t>j</w:t>
      </w:r>
      <w:r>
        <w:rPr>
          <w:rFonts w:ascii="Courier New" w:eastAsia="Courier New" w:hAnsi="Courier New" w:cs="Courier New"/>
        </w:rPr>
        <w:t>-2] +</w:t>
      </w:r>
    </w:p>
    <w:p w14:paraId="19B4D0D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pict w14:anchorId="53DC133D">
          <v:shape id="_x0000_s1577" type="#_x0000_t202" style="position:absolute;left:0;text-align:left;margin-left:149.45pt;margin-top:1.05pt;width:309.35pt;height:299pt;z-index:-13605;mso-position-horizontal-relative:page" filled="f" stroked="f">
            <v:textbox inset="0,0,0,0">
              <w:txbxContent>
                <w:p w14:paraId="45BFA5BA" w14:textId="77777777" w:rsidR="001C5C10" w:rsidRDefault="0026527B">
                  <w:pPr>
                    <w:spacing w:line="200" w:lineRule="exact"/>
                    <w:ind w:left="1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$this-&gt;dataUjiAlfa[$batas][$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j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-1] * ($i - $batas),</w:t>
                  </w:r>
                </w:p>
                <w:p w14:paraId="6445B951" w14:textId="77777777" w:rsidR="001C5C10" w:rsidRDefault="001C5C10">
                  <w:pPr>
                    <w:spacing w:before="6" w:line="220" w:lineRule="exact"/>
                    <w:rPr>
                      <w:sz w:val="22"/>
                      <w:szCs w:val="22"/>
                    </w:rPr>
                  </w:pPr>
                </w:p>
                <w:p w14:paraId="61E35614" w14:textId="77777777" w:rsidR="001C5C10" w:rsidRDefault="0026527B">
                  <w:pPr>
                    <w:ind w:left="3582" w:right="241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696A2E8E" w14:textId="77777777" w:rsidR="001C5C10" w:rsidRDefault="0026527B">
                  <w:pPr>
                    <w:spacing w:before="1"/>
                    <w:ind w:left="2862" w:right="313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2988F001" w14:textId="77777777" w:rsidR="001C5C10" w:rsidRDefault="001C5C10">
                  <w:pPr>
                    <w:spacing w:before="6" w:line="220" w:lineRule="exact"/>
                    <w:rPr>
                      <w:sz w:val="22"/>
                      <w:szCs w:val="22"/>
                    </w:rPr>
                  </w:pPr>
                </w:p>
                <w:p w14:paraId="056C17DB" w14:textId="77777777" w:rsidR="001C5C10" w:rsidRDefault="0026527B">
                  <w:pPr>
                    <w:ind w:left="2141" w:right="385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1EDBD699" w14:textId="77777777" w:rsidR="001C5C10" w:rsidRDefault="0026527B">
                  <w:pPr>
                    <w:spacing w:line="220" w:lineRule="exact"/>
                    <w:ind w:left="1421" w:right="457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72C45B3C" w14:textId="77777777" w:rsidR="001C5C10" w:rsidRDefault="001C5C10">
                  <w:pPr>
                    <w:spacing w:before="15" w:line="220" w:lineRule="exact"/>
                    <w:rPr>
                      <w:sz w:val="22"/>
                      <w:szCs w:val="22"/>
                    </w:rPr>
                  </w:pPr>
                </w:p>
                <w:p w14:paraId="71ECFAB7" w14:textId="77777777" w:rsidR="001C5C10" w:rsidRDefault="0026527B">
                  <w:pPr>
                    <w:ind w:left="27" w:right="-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rce C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.2 Im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or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Smo</w:t>
                  </w:r>
                </w:p>
                <w:p w14:paraId="2B5B2A4E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372B47F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:</w:t>
                  </w:r>
                </w:p>
                <w:p w14:paraId="428354E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35C5FC2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49D26068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6C941D6" w14:textId="77777777" w:rsidR="001C5C10" w:rsidRDefault="0026527B">
                  <w:pPr>
                    <w:spacing w:line="242" w:lineRule="auto"/>
                    <w:ind w:right="233" w:firstLine="19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11EF703C" w14:textId="77777777" w:rsidR="001C5C10" w:rsidRDefault="001C5C10">
                  <w:pPr>
                    <w:spacing w:before="7" w:line="100" w:lineRule="exact"/>
                    <w:rPr>
                      <w:sz w:val="11"/>
                      <w:szCs w:val="11"/>
                    </w:rPr>
                  </w:pPr>
                </w:p>
                <w:p w14:paraId="29B157D5" w14:textId="77777777" w:rsidR="001C5C10" w:rsidRDefault="0026527B">
                  <w:pPr>
                    <w:ind w:left="11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</w:p>
                <w:p w14:paraId="13835C66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317C7C9D" w14:textId="77777777" w:rsidR="001C5C10" w:rsidRDefault="0026527B">
                  <w:pPr>
                    <w:spacing w:line="280" w:lineRule="exact"/>
                    <w:ind w:left="116" w:right="43" w:firstLine="4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’t,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’’t,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0FC5586C" w14:textId="77777777" w:rsidR="001C5C10" w:rsidRDefault="001C5C10">
                  <w:pPr>
                    <w:spacing w:before="5" w:line="120" w:lineRule="exact"/>
                    <w:rPr>
                      <w:sz w:val="12"/>
                      <w:szCs w:val="12"/>
                    </w:rPr>
                  </w:pPr>
                </w:p>
                <w:p w14:paraId="20DDE25B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bT</w:t>
                  </w:r>
                </w:p>
                <w:p w14:paraId="7B417C98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A55D49F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</w:p>
                <w:p w14:paraId="69CAA5E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E4BC6CB" w14:textId="77777777" w:rsidR="001C5C10" w:rsidRDefault="0026527B">
                  <w:pPr>
                    <w:ind w:left="1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rhi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(v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rPr>
          <w:rFonts w:ascii="Courier New" w:eastAsia="Courier New" w:hAnsi="Courier New" w:cs="Courier New"/>
        </w:rPr>
        <w:t>70</w:t>
      </w:r>
      <w:r>
        <w:rPr>
          <w:rFonts w:ascii="Courier New" w:eastAsia="Courier New" w:hAnsi="Courier New" w:cs="Courier New"/>
        </w:rPr>
        <w:t xml:space="preserve">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3, '.','');</w:t>
      </w:r>
    </w:p>
    <w:p w14:paraId="48BC78E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71</w:t>
      </w:r>
    </w:p>
    <w:p w14:paraId="017664F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72</w:t>
      </w:r>
    </w:p>
    <w:p w14:paraId="360BEDE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73</w:t>
      </w:r>
    </w:p>
    <w:p w14:paraId="02B2D47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74</w:t>
      </w:r>
    </w:p>
    <w:p w14:paraId="218ECAB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75</w:t>
      </w:r>
    </w:p>
    <w:p w14:paraId="7E032891" w14:textId="77777777" w:rsidR="001C5C10" w:rsidRDefault="0026527B">
      <w:pPr>
        <w:spacing w:line="20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76</w:t>
      </w:r>
    </w:p>
    <w:p w14:paraId="5A3836F7" w14:textId="77777777" w:rsidR="001C5C10" w:rsidRDefault="001C5C10">
      <w:pPr>
        <w:spacing w:before="15" w:line="220" w:lineRule="exact"/>
        <w:rPr>
          <w:sz w:val="22"/>
          <w:szCs w:val="22"/>
        </w:rPr>
      </w:pPr>
    </w:p>
    <w:p w14:paraId="39A177F9" w14:textId="77777777" w:rsidR="001C5C10" w:rsidRDefault="0026527B">
      <w:pPr>
        <w:spacing w:before="7"/>
        <w:ind w:left="931" w:right="68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i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028467EC" w14:textId="77777777" w:rsidR="001C5C10" w:rsidRDefault="001C5C10">
      <w:pPr>
        <w:spacing w:before="2" w:line="120" w:lineRule="exact"/>
        <w:rPr>
          <w:sz w:val="13"/>
          <w:szCs w:val="13"/>
        </w:rPr>
      </w:pPr>
    </w:p>
    <w:p w14:paraId="2C9381C2" w14:textId="77777777" w:rsidR="001C5C10" w:rsidRDefault="001C5C10">
      <w:pPr>
        <w:spacing w:line="200" w:lineRule="exact"/>
      </w:pPr>
    </w:p>
    <w:p w14:paraId="31E5ABB9" w14:textId="77777777" w:rsidR="001C5C10" w:rsidRDefault="001C5C10">
      <w:pPr>
        <w:spacing w:line="200" w:lineRule="exact"/>
      </w:pPr>
    </w:p>
    <w:p w14:paraId="52F9A42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E1C7FF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665AE8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5-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1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ekan</w:t>
      </w:r>
    </w:p>
    <w:p w14:paraId="75E52052" w14:textId="77777777" w:rsidR="001C5C10" w:rsidRDefault="001C5C10">
      <w:pPr>
        <w:spacing w:line="200" w:lineRule="exact"/>
      </w:pPr>
    </w:p>
    <w:p w14:paraId="7215DB3A" w14:textId="77777777" w:rsidR="001C5C10" w:rsidRDefault="001C5C10">
      <w:pPr>
        <w:spacing w:before="15" w:line="200" w:lineRule="exact"/>
      </w:pPr>
    </w:p>
    <w:p w14:paraId="4B884092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5   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45220EA9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46993945" w14:textId="77777777" w:rsidR="001C5C10" w:rsidRDefault="0026527B">
      <w:pPr>
        <w:spacing w:line="280" w:lineRule="exact"/>
        <w:ind w:left="1309" w:right="29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0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 a</w:t>
      </w:r>
    </w:p>
    <w:p w14:paraId="7F36D7AA" w14:textId="77777777" w:rsidR="001C5C10" w:rsidRDefault="001C5C10">
      <w:pPr>
        <w:spacing w:before="5" w:line="120" w:lineRule="exact"/>
        <w:rPr>
          <w:sz w:val="12"/>
          <w:szCs w:val="12"/>
        </w:rPr>
      </w:pPr>
    </w:p>
    <w:p w14:paraId="75FC9F8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8   :</w:t>
      </w:r>
    </w:p>
    <w:p w14:paraId="7780C0C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17172A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4   :</w:t>
      </w:r>
    </w:p>
    <w:p w14:paraId="184960F1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218CE53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5   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’t,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’’t,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1CB018A7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 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2AAE719F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0149A80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6   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(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01BF97B2" w14:textId="77777777" w:rsidR="001C5C10" w:rsidRDefault="001C5C10">
      <w:pPr>
        <w:spacing w:line="180" w:lineRule="exact"/>
        <w:rPr>
          <w:sz w:val="18"/>
          <w:szCs w:val="18"/>
        </w:rPr>
      </w:pPr>
    </w:p>
    <w:p w14:paraId="2E2B2CE8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asi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ori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me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Tri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Smoo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496689D2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7DC21E0E" w14:textId="77777777" w:rsidR="001C5C10" w:rsidRDefault="0026527B">
      <w:pPr>
        <w:ind w:left="588" w:right="292" w:firstLine="721"/>
        <w:jc w:val="both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360" w:bottom="280" w:left="1680" w:header="0" w:footer="1816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1B0802AA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3CDAE73F">
          <v:shape id="_x0000_s1576" type="#_x0000_t75" style="position:absolute;margin-left:-.2pt;margin-top:.05pt;width:52.75pt;height:845.5pt;z-index:-13599;mso-position-horizontal-relative:page;mso-position-vertical-relative:page">
            <v:imagedata r:id="rId81" o:title=""/>
            <w10:wrap anchorx="page" anchory="page"/>
          </v:shape>
        </w:pict>
      </w:r>
      <w:r>
        <w:pict w14:anchorId="34E63ECB">
          <v:group id="_x0000_s1568" style="position:absolute;margin-left:113.4pt;margin-top:120.2pt;width:419.05pt;height:602pt;z-index:-13601;mso-position-horizontal-relative:page;mso-position-vertical-relative:page" coordorigin="2268,2404" coordsize="8381,12040">
            <v:shape id="_x0000_s1575" style="position:absolute;left:2277;top:2413;width:620;height:0" coordorigin="2277,2413" coordsize="620,0" path="m2277,2413r620,e" filled="f" strokeweight=".5pt">
              <v:path arrowok="t"/>
            </v:shape>
            <v:shape id="_x0000_s1574" style="position:absolute;left:2905;top:2413;width:7735;height:0" coordorigin="2905,2413" coordsize="7735,0" path="m2905,2413r7735,e" filled="f" strokeweight=".5pt">
              <v:path arrowok="t"/>
            </v:shape>
            <v:shape id="_x0000_s1573" style="position:absolute;left:2273;top:2409;width:0;height:12030" coordorigin="2273,2409" coordsize="0,12030" path="m2273,2409r,12030e" filled="f" strokeweight=".5pt">
              <v:path arrowok="t"/>
            </v:shape>
            <v:shape id="_x0000_s1572" style="position:absolute;left:2277;top:14435;width:620;height:0" coordorigin="2277,14435" coordsize="620,0" path="m2277,14435r620,e" filled="f" strokeweight=".5pt">
              <v:path arrowok="t"/>
            </v:shape>
            <v:shape id="_x0000_s1571" style="position:absolute;left:2901;top:2409;width:0;height:12030" coordorigin="2901,2409" coordsize="0,12030" path="m2901,2409r,12030e" filled="f" strokeweight=".5pt">
              <v:path arrowok="t"/>
            </v:shape>
            <v:shape id="_x0000_s1570" style="position:absolute;left:2905;top:14435;width:7735;height:0" coordorigin="2905,14435" coordsize="7735,0" path="m2905,14435r7735,e" filled="f" strokeweight=".5pt">
              <v:path arrowok="t"/>
            </v:shape>
            <v:shape id="_x0000_s1569" style="position:absolute;left:10644;top:2409;width:0;height:12030" coordorigin="10644,2409" coordsize="0,12030" path="m10644,2409r,12030e" filled="f" strokeweight=".5pt">
              <v:path arrowok="t"/>
            </v:shape>
            <w10:wrap anchorx="page" anchory="page"/>
          </v:group>
        </w:pict>
      </w:r>
    </w:p>
    <w:p w14:paraId="1D5AE5BD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432C3D0E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ce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t:</w:t>
      </w:r>
    </w:p>
    <w:p w14:paraId="132F212C" w14:textId="77777777" w:rsidR="001C5C10" w:rsidRDefault="001C5C10">
      <w:pPr>
        <w:spacing w:before="7" w:line="120" w:lineRule="exact"/>
        <w:rPr>
          <w:sz w:val="13"/>
          <w:szCs w:val="13"/>
        </w:rPr>
      </w:pPr>
    </w:p>
    <w:p w14:paraId="12185BB8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function hitungTes($tanggal, $alfa, $beta, $gamma){</w:t>
      </w:r>
    </w:p>
    <w:p w14:paraId="4B83674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</w:t>
      </w:r>
    </w:p>
    <w:p w14:paraId="0B1EDD6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3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for ($i=0; $i &lt; count($thi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-&gt;dataLatih); $i++) {</w:t>
      </w:r>
    </w:p>
    <w:p w14:paraId="3A215A0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 xml:space="preserve">for ($j=0; $j &lt; 6; </w:t>
      </w:r>
      <w:r>
        <w:rPr>
          <w:rFonts w:ascii="Courier New" w:eastAsia="Courier New" w:hAnsi="Courier New" w:cs="Courier New"/>
        </w:rPr>
        <w:t>$j++) {</w:t>
      </w:r>
    </w:p>
    <w:p w14:paraId="2C8726DE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    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-&gt;hasil[$i][$j] = 0;</w:t>
      </w:r>
    </w:p>
    <w:p w14:paraId="57EADD3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6834E37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7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50072253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</w:t>
      </w:r>
    </w:p>
    <w:p w14:paraId="3CBC98A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</w:t>
      </w:r>
    </w:p>
    <w:p w14:paraId="2A3A0C7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10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$batasSTTT = 11;</w:t>
      </w:r>
    </w:p>
    <w:p w14:paraId="0FFD5FD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11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$batasSNTIF = 12;</w:t>
      </w:r>
    </w:p>
    <w:p w14:paraId="065190F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12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$sumYl = 0;</w:t>
      </w:r>
    </w:p>
    <w:p w14:paraId="02325A5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13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$sumAir = 0;</w:t>
      </w:r>
    </w:p>
    <w:p w14:paraId="60C0D84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pict w14:anchorId="0003C299">
          <v:shape id="_x0000_s1567" type="#_x0000_t202" style="position:absolute;left:0;text-align:left;margin-left:150.25pt;margin-top:.85pt;width:354.1pt;height:293.25pt;z-index:-13602;mso-position-horizontal-relative:page" filled="f" stroked="f">
            <v:textbox inset="0,0,0,0">
              <w:txbxContent>
                <w:p w14:paraId="595023FA" w14:textId="77777777" w:rsidR="001C5C10" w:rsidRDefault="0026527B">
                  <w:pPr>
                    <w:spacing w:line="200" w:lineRule="exact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 xml:space="preserve">for ($i=0; $i &lt; 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count($thi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-&gt;dataLatih);</w:t>
                  </w:r>
                </w:p>
                <w:p w14:paraId="728105DC" w14:textId="77777777" w:rsidR="001C5C10" w:rsidRDefault="0026527B">
                  <w:pPr>
                    <w:spacing w:before="2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for ($j=0; $j &lt; 6; $j++) {</w:t>
                  </w:r>
                </w:p>
                <w:p w14:paraId="5ACAB32B" w14:textId="77777777" w:rsidR="001C5C10" w:rsidRDefault="0026527B">
                  <w:pPr>
                    <w:spacing w:line="220" w:lineRule="exact"/>
                    <w:ind w:left="2365" w:right="320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if($j == 0){</w:t>
                  </w:r>
                </w:p>
                <w:p w14:paraId="2D486857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if($i &lt; $batasSNTIF){</w:t>
                  </w:r>
                </w:p>
                <w:p w14:paraId="4DD7A4C6" w14:textId="77777777" w:rsidR="001C5C10" w:rsidRDefault="0026527B">
                  <w:pPr>
                    <w:spacing w:before="1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</w:t>
                  </w:r>
                </w:p>
                <w:p w14:paraId="64D93198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&gt;dataLatih[$i+$batasSNTIF]['kebutuhanair'] - $this</w:t>
                  </w:r>
                </w:p>
                <w:p w14:paraId="7B50831C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&gt;dataLatih[$i]['kebutuhanair'];</w:t>
                  </w:r>
                </w:p>
                <w:p w14:paraId="5AC2C2C7" w14:textId="77777777" w:rsidR="001C5C10" w:rsidRDefault="0026527B">
                  <w:pPr>
                    <w:spacing w:before="1"/>
                    <w:ind w:left="3361"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$sumYl += 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-&gt;hasil[$i][$j];</w:t>
                  </w:r>
                </w:p>
                <w:p w14:paraId="7CB74500" w14:textId="77777777" w:rsidR="001C5C10" w:rsidRDefault="0026527B">
                  <w:pPr>
                    <w:spacing w:line="220" w:lineRule="exact"/>
                    <w:ind w:left="34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$sumAir += $thi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</w:t>
                  </w:r>
                </w:p>
                <w:p w14:paraId="1DDF02BE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</w:t>
                  </w:r>
                  <w:r>
                    <w:rPr>
                      <w:rFonts w:ascii="Courier New" w:eastAsia="Courier New" w:hAnsi="Courier New" w:cs="Courier New"/>
                    </w:rPr>
                    <w:t>]['kebutuhanair'];</w:t>
                  </w:r>
                </w:p>
                <w:p w14:paraId="0F7902AD" w14:textId="77777777" w:rsidR="001C5C10" w:rsidRDefault="0026527B">
                  <w:pPr>
                    <w:spacing w:before="1"/>
                    <w:ind w:left="2846" w:right="34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}else{</w:t>
                  </w:r>
                </w:p>
                <w:p w14:paraId="30685D8C" w14:textId="77777777" w:rsidR="001C5C10" w:rsidRDefault="0026527B">
                  <w:pPr>
                    <w:spacing w:line="220" w:lineRule="exact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$this-&gt;hasil[$i][$j] =</w:t>
                  </w:r>
                </w:p>
                <w:p w14:paraId="2ED98E44" w14:textId="77777777" w:rsidR="001C5C10" w:rsidRDefault="0026527B">
                  <w:pPr>
                    <w:spacing w:before="1"/>
                    <w:ind w:left="2846" w:right="40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6B338857" w14:textId="77777777" w:rsidR="001C5C10" w:rsidRDefault="0026527B">
                  <w:pPr>
                    <w:spacing w:before="1"/>
                    <w:ind w:left="2365" w:right="392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}else{</w:t>
                  </w:r>
                </w:p>
                <w:p w14:paraId="33024FF1" w14:textId="77777777" w:rsidR="001C5C10" w:rsidRDefault="0026527B">
                  <w:pPr>
                    <w:spacing w:line="220" w:lineRule="exact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$this-&gt;hasil[$i][$j] = 0;</w:t>
                  </w:r>
                </w:p>
                <w:p w14:paraId="7AC19E66" w14:textId="77777777" w:rsidR="001C5C10" w:rsidRDefault="0026527B">
                  <w:pPr>
                    <w:spacing w:before="1"/>
                    <w:ind w:left="2365" w:right="452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70E6A4B1" w14:textId="77777777" w:rsidR="001C5C10" w:rsidRDefault="0026527B">
                  <w:pPr>
                    <w:spacing w:line="220" w:lineRule="exact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5B48FB08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19D34EEE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$rerataAir = $sumAir/12;</w:t>
                  </w:r>
                </w:p>
                <w:p w14:paraId="5A87BEF3" w14:textId="77777777" w:rsidR="001C5C10" w:rsidRDefault="0026527B">
                  <w:pPr>
                    <w:spacing w:line="220" w:lineRule="exact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$rerataYl = $sumYl / 12;</w:t>
                  </w:r>
                </w:p>
                <w:p w14:paraId="24B55CDA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$counterSNtl = 0;</w:t>
                  </w:r>
                </w:p>
                <w:p w14:paraId="5CB7D23D" w14:textId="77777777" w:rsidR="001C5C10" w:rsidRDefault="0026527B">
                  <w:pPr>
                    <w:spacing w:before="2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for ($i=0; $i &lt; count($thi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-&gt;dataLatih);</w:t>
                  </w:r>
                </w:p>
                <w:p w14:paraId="13094D19" w14:textId="77777777" w:rsidR="001C5C10" w:rsidRDefault="0026527B">
                  <w:pPr>
                    <w:spacing w:line="220" w:lineRule="exact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for ($j=3; $j &lt; 5; $j++) {</w:t>
                  </w:r>
                </w:p>
                <w:p w14:paraId="66DF70E0" w14:textId="77777777" w:rsidR="001C5C10" w:rsidRDefault="0026527B">
                  <w:pPr>
                    <w:spacing w:before="1"/>
                    <w:ind w:left="2365" w:right="320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if($j == 3){</w:t>
                  </w:r>
                </w:p>
                <w:p w14:paraId="24FA3571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 xml:space="preserve">if($i &gt; </w:t>
                  </w:r>
                  <w:r>
                    <w:rPr>
                      <w:rFonts w:ascii="Courier New" w:eastAsia="Courier New" w:hAnsi="Courier New" w:cs="Courier New"/>
                    </w:rPr>
                    <w:t>$batasSTTT){</w:t>
                  </w:r>
                </w:p>
                <w:p w14:paraId="2DE0F164" w14:textId="77777777" w:rsidR="001C5C10" w:rsidRDefault="0026527B">
                  <w:pPr>
                    <w:spacing w:line="200" w:lineRule="exact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1"/>
                    </w:rPr>
                    <w:t>$this-&gt;hasil[$i][$j] =</w:t>
                  </w:r>
                </w:p>
              </w:txbxContent>
            </v:textbox>
            <w10:wrap anchorx="page"/>
          </v:shape>
        </w:pict>
      </w:r>
      <w:r>
        <w:pict w14:anchorId="2B4D1AAF">
          <v:shape id="_x0000_s1566" type="#_x0000_t75" style="position:absolute;left:0;text-align:left;margin-left:158.7pt;margin-top:2pt;width:293.2pt;height:291.2pt;z-index:-13600;mso-position-horizontal-relative:page">
            <v:imagedata r:id="rId9" o:title=""/>
            <w10:wrap anchorx="page"/>
          </v:shape>
        </w:pict>
      </w:r>
      <w:r>
        <w:rPr>
          <w:rFonts w:ascii="Courier New" w:eastAsia="Courier New" w:hAnsi="Courier New" w:cs="Courier New"/>
          <w:position w:val="2"/>
        </w:rPr>
        <w:t xml:space="preserve">14                 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$i++) {</w:t>
      </w:r>
    </w:p>
    <w:p w14:paraId="613614BA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15</w:t>
      </w:r>
    </w:p>
    <w:p w14:paraId="72C61AD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16</w:t>
      </w:r>
    </w:p>
    <w:p w14:paraId="350123F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17</w:t>
      </w:r>
    </w:p>
    <w:p w14:paraId="07CE986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18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1BBA363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19</w:t>
      </w:r>
      <w:r>
        <w:rPr>
          <w:rFonts w:ascii="Courier New" w:eastAsia="Courier New" w:hAnsi="Courier New" w:cs="Courier New"/>
          <w:position w:val="2"/>
        </w:rPr>
        <w:t xml:space="preserve">                                                    </w:t>
      </w:r>
      <w:r>
        <w:rPr>
          <w:rFonts w:ascii="Courier New" w:eastAsia="Courier New" w:hAnsi="Courier New" w:cs="Courier New"/>
          <w:spacing w:val="27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-</w:t>
      </w:r>
    </w:p>
    <w:p w14:paraId="51BE7A5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20</w:t>
      </w:r>
    </w:p>
    <w:p w14:paraId="1367B1A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21</w:t>
      </w:r>
    </w:p>
    <w:p w14:paraId="0C16EB93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22</w:t>
      </w:r>
    </w:p>
    <w:p w14:paraId="665817B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23</w:t>
      </w:r>
    </w:p>
    <w:p w14:paraId="5C92422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24</w:t>
      </w:r>
    </w:p>
    <w:p w14:paraId="7200FCB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25               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0;</w:t>
      </w:r>
    </w:p>
    <w:p w14:paraId="2AEB6F1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26</w:t>
      </w:r>
    </w:p>
    <w:p w14:paraId="251290C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27</w:t>
      </w:r>
    </w:p>
    <w:p w14:paraId="544871E3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28</w:t>
      </w:r>
    </w:p>
    <w:p w14:paraId="7A4604A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29</w:t>
      </w:r>
    </w:p>
    <w:p w14:paraId="6B2C754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30</w:t>
      </w:r>
    </w:p>
    <w:p w14:paraId="239CB22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31</w:t>
      </w:r>
    </w:p>
    <w:p w14:paraId="4D6BA8B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32</w:t>
      </w:r>
    </w:p>
    <w:p w14:paraId="363505F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33</w:t>
      </w:r>
    </w:p>
    <w:p w14:paraId="2B32D47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34</w:t>
      </w:r>
    </w:p>
    <w:p w14:paraId="580E6745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35  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$i++) {</w:t>
      </w:r>
    </w:p>
    <w:p w14:paraId="3B9CB42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36</w:t>
      </w:r>
    </w:p>
    <w:p w14:paraId="05B93B0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37</w:t>
      </w:r>
    </w:p>
    <w:p w14:paraId="2E1B429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38</w:t>
      </w:r>
    </w:p>
    <w:p w14:paraId="66D708D3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39                       </w:t>
      </w:r>
      <w:r>
        <w:rPr>
          <w:rFonts w:ascii="Courier New" w:eastAsia="Courier New" w:hAnsi="Courier New" w:cs="Courier New"/>
          <w:position w:val="2"/>
        </w:rPr>
        <w:t xml:space="preserve">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627A82A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40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&gt;hasil[$counterSNtl][4];</w:t>
      </w:r>
    </w:p>
    <w:p w14:paraId="10F3587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41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$counterSNtl++;</w:t>
      </w:r>
    </w:p>
    <w:p w14:paraId="6295F3F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42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}else{</w:t>
      </w:r>
    </w:p>
    <w:p w14:paraId="2DBC6A8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43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$this-&gt;hasil[$i][$j] = 0;</w:t>
      </w:r>
    </w:p>
    <w:p w14:paraId="304F67D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44</w:t>
      </w:r>
      <w:r>
        <w:rPr>
          <w:rFonts w:ascii="Courier New" w:eastAsia="Courier New" w:hAnsi="Courier New" w:cs="Courier New"/>
          <w:position w:val="2"/>
        </w:rPr>
        <w:t xml:space="preserve">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714EFEFD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45  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}else if($j == 4){</w:t>
      </w:r>
    </w:p>
    <w:p w14:paraId="7E991AF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46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if($i &lt; $batasSNTIF){</w:t>
      </w:r>
    </w:p>
    <w:p w14:paraId="52ACFEC0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47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$this-&gt;hasil[$i][$j] = 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51B5F76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48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&gt;hasil[$i][0] / $rerataYl;</w:t>
      </w:r>
    </w:p>
    <w:p w14:paraId="4CE1C4B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49</w:t>
      </w:r>
      <w:r>
        <w:rPr>
          <w:rFonts w:ascii="Courier New" w:eastAsia="Courier New" w:hAnsi="Courier New" w:cs="Courier New"/>
        </w:rPr>
        <w:t xml:space="preserve">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}else{</w:t>
      </w:r>
    </w:p>
    <w:p w14:paraId="0C45BD6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50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$this-&gt;hasil[$i][$j] = 0;</w:t>
      </w:r>
    </w:p>
    <w:p w14:paraId="6A803FC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51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551CB9C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52  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4A10998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  <w:sectPr w:rsidR="001C5C10">
          <w:pgSz w:w="11920" w:h="16840"/>
          <w:pgMar w:top="1560" w:right="1580" w:bottom="280" w:left="1680" w:header="0" w:footer="1816" w:gutter="0"/>
          <w:cols w:space="720"/>
        </w:sectPr>
      </w:pPr>
      <w:r>
        <w:rPr>
          <w:rFonts w:ascii="Courier New" w:eastAsia="Courier New" w:hAnsi="Courier New" w:cs="Courier New"/>
          <w:position w:val="2"/>
        </w:rPr>
        <w:t xml:space="preserve">53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79DEC8C0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72C85F7D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54</w:t>
      </w:r>
    </w:p>
    <w:p w14:paraId="0C04346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55</w:t>
      </w:r>
    </w:p>
    <w:p w14:paraId="185BF05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56</w:t>
      </w:r>
    </w:p>
    <w:p w14:paraId="1A213DE3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57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084FEAFC" w14:textId="77777777" w:rsidR="001C5C10" w:rsidRDefault="0026527B">
      <w:pPr>
        <w:spacing w:before="1"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58</w:t>
      </w:r>
    </w:p>
    <w:p w14:paraId="7CF67DE4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br w:type="column"/>
      </w:r>
    </w:p>
    <w:p w14:paraId="17488473" w14:textId="77777777" w:rsidR="001C5C10" w:rsidRDefault="0026527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if($counterSNtl == 12){</w:t>
      </w:r>
    </w:p>
    <w:p w14:paraId="540DE38D" w14:textId="77777777" w:rsidR="001C5C10" w:rsidRDefault="0026527B">
      <w:pPr>
        <w:spacing w:before="1"/>
        <w:ind w:left="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$counterSNtl = 0;</w:t>
      </w:r>
    </w:p>
    <w:p w14:paraId="33DF85C5" w14:textId="77777777" w:rsidR="001C5C10" w:rsidRDefault="0026527B">
      <w:pPr>
        <w:spacing w:before="1"/>
        <w:rPr>
          <w:rFonts w:ascii="Courier New" w:eastAsia="Courier New" w:hAnsi="Courier New" w:cs="Courier New"/>
        </w:rPr>
        <w:sectPr w:rsidR="001C5C10">
          <w:pgSz w:w="11920" w:h="16840"/>
          <w:pgMar w:top="1560" w:right="1360" w:bottom="280" w:left="1680" w:header="0" w:footer="1816" w:gutter="0"/>
          <w:cols w:num="2" w:space="720" w:equalWidth="0">
            <w:col w:w="2886" w:space="360"/>
            <w:col w:w="5634"/>
          </w:cols>
        </w:sectPr>
      </w:pPr>
      <w:r>
        <w:rPr>
          <w:rFonts w:ascii="Courier New" w:eastAsia="Courier New" w:hAnsi="Courier New" w:cs="Courier New"/>
        </w:rPr>
        <w:t>}</w:t>
      </w:r>
    </w:p>
    <w:p w14:paraId="211B9F79" w14:textId="77777777" w:rsidR="001C5C10" w:rsidRDefault="0026527B">
      <w:pPr>
        <w:spacing w:before="8"/>
        <w:ind w:left="700"/>
        <w:rPr>
          <w:rFonts w:ascii="Courier New" w:eastAsia="Courier New" w:hAnsi="Courier New" w:cs="Courier New"/>
        </w:rPr>
      </w:pPr>
      <w:r>
        <w:pict w14:anchorId="480580C5">
          <v:shape id="_x0000_s1565" type="#_x0000_t75" style="position:absolute;left:0;text-align:left;margin-left:-.2pt;margin-top:.05pt;width:52.75pt;height:845.5pt;z-index:-13595;mso-position-horizontal-relative:page;mso-position-vertical-relative:page">
            <v:imagedata r:id="rId81" o:title=""/>
            <w10:wrap anchorx="page" anchory="page"/>
          </v:shape>
        </w:pict>
      </w:r>
      <w:r>
        <w:pict w14:anchorId="1629DB06">
          <v:group id="_x0000_s1557" style="position:absolute;left:0;text-align:left;margin-left:113.4pt;margin-top:84.8pt;width:419.05pt;height:647.4pt;z-index:-13597;mso-position-horizontal-relative:page;mso-position-vertical-relative:page" coordorigin="2268,1696" coordsize="8381,12948">
            <v:shape id="_x0000_s1564" style="position:absolute;left:2277;top:1705;width:620;height:0" coordorigin="2277,1705" coordsize="620,0" path="m2277,1705r620,e" filled="f" strokeweight=".5pt">
              <v:path arrowok="t"/>
            </v:shape>
            <v:shape id="_x0000_s1563" style="position:absolute;left:2905;top:1705;width:7735;height:0" coordorigin="2905,1705" coordsize="7735,0" path="m2905,1705r7735,e" filled="f" strokeweight=".5pt">
              <v:path arrowok="t"/>
            </v:shape>
            <v:shape id="_x0000_s1562" style="position:absolute;left:2273;top:1701;width:0;height:12938" coordorigin="2273,1701" coordsize="0,12938" path="m2273,1701r,12938e" filled="f" strokeweight=".5pt">
              <v:path arrowok="t"/>
            </v:shape>
            <v:shape id="_x0000_s1561" style="position:absolute;left:2277;top:14635;width:620;height:0" coordorigin="2277,14635" coordsize="620,0" path="m2277,14635r620,e" filled="f" strokeweight=".5pt">
              <v:path arrowok="t"/>
            </v:shape>
            <v:shape id="_x0000_s1560" style="position:absolute;left:2901;top:1701;width:0;height:12938" coordorigin="2901,1701" coordsize="0,12938" path="m2901,1701r,12938e" filled="f" strokeweight=".5pt">
              <v:path arrowok="t"/>
            </v:shape>
            <v:shape id="_x0000_s1559" style="position:absolute;left:2905;top:14635;width:7735;height:0" coordorigin="2905,14635" coordsize="7735,0" path="m2905,14635r7735,e" filled="f" strokeweight=".5pt">
              <v:path arrowok="t"/>
            </v:shape>
            <v:shape id="_x0000_s1558" style="position:absolute;left:10644;top:1701;width:0;height:12938" coordorigin="10644,1701" coordsize="0,12938" path="m10644,1701r,12938e" filled="f" strokeweight=".5pt">
              <v:path arrowok="t"/>
            </v:shape>
            <w10:wrap anchorx="page" anchory="page"/>
          </v:group>
        </w:pict>
      </w:r>
      <w:r>
        <w:rPr>
          <w:rFonts w:ascii="Courier New" w:eastAsia="Courier New" w:hAnsi="Courier New" w:cs="Courier New"/>
        </w:rPr>
        <w:t>59</w:t>
      </w:r>
    </w:p>
    <w:p w14:paraId="3BC1B4AE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60</w:t>
      </w:r>
    </w:p>
    <w:p w14:paraId="113D5B3E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61</w:t>
      </w:r>
    </w:p>
    <w:p w14:paraId="79E21FC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62</w:t>
      </w:r>
    </w:p>
    <w:p w14:paraId="72EB0A35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63</w:t>
      </w:r>
    </w:p>
    <w:p w14:paraId="3DF3948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64</w:t>
      </w:r>
    </w:p>
    <w:p w14:paraId="4494FF7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65</w:t>
      </w:r>
    </w:p>
    <w:p w14:paraId="23185F1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66</w:t>
      </w:r>
    </w:p>
    <w:p w14:paraId="7904519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67</w:t>
      </w:r>
    </w:p>
    <w:p w14:paraId="35BBDB9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68</w:t>
      </w:r>
    </w:p>
    <w:p w14:paraId="02E3E48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pict w14:anchorId="5EC4420E">
          <v:shape id="_x0000_s1556" type="#_x0000_t75" style="position:absolute;left:0;text-align:left;margin-left:158.7pt;margin-top:14.75pt;width:293.2pt;height:291.2pt;z-index:-13596;mso-position-horizontal-relative:page">
            <v:imagedata r:id="rId9" o:title=""/>
            <w10:wrap anchorx="page"/>
          </v:shape>
        </w:pict>
      </w:r>
      <w:r>
        <w:rPr>
          <w:rFonts w:ascii="Courier New" w:eastAsia="Courier New" w:hAnsi="Courier New" w:cs="Courier New"/>
        </w:rPr>
        <w:t>69</w:t>
      </w:r>
    </w:p>
    <w:p w14:paraId="7BC3037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70</w:t>
      </w:r>
    </w:p>
    <w:p w14:paraId="036969DE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71</w:t>
      </w:r>
    </w:p>
    <w:p w14:paraId="7E0F2E8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72</w:t>
      </w:r>
    </w:p>
    <w:p w14:paraId="2778084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73</w:t>
      </w:r>
    </w:p>
    <w:p w14:paraId="42E301C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74</w:t>
      </w:r>
    </w:p>
    <w:p w14:paraId="19C83C0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75</w:t>
      </w:r>
    </w:p>
    <w:p w14:paraId="31B2F73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76</w:t>
      </w:r>
    </w:p>
    <w:p w14:paraId="39C2AE5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77</w:t>
      </w:r>
    </w:p>
    <w:p w14:paraId="7CA6B2F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78</w:t>
      </w:r>
    </w:p>
    <w:p w14:paraId="222BAD0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79</w:t>
      </w:r>
    </w:p>
    <w:p w14:paraId="0098D71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80</w:t>
      </w:r>
    </w:p>
    <w:p w14:paraId="0280F530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81</w:t>
      </w:r>
    </w:p>
    <w:p w14:paraId="284AE5C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82</w:t>
      </w:r>
    </w:p>
    <w:p w14:paraId="5C5D5F7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83</w:t>
      </w:r>
    </w:p>
    <w:p w14:paraId="052324F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84</w:t>
      </w:r>
    </w:p>
    <w:p w14:paraId="304DEEA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85</w:t>
      </w:r>
    </w:p>
    <w:p w14:paraId="38C924C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86</w:t>
      </w:r>
    </w:p>
    <w:p w14:paraId="1793E0C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87</w:t>
      </w:r>
    </w:p>
    <w:p w14:paraId="1F22CB8C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88</w:t>
      </w:r>
    </w:p>
    <w:p w14:paraId="14E7758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89</w:t>
      </w:r>
    </w:p>
    <w:p w14:paraId="0E939FD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90</w:t>
      </w:r>
    </w:p>
    <w:p w14:paraId="5066F97B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91</w:t>
      </w:r>
    </w:p>
    <w:p w14:paraId="197DB46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92</w:t>
      </w:r>
    </w:p>
    <w:p w14:paraId="067DDF2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93</w:t>
      </w:r>
    </w:p>
    <w:p w14:paraId="25E5D26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94</w:t>
      </w:r>
    </w:p>
    <w:p w14:paraId="7CC6667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pacing w:val="1"/>
        </w:rPr>
        <w:t>9</w:t>
      </w:r>
      <w:r>
        <w:rPr>
          <w:rFonts w:ascii="Courier New" w:eastAsia="Courier New" w:hAnsi="Courier New" w:cs="Courier New"/>
        </w:rPr>
        <w:t>5</w:t>
      </w:r>
    </w:p>
    <w:p w14:paraId="6256501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96</w:t>
      </w:r>
    </w:p>
    <w:p w14:paraId="244AEF8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97</w:t>
      </w:r>
    </w:p>
    <w:p w14:paraId="69D4B75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98</w:t>
      </w:r>
    </w:p>
    <w:p w14:paraId="208B14AC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99</w:t>
      </w:r>
    </w:p>
    <w:p w14:paraId="12A4D292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100</w:t>
      </w:r>
    </w:p>
    <w:p w14:paraId="582ED479" w14:textId="77777777" w:rsidR="001C5C10" w:rsidRDefault="0026527B">
      <w:pPr>
        <w:spacing w:before="2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101</w:t>
      </w:r>
    </w:p>
    <w:p w14:paraId="179A10F5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102</w:t>
      </w:r>
    </w:p>
    <w:p w14:paraId="0C89492B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103</w:t>
      </w:r>
    </w:p>
    <w:p w14:paraId="09C8B903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104</w:t>
      </w:r>
    </w:p>
    <w:p w14:paraId="746E5904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105</w:t>
      </w:r>
    </w:p>
    <w:p w14:paraId="4859DFBF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106</w:t>
      </w:r>
    </w:p>
    <w:p w14:paraId="3AE96E71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107</w:t>
      </w:r>
    </w:p>
    <w:p w14:paraId="283EA68A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108</w:t>
      </w:r>
    </w:p>
    <w:p w14:paraId="0687CC89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109</w:t>
      </w:r>
    </w:p>
    <w:p w14:paraId="22BE536D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110</w:t>
      </w:r>
    </w:p>
    <w:p w14:paraId="7A934427" w14:textId="77777777" w:rsidR="001C5C10" w:rsidRDefault="0026527B">
      <w:pPr>
        <w:spacing w:before="8"/>
        <w:ind w:left="1440"/>
        <w:rPr>
          <w:rFonts w:ascii="Courier New" w:eastAsia="Courier New" w:hAnsi="Courier New" w:cs="Courier New"/>
        </w:rPr>
      </w:pPr>
      <w:r>
        <w:br w:type="column"/>
      </w:r>
      <w:r>
        <w:rPr>
          <w:rFonts w:ascii="Courier New" w:eastAsia="Courier New" w:hAnsi="Courier New" w:cs="Courier New"/>
        </w:rPr>
        <w:t>for ($i=0; $i &lt; 12; $i++) {</w:t>
      </w:r>
    </w:p>
    <w:p w14:paraId="7EAA77E9" w14:textId="77777777" w:rsidR="001C5C10" w:rsidRDefault="0026527B">
      <w:pPr>
        <w:spacing w:line="220" w:lineRule="exact"/>
        <w:ind w:left="1886" w:right="2467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for ($j=1; $j &lt; 6; $j++) {</w:t>
      </w:r>
    </w:p>
    <w:p w14:paraId="6CC72DA3" w14:textId="77777777" w:rsidR="001C5C10" w:rsidRDefault="0026527B">
      <w:pPr>
        <w:spacing w:before="2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if($j == 1 &amp;&amp; $i &lt; 60){</w:t>
      </w:r>
    </w:p>
    <w:p w14:paraId="302EBA21" w14:textId="77777777" w:rsidR="001C5C10" w:rsidRDefault="0026527B">
      <w:pPr>
        <w:spacing w:before="1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if($i &lt; $batasSTTT){</w:t>
      </w:r>
    </w:p>
    <w:p w14:paraId="0BA75DD5" w14:textId="77777777" w:rsidR="001C5C10" w:rsidRDefault="0026527B">
      <w:pPr>
        <w:spacing w:line="220" w:lineRule="exact"/>
        <w:ind w:left="336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$this-&gt;hasil[$i][$j] = 0;</w:t>
      </w:r>
    </w:p>
    <w:p w14:paraId="2EC75FB0" w14:textId="77777777" w:rsidR="001C5C10" w:rsidRDefault="0026527B">
      <w:pPr>
        <w:spacing w:before="1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if($i == $batasSTTT){</w:t>
      </w:r>
    </w:p>
    <w:p w14:paraId="31AEBC54" w14:textId="77777777" w:rsidR="001C5C10" w:rsidRDefault="0026527B">
      <w:pPr>
        <w:spacing w:line="220" w:lineRule="exact"/>
        <w:ind w:right="102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$this-&gt;hasil[$i][$j] = $rerataAir;</w:t>
      </w:r>
    </w:p>
    <w:p w14:paraId="177BB0BE" w14:textId="77777777" w:rsidR="001C5C10" w:rsidRDefault="0026527B">
      <w:pPr>
        <w:spacing w:before="1"/>
        <w:ind w:left="2846" w:right="4507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7F3834C6" w14:textId="77777777" w:rsidR="001C5C10" w:rsidRDefault="0026527B">
      <w:pPr>
        <w:spacing w:before="1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if($j == 2 &amp;&amp; $i &lt; 60){</w:t>
      </w:r>
    </w:p>
    <w:p w14:paraId="2A4D8246" w14:textId="77777777" w:rsidR="001C5C10" w:rsidRDefault="0026527B">
      <w:pPr>
        <w:spacing w:line="220" w:lineRule="exact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if($i &lt; $batasSTTT){</w:t>
      </w:r>
    </w:p>
    <w:p w14:paraId="7A8B7218" w14:textId="77777777" w:rsidR="001C5C10" w:rsidRDefault="0026527B">
      <w:pPr>
        <w:spacing w:before="1"/>
        <w:ind w:left="336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$this-&gt;hasil[$i][$j] = 0;</w:t>
      </w:r>
    </w:p>
    <w:p w14:paraId="52A50B89" w14:textId="77777777" w:rsidR="001C5C10" w:rsidRDefault="001C5C10">
      <w:pPr>
        <w:spacing w:before="6" w:line="180" w:lineRule="exact"/>
        <w:rPr>
          <w:sz w:val="18"/>
          <w:szCs w:val="18"/>
        </w:rPr>
      </w:pPr>
    </w:p>
    <w:p w14:paraId="20B87AB0" w14:textId="77777777" w:rsidR="001C5C10" w:rsidRDefault="001C5C10">
      <w:pPr>
        <w:spacing w:line="200" w:lineRule="exact"/>
      </w:pPr>
    </w:p>
    <w:p w14:paraId="60476556" w14:textId="77777777" w:rsidR="001C5C10" w:rsidRDefault="001C5C10">
      <w:pPr>
        <w:spacing w:line="200" w:lineRule="exact"/>
      </w:pPr>
    </w:p>
    <w:p w14:paraId="2E07854F" w14:textId="77777777" w:rsidR="001C5C10" w:rsidRDefault="001C5C10">
      <w:pPr>
        <w:spacing w:line="200" w:lineRule="exact"/>
      </w:pPr>
    </w:p>
    <w:p w14:paraId="71920535" w14:textId="77777777" w:rsidR="001C5C10" w:rsidRDefault="001C5C10">
      <w:pPr>
        <w:spacing w:line="200" w:lineRule="exact"/>
      </w:pPr>
    </w:p>
    <w:p w14:paraId="09DEB679" w14:textId="77777777" w:rsidR="001C5C10" w:rsidRDefault="001C5C10">
      <w:pPr>
        <w:spacing w:line="200" w:lineRule="exact"/>
      </w:pPr>
    </w:p>
    <w:p w14:paraId="400AE8F1" w14:textId="77777777" w:rsidR="001C5C10" w:rsidRDefault="001C5C10">
      <w:pPr>
        <w:spacing w:line="200" w:lineRule="exact"/>
      </w:pPr>
    </w:p>
    <w:p w14:paraId="7D974D19" w14:textId="77777777" w:rsidR="001C5C10" w:rsidRDefault="001C5C10">
      <w:pPr>
        <w:spacing w:line="200" w:lineRule="exact"/>
      </w:pPr>
    </w:p>
    <w:p w14:paraId="3075B956" w14:textId="77777777" w:rsidR="001C5C10" w:rsidRDefault="0026527B">
      <w:pPr>
        <w:ind w:right="11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2F53D875" w14:textId="77777777" w:rsidR="001C5C10" w:rsidRDefault="001C5C10">
      <w:pPr>
        <w:spacing w:line="200" w:lineRule="exact"/>
      </w:pPr>
    </w:p>
    <w:p w14:paraId="3EA3CD88" w14:textId="77777777" w:rsidR="001C5C10" w:rsidRDefault="001C5C10">
      <w:pPr>
        <w:spacing w:before="13" w:line="240" w:lineRule="exact"/>
        <w:rPr>
          <w:sz w:val="24"/>
          <w:szCs w:val="24"/>
        </w:rPr>
      </w:pPr>
    </w:p>
    <w:p w14:paraId="2D10A9C2" w14:textId="77777777" w:rsidR="001C5C10" w:rsidRDefault="0026527B">
      <w:pPr>
        <w:ind w:right="1061"/>
        <w:jc w:val="right"/>
        <w:rPr>
          <w:rFonts w:ascii="Courier New" w:eastAsia="Courier New" w:hAnsi="Courier New" w:cs="Courier New"/>
        </w:rPr>
      </w:pPr>
      <w:r>
        <w:pict w14:anchorId="2A26FADD">
          <v:shape id="_x0000_s1555" type="#_x0000_t202" style="position:absolute;left:0;text-align:left;margin-left:150.25pt;margin-top:-112.25pt;width:360.05pt;height:293.55pt;z-index:-13598;mso-position-horizontal-relative:page" filled="f" stroked="f">
            <v:textbox inset="0,0,0,0">
              <w:txbxContent>
                <w:p w14:paraId="78FD62A4" w14:textId="77777777" w:rsidR="001C5C10" w:rsidRDefault="0026527B">
                  <w:pPr>
                    <w:spacing w:line="200" w:lineRule="exact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if($i == $batasSTTT){</w:t>
                  </w:r>
                </w:p>
                <w:p w14:paraId="2BBE1AC0" w14:textId="77777777" w:rsidR="001C5C10" w:rsidRDefault="0026527B">
                  <w:pPr>
                    <w:spacing w:line="220" w:lineRule="exact"/>
                    <w:ind w:left="3326" w:right="116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$this-&gt;hasil[$i][$j] =</w:t>
                  </w:r>
                </w:p>
                <w:p w14:paraId="37150441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$sumYl/(12*12);</w:t>
                  </w:r>
                </w:p>
                <w:p w14:paraId="3C50F68C" w14:textId="77777777" w:rsidR="001C5C10" w:rsidRDefault="0026527B">
                  <w:pPr>
                    <w:spacing w:before="1"/>
                    <w:ind w:left="2846" w:right="4165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090F36E6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3 &amp;&amp; $i &lt; 60){</w:t>
                  </w:r>
                </w:p>
                <w:p w14:paraId="27B9C775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$this-&gt;hasil[$i][3] = 0;</w:t>
                  </w:r>
                </w:p>
                <w:p w14:paraId="1D25AC4C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4 &amp;&amp; $i &lt; 60){</w:t>
                  </w:r>
                </w:p>
                <w:p w14:paraId="494F9C73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$this</w:t>
                  </w:r>
                </w:p>
                <w:p w14:paraId="0E31D480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&gt;hasil[$i][0] / $rerataAir;</w:t>
                  </w:r>
                </w:p>
                <w:p w14:paraId="28B1FB7B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5 ){</w:t>
                  </w:r>
                </w:p>
                <w:p w14:paraId="4F097460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($this</w:t>
                  </w:r>
                </w:p>
                <w:p w14:paraId="38C266C9" w14:textId="77777777" w:rsidR="001C5C10" w:rsidRDefault="0026527B">
                  <w:pPr>
                    <w:spacing w:before="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&gt;hasil[59][1]+$this-&gt;hasil[59][2]*($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</w:rPr>
                    <w:t>-59))*$this-</w:t>
                  </w:r>
                </w:p>
                <w:p w14:paraId="14EDF3AE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&gt;hasil[$i][3];</w:t>
                  </w:r>
                </w:p>
                <w:p w14:paraId="07AA18B4" w14:textId="77777777" w:rsidR="001C5C10" w:rsidRDefault="0026527B">
                  <w:pPr>
                    <w:spacing w:before="1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2382779A" w14:textId="77777777" w:rsidR="001C5C10" w:rsidRDefault="0026527B">
                  <w:pPr>
                    <w:spacing w:before="1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5F3309FD" w14:textId="77777777" w:rsidR="001C5C10" w:rsidRDefault="0026527B">
                  <w:pPr>
                    <w:spacing w:line="220" w:lineRule="exact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44130DD8" w14:textId="77777777" w:rsidR="001C5C10" w:rsidRDefault="001C5C10">
                  <w:pPr>
                    <w:spacing w:before="9" w:line="220" w:lineRule="exact"/>
                    <w:rPr>
                      <w:sz w:val="22"/>
                      <w:szCs w:val="22"/>
                    </w:rPr>
                  </w:pPr>
                </w:p>
                <w:p w14:paraId="2A06F6A1" w14:textId="77777777" w:rsidR="001C5C10" w:rsidRDefault="0026527B">
                  <w:pPr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for ($i=12; $i &lt; count($thi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-&gt;dataLatih);</w:t>
                  </w:r>
                </w:p>
                <w:p w14:paraId="68304C30" w14:textId="77777777" w:rsidR="001C5C10" w:rsidRDefault="0026527B">
                  <w:pPr>
                    <w:spacing w:line="220" w:lineRule="exact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for ($j=1; $j &lt; 6; $j++) {</w:t>
                  </w:r>
                </w:p>
                <w:p w14:paraId="1FE7B524" w14:textId="77777777" w:rsidR="001C5C10" w:rsidRDefault="0026527B">
                  <w:pPr>
                    <w:spacing w:before="1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if($j == 1 &amp;&amp; $i &lt; 60){</w:t>
                  </w:r>
                </w:p>
                <w:p w14:paraId="171CE88B" w14:textId="77777777" w:rsidR="001C5C10" w:rsidRDefault="0026527B">
                  <w:pPr>
                    <w:spacing w:line="220" w:lineRule="exact"/>
                    <w:ind w:left="2881"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$this-&gt;hasil[$i][$j] = $alfa*(($this</w:t>
                  </w:r>
                </w:p>
                <w:p w14:paraId="4B11D464" w14:textId="77777777" w:rsidR="001C5C10" w:rsidRDefault="0026527B">
                  <w:pPr>
                    <w:spacing w:before="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&gt;dataLatih[$i]['kebutuhanair']/$thi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-&gt;hasil[$i-12][4]))</w:t>
                  </w:r>
                </w:p>
                <w:p w14:paraId="060DED81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$alfa) * ($this-&gt;hasil[$i-1][1]+$this-&gt;hasil[$i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</w:rPr>
                    <w:t>1][2]));</w:t>
                  </w:r>
                </w:p>
                <w:p w14:paraId="5F5D13ED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2 &amp;&amp; $i &lt; 60){</w:t>
                  </w:r>
                </w:p>
                <w:p w14:paraId="10D24F6E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$beta</w:t>
                  </w:r>
                </w:p>
                <w:p w14:paraId="6F3DEAC0" w14:textId="77777777" w:rsidR="001C5C10" w:rsidRDefault="0026527B">
                  <w:pPr>
                    <w:spacing w:before="1"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1"/>
                    </w:rPr>
                    <w:t>&gt;hasil[$i][1]-$this-&gt;hasil[$i-1][1]) + (1 - $beta)*$this</w:t>
                  </w:r>
                </w:p>
              </w:txbxContent>
            </v:textbox>
            <w10:wrap anchorx="page"/>
          </v:shape>
        </w:pict>
      </w:r>
      <w:r>
        <w:rPr>
          <w:rFonts w:ascii="Courier New" w:eastAsia="Courier New" w:hAnsi="Courier New" w:cs="Courier New"/>
        </w:rPr>
        <w:t>-</w:t>
      </w:r>
    </w:p>
    <w:p w14:paraId="734D38A9" w14:textId="77777777" w:rsidR="001C5C10" w:rsidRDefault="001C5C10">
      <w:pPr>
        <w:spacing w:before="2" w:line="160" w:lineRule="exact"/>
        <w:rPr>
          <w:sz w:val="16"/>
          <w:szCs w:val="16"/>
        </w:rPr>
      </w:pPr>
    </w:p>
    <w:p w14:paraId="7483ACA5" w14:textId="77777777" w:rsidR="001C5C10" w:rsidRDefault="001C5C10">
      <w:pPr>
        <w:spacing w:line="200" w:lineRule="exact"/>
      </w:pPr>
    </w:p>
    <w:p w14:paraId="7A831C84" w14:textId="77777777" w:rsidR="001C5C10" w:rsidRDefault="001C5C10">
      <w:pPr>
        <w:spacing w:line="200" w:lineRule="exact"/>
      </w:pPr>
    </w:p>
    <w:p w14:paraId="12E9E76C" w14:textId="77777777" w:rsidR="001C5C10" w:rsidRDefault="001C5C10">
      <w:pPr>
        <w:spacing w:line="200" w:lineRule="exact"/>
      </w:pPr>
    </w:p>
    <w:p w14:paraId="325FCA44" w14:textId="77777777" w:rsidR="001C5C10" w:rsidRDefault="001C5C10">
      <w:pPr>
        <w:spacing w:line="200" w:lineRule="exact"/>
      </w:pPr>
    </w:p>
    <w:p w14:paraId="1FDF56BE" w14:textId="77777777" w:rsidR="001C5C10" w:rsidRDefault="001C5C10">
      <w:pPr>
        <w:spacing w:line="200" w:lineRule="exact"/>
      </w:pPr>
    </w:p>
    <w:p w14:paraId="560F67CD" w14:textId="77777777" w:rsidR="001C5C10" w:rsidRDefault="001C5C10">
      <w:pPr>
        <w:spacing w:line="200" w:lineRule="exact"/>
      </w:pPr>
    </w:p>
    <w:p w14:paraId="280E06D4" w14:textId="77777777" w:rsidR="001C5C10" w:rsidRDefault="0026527B">
      <w:pPr>
        <w:ind w:right="222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$i++) {</w:t>
      </w:r>
    </w:p>
    <w:p w14:paraId="3D28C74F" w14:textId="77777777" w:rsidR="001C5C10" w:rsidRDefault="001C5C10">
      <w:pPr>
        <w:spacing w:line="200" w:lineRule="exact"/>
      </w:pPr>
    </w:p>
    <w:p w14:paraId="607308CD" w14:textId="77777777" w:rsidR="001C5C10" w:rsidRDefault="001C5C10">
      <w:pPr>
        <w:spacing w:before="9" w:line="240" w:lineRule="exact"/>
        <w:rPr>
          <w:sz w:val="24"/>
          <w:szCs w:val="24"/>
        </w:rPr>
      </w:pPr>
    </w:p>
    <w:p w14:paraId="382577EA" w14:textId="77777777" w:rsidR="001C5C10" w:rsidRDefault="0026527B">
      <w:pPr>
        <w:ind w:right="22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107624E0" w14:textId="77777777" w:rsidR="001C5C10" w:rsidRDefault="0026527B">
      <w:pPr>
        <w:spacing w:before="2"/>
        <w:ind w:right="1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+ ((</w:t>
      </w:r>
      <w:r>
        <w:rPr>
          <w:rFonts w:ascii="Courier New" w:eastAsia="Courier New" w:hAnsi="Courier New" w:cs="Courier New"/>
          <w:spacing w:val="1"/>
        </w:rPr>
        <w:t>1</w:t>
      </w:r>
      <w:r>
        <w:rPr>
          <w:rFonts w:ascii="Courier New" w:eastAsia="Courier New" w:hAnsi="Courier New" w:cs="Courier New"/>
        </w:rPr>
        <w:t>-</w:t>
      </w:r>
    </w:p>
    <w:p w14:paraId="1F716930" w14:textId="77777777" w:rsidR="001C5C10" w:rsidRDefault="001C5C10">
      <w:pPr>
        <w:spacing w:line="200" w:lineRule="exact"/>
      </w:pPr>
    </w:p>
    <w:p w14:paraId="5CDD18AC" w14:textId="77777777" w:rsidR="001C5C10" w:rsidRDefault="001C5C10">
      <w:pPr>
        <w:spacing w:before="13" w:line="240" w:lineRule="exact"/>
        <w:rPr>
          <w:sz w:val="24"/>
          <w:szCs w:val="24"/>
        </w:rPr>
      </w:pPr>
    </w:p>
    <w:p w14:paraId="29086E34" w14:textId="77777777" w:rsidR="001C5C10" w:rsidRDefault="0026527B">
      <w:pPr>
        <w:ind w:right="1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* 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43789410" w14:textId="77777777" w:rsidR="001C5C10" w:rsidRDefault="0026527B">
      <w:pPr>
        <w:spacing w:before="1"/>
        <w:ind w:right="7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03D4F51F" w14:textId="77777777" w:rsidR="001C5C10" w:rsidRDefault="0026527B">
      <w:pPr>
        <w:spacing w:line="220" w:lineRule="exac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&gt;hasil[$i-1][2];</w:t>
      </w:r>
    </w:p>
    <w:p w14:paraId="1BCC486E" w14:textId="77777777" w:rsidR="001C5C10" w:rsidRDefault="0026527B">
      <w:pPr>
        <w:spacing w:before="1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if($j == 3 &amp;&amp; $i &lt; 60){</w:t>
      </w:r>
    </w:p>
    <w:p w14:paraId="07037736" w14:textId="77777777" w:rsidR="001C5C10" w:rsidRDefault="0026527B">
      <w:pPr>
        <w:spacing w:before="1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$this-&gt;hasil[$i][3] =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-&gt;hasil[$i</w:t>
      </w:r>
    </w:p>
    <w:p w14:paraId="2B00FE87" w14:textId="77777777" w:rsidR="001C5C10" w:rsidRDefault="0026527B">
      <w:pPr>
        <w:spacing w:line="220" w:lineRule="exac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- 12][4];</w:t>
      </w:r>
    </w:p>
    <w:p w14:paraId="60314573" w14:textId="77777777" w:rsidR="001C5C10" w:rsidRDefault="0026527B">
      <w:pPr>
        <w:spacing w:before="1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if($j == 4 &amp;&amp; $i &lt; 60){</w:t>
      </w:r>
    </w:p>
    <w:p w14:paraId="5D4246C2" w14:textId="77777777" w:rsidR="001C5C10" w:rsidRDefault="0026527B">
      <w:pPr>
        <w:spacing w:before="2"/>
        <w:ind w:right="188" w:firstLine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$this-&gt;hasil[$i][$j] = ($gamma * </w:t>
      </w:r>
      <w:r>
        <w:rPr>
          <w:rFonts w:ascii="Courier New" w:eastAsia="Courier New" w:hAnsi="Courier New" w:cs="Courier New"/>
        </w:rPr>
        <w:t>($this-&gt;dataLatih[$i]['kebutuhanair']/$thi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-&gt;hasil[$i][1])) + ((1 - $gamma)*$this-&gt;hasil[$i][3]);</w:t>
      </w:r>
    </w:p>
    <w:p w14:paraId="52A17597" w14:textId="77777777" w:rsidR="001C5C10" w:rsidRDefault="0026527B">
      <w:pPr>
        <w:spacing w:line="220" w:lineRule="exact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}else if($j == 5 ){</w:t>
      </w:r>
    </w:p>
    <w:p w14:paraId="1728F807" w14:textId="77777777" w:rsidR="001C5C10" w:rsidRDefault="0026527B">
      <w:pPr>
        <w:spacing w:before="1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$this-&gt;hasil[$i][$j] = 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19BFD3AD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&gt;hasil[$i-1][1]+$this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&gt;hasil[$i-1][2])*$this-&gt;hasil[$i][3];</w:t>
      </w:r>
    </w:p>
    <w:p w14:paraId="6F2850FD" w14:textId="77777777" w:rsidR="001C5C10" w:rsidRDefault="0026527B">
      <w:pPr>
        <w:spacing w:line="220" w:lineRule="exact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</w:t>
      </w:r>
    </w:p>
    <w:p w14:paraId="78B7DC23" w14:textId="77777777" w:rsidR="001C5C10" w:rsidRDefault="0026527B">
      <w:pPr>
        <w:spacing w:before="1"/>
        <w:ind w:left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40853003" w14:textId="77777777" w:rsidR="001C5C10" w:rsidRDefault="0026527B">
      <w:pPr>
        <w:spacing w:before="1"/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508FC253" w14:textId="77777777" w:rsidR="001C5C10" w:rsidRDefault="0026527B">
      <w:pPr>
        <w:spacing w:line="220" w:lineRule="exact"/>
        <w:ind w:left="1440"/>
        <w:rPr>
          <w:rFonts w:ascii="Courier New" w:eastAsia="Courier New" w:hAnsi="Courier New" w:cs="Courier New"/>
        </w:rPr>
        <w:sectPr w:rsidR="001C5C10">
          <w:type w:val="continuous"/>
          <w:pgSz w:w="11920" w:h="16840"/>
          <w:pgMar w:top="1560" w:right="1360" w:bottom="280" w:left="1680" w:header="720" w:footer="720" w:gutter="0"/>
          <w:cols w:num="2" w:space="720" w:equalWidth="0">
            <w:col w:w="1061" w:space="264"/>
            <w:col w:w="7555"/>
          </w:cols>
        </w:sectPr>
      </w:pPr>
      <w:r>
        <w:rPr>
          <w:rFonts w:ascii="Courier New" w:eastAsia="Courier New" w:hAnsi="Courier New" w:cs="Courier New"/>
          <w:position w:val="2"/>
        </w:rPr>
        <w:t>for ($i = 60; $</w:t>
      </w:r>
      <w:r>
        <w:rPr>
          <w:rFonts w:ascii="Courier New" w:eastAsia="Courier New" w:hAnsi="Courier New" w:cs="Courier New"/>
          <w:position w:val="2"/>
        </w:rPr>
        <w:t>i &lt; 72; $i++) {</w:t>
      </w:r>
    </w:p>
    <w:p w14:paraId="361EBED2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548B61DE" w14:textId="77777777" w:rsidR="001C5C10" w:rsidRDefault="0026527B">
      <w:pPr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111</w:t>
      </w:r>
    </w:p>
    <w:p w14:paraId="02366ADA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112</w:t>
      </w:r>
    </w:p>
    <w:p w14:paraId="7CADE191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113</w:t>
      </w:r>
    </w:p>
    <w:p w14:paraId="35B3769C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114</w:t>
      </w:r>
    </w:p>
    <w:p w14:paraId="40D9FDB0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115</w:t>
      </w:r>
    </w:p>
    <w:p w14:paraId="05E61990" w14:textId="77777777" w:rsidR="001C5C10" w:rsidRDefault="0026527B">
      <w:pPr>
        <w:spacing w:before="1"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116</w:t>
      </w:r>
    </w:p>
    <w:p w14:paraId="676F6DDF" w14:textId="77777777" w:rsidR="001C5C10" w:rsidRDefault="0026527B">
      <w:pPr>
        <w:spacing w:line="200" w:lineRule="exact"/>
      </w:pPr>
      <w:r>
        <w:br w:type="column"/>
      </w:r>
    </w:p>
    <w:p w14:paraId="38D6E592" w14:textId="77777777" w:rsidR="001C5C10" w:rsidRDefault="001C5C10">
      <w:pPr>
        <w:spacing w:line="200" w:lineRule="exact"/>
      </w:pPr>
    </w:p>
    <w:p w14:paraId="2731D88C" w14:textId="77777777" w:rsidR="001C5C10" w:rsidRDefault="001C5C10">
      <w:pPr>
        <w:spacing w:line="200" w:lineRule="exact"/>
      </w:pPr>
    </w:p>
    <w:p w14:paraId="3E4D49C7" w14:textId="77777777" w:rsidR="001C5C10" w:rsidRDefault="001C5C10">
      <w:pPr>
        <w:spacing w:before="14" w:line="200" w:lineRule="exact"/>
      </w:pPr>
    </w:p>
    <w:p w14:paraId="361425BE" w14:textId="77777777" w:rsidR="001C5C10" w:rsidRDefault="0026527B">
      <w:pPr>
        <w:ind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- 12][4];</w:t>
      </w:r>
    </w:p>
    <w:p w14:paraId="3DF8CAAE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br w:type="column"/>
      </w:r>
    </w:p>
    <w:p w14:paraId="0C845B31" w14:textId="77777777" w:rsidR="001C5C10" w:rsidRDefault="0026527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for($j = 1; $j&lt;6; $j++){</w:t>
      </w:r>
    </w:p>
    <w:p w14:paraId="4CAB2271" w14:textId="77777777" w:rsidR="001C5C10" w:rsidRDefault="0026527B">
      <w:pPr>
        <w:spacing w:before="1"/>
        <w:ind w:left="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if($j==3){</w:t>
      </w:r>
    </w:p>
    <w:p w14:paraId="5C55395E" w14:textId="77777777" w:rsidR="001C5C10" w:rsidRDefault="0026527B">
      <w:pPr>
        <w:spacing w:before="1"/>
        <w:ind w:left="1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$this-&gt;hasil[$i][3] =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-&gt;hasil[$i</w:t>
      </w:r>
    </w:p>
    <w:p w14:paraId="4C86AFB4" w14:textId="77777777" w:rsidR="001C5C10" w:rsidRDefault="001C5C10">
      <w:pPr>
        <w:spacing w:before="5" w:line="220" w:lineRule="exact"/>
        <w:rPr>
          <w:sz w:val="22"/>
          <w:szCs w:val="22"/>
        </w:rPr>
      </w:pPr>
    </w:p>
    <w:p w14:paraId="660F5D16" w14:textId="77777777" w:rsidR="001C5C10" w:rsidRDefault="0026527B">
      <w:pPr>
        <w:ind w:left="6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if($j==5){</w:t>
      </w:r>
    </w:p>
    <w:p w14:paraId="767306E1" w14:textId="77777777" w:rsidR="001C5C10" w:rsidRDefault="0026527B">
      <w:pPr>
        <w:spacing w:before="1" w:line="220" w:lineRule="exact"/>
        <w:ind w:left="960"/>
        <w:rPr>
          <w:rFonts w:ascii="Courier New" w:eastAsia="Courier New" w:hAnsi="Courier New" w:cs="Courier New"/>
        </w:rPr>
        <w:sectPr w:rsidR="001C5C10">
          <w:pgSz w:w="11920" w:h="16840"/>
          <w:pgMar w:top="1560" w:right="1360" w:bottom="280" w:left="1680" w:header="0" w:footer="1816" w:gutter="0"/>
          <w:cols w:num="3" w:space="720" w:equalWidth="0">
            <w:col w:w="1061" w:space="264"/>
            <w:col w:w="1081" w:space="840"/>
            <w:col w:w="5634"/>
          </w:cols>
        </w:sectPr>
      </w:pPr>
      <w:r>
        <w:rPr>
          <w:rFonts w:ascii="Courier New" w:eastAsia="Courier New" w:hAnsi="Courier New" w:cs="Courier New"/>
          <w:position w:val="1"/>
        </w:rPr>
        <w:t>$this-&gt;hasil[$i][5] = ($thi</w:t>
      </w:r>
      <w:r>
        <w:rPr>
          <w:rFonts w:ascii="Courier New" w:eastAsia="Courier New" w:hAnsi="Courier New" w:cs="Courier New"/>
          <w:spacing w:val="1"/>
          <w:position w:val="1"/>
        </w:rPr>
        <w:t>s</w:t>
      </w:r>
      <w:r>
        <w:rPr>
          <w:rFonts w:ascii="Courier New" w:eastAsia="Courier New" w:hAnsi="Courier New" w:cs="Courier New"/>
          <w:position w:val="1"/>
        </w:rPr>
        <w:t>-</w:t>
      </w:r>
    </w:p>
    <w:p w14:paraId="35DBE98A" w14:textId="77777777" w:rsidR="001C5C10" w:rsidRDefault="0026527B">
      <w:pPr>
        <w:spacing w:before="4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117</w:t>
      </w:r>
    </w:p>
    <w:p w14:paraId="509B1A17" w14:textId="77777777" w:rsidR="001C5C10" w:rsidRDefault="0026527B">
      <w:pPr>
        <w:spacing w:before="2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118</w:t>
      </w:r>
    </w:p>
    <w:p w14:paraId="6944BEB7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119</w:t>
      </w:r>
    </w:p>
    <w:p w14:paraId="0D5574EF" w14:textId="77777777" w:rsidR="001C5C10" w:rsidRDefault="0026527B">
      <w:pPr>
        <w:spacing w:line="20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120</w:t>
      </w:r>
    </w:p>
    <w:p w14:paraId="2273B15E" w14:textId="77777777" w:rsidR="001C5C10" w:rsidRDefault="0026527B">
      <w:pPr>
        <w:spacing w:before="4"/>
        <w:rPr>
          <w:rFonts w:ascii="Courier New" w:eastAsia="Courier New" w:hAnsi="Courier New" w:cs="Courier New"/>
        </w:rPr>
      </w:pPr>
      <w:r>
        <w:br w:type="column"/>
      </w:r>
      <w:r>
        <w:rPr>
          <w:rFonts w:ascii="Courier New" w:eastAsia="Courier New" w:hAnsi="Courier New" w:cs="Courier New"/>
        </w:rPr>
        <w:t>&gt;hasil[59][1] + $this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&gt;hasil[59][2] * ($i+1 - 60)) * $this-</w:t>
      </w:r>
    </w:p>
    <w:p w14:paraId="4B6833FF" w14:textId="77777777" w:rsidR="001C5C10" w:rsidRDefault="0026527B">
      <w:pPr>
        <w:spacing w:before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&gt;hasil[$i][3];</w:t>
      </w:r>
    </w:p>
    <w:p w14:paraId="779F9719" w14:textId="77777777" w:rsidR="001C5C10" w:rsidRDefault="0026527B">
      <w:pPr>
        <w:spacing w:before="1"/>
        <w:ind w:left="2485" w:right="4868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407495A4" w14:textId="77777777" w:rsidR="001C5C10" w:rsidRDefault="0026527B">
      <w:pPr>
        <w:spacing w:line="200" w:lineRule="exact"/>
        <w:ind w:left="1921"/>
        <w:rPr>
          <w:rFonts w:ascii="Courier New" w:eastAsia="Courier New" w:hAnsi="Courier New" w:cs="Courier New"/>
        </w:rPr>
        <w:sectPr w:rsidR="001C5C10">
          <w:type w:val="continuous"/>
          <w:pgSz w:w="11920" w:h="16840"/>
          <w:pgMar w:top="1560" w:right="1360" w:bottom="280" w:left="1680" w:header="720" w:footer="720" w:gutter="0"/>
          <w:cols w:num="2" w:space="720" w:equalWidth="0">
            <w:col w:w="1061" w:space="264"/>
            <w:col w:w="7555"/>
          </w:cols>
        </w:sectPr>
      </w:pPr>
      <w:r>
        <w:rPr>
          <w:rFonts w:ascii="Courier New" w:eastAsia="Courier New" w:hAnsi="Courier New" w:cs="Courier New"/>
          <w:position w:val="1"/>
        </w:rPr>
        <w:t>}</w:t>
      </w:r>
    </w:p>
    <w:p w14:paraId="539D7C49" w14:textId="77777777" w:rsidR="001C5C10" w:rsidRDefault="001C5C10">
      <w:pPr>
        <w:spacing w:line="200" w:lineRule="exact"/>
      </w:pPr>
    </w:p>
    <w:p w14:paraId="5BB5CFD7" w14:textId="77777777" w:rsidR="001C5C10" w:rsidRDefault="001C5C10">
      <w:pPr>
        <w:spacing w:line="200" w:lineRule="exact"/>
      </w:pPr>
    </w:p>
    <w:p w14:paraId="68F34458" w14:textId="77777777" w:rsidR="001C5C10" w:rsidRDefault="001C5C10">
      <w:pPr>
        <w:spacing w:before="8" w:line="240" w:lineRule="exact"/>
        <w:rPr>
          <w:sz w:val="24"/>
          <w:szCs w:val="24"/>
        </w:rPr>
      </w:pPr>
    </w:p>
    <w:p w14:paraId="5791CA9F" w14:textId="77777777" w:rsidR="001C5C10" w:rsidRDefault="0026527B">
      <w:pPr>
        <w:spacing w:before="40"/>
        <w:ind w:left="2765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0F1709C2" w14:textId="77777777" w:rsidR="001C5C10" w:rsidRDefault="0026527B">
      <w:pPr>
        <w:spacing w:before="3"/>
        <w:ind w:left="975" w:right="72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rce C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>.3 Im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01DE22B5" w14:textId="77777777" w:rsidR="001C5C10" w:rsidRDefault="001C5C10">
      <w:pPr>
        <w:spacing w:before="5" w:line="120" w:lineRule="exact"/>
        <w:rPr>
          <w:sz w:val="13"/>
          <w:szCs w:val="13"/>
        </w:rPr>
      </w:pPr>
    </w:p>
    <w:p w14:paraId="41E63B51" w14:textId="77777777" w:rsidR="001C5C10" w:rsidRDefault="001C5C10">
      <w:pPr>
        <w:spacing w:line="200" w:lineRule="exact"/>
      </w:pPr>
    </w:p>
    <w:p w14:paraId="387E69CC" w14:textId="77777777" w:rsidR="001C5C10" w:rsidRDefault="001C5C10">
      <w:pPr>
        <w:spacing w:line="200" w:lineRule="exact"/>
      </w:pPr>
    </w:p>
    <w:p w14:paraId="64AD79A5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E20942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2E11EAB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3-</w:t>
      </w:r>
      <w:r>
        <w:rPr>
          <w:rFonts w:ascii="Calibri" w:eastAsia="Calibri" w:hAnsi="Calibri" w:cs="Calibri"/>
          <w:sz w:val="24"/>
          <w:szCs w:val="24"/>
        </w:rPr>
        <w:t xml:space="preserve">7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ekan</w:t>
      </w:r>
    </w:p>
    <w:p w14:paraId="41627970" w14:textId="77777777" w:rsidR="001C5C10" w:rsidRDefault="001C5C10">
      <w:pPr>
        <w:spacing w:line="200" w:lineRule="exact"/>
      </w:pPr>
    </w:p>
    <w:p w14:paraId="79D98624" w14:textId="77777777" w:rsidR="001C5C10" w:rsidRDefault="001C5C10">
      <w:pPr>
        <w:spacing w:before="11" w:line="200" w:lineRule="exact"/>
      </w:pPr>
    </w:p>
    <w:p w14:paraId="28FC05B8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12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: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67743A62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70F0B9E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1   :</w:t>
      </w:r>
    </w:p>
    <w:p w14:paraId="5E19FB1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5C25F2C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8   :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2CC9EF3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9EA7E0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pict w14:anchorId="3472B9B7">
          <v:shape id="_x0000_s1554" type="#_x0000_t202" style="position:absolute;left:0;text-align:left;margin-left:147.25pt;margin-top:-136pt;width:309.6pt;height:296.05pt;z-index:-13594;mso-position-horizontal-relative:page" filled="f" stroked="f">
            <v:textbox inset="0,0,0,0">
              <w:txbxContent>
                <w:p w14:paraId="4FAFF0C0" w14:textId="77777777" w:rsidR="001C5C10" w:rsidRDefault="0026527B">
                  <w:pPr>
                    <w:spacing w:line="240" w:lineRule="exact"/>
                    <w:ind w:left="7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ur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position w:val="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:</w:t>
                  </w:r>
                </w:p>
                <w:p w14:paraId="2BB3CE2B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2BF907FC" w14:textId="77777777" w:rsidR="001C5C10" w:rsidRDefault="0026527B">
                  <w:pPr>
                    <w:ind w:left="1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</w:t>
                  </w:r>
                </w:p>
                <w:p w14:paraId="0BB42983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9A94DB3" w14:textId="77777777" w:rsidR="001C5C10" w:rsidRDefault="0026527B">
                  <w:pPr>
                    <w:spacing w:line="280" w:lineRule="exact"/>
                    <w:ind w:left="44" w:right="194" w:firstLine="19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ta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0F168DF8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6F511093" w14:textId="77777777" w:rsidR="001C5C10" w:rsidRDefault="0026527B">
                  <w:pPr>
                    <w:spacing w:line="339" w:lineRule="auto"/>
                    <w:ind w:left="164" w:right="7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Yl 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13F5BB0F" w14:textId="77777777" w:rsidR="001C5C10" w:rsidRDefault="0026527B">
                  <w:pPr>
                    <w:spacing w:before="19"/>
                    <w:ind w:left="1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5515F867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6E76BF9" w14:textId="77777777" w:rsidR="001C5C10" w:rsidRDefault="0026527B">
                  <w:pPr>
                    <w:ind w:left="19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</w:p>
                <w:p w14:paraId="37260028" w14:textId="77777777" w:rsidR="001C5C10" w:rsidRDefault="0026527B">
                  <w:pPr>
                    <w:spacing w:before="3"/>
                    <w:ind w:left="6" w:right="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(v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t,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1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.8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47E0CA0F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5B47EE3" w14:textId="77777777" w:rsidR="001C5C10" w:rsidRDefault="0026527B">
                  <w:pPr>
                    <w:ind w:left="322" w:right="1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</w:p>
                <w:p w14:paraId="48749159" w14:textId="77777777" w:rsidR="001C5C10" w:rsidRDefault="0026527B">
                  <w:pPr>
                    <w:spacing w:line="280" w:lineRule="exact"/>
                    <w:ind w:left="1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3AF8D6BA" w14:textId="77777777" w:rsidR="001C5C10" w:rsidRDefault="001C5C10">
                  <w:pPr>
                    <w:spacing w:line="180" w:lineRule="exact"/>
                    <w:rPr>
                      <w:sz w:val="18"/>
                      <w:szCs w:val="18"/>
                    </w:rPr>
                  </w:pPr>
                </w:p>
                <w:p w14:paraId="77527DC6" w14:textId="77777777" w:rsidR="001C5C10" w:rsidRDefault="0026527B">
                  <w:pPr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asi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rh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un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E</w:t>
                  </w:r>
                </w:p>
                <w:p w14:paraId="32B01DD3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2974FC19" w14:textId="77777777" w:rsidR="001C5C10" w:rsidRDefault="0026527B">
                  <w:pPr>
                    <w:spacing w:line="280" w:lineRule="exact"/>
                    <w:ind w:left="167" w:right="-44" w:hanging="123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 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 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 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ore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ast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 w14:anchorId="304B7B9F">
          <v:shape id="_x0000_s1553" type="#_x0000_t75" style="position:absolute;left:0;text-align:left;margin-left:158.7pt;margin-top:-133.4pt;width:293.2pt;height:291.2pt;z-index:-13591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6   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Tt</w:t>
      </w:r>
    </w:p>
    <w:p w14:paraId="13F187B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3F15C84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: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4D76FB49" w14:textId="77777777" w:rsidR="001C5C10" w:rsidRDefault="0026527B">
      <w:pPr>
        <w:spacing w:before="3"/>
        <w:ind w:right="84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6892F65C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9021544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11</w:t>
      </w:r>
      <w:r>
        <w:rPr>
          <w:rFonts w:ascii="Calibri" w:eastAsia="Calibri" w:hAnsi="Calibri" w:cs="Calibri"/>
          <w:spacing w:val="3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:                                                                                                      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0FF6B67C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06C3724A" w14:textId="77777777" w:rsidR="001C5C10" w:rsidRDefault="001C5C10">
      <w:pPr>
        <w:spacing w:before="8" w:line="160" w:lineRule="exact"/>
        <w:rPr>
          <w:sz w:val="17"/>
          <w:szCs w:val="17"/>
        </w:rPr>
        <w:sectPr w:rsidR="001C5C10">
          <w:type w:val="continuous"/>
          <w:pgSz w:w="11920" w:h="16840"/>
          <w:pgMar w:top="1560" w:right="1360" w:bottom="280" w:left="1680" w:header="720" w:footer="720" w:gutter="0"/>
          <w:cols w:space="720"/>
        </w:sectPr>
      </w:pPr>
    </w:p>
    <w:p w14:paraId="1304400D" w14:textId="77777777" w:rsidR="001C5C10" w:rsidRDefault="0026527B">
      <w:pPr>
        <w:spacing w:before="2"/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</w:t>
      </w:r>
    </w:p>
    <w:p w14:paraId="2519EAEC" w14:textId="77777777" w:rsidR="001C5C10" w:rsidRDefault="0026527B">
      <w:pPr>
        <w:spacing w:line="200" w:lineRule="exact"/>
      </w:pPr>
      <w:r>
        <w:br w:type="column"/>
      </w:r>
    </w:p>
    <w:p w14:paraId="6E561C0D" w14:textId="77777777" w:rsidR="001C5C10" w:rsidRDefault="001C5C10">
      <w:pPr>
        <w:spacing w:before="2" w:line="240" w:lineRule="exact"/>
        <w:rPr>
          <w:sz w:val="24"/>
          <w:szCs w:val="24"/>
        </w:rPr>
      </w:pPr>
    </w:p>
    <w:p w14:paraId="787F0107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360" w:bottom="280" w:left="1680" w:header="720" w:footer="720" w:gutter="0"/>
          <w:cols w:num="2" w:space="720" w:equalWidth="0">
            <w:col w:w="7358" w:space="100"/>
            <w:col w:w="1422"/>
          </w:cols>
        </w:sect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3B574F5F" w14:textId="77777777" w:rsidR="001C5C10" w:rsidRDefault="0026527B">
      <w:pPr>
        <w:ind w:left="588" w:right="288"/>
        <w:jc w:val="both"/>
        <w:rPr>
          <w:rFonts w:ascii="Calibri" w:eastAsia="Calibri" w:hAnsi="Calibri" w:cs="Calibri"/>
          <w:sz w:val="24"/>
          <w:szCs w:val="24"/>
        </w:rPr>
      </w:pPr>
      <w:r>
        <w:pict w14:anchorId="5AD249F1">
          <v:shape id="_x0000_s1552" type="#_x0000_t75" style="position:absolute;left:0;text-align:left;margin-left:-.2pt;margin-top:.05pt;width:52.75pt;height:845.5pt;z-index:-13590;mso-position-horizontal-relative:page;mso-position-vertical-relative:page">
            <v:imagedata r:id="rId81" o:title=""/>
            <w10:wrap anchorx="page" anchory="page"/>
          </v:shape>
        </w:pict>
      </w:r>
      <w:r>
        <w:pict w14:anchorId="506B91D2">
          <v:group id="_x0000_s1544" style="position:absolute;left:0;text-align:left;margin-left:113.4pt;margin-top:613.7pt;width:419.05pt;height:114.9pt;z-index:-13592;mso-position-horizontal-relative:page;mso-position-vertical-relative:page" coordorigin="2268,12274" coordsize="8381,2298">
            <v:shape id="_x0000_s1551" style="position:absolute;left:2277;top:12283;width:620;height:0" coordorigin="2277,12283" coordsize="620,0" path="m2277,12283r620,e" filled="f" strokeweight=".5pt">
              <v:path arrowok="t"/>
            </v:shape>
            <v:shape id="_x0000_s1550" style="position:absolute;left:2905;top:12283;width:7735;height:0" coordorigin="2905,12283" coordsize="7735,0" path="m2905,12283r7735,e" filled="f" strokeweight=".5pt">
              <v:path arrowok="t"/>
            </v:shape>
            <v:shape id="_x0000_s1549" style="position:absolute;left:2273;top:12279;width:0;height:2288" coordorigin="2273,12279" coordsize="0,2288" path="m2273,12279r,2288e" filled="f" strokeweight=".5pt">
              <v:path arrowok="t"/>
            </v:shape>
            <v:shape id="_x0000_s1548" style="position:absolute;left:2277;top:14563;width:620;height:0" coordorigin="2277,14563" coordsize="620,0" path="m2277,14563r620,e" filled="f" strokeweight=".5pt">
              <v:path arrowok="t"/>
            </v:shape>
            <v:shape id="_x0000_s1547" style="position:absolute;left:2901;top:12279;width:0;height:2288" coordorigin="2901,12279" coordsize="0,2288" path="m2901,12279r,2288e" filled="f" strokeweight=".5pt">
              <v:path arrowok="t"/>
            </v:shape>
            <v:shape id="_x0000_s1546" style="position:absolute;left:2905;top:14563;width:7735;height:0" coordorigin="2905,14563" coordsize="7735,0" path="m2905,14563r7735,e" filled="f" strokeweight=".5pt">
              <v:path arrowok="t"/>
            </v:shape>
            <v:shape id="_x0000_s1545" style="position:absolute;left:10644;top:12279;width:0;height:2288" coordorigin="10644,12279" coordsize="0,2288" path="m10644,12279r,2288e" filled="f" strokeweight=".5pt">
              <v:path arrowok="t"/>
            </v:shape>
            <w10:wrap anchorx="page" anchory="page"/>
          </v:group>
        </w:pict>
      </w:r>
      <w:r>
        <w:pict w14:anchorId="49C5F503">
          <v:group id="_x0000_s1536" style="position:absolute;left:0;text-align:left;margin-left:113.4pt;margin-top:84.8pt;width:419.05pt;height:160.1pt;z-index:-13593;mso-position-horizontal-relative:page;mso-position-vertical-relative:page" coordorigin="2268,1696" coordsize="8381,3202">
            <v:shape id="_x0000_s1543" style="position:absolute;left:2277;top:1705;width:620;height:0" coordorigin="2277,1705" coordsize="620,0" path="m2277,1705r620,e" filled="f" strokeweight=".5pt">
              <v:path arrowok="t"/>
            </v:shape>
            <v:shape id="_x0000_s1542" style="position:absolute;left:2905;top:1705;width:7735;height:0" coordorigin="2905,1705" coordsize="7735,0" path="m2905,1705r7735,e" filled="f" strokeweight=".5pt">
              <v:path arrowok="t"/>
            </v:shape>
            <v:shape id="_x0000_s1541" style="position:absolute;left:2273;top:1701;width:0;height:3192" coordorigin="2273,1701" coordsize="0,3192" path="m2273,1701r,3192e" filled="f" strokeweight=".5pt">
              <v:path arrowok="t"/>
            </v:shape>
            <v:shape id="_x0000_s1540" style="position:absolute;left:2277;top:4889;width:620;height:0" coordorigin="2277,4889" coordsize="620,0" path="m2277,4889r620,e" filled="f" strokeweight=".5pt">
              <v:path arrowok="t"/>
            </v:shape>
            <v:shape id="_x0000_s1539" style="position:absolute;left:2901;top:1701;width:0;height:3192" coordorigin="2901,1701" coordsize="0,3192" path="m2901,1701r,3192e" filled="f" strokeweight=".5pt">
              <v:path arrowok="t"/>
            </v:shape>
            <v:shape id="_x0000_s1538" style="position:absolute;left:2905;top:4889;width:7735;height:0" coordorigin="2905,4889" coordsize="7735,0" path="m2905,4889r7735,e" filled="f" strokeweight=".5pt">
              <v:path arrowok="t"/>
            </v:shape>
            <v:shape id="_x0000_s1537" style="position:absolute;left:10644;top:1701;width:0;height:3192" coordorigin="10644,1701" coordsize="0,3192" path="m10644,1701r,3192e" filled="f" strokeweight=".5pt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an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bso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ute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5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F8CC3A9" w14:textId="77777777" w:rsidR="001C5C10" w:rsidRDefault="0026527B">
      <w:pPr>
        <w:spacing w:before="2" w:line="280" w:lineRule="exact"/>
        <w:ind w:left="588" w:right="2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PE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de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PE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PE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ce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.6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63ADD31" w14:textId="77777777" w:rsidR="001C5C10" w:rsidRDefault="001C5C10">
      <w:pPr>
        <w:spacing w:before="6" w:line="120" w:lineRule="exact"/>
        <w:rPr>
          <w:sz w:val="13"/>
          <w:szCs w:val="13"/>
        </w:rPr>
      </w:pPr>
    </w:p>
    <w:p w14:paraId="4B44A6D9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function hitungMAPE($al</w:t>
      </w:r>
      <w:r>
        <w:rPr>
          <w:rFonts w:ascii="Courier New" w:eastAsia="Courier New" w:hAnsi="Courier New" w:cs="Courier New"/>
          <w:spacing w:val="1"/>
        </w:rPr>
        <w:t>f</w:t>
      </w:r>
      <w:r>
        <w:rPr>
          <w:rFonts w:ascii="Courier New" w:eastAsia="Courier New" w:hAnsi="Courier New" w:cs="Courier New"/>
        </w:rPr>
        <w:t>a){</w:t>
      </w:r>
    </w:p>
    <w:p w14:paraId="23C1AB0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</w:t>
      </w:r>
    </w:p>
    <w:p w14:paraId="57CAD70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$key =0;</w:t>
      </w:r>
    </w:p>
    <w:p w14:paraId="1BA7025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$batas = 59;</w:t>
      </w:r>
    </w:p>
    <w:p w14:paraId="7111167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</w:t>
      </w:r>
    </w:p>
    <w:p w14:paraId="3798F90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($i=0; $i &lt; 72; $i++) {</w:t>
      </w:r>
    </w:p>
    <w:p w14:paraId="02956060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</w:t>
      </w:r>
      <w:r>
        <w:rPr>
          <w:rFonts w:ascii="Courier New" w:eastAsia="Courier New" w:hAnsi="Courier New" w:cs="Courier New"/>
          <w:position w:val="2"/>
        </w:rPr>
        <w:t xml:space="preserve">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if($i === 0){</w:t>
      </w:r>
    </w:p>
    <w:p w14:paraId="379F018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8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$this-&gt;dataUjiAlfa[$i][''.$alfa.''] =</w:t>
      </w:r>
    </w:p>
    <w:p w14:paraId="6A09F91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9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0;</w:t>
      </w:r>
    </w:p>
    <w:p w14:paraId="1BA6244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  <w:sectPr w:rsidR="001C5C10">
          <w:type w:val="continuous"/>
          <w:pgSz w:w="11920" w:h="16840"/>
          <w:pgMar w:top="1560" w:right="1360" w:bottom="280" w:left="1680" w:header="720" w:footer="720" w:gutter="0"/>
          <w:cols w:space="720"/>
        </w:sectPr>
      </w:pPr>
      <w:r>
        <w:rPr>
          <w:rFonts w:ascii="Courier New" w:eastAsia="Courier New" w:hAnsi="Courier New" w:cs="Courier New"/>
        </w:rPr>
        <w:t xml:space="preserve">10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4FC981DE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4A55581E">
          <v:shape id="_x0000_s1535" type="#_x0000_t75" style="position:absolute;margin-left:-.2pt;margin-top:.05pt;width:52.75pt;height:845.5pt;z-index:-13586;mso-position-horizontal-relative:page;mso-position-vertical-relative:page">
            <v:imagedata r:id="rId81" o:title=""/>
            <w10:wrap anchorx="page" anchory="page"/>
          </v:shape>
        </w:pict>
      </w:r>
      <w:r>
        <w:pict w14:anchorId="4722638B">
          <v:group id="_x0000_s1527" style="position:absolute;margin-left:113.4pt;margin-top:662.3pt;width:419.05pt;height:69.3pt;z-index:-13587;mso-position-horizontal-relative:page;mso-position-vertical-relative:page" coordorigin="2268,13246" coordsize="8381,1386">
            <v:shape id="_x0000_s1534" style="position:absolute;left:2277;top:13255;width:620;height:0" coordorigin="2277,13255" coordsize="620,0" path="m2277,13255r620,e" filled="f" strokeweight=".5pt">
              <v:path arrowok="t"/>
            </v:shape>
            <v:shape id="_x0000_s1533" style="position:absolute;left:2905;top:13255;width:7735;height:0" coordorigin="2905,13255" coordsize="7735,0" path="m2905,13255r7735,e" filled="f" strokeweight=".5pt">
              <v:path arrowok="t"/>
            </v:shape>
            <v:shape id="_x0000_s1532" style="position:absolute;left:2273;top:13251;width:0;height:1376" coordorigin="2273,13251" coordsize="0,1376" path="m2273,13251r,1376e" filled="f" strokeweight=".5pt">
              <v:path arrowok="t"/>
            </v:shape>
            <v:shape id="_x0000_s1531" style="position:absolute;left:2277;top:14623;width:620;height:0" coordorigin="2277,14623" coordsize="620,0" path="m2277,14623r620,e" filled="f" strokeweight=".5pt">
              <v:path arrowok="t"/>
            </v:shape>
            <v:shape id="_x0000_s1530" style="position:absolute;left:2901;top:13251;width:0;height:1376" coordorigin="2901,13251" coordsize="0,1376" path="m2901,13251r,1376e" filled="f" strokeweight=".5pt">
              <v:path arrowok="t"/>
            </v:shape>
            <v:shape id="_x0000_s1529" style="position:absolute;left:2905;top:14623;width:7735;height:0" coordorigin="2905,14623" coordsize="7735,0" path="m2905,14623r7735,e" filled="f" strokeweight=".5pt">
              <v:path arrowok="t"/>
            </v:shape>
            <v:shape id="_x0000_s1528" style="position:absolute;left:10644;top:13251;width:0;height:1376" coordorigin="10644,13251" coordsize="0,1376" path="m10644,13251r,1376e" filled="f" strokeweight=".5pt">
              <v:path arrowok="t"/>
            </v:shape>
            <w10:wrap anchorx="page" anchory="page"/>
          </v:group>
        </w:pict>
      </w:r>
      <w:r>
        <w:pict w14:anchorId="0D51B3E0">
          <v:group id="_x0000_s1519" style="position:absolute;margin-left:113.4pt;margin-top:84.8pt;width:419.05pt;height:476.65pt;z-index:-13588;mso-position-horizontal-relative:page;mso-position-vertical-relative:page" coordorigin="2268,1696" coordsize="8381,9533">
            <v:shape id="_x0000_s1526" style="position:absolute;left:2277;top:1705;width:620;height:0" coordorigin="2277,1705" coordsize="620,0" path="m2277,1705r620,e" filled="f" strokeweight=".5pt">
              <v:path arrowok="t"/>
            </v:shape>
            <v:shape id="_x0000_s1525" style="position:absolute;left:2905;top:1705;width:7735;height:0" coordorigin="2905,1705" coordsize="7735,0" path="m2905,1705r7735,e" filled="f" strokeweight=".5pt">
              <v:path arrowok="t"/>
            </v:shape>
            <v:shape id="_x0000_s1524" style="position:absolute;left:2273;top:1701;width:0;height:6365" coordorigin="2273,1701" coordsize="0,6365" path="m2273,1701r,6365e" filled="f" strokeweight=".5pt">
              <v:path arrowok="t"/>
            </v:shape>
            <v:shape id="_x0000_s1523" style="position:absolute;left:2901;top:1701;width:0;height:6365" coordorigin="2901,1701" coordsize="0,6365" path="m2901,1701r,6365e" filled="f" strokeweight=".5pt">
              <v:path arrowok="t"/>
            </v:shape>
            <v:shape id="_x0000_s1522" style="position:absolute;left:2905;top:8062;width:7735;height:0" coordorigin="2905,8062" coordsize="7735,0" path="m2905,8062r7735,e" filled="f" strokeweight=".5pt">
              <v:path arrowok="t"/>
            </v:shape>
            <v:shape id="_x0000_s1521" style="position:absolute;left:10644;top:1701;width:0;height:6365" coordorigin="10644,1701" coordsize="0,6365" path="m10644,1701r,6365e" filled="f" strokeweight=".5pt">
              <v:path arrowok="t"/>
            </v:shape>
            <v:shape id="_x0000_s1520" type="#_x0000_t75" style="position:absolute;left:3174;top:5405;width:5864;height:5824">
              <v:imagedata r:id="rId9" o:title=""/>
            </v:shape>
            <w10:wrap anchorx="page" anchory="page"/>
          </v:group>
        </w:pict>
      </w:r>
    </w:p>
    <w:p w14:paraId="0087FA98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11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else if($i === 1){</w:t>
      </w:r>
    </w:p>
    <w:p w14:paraId="7BA53DA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</w:t>
      </w:r>
      <w:r>
        <w:rPr>
          <w:rFonts w:ascii="Courier New" w:eastAsia="Courier New" w:hAnsi="Courier New" w:cs="Courier New"/>
        </w:rPr>
        <w:t xml:space="preserve">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$this-&gt;dataUjiAlfa[$i][''.$alfa.''] =</w:t>
      </w:r>
    </w:p>
    <w:p w14:paraId="0D3A5456" w14:textId="77777777" w:rsidR="001C5C10" w:rsidRDefault="0026527B">
      <w:pPr>
        <w:spacing w:before="1"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 xml:space="preserve">13  </w:t>
      </w:r>
      <w:r>
        <w:rPr>
          <w:rFonts w:ascii="Courier New" w:eastAsia="Courier New" w:hAnsi="Courier New" w:cs="Courier New"/>
          <w:spacing w:val="25"/>
          <w:position w:val="1"/>
        </w:rPr>
        <w:t xml:space="preserve"> </w:t>
      </w:r>
      <w:r>
        <w:rPr>
          <w:rFonts w:ascii="Courier New" w:eastAsia="Courier New" w:hAnsi="Courier New" w:cs="Courier New"/>
          <w:position w:val="1"/>
        </w:rPr>
        <w:t>round($alfa * $this-&gt;dataLatih[$i - 1]['kebutuhanair'] + (1 -</w:t>
      </w: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1364"/>
        <w:gridCol w:w="2160"/>
        <w:gridCol w:w="240"/>
        <w:gridCol w:w="3481"/>
        <w:gridCol w:w="221"/>
      </w:tblGrid>
      <w:tr w:rsidR="001C5C10" w14:paraId="42C622F6" w14:textId="77777777">
        <w:trPr>
          <w:trHeight w:hRule="exact" w:val="466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1C2163A" w14:textId="77777777" w:rsidR="001C5C10" w:rsidRDefault="0026527B">
            <w:pPr>
              <w:spacing w:before="4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14</w:t>
            </w:r>
          </w:p>
          <w:p w14:paraId="5DDB5E46" w14:textId="77777777" w:rsidR="001C5C10" w:rsidRDefault="0026527B">
            <w:pPr>
              <w:spacing w:before="1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15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BC8DE7" w14:textId="77777777" w:rsidR="001C5C10" w:rsidRDefault="0026527B">
            <w:pPr>
              <w:spacing w:before="4"/>
              <w:ind w:left="99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$alfa) * $this-&gt;dataLatih[$i - 1]['kebutuhanair'], 3);</w:t>
            </w:r>
          </w:p>
          <w:p w14:paraId="339CB507" w14:textId="77777777" w:rsidR="001C5C10" w:rsidRDefault="0026527B">
            <w:pPr>
              <w:spacing w:before="1"/>
              <w:ind w:left="202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  <w:tc>
          <w:tcPr>
            <w:tcW w:w="221" w:type="dxa"/>
            <w:vMerge w:val="restart"/>
            <w:tcBorders>
              <w:top w:val="nil"/>
              <w:left w:val="nil"/>
              <w:right w:val="nil"/>
            </w:tcBorders>
          </w:tcPr>
          <w:p w14:paraId="1DD9ACC7" w14:textId="77777777" w:rsidR="001C5C10" w:rsidRDefault="001C5C10"/>
        </w:tc>
      </w:tr>
      <w:tr w:rsidR="001C5C10" w14:paraId="5A26B412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6381AF2" w14:textId="77777777" w:rsidR="001C5C10" w:rsidRDefault="0026527B">
            <w:pPr>
              <w:spacing w:line="22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16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16E9F1C" w14:textId="77777777" w:rsidR="001C5C10" w:rsidRDefault="0026527B">
            <w:pPr>
              <w:spacing w:line="220" w:lineRule="exact"/>
              <w:ind w:left="202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else{</w:t>
            </w:r>
          </w:p>
        </w:tc>
        <w:tc>
          <w:tcPr>
            <w:tcW w:w="221" w:type="dxa"/>
            <w:vMerge/>
            <w:tcBorders>
              <w:left w:val="nil"/>
              <w:right w:val="nil"/>
            </w:tcBorders>
          </w:tcPr>
          <w:p w14:paraId="3BDAF646" w14:textId="77777777" w:rsidR="001C5C10" w:rsidRDefault="001C5C10"/>
        </w:tc>
      </w:tr>
      <w:tr w:rsidR="001C5C10" w14:paraId="25EF9921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9D6EBCF" w14:textId="77777777" w:rsidR="001C5C10" w:rsidRDefault="0026527B">
            <w:pPr>
              <w:spacing w:line="20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17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52132CC" w14:textId="77777777" w:rsidR="001C5C10" w:rsidRDefault="001C5C10"/>
        </w:tc>
        <w:tc>
          <w:tcPr>
            <w:tcW w:w="221" w:type="dxa"/>
            <w:vMerge/>
            <w:tcBorders>
              <w:left w:val="nil"/>
              <w:bottom w:val="nil"/>
              <w:right w:val="nil"/>
            </w:tcBorders>
          </w:tcPr>
          <w:p w14:paraId="45A6AAB4" w14:textId="77777777" w:rsidR="001C5C10" w:rsidRDefault="001C5C10"/>
        </w:tc>
      </w:tr>
      <w:tr w:rsidR="001C5C10" w14:paraId="23867FED" w14:textId="77777777">
        <w:trPr>
          <w:trHeight w:hRule="exact" w:val="228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3D24361" w14:textId="77777777" w:rsidR="001C5C10" w:rsidRDefault="0026527B">
            <w:pPr>
              <w:spacing w:line="22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18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46FC983" w14:textId="77777777" w:rsidR="001C5C10" w:rsidRDefault="0026527B">
            <w:pPr>
              <w:spacing w:line="220" w:lineRule="exact"/>
              <w:ind w:left="298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$this-&gt;dataUjiAlfa[$i][''.$alfa.'']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14:paraId="2F92885F" w14:textId="77777777" w:rsidR="001C5C10" w:rsidRDefault="0026527B">
            <w:pPr>
              <w:spacing w:line="220" w:lineRule="exact"/>
              <w:ind w:left="6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=</w:t>
            </w:r>
          </w:p>
        </w:tc>
      </w:tr>
      <w:tr w:rsidR="001C5C10" w14:paraId="66ACE2AF" w14:textId="77777777">
        <w:trPr>
          <w:trHeight w:hRule="exact" w:val="452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9E671A6" w14:textId="77777777" w:rsidR="001C5C10" w:rsidRDefault="0026527B">
            <w:pPr>
              <w:spacing w:line="22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19</w:t>
            </w:r>
          </w:p>
          <w:p w14:paraId="18A2E33F" w14:textId="77777777" w:rsidR="001C5C10" w:rsidRDefault="0026527B">
            <w:pPr>
              <w:spacing w:line="22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20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BF497C4" w14:textId="77777777" w:rsidR="001C5C10" w:rsidRDefault="0026527B">
            <w:pPr>
              <w:spacing w:line="220" w:lineRule="exact"/>
              <w:ind w:left="99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round($alfa * $this-&gt;dataLatih[$i - 1]['kebutuhanair'] + (1</w:t>
            </w:r>
          </w:p>
          <w:p w14:paraId="316F16AA" w14:textId="77777777" w:rsidR="001C5C10" w:rsidRDefault="0026527B">
            <w:pPr>
              <w:spacing w:line="220" w:lineRule="exact"/>
              <w:ind w:left="99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$alfa) * $this-&gt;dataUjiAlfa[$i - 1][''.$alfa.''], 3);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14:paraId="0DC55725" w14:textId="77777777" w:rsidR="001C5C10" w:rsidRDefault="0026527B">
            <w:pPr>
              <w:spacing w:line="220" w:lineRule="exact"/>
              <w:ind w:left="61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-</w:t>
            </w:r>
          </w:p>
        </w:tc>
      </w:tr>
      <w:tr w:rsidR="001C5C10" w14:paraId="418232BA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1812EEA" w14:textId="77777777" w:rsidR="001C5C10" w:rsidRDefault="0026527B">
            <w:pPr>
              <w:spacing w:line="22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21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3F18A98" w14:textId="77777777" w:rsidR="001C5C10" w:rsidRDefault="001C5C10"/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14:paraId="045EBCEB" w14:textId="77777777" w:rsidR="001C5C10" w:rsidRDefault="001C5C10"/>
        </w:tc>
      </w:tr>
      <w:tr w:rsidR="001C5C10" w14:paraId="32C61F90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AE0DB9E" w14:textId="77777777" w:rsidR="001C5C10" w:rsidRDefault="0026527B">
            <w:pPr>
              <w:spacing w:line="200" w:lineRule="exact"/>
              <w:ind w:left="10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22</w:t>
            </w:r>
          </w:p>
        </w:tc>
        <w:tc>
          <w:tcPr>
            <w:tcW w:w="7245" w:type="dxa"/>
            <w:gridSpan w:val="4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F561244" w14:textId="77777777" w:rsidR="001C5C10" w:rsidRDefault="0026527B">
            <w:pPr>
              <w:spacing w:line="200" w:lineRule="exact"/>
              <w:ind w:left="202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}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14:paraId="04079AB1" w14:textId="77777777" w:rsidR="001C5C10" w:rsidRDefault="001C5C10"/>
        </w:tc>
      </w:tr>
      <w:tr w:rsidR="001C5C10" w14:paraId="1F8A05A7" w14:textId="77777777">
        <w:trPr>
          <w:trHeight w:hRule="exact" w:val="228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5B5B80B" w14:textId="77777777" w:rsidR="001C5C10" w:rsidRDefault="0026527B">
            <w:pPr>
              <w:spacing w:line="20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23</w:t>
            </w:r>
          </w:p>
        </w:tc>
        <w:tc>
          <w:tcPr>
            <w:tcW w:w="136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626AF1" w14:textId="77777777" w:rsidR="001C5C10" w:rsidRDefault="0026527B">
            <w:pPr>
              <w:spacing w:line="200" w:lineRule="exact"/>
              <w:ind w:right="180"/>
              <w:jc w:val="righ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}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5AD7D95" w14:textId="77777777" w:rsidR="001C5C10" w:rsidRDefault="001C5C10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BB7BBC3" w14:textId="77777777" w:rsidR="001C5C10" w:rsidRDefault="001C5C10"/>
        </w:tc>
        <w:tc>
          <w:tcPr>
            <w:tcW w:w="37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AADA6A" w14:textId="77777777" w:rsidR="001C5C10" w:rsidRDefault="001C5C10"/>
        </w:tc>
      </w:tr>
      <w:tr w:rsidR="001C5C10" w14:paraId="1778FEAE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0795F0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24</w:t>
            </w:r>
          </w:p>
        </w:tc>
        <w:tc>
          <w:tcPr>
            <w:tcW w:w="136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70FC97D" w14:textId="77777777" w:rsidR="001C5C10" w:rsidRDefault="001C5C10"/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3B1AE2E" w14:textId="77777777" w:rsidR="001C5C10" w:rsidRDefault="001C5C10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273F899" w14:textId="77777777" w:rsidR="001C5C10" w:rsidRDefault="001C5C10"/>
        </w:tc>
        <w:tc>
          <w:tcPr>
            <w:tcW w:w="37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14CFE8" w14:textId="77777777" w:rsidR="001C5C10" w:rsidRDefault="001C5C10"/>
        </w:tc>
      </w:tr>
      <w:tr w:rsidR="001C5C10" w14:paraId="0198AEFC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7CF1562" w14:textId="77777777" w:rsidR="001C5C10" w:rsidRDefault="0026527B">
            <w:pPr>
              <w:spacing w:line="20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25</w:t>
            </w:r>
          </w:p>
        </w:tc>
        <w:tc>
          <w:tcPr>
            <w:tcW w:w="136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E73FE9B" w14:textId="77777777" w:rsidR="001C5C10" w:rsidRDefault="001C5C10"/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2FB6E61" w14:textId="77777777" w:rsidR="001C5C10" w:rsidRDefault="001C5C10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2C652A2" w14:textId="77777777" w:rsidR="001C5C10" w:rsidRDefault="001C5C10"/>
        </w:tc>
        <w:tc>
          <w:tcPr>
            <w:tcW w:w="37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5CF10F" w14:textId="77777777" w:rsidR="001C5C10" w:rsidRDefault="001C5C10"/>
        </w:tc>
      </w:tr>
      <w:tr w:rsidR="001C5C10" w14:paraId="754C6669" w14:textId="77777777">
        <w:trPr>
          <w:trHeight w:hRule="exact" w:val="228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97DA78D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26</w:t>
            </w:r>
          </w:p>
        </w:tc>
        <w:tc>
          <w:tcPr>
            <w:tcW w:w="136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91BA4B" w14:textId="77777777" w:rsidR="001C5C10" w:rsidRDefault="001C5C10"/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25A4AE08" w14:textId="77777777" w:rsidR="001C5C10" w:rsidRDefault="0026527B">
            <w:pPr>
              <w:spacing w:line="220" w:lineRule="exact"/>
              <w:ind w:left="18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$this-&gt;totalMAPE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9B53A21" w14:textId="77777777" w:rsidR="001C5C10" w:rsidRDefault="0026527B">
            <w:pPr>
              <w:spacing w:line="220" w:lineRule="exact"/>
              <w:ind w:left="6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=</w:t>
            </w:r>
          </w:p>
        </w:tc>
        <w:tc>
          <w:tcPr>
            <w:tcW w:w="37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83D9EE" w14:textId="77777777" w:rsidR="001C5C10" w:rsidRDefault="0026527B">
            <w:pPr>
              <w:spacing w:line="220" w:lineRule="exact"/>
              <w:ind w:left="6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0;</w:t>
            </w:r>
          </w:p>
        </w:tc>
      </w:tr>
      <w:tr w:rsidR="001C5C10" w14:paraId="1A3228A1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01BA2A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27</w:t>
            </w:r>
          </w:p>
        </w:tc>
        <w:tc>
          <w:tcPr>
            <w:tcW w:w="7466" w:type="dxa"/>
            <w:gridSpan w:val="5"/>
            <w:vMerge w:val="restart"/>
            <w:tcBorders>
              <w:top w:val="nil"/>
              <w:left w:val="single" w:sz="4" w:space="0" w:color="000000"/>
              <w:right w:val="nil"/>
            </w:tcBorders>
          </w:tcPr>
          <w:p w14:paraId="504FA603" w14:textId="77777777" w:rsidR="001C5C10" w:rsidRDefault="001C5C10">
            <w:pPr>
              <w:spacing w:line="200" w:lineRule="exact"/>
            </w:pPr>
          </w:p>
          <w:p w14:paraId="1AA0A93E" w14:textId="77777777" w:rsidR="001C5C10" w:rsidRDefault="001C5C10">
            <w:pPr>
              <w:spacing w:before="7" w:line="240" w:lineRule="exact"/>
              <w:rPr>
                <w:sz w:val="24"/>
                <w:szCs w:val="24"/>
              </w:rPr>
            </w:pPr>
          </w:p>
          <w:p w14:paraId="2089756F" w14:textId="77777777" w:rsidR="001C5C10" w:rsidRDefault="0026527B">
            <w:pPr>
              <w:ind w:right="1000"/>
              <w:jc w:val="righ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-</w:t>
            </w:r>
          </w:p>
          <w:p w14:paraId="546AE8DB" w14:textId="77777777" w:rsidR="001C5C10" w:rsidRDefault="0026527B">
            <w:pPr>
              <w:spacing w:before="1"/>
              <w:ind w:right="281"/>
              <w:jc w:val="righ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/</w:t>
            </w:r>
          </w:p>
          <w:p w14:paraId="247408FB" w14:textId="77777777" w:rsidR="001C5C10" w:rsidRDefault="001C5C10">
            <w:pPr>
              <w:spacing w:before="9" w:line="120" w:lineRule="exact"/>
              <w:rPr>
                <w:sz w:val="12"/>
                <w:szCs w:val="12"/>
              </w:rPr>
            </w:pPr>
          </w:p>
          <w:p w14:paraId="12893C7C" w14:textId="77777777" w:rsidR="001C5C10" w:rsidRDefault="001C5C10">
            <w:pPr>
              <w:spacing w:line="200" w:lineRule="exact"/>
            </w:pPr>
          </w:p>
          <w:p w14:paraId="35E21679" w14:textId="77777777" w:rsidR="001C5C10" w:rsidRDefault="001C5C10">
            <w:pPr>
              <w:spacing w:line="200" w:lineRule="exact"/>
            </w:pPr>
          </w:p>
          <w:p w14:paraId="3D84E6FD" w14:textId="77777777" w:rsidR="001C5C10" w:rsidRDefault="001C5C10">
            <w:pPr>
              <w:spacing w:line="200" w:lineRule="exact"/>
            </w:pPr>
          </w:p>
          <w:p w14:paraId="2E9E593E" w14:textId="77777777" w:rsidR="001C5C10" w:rsidRDefault="001C5C10">
            <w:pPr>
              <w:spacing w:line="200" w:lineRule="exact"/>
            </w:pPr>
          </w:p>
          <w:p w14:paraId="0BD2777E" w14:textId="77777777" w:rsidR="001C5C10" w:rsidRDefault="001C5C10">
            <w:pPr>
              <w:spacing w:line="200" w:lineRule="exact"/>
            </w:pPr>
          </w:p>
          <w:p w14:paraId="243ED9B1" w14:textId="77777777" w:rsidR="001C5C10" w:rsidRDefault="0026527B">
            <w:pPr>
              <w:ind w:right="1240"/>
              <w:jc w:val="righ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-</w:t>
            </w:r>
          </w:p>
        </w:tc>
      </w:tr>
      <w:tr w:rsidR="001C5C10" w14:paraId="68901370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4D6D5A" w14:textId="77777777" w:rsidR="001C5C10" w:rsidRDefault="0026527B">
            <w:pPr>
              <w:spacing w:line="20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28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6268C666" w14:textId="77777777" w:rsidR="001C5C10" w:rsidRDefault="001C5C10"/>
        </w:tc>
      </w:tr>
      <w:tr w:rsidR="001C5C10" w14:paraId="07121F0C" w14:textId="77777777">
        <w:trPr>
          <w:trHeight w:hRule="exact" w:val="228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46AE77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29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049FF1F6" w14:textId="77777777" w:rsidR="001C5C10" w:rsidRDefault="001C5C10"/>
        </w:tc>
      </w:tr>
      <w:tr w:rsidR="001C5C10" w14:paraId="0EA59411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3DB712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30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23A511B8" w14:textId="77777777" w:rsidR="001C5C10" w:rsidRDefault="001C5C10"/>
        </w:tc>
      </w:tr>
      <w:tr w:rsidR="001C5C10" w14:paraId="675B74CF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12E09F3" w14:textId="77777777" w:rsidR="001C5C10" w:rsidRDefault="0026527B">
            <w:pPr>
              <w:spacing w:line="20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31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5E40647A" w14:textId="77777777" w:rsidR="001C5C10" w:rsidRDefault="001C5C10"/>
        </w:tc>
      </w:tr>
      <w:tr w:rsidR="001C5C10" w14:paraId="4BC93806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9D225C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32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393BF23F" w14:textId="77777777" w:rsidR="001C5C10" w:rsidRDefault="001C5C10"/>
        </w:tc>
      </w:tr>
      <w:tr w:rsidR="001C5C10" w14:paraId="40B85C28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1770F8E" w14:textId="77777777" w:rsidR="001C5C10" w:rsidRDefault="0026527B">
            <w:pPr>
              <w:spacing w:line="20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33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4F9C781A" w14:textId="77777777" w:rsidR="001C5C10" w:rsidRDefault="001C5C10"/>
        </w:tc>
      </w:tr>
      <w:tr w:rsidR="001C5C10" w14:paraId="39989E8E" w14:textId="77777777">
        <w:trPr>
          <w:trHeight w:hRule="exact" w:val="228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B4403F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34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4D11A94C" w14:textId="77777777" w:rsidR="001C5C10" w:rsidRDefault="001C5C10"/>
        </w:tc>
      </w:tr>
      <w:tr w:rsidR="001C5C10" w14:paraId="525AF54D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076E2D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35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4B1A7DDA" w14:textId="77777777" w:rsidR="001C5C10" w:rsidRDefault="001C5C10"/>
        </w:tc>
      </w:tr>
      <w:tr w:rsidR="001C5C10" w14:paraId="59404D71" w14:textId="77777777">
        <w:trPr>
          <w:trHeight w:hRule="exact" w:val="226"/>
        </w:trPr>
        <w:tc>
          <w:tcPr>
            <w:tcW w:w="6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6817467" w14:textId="77777777" w:rsidR="001C5C10" w:rsidRDefault="0026527B">
            <w:pPr>
              <w:spacing w:line="20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36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right w:val="nil"/>
            </w:tcBorders>
          </w:tcPr>
          <w:p w14:paraId="2F5B3656" w14:textId="77777777" w:rsidR="001C5C10" w:rsidRDefault="001C5C10"/>
        </w:tc>
      </w:tr>
      <w:tr w:rsidR="001C5C10" w14:paraId="11A5661C" w14:textId="77777777">
        <w:trPr>
          <w:trHeight w:hRule="exact" w:val="459"/>
        </w:trPr>
        <w:tc>
          <w:tcPr>
            <w:tcW w:w="6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7DDD7" w14:textId="77777777" w:rsidR="001C5C10" w:rsidRDefault="0026527B">
            <w:pPr>
              <w:spacing w:line="220" w:lineRule="exact"/>
              <w:ind w:left="103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position w:val="2"/>
              </w:rPr>
              <w:t>37</w:t>
            </w:r>
          </w:p>
        </w:tc>
        <w:tc>
          <w:tcPr>
            <w:tcW w:w="7466" w:type="dxa"/>
            <w:gridSpan w:val="5"/>
            <w:vMerge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 w14:paraId="64364942" w14:textId="77777777" w:rsidR="001C5C10" w:rsidRDefault="001C5C10"/>
        </w:tc>
      </w:tr>
    </w:tbl>
    <w:p w14:paraId="114B00B0" w14:textId="77777777" w:rsidR="001C5C10" w:rsidRDefault="001C5C10">
      <w:pPr>
        <w:spacing w:line="200" w:lineRule="exact"/>
      </w:pPr>
    </w:p>
    <w:p w14:paraId="0566227A" w14:textId="77777777" w:rsidR="001C5C10" w:rsidRDefault="001C5C10">
      <w:pPr>
        <w:spacing w:line="200" w:lineRule="exact"/>
      </w:pPr>
    </w:p>
    <w:p w14:paraId="3A456130" w14:textId="77777777" w:rsidR="001C5C10" w:rsidRDefault="001C5C10">
      <w:pPr>
        <w:spacing w:line="200" w:lineRule="exact"/>
      </w:pPr>
    </w:p>
    <w:p w14:paraId="12AE3120" w14:textId="77777777" w:rsidR="001C5C10" w:rsidRDefault="001C5C10">
      <w:pPr>
        <w:spacing w:before="5" w:line="200" w:lineRule="exact"/>
      </w:pPr>
    </w:p>
    <w:p w14:paraId="3F9F656D" w14:textId="77777777" w:rsidR="001C5C10" w:rsidRDefault="0026527B">
      <w:pPr>
        <w:spacing w:before="7"/>
        <w:ind w:left="588"/>
        <w:rPr>
          <w:rFonts w:ascii="Calibri" w:eastAsia="Calibri" w:hAnsi="Calibri" w:cs="Calibri"/>
          <w:sz w:val="24"/>
          <w:szCs w:val="24"/>
        </w:rPr>
      </w:pPr>
      <w:r>
        <w:pict w14:anchorId="126E4CD4">
          <v:shape id="_x0000_s1518" type="#_x0000_t202" style="position:absolute;left:0;text-align:left;margin-left:149.45pt;margin-top:-176.2pt;width:342.9pt;height:293.55pt;z-index:-13589;mso-position-horizontal-relative:page" filled="f" stroked="f">
            <v:textbox inset="0,0,0,0">
              <w:txbxContent>
                <w:p w14:paraId="5400F6AD" w14:textId="77777777" w:rsidR="001C5C10" w:rsidRDefault="0026527B">
                  <w:pPr>
                    <w:spacing w:line="200" w:lineRule="exact"/>
                    <w:ind w:left="1421" w:right="200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for ($i= 0; $i &lt; 12; $i++) {</w:t>
                  </w:r>
                </w:p>
                <w:p w14:paraId="44042476" w14:textId="77777777" w:rsidR="001C5C10" w:rsidRDefault="0026527B">
                  <w:pPr>
                    <w:spacing w:line="220" w:lineRule="exact"/>
                    <w:ind w:left="217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-&gt;dataMAPE[$i]['MAPE'] =</w:t>
                  </w:r>
                </w:p>
                <w:p w14:paraId="6DF7A5FF" w14:textId="77777777" w:rsidR="001C5C10" w:rsidRDefault="0026527B">
                  <w:pPr>
                    <w:spacing w:before="1"/>
                    <w:ind w:left="1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round(abs(($this-&gt;dataLatih[$i+60]['kebutuhanair'])</w:t>
                  </w:r>
                </w:p>
                <w:p w14:paraId="50A80D63" w14:textId="77777777" w:rsidR="001C5C10" w:rsidRDefault="0026527B">
                  <w:pPr>
                    <w:spacing w:before="1"/>
                    <w:ind w:left="1937"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($this-&gt;dataUjiAlfa[$i+60][''.$alfa.'']))</w:t>
                  </w:r>
                </w:p>
                <w:p w14:paraId="5A168294" w14:textId="77777777" w:rsidR="001C5C10" w:rsidRDefault="0026527B">
                  <w:pPr>
                    <w:spacing w:line="220" w:lineRule="exact"/>
                    <w:ind w:left="1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$this-&gt;dataLatih[$i+60]['kebutuhanair'],3);</w:t>
                  </w:r>
                </w:p>
                <w:p w14:paraId="2C9C4C05" w14:textId="77777777" w:rsidR="001C5C10" w:rsidRDefault="0026527B">
                  <w:pPr>
                    <w:spacing w:before="1"/>
                    <w:ind w:left="217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-&gt;totalMAPE += round($thi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</w:t>
                  </w:r>
                </w:p>
                <w:p w14:paraId="031D3702" w14:textId="77777777" w:rsidR="001C5C10" w:rsidRDefault="0026527B">
                  <w:pPr>
                    <w:spacing w:line="220" w:lineRule="exact"/>
                    <w:ind w:left="1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&gt;dataMAPE[$i]['MAPE'],3);</w:t>
                  </w:r>
                </w:p>
                <w:p w14:paraId="12D3FD61" w14:textId="77777777" w:rsidR="001C5C10" w:rsidRDefault="001C5C10">
                  <w:pPr>
                    <w:spacing w:before="9" w:line="220" w:lineRule="exact"/>
                    <w:rPr>
                      <w:sz w:val="22"/>
                      <w:szCs w:val="22"/>
                    </w:rPr>
                  </w:pPr>
                </w:p>
                <w:p w14:paraId="69AC27D0" w14:textId="77777777" w:rsidR="001C5C10" w:rsidRDefault="0026527B">
                  <w:pPr>
                    <w:ind w:left="145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0C80428A" w14:textId="77777777" w:rsidR="001C5C10" w:rsidRDefault="0026527B">
                  <w:pPr>
                    <w:spacing w:line="220" w:lineRule="exact"/>
                    <w:ind w:left="145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$this-&gt;totalMAPE = round(100/12*($this</w:t>
                  </w:r>
                </w:p>
                <w:p w14:paraId="2F8551CB" w14:textId="77777777" w:rsidR="001C5C10" w:rsidRDefault="0026527B">
                  <w:pPr>
                    <w:spacing w:before="1"/>
                    <w:ind w:left="16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&gt;totalMAPE),3);</w:t>
                  </w:r>
                </w:p>
                <w:p w14:paraId="289FB24A" w14:textId="77777777" w:rsidR="001C5C10" w:rsidRDefault="001C5C10">
                  <w:pPr>
                    <w:spacing w:before="12" w:line="220" w:lineRule="exact"/>
                    <w:rPr>
                      <w:sz w:val="22"/>
                      <w:szCs w:val="22"/>
                    </w:rPr>
                  </w:pPr>
                </w:p>
                <w:p w14:paraId="118776AF" w14:textId="77777777" w:rsidR="001C5C10" w:rsidRDefault="0026527B">
                  <w:pPr>
                    <w:ind w:left="58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Sour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ce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od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.4 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ingl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g</w:t>
                  </w:r>
                </w:p>
                <w:p w14:paraId="14E0DB16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141A7B9" w14:textId="77777777" w:rsidR="001C5C10" w:rsidRDefault="0026527B">
                  <w:pPr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:</w:t>
                  </w:r>
                </w:p>
                <w:p w14:paraId="1ECC17AF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16B56640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  <w:p w14:paraId="48205847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1BE76A05" w14:textId="77777777" w:rsidR="001C5C10" w:rsidRDefault="0026527B">
                  <w:pPr>
                    <w:spacing w:line="280" w:lineRule="exact"/>
                    <w:ind w:left="128" w:right="768" w:firstLine="1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 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</w:p>
                <w:p w14:paraId="17DB0D92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49A46604" w14:textId="77777777" w:rsidR="001C5C10" w:rsidRDefault="0026527B">
                  <w:pPr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42EA8856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3A7D1FC3" w14:textId="77777777" w:rsidR="001C5C10" w:rsidRDefault="0026527B">
                  <w:pPr>
                    <w:ind w:left="16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</w:p>
                <w:p w14:paraId="6D38517B" w14:textId="77777777" w:rsidR="001C5C10" w:rsidRDefault="0026527B">
                  <w:pPr>
                    <w:spacing w:line="280" w:lineRule="exact"/>
                    <w:ind w:left="18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*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ya)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 xml:space="preserve">1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102E767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47744E55" w14:textId="77777777" w:rsidR="001C5C10" w:rsidRDefault="0026527B">
      <w:pPr>
        <w:spacing w:line="280" w:lineRule="exact"/>
        <w:ind w:left="1309" w:right="220" w:hanging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6-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3     :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p</w:t>
      </w:r>
    </w:p>
    <w:p w14:paraId="53EDECA4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699C40A5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7-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0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</w:t>
      </w:r>
    </w:p>
    <w:p w14:paraId="2A68D774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31E4AF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5   :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+(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0C2FC18D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1F20F87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EE7E60F" w14:textId="77777777" w:rsidR="001C5C10" w:rsidRDefault="0026527B">
      <w:pPr>
        <w:ind w:left="1309" w:right="211" w:hanging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*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+(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*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ya)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n 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3171B394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7202FE58" w14:textId="77777777" w:rsidR="001C5C10" w:rsidRDefault="0026527B">
      <w:pPr>
        <w:spacing w:line="280" w:lineRule="exact"/>
        <w:ind w:left="1309" w:right="226" w:hanging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5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1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77E45E0B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0EF8B161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      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3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</w:p>
    <w:p w14:paraId="75B98092" w14:textId="77777777" w:rsidR="001C5C10" w:rsidRDefault="001C5C10">
      <w:pPr>
        <w:spacing w:before="7" w:line="120" w:lineRule="exact"/>
        <w:rPr>
          <w:sz w:val="13"/>
          <w:szCs w:val="13"/>
        </w:rPr>
      </w:pPr>
    </w:p>
    <w:p w14:paraId="688652EE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function hitungMAPE($alfa){</w:t>
      </w:r>
    </w:p>
    <w:p w14:paraId="042851E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</w:t>
      </w:r>
    </w:p>
    <w:p w14:paraId="19DAAB7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$key =0;</w:t>
      </w:r>
    </w:p>
    <w:p w14:paraId="74EFBB14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$batas = 59;</w:t>
      </w:r>
    </w:p>
    <w:p w14:paraId="2BE8F4D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  <w:sectPr w:rsidR="001C5C10">
          <w:footerReference w:type="default" r:id="rId136"/>
          <w:pgSz w:w="11920" w:h="16840"/>
          <w:pgMar w:top="1560" w:right="1440" w:bottom="280" w:left="1680" w:header="0" w:footer="2040" w:gutter="0"/>
          <w:cols w:space="720"/>
        </w:sectPr>
      </w:pPr>
      <w:r>
        <w:rPr>
          <w:rFonts w:ascii="Courier New" w:eastAsia="Courier New" w:hAnsi="Courier New" w:cs="Courier New"/>
          <w:position w:val="2"/>
        </w:rPr>
        <w:t>5</w:t>
      </w:r>
    </w:p>
    <w:p w14:paraId="23059846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2C861A30">
          <v:shape id="_x0000_s1517" type="#_x0000_t75" style="position:absolute;margin-left:-.2pt;margin-top:.05pt;width:52.75pt;height:845.5pt;z-index:-13582;mso-position-horizontal-relative:page;mso-position-vertical-relative:page">
            <v:imagedata r:id="rId81" o:title=""/>
            <w10:wrap anchorx="page" anchory="page"/>
          </v:shape>
        </w:pict>
      </w:r>
      <w:r>
        <w:pict w14:anchorId="2FA76D9E">
          <v:group id="_x0000_s1509" style="position:absolute;margin-left:113.4pt;margin-top:84.8pt;width:419.05pt;height:647.4pt;z-index:-13584;mso-position-horizontal-relative:page;mso-position-vertical-relative:page" coordorigin="2268,1696" coordsize="8381,12948">
            <v:shape id="_x0000_s1516" style="position:absolute;left:2277;top:1705;width:620;height:0" coordorigin="2277,1705" coordsize="620,0" path="m2277,1705r620,e" filled="f" strokeweight=".5pt">
              <v:path arrowok="t"/>
            </v:shape>
            <v:shape id="_x0000_s1515" style="position:absolute;left:2905;top:1705;width:7735;height:0" coordorigin="2905,1705" coordsize="7735,0" path="m2905,1705r7735,e" filled="f" strokeweight=".5pt">
              <v:path arrowok="t"/>
            </v:shape>
            <v:shape id="_x0000_s1514" style="position:absolute;left:2273;top:1701;width:0;height:12938" coordorigin="2273,1701" coordsize="0,12938" path="m2273,1701r,12938e" filled="f" strokeweight=".5pt">
              <v:path arrowok="t"/>
            </v:shape>
            <v:shape id="_x0000_s1513" style="position:absolute;left:2277;top:14635;width:620;height:0" coordorigin="2277,14635" coordsize="620,0" path="m2277,14635r620,e" filled="f" strokeweight=".5pt">
              <v:path arrowok="t"/>
            </v:shape>
            <v:shape id="_x0000_s1512" style="position:absolute;left:2901;top:1701;width:0;height:12938" coordorigin="2901,1701" coordsize="0,12938" path="m2901,1701r,12938e" filled="f" strokeweight=".5pt">
              <v:path arrowok="t"/>
            </v:shape>
            <v:shape id="_x0000_s1511" style="position:absolute;left:2905;top:14635;width:7735;height:0" coordorigin="2905,14635" coordsize="7735,0" path="m2905,14635r7735,e" filled="f" strokeweight=".5pt">
              <v:path arrowok="t"/>
            </v:shape>
            <v:shape id="_x0000_s1510" style="position:absolute;left:10644;top:1701;width:0;height:12938" coordorigin="10644,1701" coordsize="0,12938" path="m10644,1701r,12938e" filled="f" strokeweight=".5pt">
              <v:path arrowok="t"/>
            </v:shape>
            <w10:wrap anchorx="page" anchory="page"/>
          </v:group>
        </w:pict>
      </w:r>
    </w:p>
    <w:p w14:paraId="28AF89CD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7 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($j=0; $j &lt; 5; $j++){</w:t>
      </w:r>
    </w:p>
    <w:p w14:paraId="7146452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</w:t>
      </w:r>
      <w:r>
        <w:rPr>
          <w:rFonts w:ascii="Courier New" w:eastAsia="Courier New" w:hAnsi="Courier New" w:cs="Courier New"/>
        </w:rPr>
        <w:t xml:space="preserve">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 ($i &lt; 60) {</w:t>
      </w:r>
    </w:p>
    <w:p w14:paraId="2FD8C90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9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 ($i==0){</w:t>
      </w:r>
    </w:p>
    <w:p w14:paraId="2AA5112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10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if($j &lt; 3){</w:t>
      </w:r>
    </w:p>
    <w:p w14:paraId="198F9F1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11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</w:t>
      </w:r>
    </w:p>
    <w:p w14:paraId="35D72FB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12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&gt;dataUjiAlfa[$i][$j] =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-&gt;dataLatih[$i]['kebutuhanair'];</w:t>
      </w:r>
    </w:p>
    <w:p w14:paraId="1B4E4AB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13</w:t>
      </w:r>
    </w:p>
    <w:p w14:paraId="2594E9AE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14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 else if ($j==3){</w:t>
      </w:r>
    </w:p>
    <w:p w14:paraId="5CD58F9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15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</w:t>
      </w:r>
    </w:p>
    <w:p w14:paraId="07F1F2A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16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&gt;dataUjiAlfa[$i][$j] = (($thi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67F72BB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17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&gt;dataLatih[$i+3]['kebutuhanair']-$this-</w:t>
      </w:r>
    </w:p>
    <w:p w14:paraId="1053E72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18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&gt;dataLatih[$i+2]['k</w:t>
      </w:r>
      <w:r>
        <w:rPr>
          <w:rFonts w:ascii="Courier New" w:eastAsia="Courier New" w:hAnsi="Courier New" w:cs="Courier New"/>
          <w:position w:val="2"/>
        </w:rPr>
        <w:t>ebutuhanair']) + ($thi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7DD8032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19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&gt;dataLatih[$i+1]['kebutuhanair']-$this-</w:t>
      </w:r>
    </w:p>
    <w:p w14:paraId="62FD172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20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&gt;dataLatih[$i+0]['kebutuhanair']))/2;</w:t>
      </w:r>
    </w:p>
    <w:p w14:paraId="226D167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21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 else if ($j==4){</w:t>
      </w:r>
    </w:p>
    <w:p w14:paraId="4E04C0E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22</w:t>
      </w:r>
      <w:r>
        <w:rPr>
          <w:rFonts w:ascii="Courier New" w:eastAsia="Courier New" w:hAnsi="Courier New" w:cs="Courier New"/>
        </w:rPr>
        <w:t xml:space="preserve">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</w:t>
      </w:r>
    </w:p>
    <w:p w14:paraId="2768612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pict w14:anchorId="4525197E">
          <v:shape id="_x0000_s1508" type="#_x0000_t202" style="position:absolute;left:0;text-align:left;margin-left:150.25pt;margin-top:1.05pt;width:330.1pt;height:293.55pt;z-index:-13585;mso-position-horizontal-relative:page" filled="f" stroked="f">
            <v:textbox inset="0,0,0,0">
              <w:txbxContent>
                <w:p w14:paraId="61BC1EC3" w14:textId="77777777" w:rsidR="001C5C10" w:rsidRDefault="0026527B">
                  <w:pPr>
                    <w:spacing w:line="20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&gt;dataUjiAlfa[$i][$j] = 0;</w:t>
                  </w:r>
                </w:p>
                <w:p w14:paraId="08F50C64" w14:textId="77777777" w:rsidR="001C5C10" w:rsidRDefault="0026527B">
                  <w:pPr>
                    <w:spacing w:line="220" w:lineRule="exact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3BE8FADF" w14:textId="77777777" w:rsidR="001C5C10" w:rsidRDefault="0026527B">
                  <w:pPr>
                    <w:spacing w:before="1"/>
                    <w:ind w:left="360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 {</w:t>
                  </w:r>
                </w:p>
                <w:p w14:paraId="73ED0CBC" w14:textId="77777777" w:rsidR="001C5C10" w:rsidRDefault="0026527B">
                  <w:pPr>
                    <w:spacing w:before="1"/>
                    <w:ind w:right="840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if($j == 0){</w:t>
                  </w:r>
                </w:p>
                <w:p w14:paraId="680E6C53" w14:textId="77777777" w:rsidR="001C5C10" w:rsidRDefault="0026527B">
                  <w:pPr>
                    <w:spacing w:line="220" w:lineRule="exact"/>
                    <w:ind w:right="84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</w:t>
                  </w:r>
                </w:p>
                <w:p w14:paraId="0C5E98E0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&gt;dataUjiAlfa[$i][$j] = ($alfa*$thi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</w:t>
                  </w:r>
                </w:p>
                <w:p w14:paraId="241B925B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&gt;dataLatih[$i]['kebutuhanair'])+((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1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-$alfa)*$this-</w:t>
                  </w:r>
                </w:p>
                <w:p w14:paraId="50CA83C0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&gt;dataUjiAlfa[$i-1][$j]);</w:t>
                  </w:r>
                </w:p>
                <w:p w14:paraId="042D3CAA" w14:textId="77777777" w:rsidR="001C5C10" w:rsidRDefault="0026527B">
                  <w:pPr>
                    <w:spacing w:before="1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 if ($j ==</w:t>
                  </w:r>
                </w:p>
                <w:p w14:paraId="567CE60D" w14:textId="77777777" w:rsidR="001C5C10" w:rsidRDefault="0026527B">
                  <w:pPr>
                    <w:spacing w:line="220" w:lineRule="exact"/>
                    <w:ind w:right="84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</w:t>
                  </w:r>
                </w:p>
                <w:p w14:paraId="10926594" w14:textId="77777777" w:rsidR="001C5C10" w:rsidRDefault="0026527B">
                  <w:pPr>
                    <w:spacing w:before="1"/>
                    <w:ind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</w:t>
                  </w:r>
                  <w:r>
                    <w:rPr>
                      <w:rFonts w:ascii="Courier New" w:eastAsia="Courier New" w:hAnsi="Courier New" w:cs="Courier New"/>
                    </w:rPr>
                    <w:t>fa[$i][$j] = ($alfa*$thi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-&gt;dataUjiAlfa[$i][$j</w:t>
                  </w:r>
                </w:p>
                <w:p w14:paraId="5B4FA4F9" w14:textId="77777777" w:rsidR="001C5C10" w:rsidRDefault="0026527B">
                  <w:pPr>
                    <w:spacing w:before="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1])+((1-$alfa)*$this-&gt;dataUjiAlfa[$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</w:rPr>
                    <w:t>-1][$j]);</w:t>
                  </w:r>
                </w:p>
                <w:p w14:paraId="1978C5DE" w14:textId="77777777" w:rsidR="001C5C10" w:rsidRDefault="0026527B">
                  <w:pPr>
                    <w:spacing w:line="220" w:lineRule="exact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</w:t>
                  </w:r>
                </w:p>
                <w:p w14:paraId="494B8E38" w14:textId="77777777" w:rsidR="001C5C10" w:rsidRDefault="0026527B">
                  <w:pPr>
                    <w:spacing w:before="1"/>
                    <w:ind w:right="84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</w:t>
                  </w:r>
                </w:p>
                <w:p w14:paraId="729BD980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&gt;dataUjiAlfa[$i][$j] = 2 * 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-&gt;dataUjiAlfa[$i][$j</w:t>
                  </w:r>
                </w:p>
                <w:p w14:paraId="5FF3F790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$this-&gt;dataUjiAlfa[$i][$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j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-1];</w:t>
                  </w:r>
                </w:p>
                <w:p w14:paraId="2D6D3717" w14:textId="77777777" w:rsidR="001C5C10" w:rsidRDefault="0026527B">
                  <w:pPr>
                    <w:spacing w:before="1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 if($j ==</w:t>
                  </w:r>
                </w:p>
                <w:p w14:paraId="51E736C9" w14:textId="77777777" w:rsidR="001C5C10" w:rsidRDefault="0026527B">
                  <w:pPr>
                    <w:spacing w:before="1"/>
                    <w:ind w:right="84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</w:t>
                  </w:r>
                </w:p>
                <w:p w14:paraId="2E2D9729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&gt;dataUjiAlfa[$i][$j] = ($alfa / (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1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-$alfa)) * ($this</w:t>
                  </w:r>
                </w:p>
                <w:p w14:paraId="260CC714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&gt;dataUjiAlfa[$i][$j-3] - $this-&gt;dataUjiAlfa[$i][$j</w:t>
                  </w:r>
                </w:p>
                <w:p w14:paraId="533E132C" w14:textId="77777777" w:rsidR="001C5C10" w:rsidRDefault="0026527B">
                  <w:pPr>
                    <w:spacing w:line="220" w:lineRule="exact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}else{</w:t>
                  </w:r>
                </w:p>
                <w:p w14:paraId="0F724EB6" w14:textId="77777777" w:rsidR="001C5C10" w:rsidRDefault="0026527B">
                  <w:pPr>
                    <w:spacing w:before="2"/>
                    <w:ind w:right="841"/>
                    <w:jc w:val="righ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</w:t>
                  </w:r>
                </w:p>
                <w:p w14:paraId="2F4259C9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&gt;dataUjiAlfa[$i][$j] = 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-&gt;dataUjiAlfa[$i-1][$j</w:t>
                  </w:r>
                </w:p>
                <w:p w14:paraId="1F7B3A4E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&gt;dataUjiAlfa[$i-1][$j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1];</w:t>
                  </w:r>
                </w:p>
                <w:p w14:paraId="55788459" w14:textId="77777777" w:rsidR="001C5C10" w:rsidRDefault="0026527B">
                  <w:pPr>
                    <w:spacing w:before="1"/>
                    <w:ind w:left="432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0B7A2526" w14:textId="77777777" w:rsidR="001C5C10" w:rsidRDefault="0026527B">
                  <w:pPr>
                    <w:spacing w:before="1" w:line="220" w:lineRule="exact"/>
                    <w:ind w:left="3566" w:right="28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1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pict w14:anchorId="3B4FE179">
          <v:shape id="_x0000_s1507" type="#_x0000_t75" style="position:absolute;left:0;text-align:left;margin-left:158.7pt;margin-top:3.35pt;width:293.2pt;height:291.2pt;z-index:-13583;mso-position-horizontal-relative:page">
            <v:imagedata r:id="rId9" o:title=""/>
            <w10:wrap anchorx="page"/>
          </v:shape>
        </w:pict>
      </w:r>
      <w:r>
        <w:rPr>
          <w:rFonts w:ascii="Courier New" w:eastAsia="Courier New" w:hAnsi="Courier New" w:cs="Courier New"/>
        </w:rPr>
        <w:t>23</w:t>
      </w:r>
    </w:p>
    <w:p w14:paraId="6A64518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24</w:t>
      </w:r>
    </w:p>
    <w:p w14:paraId="2598E75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25</w:t>
      </w:r>
    </w:p>
    <w:p w14:paraId="75EF9DA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26</w:t>
      </w:r>
    </w:p>
    <w:p w14:paraId="0480714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27</w:t>
      </w:r>
    </w:p>
    <w:p w14:paraId="4E8687A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28</w:t>
      </w:r>
    </w:p>
    <w:p w14:paraId="1A0E3FB3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29</w:t>
      </w:r>
    </w:p>
    <w:p w14:paraId="2FAE747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30</w:t>
      </w:r>
    </w:p>
    <w:p w14:paraId="52B5F8A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31</w:t>
      </w:r>
      <w:r>
        <w:rPr>
          <w:rFonts w:ascii="Courier New" w:eastAsia="Courier New" w:hAnsi="Courier New" w:cs="Courier New"/>
        </w:rPr>
        <w:t xml:space="preserve"> 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1){</w:t>
      </w:r>
    </w:p>
    <w:p w14:paraId="2A110433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32</w:t>
      </w:r>
    </w:p>
    <w:p w14:paraId="69DAD0B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33       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</w:t>
      </w:r>
    </w:p>
    <w:p w14:paraId="0A862BE4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34</w:t>
      </w:r>
    </w:p>
    <w:p w14:paraId="584E85C5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35                     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2){</w:t>
      </w:r>
    </w:p>
    <w:p w14:paraId="576EBC6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36</w:t>
      </w:r>
    </w:p>
    <w:p w14:paraId="4E3E42C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37</w:t>
      </w:r>
      <w:r>
        <w:rPr>
          <w:rFonts w:ascii="Courier New" w:eastAsia="Courier New" w:hAnsi="Courier New" w:cs="Courier New"/>
        </w:rPr>
        <w:t xml:space="preserve">    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-2] -</w:t>
      </w:r>
    </w:p>
    <w:p w14:paraId="4594050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38</w:t>
      </w:r>
    </w:p>
    <w:p w14:paraId="5A920E1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39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3){</w:t>
      </w:r>
    </w:p>
    <w:p w14:paraId="3032C6A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40</w:t>
      </w:r>
    </w:p>
    <w:p w14:paraId="26FB765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41                                                     </w:t>
      </w:r>
      <w:r>
        <w:rPr>
          <w:rFonts w:ascii="Courier New" w:eastAsia="Courier New" w:hAnsi="Courier New" w:cs="Courier New"/>
          <w:spacing w:val="27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-</w:t>
      </w:r>
    </w:p>
    <w:p w14:paraId="17F6DB1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42  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-2]);</w:t>
      </w:r>
    </w:p>
    <w:p w14:paraId="7440D1A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43</w:t>
      </w:r>
    </w:p>
    <w:p w14:paraId="75B7157B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44</w:t>
      </w:r>
    </w:p>
    <w:p w14:paraId="0BC0039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45  </w:t>
      </w:r>
      <w:r>
        <w:rPr>
          <w:rFonts w:ascii="Courier New" w:eastAsia="Courier New" w:hAnsi="Courier New" w:cs="Courier New"/>
        </w:rPr>
        <w:t xml:space="preserve">                                                  </w:t>
      </w:r>
      <w:r>
        <w:rPr>
          <w:rFonts w:ascii="Courier New" w:eastAsia="Courier New" w:hAnsi="Courier New" w:cs="Courier New"/>
          <w:spacing w:val="27"/>
        </w:rPr>
        <w:t xml:space="preserve"> </w:t>
      </w:r>
      <w:r>
        <w:rPr>
          <w:rFonts w:ascii="Courier New" w:eastAsia="Courier New" w:hAnsi="Courier New" w:cs="Courier New"/>
        </w:rPr>
        <w:t>-2] + $this-</w:t>
      </w:r>
    </w:p>
    <w:p w14:paraId="6056DE6B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46</w:t>
      </w:r>
    </w:p>
    <w:p w14:paraId="7F9FA6E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47</w:t>
      </w:r>
    </w:p>
    <w:p w14:paraId="2AD2EBA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48</w:t>
      </w:r>
    </w:p>
    <w:p w14:paraId="78A7F3C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49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$this-&gt;dataUjiAlfa[$i][$j] =</w:t>
      </w:r>
    </w:p>
    <w:p w14:paraId="5E4038B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50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round($this-&gt;dataUjiAlfa[$i][$j],3);</w:t>
      </w:r>
    </w:p>
    <w:p w14:paraId="60CD98E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51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}else{</w:t>
      </w:r>
    </w:p>
    <w:p w14:paraId="4A6ED0F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52</w:t>
      </w:r>
      <w:r>
        <w:rPr>
          <w:rFonts w:ascii="Courier New" w:eastAsia="Courier New" w:hAnsi="Courier New" w:cs="Courier New"/>
          <w:position w:val="2"/>
        </w:rPr>
        <w:t xml:space="preserve">  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if($j == 4){</w:t>
      </w:r>
    </w:p>
    <w:p w14:paraId="185497A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53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$this-&gt;dataUjiAlfa[$i][$j]</w:t>
      </w:r>
    </w:p>
    <w:p w14:paraId="004A0942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54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= $this-&gt;dataUjiAlfa[$</w:t>
      </w:r>
      <w:r>
        <w:rPr>
          <w:rFonts w:ascii="Courier New" w:eastAsia="Courier New" w:hAnsi="Courier New" w:cs="Courier New"/>
          <w:spacing w:val="1"/>
        </w:rPr>
        <w:t>b</w:t>
      </w:r>
      <w:r>
        <w:rPr>
          <w:rFonts w:ascii="Courier New" w:eastAsia="Courier New" w:hAnsi="Courier New" w:cs="Courier New"/>
        </w:rPr>
        <w:t>atas][$j-2] +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3351CF9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55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&gt;dataUjiAlfa[$batas][$</w:t>
      </w:r>
      <w:r>
        <w:rPr>
          <w:rFonts w:ascii="Courier New" w:eastAsia="Courier New" w:hAnsi="Courier New" w:cs="Courier New"/>
          <w:spacing w:val="1"/>
          <w:position w:val="2"/>
        </w:rPr>
        <w:t>j</w:t>
      </w:r>
      <w:r>
        <w:rPr>
          <w:rFonts w:ascii="Courier New" w:eastAsia="Courier New" w:hAnsi="Courier New" w:cs="Courier New"/>
          <w:position w:val="2"/>
        </w:rPr>
        <w:t>-1] * ($i - $batas);</w:t>
      </w:r>
    </w:p>
    <w:p w14:paraId="6494B60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56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38193125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57</w:t>
      </w:r>
      <w:r>
        <w:rPr>
          <w:rFonts w:ascii="Courier New" w:eastAsia="Courier New" w:hAnsi="Courier New" w:cs="Courier New"/>
          <w:position w:val="2"/>
        </w:rPr>
        <w:t xml:space="preserve">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397F2E2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58</w:t>
      </w:r>
    </w:p>
    <w:p w14:paraId="5F1AACF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59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1D696F6C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60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70E43BD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61</w:t>
      </w:r>
    </w:p>
    <w:p w14:paraId="7ED90E2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  <w:sectPr w:rsidR="001C5C10">
          <w:footerReference w:type="default" r:id="rId137"/>
          <w:pgSz w:w="11920" w:h="16840"/>
          <w:pgMar w:top="1560" w:right="1360" w:bottom="280" w:left="1680" w:header="0" w:footer="2040" w:gutter="0"/>
          <w:cols w:space="720"/>
        </w:sectPr>
      </w:pPr>
      <w:r>
        <w:rPr>
          <w:rFonts w:ascii="Courier New" w:eastAsia="Courier New" w:hAnsi="Courier New" w:cs="Courier New"/>
        </w:rPr>
        <w:t xml:space="preserve">62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$this-&gt;totalMAPE = 0;</w:t>
      </w:r>
    </w:p>
    <w:p w14:paraId="680201CE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0289AB9D">
          <v:shape id="_x0000_s1506" type="#_x0000_t75" style="position:absolute;margin-left:-.2pt;margin-top:.05pt;width:52.75pt;height:845.5pt;z-index:-13578;mso-position-horizontal-relative:page;mso-position-vertical-relative:page">
            <v:imagedata r:id="rId81" o:title=""/>
            <w10:wrap anchorx="page" anchory="page"/>
          </v:shape>
        </w:pict>
      </w:r>
      <w:r>
        <w:pict w14:anchorId="7689528A">
          <v:group id="_x0000_s1498" style="position:absolute;margin-left:113.4pt;margin-top:84.8pt;width:419.05pt;height:114.9pt;z-index:-13580;mso-position-horizontal-relative:page;mso-position-vertical-relative:page" coordorigin="2268,1696" coordsize="8381,2298">
            <v:shape id="_x0000_s1505" style="position:absolute;left:2277;top:1705;width:620;height:0" coordorigin="2277,1705" coordsize="620,0" path="m2277,1705r620,e" filled="f" strokeweight=".5pt">
              <v:path arrowok="t"/>
            </v:shape>
            <v:shape id="_x0000_s1504" style="position:absolute;left:2905;top:1705;width:7735;height:0" coordorigin="2905,1705" coordsize="7735,0" path="m2905,1705r7735,e" filled="f" strokeweight=".5pt">
              <v:path arrowok="t"/>
            </v:shape>
            <v:shape id="_x0000_s1503" style="position:absolute;left:2273;top:1701;width:0;height:2288" coordorigin="2273,1701" coordsize="0,2288" path="m2273,1701r,2288e" filled="f" strokeweight=".5pt">
              <v:path arrowok="t"/>
            </v:shape>
            <v:shape id="_x0000_s1502" style="position:absolute;left:2277;top:3985;width:620;height:0" coordorigin="2277,3985" coordsize="620,0" path="m2277,3985r620,e" filled="f" strokeweight=".5pt">
              <v:path arrowok="t"/>
            </v:shape>
            <v:shape id="_x0000_s1501" style="position:absolute;left:2901;top:1701;width:0;height:2288" coordorigin="2901,1701" coordsize="0,2288" path="m2901,1701r,2288e" filled="f" strokeweight=".5pt">
              <v:path arrowok="t"/>
            </v:shape>
            <v:shape id="_x0000_s1500" style="position:absolute;left:2905;top:3985;width:7735;height:0" coordorigin="2905,3985" coordsize="7735,0" path="m2905,3985r7735,e" filled="f" strokeweight=".5pt">
              <v:path arrowok="t"/>
            </v:shape>
            <v:shape id="_x0000_s1499" style="position:absolute;left:10644;top:1701;width:0;height:2288" coordorigin="10644,1701" coordsize="0,2288" path="m10644,1701r,2288e" filled="f" strokeweight=".5pt">
              <v:path arrowok="t"/>
            </v:shape>
            <w10:wrap anchorx="page" anchory="page"/>
          </v:group>
        </w:pict>
      </w:r>
    </w:p>
    <w:p w14:paraId="300C28DC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64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-&gt;dataMAPE[$i]['MAPE'] =</w:t>
      </w:r>
    </w:p>
    <w:p w14:paraId="5D883E6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65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round(abs(($this-&gt;dataLatih[$i+60]['kebutuhanair']) - ($this-</w:t>
      </w:r>
    </w:p>
    <w:p w14:paraId="4ECF2EB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66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&gt;dataUjiAlfa[$i+60][4])) /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7D4003E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67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&gt;dataLatih[$i+60]['kebutuhanair'],3);</w:t>
      </w:r>
    </w:p>
    <w:p w14:paraId="1BE1FA6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68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-&gt;totalMAPE += round($thi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474FFA4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69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&gt;dataMAPE[$i]['MAPE']</w:t>
      </w:r>
      <w:r>
        <w:rPr>
          <w:rFonts w:ascii="Courier New" w:eastAsia="Courier New" w:hAnsi="Courier New" w:cs="Courier New"/>
        </w:rPr>
        <w:t>,3);</w:t>
      </w:r>
    </w:p>
    <w:p w14:paraId="6241BD8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70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0F11ADCE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71</w:t>
      </w:r>
    </w:p>
    <w:p w14:paraId="34457AA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72</w:t>
      </w:r>
    </w:p>
    <w:p w14:paraId="687FF33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73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-&gt;totalMAPE = round(100/12*($thi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-&gt;totalMAPE),3);</w:t>
      </w:r>
    </w:p>
    <w:p w14:paraId="0FA2AA47" w14:textId="77777777" w:rsidR="001C5C10" w:rsidRDefault="0026527B">
      <w:pPr>
        <w:spacing w:before="7"/>
        <w:ind w:left="187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rce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 xml:space="preserve">.5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oubl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E6B0DB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BFA91A8" w14:textId="77777777" w:rsidR="001C5C10" w:rsidRDefault="0026527B">
      <w:pPr>
        <w:ind w:left="1271" w:right="510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de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6B2A1E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DF962B9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</w:p>
    <w:p w14:paraId="234D245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1788608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pict w14:anchorId="0D30744B">
          <v:shape id="_x0000_s1497" type="#_x0000_t202" style="position:absolute;left:0;text-align:left;margin-left:155.25pt;margin-top:9.25pt;width:299.2pt;height:291.2pt;z-index:-13581;mso-position-horizontal-relative:page" filled="f" stroked="f">
            <v:textbox inset="0,0,0,0">
              <w:txbxContent>
                <w:p w14:paraId="77D6CFFF" w14:textId="77777777" w:rsidR="001C5C10" w:rsidRDefault="001C5C10">
                  <w:pPr>
                    <w:spacing w:before="12" w:line="220" w:lineRule="exact"/>
                    <w:rPr>
                      <w:sz w:val="22"/>
                      <w:szCs w:val="22"/>
                    </w:rPr>
                  </w:pPr>
                </w:p>
                <w:p w14:paraId="06F66319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  <w:p w14:paraId="35447A7E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1F1C0765" w14:textId="77777777" w:rsidR="001C5C10" w:rsidRDefault="0026527B">
                  <w:pPr>
                    <w:spacing w:line="280" w:lineRule="exact"/>
                    <w:ind w:right="-44" w:firstLine="4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’t,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’’t,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</w:p>
                <w:p w14:paraId="11547C72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7136D137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bT</w:t>
                  </w:r>
                </w:p>
                <w:p w14:paraId="5F0526D6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63AFC352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</w:p>
                <w:p w14:paraId="68E509FC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5BD09A6" w14:textId="77777777" w:rsidR="001C5C10" w:rsidRDefault="0026527B">
                  <w:pPr>
                    <w:ind w:left="8" w:right="-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(v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ar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</w:p>
                <w:p w14:paraId="3027FDDF" w14:textId="77777777" w:rsidR="001C5C10" w:rsidRDefault="0026527B">
                  <w:pPr>
                    <w:spacing w:line="280" w:lineRule="exact"/>
                    <w:ind w:left="1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 Pe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0943225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6F8829C8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55B7CBE0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071531B6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5320C4B8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B27AA20" w14:textId="77777777" w:rsidR="001C5C10" w:rsidRDefault="0026527B">
                  <w:pPr>
                    <w:ind w:left="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</w:txbxContent>
            </v:textbox>
            <w10:wrap anchorx="page"/>
          </v:shape>
        </w:pict>
      </w:r>
      <w:r>
        <w:pict w14:anchorId="16EA2AE7">
          <v:shape id="_x0000_s1496" type="#_x0000_t75" style="position:absolute;left:0;text-align:left;margin-left:158.7pt;margin-top:9.25pt;width:293.2pt;height:291.2pt;z-index:-13579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6-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0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67BACBFA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04302551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8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61452B1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14B527F8" w14:textId="77777777" w:rsidR="001C5C10" w:rsidRDefault="0026527B">
      <w:pPr>
        <w:spacing w:line="280" w:lineRule="exact"/>
        <w:ind w:left="1309" w:right="291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4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 a</w:t>
      </w:r>
    </w:p>
    <w:p w14:paraId="04CB1C81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7F11384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4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   :</w:t>
      </w:r>
    </w:p>
    <w:p w14:paraId="52AA186C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277CC7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4   :</w:t>
      </w:r>
    </w:p>
    <w:p w14:paraId="28EBB3E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5620B2B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0   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’t,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’’t,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4D5377CB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</w:t>
      </w:r>
    </w:p>
    <w:p w14:paraId="1627744D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2A56161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6   :</w:t>
      </w:r>
    </w:p>
    <w:p w14:paraId="1D956A95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08268D48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9   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4A06C1A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03FC384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  <w:sectPr w:rsidR="001C5C10">
          <w:footerReference w:type="default" r:id="rId138"/>
          <w:pgSz w:w="11920" w:h="16840"/>
          <w:pgMar w:top="1560" w:right="1360" w:bottom="280" w:left="1680" w:header="0" w:footer="1816" w:gutter="0"/>
          <w:pgNumType w:start="63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 xml:space="preserve">3      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93C5A00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307CA89A">
          <v:shape id="_x0000_s1495" type="#_x0000_t75" style="position:absolute;margin-left:-.2pt;margin-top:.05pt;width:52.75pt;height:845.5pt;z-index:-13574;mso-position-horizontal-relative:page;mso-position-vertical-relative:page">
            <v:imagedata r:id="rId81" o:title=""/>
            <w10:wrap anchorx="page" anchory="page"/>
          </v:shape>
        </w:pict>
      </w:r>
    </w:p>
    <w:p w14:paraId="0B556A93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function hitungMAPE($alfa,$beta,$gamma){</w:t>
      </w:r>
    </w:p>
    <w:p w14:paraId="66E6509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2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 xml:space="preserve">for </w:t>
      </w:r>
      <w:r>
        <w:rPr>
          <w:rFonts w:ascii="Courier New" w:eastAsia="Courier New" w:hAnsi="Courier New" w:cs="Courier New"/>
        </w:rPr>
        <w:t>($i=0; $i &lt; count($thi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-&gt;dataLatih); $i++) {</w:t>
      </w:r>
    </w:p>
    <w:p w14:paraId="2CAE536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($j=0; $j &lt; 6; $j++) {</w:t>
      </w:r>
    </w:p>
    <w:p w14:paraId="36C23FC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    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-&gt;hasil[$i][$j] = 0;</w:t>
      </w:r>
    </w:p>
    <w:p w14:paraId="55159952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5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38A7CB7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6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</w:t>
      </w:r>
    </w:p>
    <w:p w14:paraId="183449B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</w:t>
      </w:r>
    </w:p>
    <w:p w14:paraId="28FC32D8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8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$batasSTTT = 11;</w:t>
      </w:r>
    </w:p>
    <w:p w14:paraId="6E3741A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9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$batasSNTIF = 12;</w:t>
      </w:r>
    </w:p>
    <w:p w14:paraId="58DDFAC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10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$sumYl = 0;</w:t>
      </w:r>
    </w:p>
    <w:p w14:paraId="56E9B7B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11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$sumAir = 0;</w:t>
      </w:r>
    </w:p>
    <w:p w14:paraId="5F3A067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12</w:t>
      </w:r>
    </w:p>
    <w:p w14:paraId="5017611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13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($i=0; $i &lt; count($thi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-&gt;dataLatih); $i++) {</w:t>
      </w:r>
    </w:p>
    <w:p w14:paraId="2BF4A95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14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for ($j=0; $j &lt; 6; $j++) {</w:t>
      </w:r>
    </w:p>
    <w:p w14:paraId="64113D5A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15                      </w:t>
      </w:r>
      <w:r>
        <w:rPr>
          <w:rFonts w:ascii="Courier New" w:eastAsia="Courier New" w:hAnsi="Courier New" w:cs="Courier New"/>
          <w:spacing w:val="25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if($j == 0){</w:t>
      </w:r>
    </w:p>
    <w:p w14:paraId="046BA23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16                       </w:t>
      </w: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if($i &lt; $batasSNTIF){</w:t>
      </w:r>
    </w:p>
    <w:p w14:paraId="303B6091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pict w14:anchorId="395CD6C4">
          <v:shape id="_x0000_s1494" type="#_x0000_t202" style="position:absolute;left:0;text-align:left;margin-left:150.25pt;margin-top:1.05pt;width:354.1pt;height:293.55pt;z-index:-13577;mso-position-horizontal-relative:page" filled="f" stroked="f">
            <v:textbox inset="0,0,0,0">
              <w:txbxContent>
                <w:p w14:paraId="0DCC0781" w14:textId="77777777" w:rsidR="001C5C10" w:rsidRDefault="0026527B">
                  <w:pPr>
                    <w:spacing w:line="200" w:lineRule="exact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$this-&gt;hasil[$i][$j] =</w:t>
                  </w:r>
                </w:p>
                <w:p w14:paraId="67489091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&gt;dataLatih[$i+$batasSNTIF]['kebutuhanair'] - $this</w:t>
                  </w:r>
                </w:p>
                <w:p w14:paraId="65DEE70F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&gt;dataLatih[$i]['kebutuhanair'];</w:t>
                  </w:r>
                </w:p>
                <w:p w14:paraId="3353293B" w14:textId="77777777" w:rsidR="001C5C10" w:rsidRDefault="0026527B">
                  <w:pPr>
                    <w:spacing w:before="1"/>
                    <w:ind w:left="3361"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$sumYl += 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-&gt;hasil[$i][$j];</w:t>
                  </w:r>
                </w:p>
                <w:p w14:paraId="18617CCD" w14:textId="77777777" w:rsidR="001C5C10" w:rsidRDefault="0026527B">
                  <w:pPr>
                    <w:spacing w:line="220" w:lineRule="exact"/>
                    <w:ind w:left="34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$sumAir += $thi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</w:t>
                  </w:r>
                </w:p>
                <w:p w14:paraId="6EFD7912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&gt;dataLatih[$i]['kebutuhanair'];</w:t>
                  </w:r>
                </w:p>
                <w:p w14:paraId="0D1A9503" w14:textId="77777777" w:rsidR="001C5C10" w:rsidRDefault="0026527B">
                  <w:pPr>
                    <w:spacing w:line="220" w:lineRule="exact"/>
                    <w:ind w:left="2846" w:right="34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}else{</w:t>
                  </w:r>
                </w:p>
                <w:p w14:paraId="4FD3561A" w14:textId="77777777" w:rsidR="001C5C10" w:rsidRDefault="0026527B">
                  <w:pPr>
                    <w:spacing w:before="1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</w:t>
                  </w:r>
                </w:p>
                <w:p w14:paraId="799AFE41" w14:textId="77777777" w:rsidR="001C5C10" w:rsidRDefault="0026527B">
                  <w:pPr>
                    <w:spacing w:before="1"/>
                    <w:ind w:left="2846" w:right="40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4A190983" w14:textId="77777777" w:rsidR="001C5C10" w:rsidRDefault="0026527B">
                  <w:pPr>
                    <w:spacing w:line="220" w:lineRule="exact"/>
                    <w:ind w:left="2365" w:right="392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}else{</w:t>
                  </w:r>
                </w:p>
                <w:p w14:paraId="3D8EB0D8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0;</w:t>
                  </w:r>
                </w:p>
                <w:p w14:paraId="26232889" w14:textId="77777777" w:rsidR="001C5C10" w:rsidRDefault="0026527B">
                  <w:pPr>
                    <w:spacing w:before="2"/>
                    <w:ind w:left="2365" w:right="452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2DD6CFFC" w14:textId="77777777" w:rsidR="001C5C10" w:rsidRDefault="0026527B">
                  <w:pPr>
                    <w:spacing w:line="220" w:lineRule="exact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24F5C393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035CADC1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$rerataAir = $sumAir/12;</w:t>
                  </w:r>
                </w:p>
                <w:p w14:paraId="1582864E" w14:textId="77777777" w:rsidR="001C5C10" w:rsidRDefault="0026527B">
                  <w:pPr>
                    <w:spacing w:line="220" w:lineRule="exact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$rerataYl = $sumYl / 12;</w:t>
                  </w:r>
                </w:p>
                <w:p w14:paraId="4B6712DC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$counterSNtl = 0;</w:t>
                  </w:r>
                </w:p>
                <w:p w14:paraId="4C4B686C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for ($i=0; $i &lt; count($thi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-&gt;dataLatih);</w:t>
                  </w:r>
                </w:p>
                <w:p w14:paraId="03F1E3A9" w14:textId="77777777" w:rsidR="001C5C10" w:rsidRDefault="0026527B">
                  <w:pPr>
                    <w:spacing w:line="220" w:lineRule="exact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for ($j=3; $j &lt; 5; $j++) {</w:t>
                  </w:r>
                </w:p>
                <w:p w14:paraId="71B77780" w14:textId="77777777" w:rsidR="001C5C10" w:rsidRDefault="0026527B">
                  <w:pPr>
                    <w:spacing w:before="1"/>
                    <w:ind w:left="2365" w:right="320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if($j == 3){</w:t>
                  </w:r>
                </w:p>
                <w:p w14:paraId="267050AE" w14:textId="77777777" w:rsidR="001C5C10" w:rsidRDefault="0026527B">
                  <w:pPr>
                    <w:spacing w:line="220" w:lineRule="exact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if($i &gt; $batasSTTT){</w:t>
                  </w:r>
                </w:p>
                <w:p w14:paraId="3DD3DB55" w14:textId="77777777" w:rsidR="001C5C10" w:rsidRDefault="0026527B">
                  <w:pPr>
                    <w:spacing w:before="2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</w:t>
                  </w:r>
                </w:p>
                <w:p w14:paraId="03922798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&gt;hasil[$counterSNtl][4];</w:t>
                  </w:r>
                </w:p>
                <w:p w14:paraId="1905B249" w14:textId="77777777" w:rsidR="001C5C10" w:rsidRDefault="0026527B">
                  <w:pPr>
                    <w:spacing w:line="220" w:lineRule="exact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$counterSNtl++;</w:t>
                  </w:r>
                </w:p>
                <w:p w14:paraId="0A95599D" w14:textId="77777777" w:rsidR="001C5C10" w:rsidRDefault="0026527B">
                  <w:pPr>
                    <w:spacing w:before="1"/>
                    <w:ind w:left="2846" w:right="3446"/>
                    <w:jc w:val="center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}else{</w:t>
                  </w:r>
                </w:p>
                <w:p w14:paraId="1E9B8D44" w14:textId="77777777" w:rsidR="001C5C10" w:rsidRDefault="0026527B">
                  <w:pPr>
                    <w:spacing w:before="1" w:line="220" w:lineRule="exact"/>
                    <w:ind w:left="336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1"/>
                    </w:rPr>
                    <w:t>$this-&gt;hasil[$i][$j] =</w:t>
                  </w:r>
                </w:p>
              </w:txbxContent>
            </v:textbox>
            <w10:wrap anchorx="page"/>
          </v:shape>
        </w:pict>
      </w:r>
      <w:r>
        <w:pict w14:anchorId="39A7E73C">
          <v:shape id="_x0000_s1493" type="#_x0000_t75" style="position:absolute;left:0;text-align:left;margin-left:158.7pt;margin-top:3.35pt;width:293.2pt;height:291.2pt;z-index:-13575;mso-position-horizontal-relative:page">
            <v:imagedata r:id="rId9" o:title=""/>
            <w10:wrap anchorx="page"/>
          </v:shape>
        </w:pict>
      </w:r>
      <w:r>
        <w:rPr>
          <w:rFonts w:ascii="Courier New" w:eastAsia="Courier New" w:hAnsi="Courier New" w:cs="Courier New"/>
        </w:rPr>
        <w:t xml:space="preserve">17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70F457D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18</w:t>
      </w:r>
      <w:r>
        <w:rPr>
          <w:rFonts w:ascii="Courier New" w:eastAsia="Courier New" w:hAnsi="Courier New" w:cs="Courier New"/>
          <w:position w:val="2"/>
        </w:rPr>
        <w:t xml:space="preserve">                                                    </w:t>
      </w:r>
      <w:r>
        <w:rPr>
          <w:rFonts w:ascii="Courier New" w:eastAsia="Courier New" w:hAnsi="Courier New" w:cs="Courier New"/>
          <w:spacing w:val="27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-</w:t>
      </w:r>
    </w:p>
    <w:p w14:paraId="68D9CF2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19</w:t>
      </w:r>
    </w:p>
    <w:p w14:paraId="06ED107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20</w:t>
      </w:r>
    </w:p>
    <w:p w14:paraId="4F9D846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21</w:t>
      </w:r>
    </w:p>
    <w:p w14:paraId="68ECBE0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22</w:t>
      </w:r>
    </w:p>
    <w:p w14:paraId="5D42FA3E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23</w:t>
      </w:r>
    </w:p>
    <w:p w14:paraId="6D87055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24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0;</w:t>
      </w:r>
    </w:p>
    <w:p w14:paraId="6FE5059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25</w:t>
      </w:r>
    </w:p>
    <w:p w14:paraId="40145F2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26</w:t>
      </w:r>
    </w:p>
    <w:p w14:paraId="68941BC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27</w:t>
      </w:r>
    </w:p>
    <w:p w14:paraId="14FAD114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28</w:t>
      </w:r>
    </w:p>
    <w:p w14:paraId="7533A4A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pict w14:anchorId="795EADF4">
          <v:group id="_x0000_s1487" style="position:absolute;left:0;text-align:left;margin-left:113.4pt;margin-top:84.8pt;width:419.05pt;height:647.4pt;z-index:-13576;mso-position-horizontal-relative:page;mso-position-vertical-relative:page" coordorigin="2268,1696" coordsize="8381,12948">
            <v:shape id="_x0000_s1492" style="position:absolute;left:2277;top:1705;width:620;height:0" coordorigin="2277,1705" coordsize="620,0" path="m2277,1705r620,e" filled="f" strokeweight=".5pt">
              <v:path arrowok="t"/>
            </v:shape>
            <v:shape id="_x0000_s1491" style="position:absolute;left:2905;top:1705;width:7735;height:0" coordorigin="2905,1705" coordsize="7735,0" path="m2905,1705r7735,e" filled="f" strokeweight=".5pt">
              <v:path arrowok="t"/>
            </v:shape>
            <v:shape id="_x0000_s1490" style="position:absolute;left:2273;top:1701;width:0;height:12938" coordorigin="2273,1701" coordsize="0,12938" path="m2273,1701r,12938e" filled="f" strokeweight=".5pt">
              <v:path arrowok="t"/>
            </v:shape>
            <v:shape id="_x0000_s1489" style="position:absolute;left:2901;top:1701;width:0;height:12938" coordorigin="2901,1701" coordsize="0,12938" path="m2901,1701r,12938e" filled="f" strokeweight=".5pt">
              <v:path arrowok="t"/>
            </v:shape>
            <v:shape id="_x0000_s1488" style="position:absolute;left:10644;top:1701;width:0;height:12938" coordorigin="10644,1701" coordsize="0,12938" path="m10644,1701r,12938e" filled="f" strokeweight=".5pt">
              <v:path arrowok="t"/>
            </v:shape>
            <w10:wrap anchorx="page" anchory="page"/>
          </v:group>
        </w:pict>
      </w:r>
      <w:r>
        <w:rPr>
          <w:rFonts w:ascii="Courier New" w:eastAsia="Courier New" w:hAnsi="Courier New" w:cs="Courier New"/>
          <w:position w:val="2"/>
        </w:rPr>
        <w:t>29</w:t>
      </w:r>
    </w:p>
    <w:p w14:paraId="5941C52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30</w:t>
      </w:r>
    </w:p>
    <w:p w14:paraId="4B358BD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31</w:t>
      </w:r>
    </w:p>
    <w:p w14:paraId="604277B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32</w:t>
      </w:r>
    </w:p>
    <w:p w14:paraId="70F6B12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33</w:t>
      </w:r>
    </w:p>
    <w:p w14:paraId="42F79FB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34</w:t>
      </w:r>
      <w:r>
        <w:rPr>
          <w:rFonts w:ascii="Courier New" w:eastAsia="Courier New" w:hAnsi="Courier New" w:cs="Courier New"/>
        </w:rPr>
        <w:t xml:space="preserve">  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$i++) {</w:t>
      </w:r>
    </w:p>
    <w:p w14:paraId="30B78BF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35</w:t>
      </w:r>
    </w:p>
    <w:p w14:paraId="0C827EE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36</w:t>
      </w:r>
    </w:p>
    <w:p w14:paraId="054BC99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37</w:t>
      </w:r>
    </w:p>
    <w:p w14:paraId="4780DBD4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38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357E1C2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39</w:t>
      </w:r>
    </w:p>
    <w:p w14:paraId="420B9AC0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40</w:t>
      </w:r>
    </w:p>
    <w:p w14:paraId="523C9EA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41</w:t>
      </w:r>
    </w:p>
    <w:p w14:paraId="7A9E4905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42                           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0;</w:t>
      </w:r>
    </w:p>
    <w:p w14:paraId="25645069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43</w:t>
      </w:r>
      <w:r>
        <w:rPr>
          <w:rFonts w:ascii="Courier New" w:eastAsia="Courier New" w:hAnsi="Courier New" w:cs="Courier New"/>
          <w:position w:val="2"/>
        </w:rPr>
        <w:t xml:space="preserve">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}</w:t>
      </w:r>
    </w:p>
    <w:p w14:paraId="146D8EE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44                    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}else if($j == 4){</w:t>
      </w:r>
    </w:p>
    <w:p w14:paraId="4A102E0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45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if($i &lt; $batasSNTIF){</w:t>
      </w:r>
    </w:p>
    <w:p w14:paraId="69C38568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46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$this-&gt;hasil[$i][$j] = 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0CE1DB1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47  </w:t>
      </w:r>
      <w:r>
        <w:rPr>
          <w:rFonts w:ascii="Courier New" w:eastAsia="Courier New" w:hAnsi="Courier New" w:cs="Courier New"/>
          <w:spacing w:val="25"/>
        </w:rPr>
        <w:t xml:space="preserve"> </w:t>
      </w:r>
      <w:r>
        <w:rPr>
          <w:rFonts w:ascii="Courier New" w:eastAsia="Courier New" w:hAnsi="Courier New" w:cs="Courier New"/>
        </w:rPr>
        <w:t>&gt;hasil[$i][0] / $rerataYl;</w:t>
      </w:r>
    </w:p>
    <w:p w14:paraId="4F9E17C8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48</w:t>
      </w:r>
      <w:r>
        <w:rPr>
          <w:rFonts w:ascii="Courier New" w:eastAsia="Courier New" w:hAnsi="Courier New" w:cs="Courier New"/>
        </w:rPr>
        <w:t xml:space="preserve">                          </w:t>
      </w:r>
      <w:r>
        <w:rPr>
          <w:rFonts w:ascii="Courier New" w:eastAsia="Courier New" w:hAnsi="Courier New" w:cs="Courier New"/>
          <w:spacing w:val="26"/>
        </w:rPr>
        <w:t xml:space="preserve"> </w:t>
      </w:r>
      <w:r>
        <w:rPr>
          <w:rFonts w:ascii="Courier New" w:eastAsia="Courier New" w:hAnsi="Courier New" w:cs="Courier New"/>
        </w:rPr>
        <w:t>}else{</w:t>
      </w:r>
    </w:p>
    <w:p w14:paraId="7F03301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  <w:sectPr w:rsidR="001C5C10">
          <w:pgSz w:w="11920" w:h="16840"/>
          <w:pgMar w:top="1560" w:right="1160" w:bottom="280" w:left="1680" w:header="0" w:footer="1816" w:gutter="0"/>
          <w:cols w:space="720"/>
        </w:sectPr>
      </w:pPr>
      <w:r>
        <w:pict w14:anchorId="40445C95">
          <v:shape id="_x0000_s1486" type="#_x0000_t202" style="position:absolute;left:0;text-align:left;margin-left:113.4pt;margin-top:10.85pt;width:419.05pt;height:92.1pt;z-index:-1357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28"/>
                    <w:gridCol w:w="1845"/>
                    <w:gridCol w:w="5898"/>
                  </w:tblGrid>
                  <w:tr w:rsidR="001C5C10" w14:paraId="42D7EDD5" w14:textId="77777777">
                    <w:trPr>
                      <w:trHeight w:hRule="exact" w:val="240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6C688902" w14:textId="77777777" w:rsidR="001C5C10" w:rsidRDefault="0026527B">
                        <w:pPr>
                          <w:spacing w:before="8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50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015CFB14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6718F0BA" w14:textId="77777777" w:rsidR="001C5C10" w:rsidRDefault="0026527B">
                        <w:pPr>
                          <w:spacing w:before="8"/>
                          <w:ind w:left="1140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}</w:t>
                        </w:r>
                      </w:p>
                    </w:tc>
                  </w:tr>
                  <w:tr w:rsidR="001C5C10" w14:paraId="4AD38E16" w14:textId="77777777">
                    <w:trPr>
                      <w:trHeight w:hRule="exact" w:val="226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70CBD6A6" w14:textId="77777777" w:rsidR="001C5C10" w:rsidRDefault="0026527B">
                        <w:pPr>
                          <w:spacing w:line="20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51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56F68914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4AF597F6" w14:textId="77777777" w:rsidR="001C5C10" w:rsidRDefault="0026527B">
                        <w:pPr>
                          <w:spacing w:line="200" w:lineRule="exact"/>
                          <w:ind w:left="660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}</w:t>
                        </w:r>
                      </w:p>
                    </w:tc>
                  </w:tr>
                  <w:tr w:rsidR="001C5C10" w14:paraId="4373B9AC" w14:textId="77777777">
                    <w:trPr>
                      <w:trHeight w:hRule="exact" w:val="228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30FEB40A" w14:textId="77777777" w:rsidR="001C5C10" w:rsidRDefault="0026527B">
                        <w:pPr>
                          <w:spacing w:line="22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52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364DB980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5ED2437B" w14:textId="77777777" w:rsidR="001C5C10" w:rsidRDefault="0026527B">
                        <w:pPr>
                          <w:spacing w:line="220" w:lineRule="exact"/>
                          <w:ind w:left="180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}</w:t>
                        </w:r>
                      </w:p>
                    </w:tc>
                  </w:tr>
                  <w:tr w:rsidR="001C5C10" w14:paraId="03EE10E1" w14:textId="77777777">
                    <w:trPr>
                      <w:trHeight w:hRule="exact" w:val="226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49A6DC37" w14:textId="77777777" w:rsidR="001C5C10" w:rsidRDefault="0026527B">
                        <w:pPr>
                          <w:spacing w:line="22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53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215B16EE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3E8B5FFC" w14:textId="77777777" w:rsidR="001C5C10" w:rsidRDefault="0026527B">
                        <w:pPr>
                          <w:spacing w:line="220" w:lineRule="exact"/>
                          <w:ind w:left="180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if($counterSNtl == 12){</w:t>
                        </w:r>
                      </w:p>
                    </w:tc>
                  </w:tr>
                  <w:tr w:rsidR="001C5C10" w14:paraId="4E966F24" w14:textId="77777777">
                    <w:trPr>
                      <w:trHeight w:hRule="exact" w:val="226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5F0A4268" w14:textId="77777777" w:rsidR="001C5C10" w:rsidRDefault="0026527B">
                        <w:pPr>
                          <w:spacing w:line="20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54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27A2723D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1E055B90" w14:textId="77777777" w:rsidR="001C5C10" w:rsidRDefault="0026527B">
                        <w:pPr>
                          <w:spacing w:line="200" w:lineRule="exact"/>
                          <w:ind w:left="660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$counterSNtl = 0;</w:t>
                        </w:r>
                      </w:p>
                    </w:tc>
                  </w:tr>
                  <w:tr w:rsidR="001C5C10" w14:paraId="5E739A46" w14:textId="77777777">
                    <w:trPr>
                      <w:trHeight w:hRule="exact" w:val="228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7C328B05" w14:textId="77777777" w:rsidR="001C5C10" w:rsidRDefault="0026527B">
                        <w:pPr>
                          <w:spacing w:line="22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55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3A0C41F1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034A8F99" w14:textId="77777777" w:rsidR="001C5C10" w:rsidRDefault="0026527B">
                        <w:pPr>
                          <w:spacing w:line="220" w:lineRule="exact"/>
                          <w:ind w:left="180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}</w:t>
                        </w:r>
                      </w:p>
                    </w:tc>
                  </w:tr>
                  <w:tr w:rsidR="001C5C10" w14:paraId="13390802" w14:textId="77777777">
                    <w:trPr>
                      <w:trHeight w:hRule="exact" w:val="226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 w14:paraId="13F26A64" w14:textId="77777777" w:rsidR="001C5C10" w:rsidRDefault="0026527B">
                        <w:pPr>
                          <w:spacing w:line="22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56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14:paraId="55E84B94" w14:textId="77777777" w:rsidR="001C5C10" w:rsidRDefault="0026527B">
                        <w:pPr>
                          <w:spacing w:line="220" w:lineRule="exact"/>
                          <w:ind w:right="180"/>
                          <w:jc w:val="right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}</w:t>
                        </w:r>
                      </w:p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14:paraId="4BA85105" w14:textId="77777777" w:rsidR="001C5C10" w:rsidRDefault="001C5C10"/>
                    </w:tc>
                  </w:tr>
                  <w:tr w:rsidR="001C5C10" w14:paraId="23DF7A7F" w14:textId="77777777">
                    <w:trPr>
                      <w:trHeight w:hRule="exact" w:val="232"/>
                    </w:trPr>
                    <w:tc>
                      <w:tcPr>
                        <w:tcW w:w="628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DF4EA61" w14:textId="77777777" w:rsidR="001C5C10" w:rsidRDefault="0026527B">
                        <w:pPr>
                          <w:spacing w:line="200" w:lineRule="exact"/>
                          <w:ind w:left="103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position w:val="2"/>
                          </w:rPr>
                          <w:t>57</w:t>
                        </w:r>
                      </w:p>
                    </w:tc>
                    <w:tc>
                      <w:tcPr>
                        <w:tcW w:w="1845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 w14:paraId="07D040D1" w14:textId="77777777" w:rsidR="001C5C10" w:rsidRDefault="001C5C10"/>
                    </w:tc>
                    <w:tc>
                      <w:tcPr>
                        <w:tcW w:w="5898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B534088" w14:textId="77777777" w:rsidR="001C5C10" w:rsidRDefault="001C5C10"/>
                    </w:tc>
                  </w:tr>
                </w:tbl>
                <w:p w14:paraId="4F6B32DA" w14:textId="77777777" w:rsidR="001C5C10" w:rsidRDefault="001C5C10"/>
              </w:txbxContent>
            </v:textbox>
            <w10:wrap anchorx="page"/>
          </v:shape>
        </w:pict>
      </w:r>
      <w:r>
        <w:rPr>
          <w:rFonts w:ascii="Courier New" w:eastAsia="Courier New" w:hAnsi="Courier New" w:cs="Courier New"/>
          <w:position w:val="2"/>
        </w:rPr>
        <w:t xml:space="preserve">49                              </w:t>
      </w:r>
      <w:r>
        <w:rPr>
          <w:rFonts w:ascii="Courier New" w:eastAsia="Courier New" w:hAnsi="Courier New" w:cs="Courier New"/>
          <w:spacing w:val="26"/>
          <w:position w:val="2"/>
        </w:rPr>
        <w:t xml:space="preserve"> </w:t>
      </w:r>
      <w:r>
        <w:rPr>
          <w:rFonts w:ascii="Courier New" w:eastAsia="Courier New" w:hAnsi="Courier New" w:cs="Courier New"/>
          <w:position w:val="2"/>
        </w:rPr>
        <w:t>$this-&gt;hasil[$i][$j] = 0;</w:t>
      </w:r>
    </w:p>
    <w:p w14:paraId="3859CE48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lastRenderedPageBreak/>
        <w:pict w14:anchorId="19A08C2F">
          <v:shape id="_x0000_s1485" type="#_x0000_t75" style="position:absolute;margin-left:-.2pt;margin-top:.05pt;width:52.75pt;height:845.5pt;z-index:-13569;mso-position-horizontal-relative:page;mso-position-vertical-relative:page">
            <v:imagedata r:id="rId81" o:title=""/>
            <w10:wrap anchorx="page" anchory="page"/>
          </v:shape>
        </w:pict>
      </w:r>
      <w:r>
        <w:pict w14:anchorId="3F2EA890">
          <v:group id="_x0000_s1477" style="position:absolute;margin-left:113.4pt;margin-top:84.8pt;width:419.05pt;height:647.4pt;z-index:-13571;mso-position-horizontal-relative:page;mso-position-vertical-relative:page" coordorigin="2268,1696" coordsize="8381,12948">
            <v:shape id="_x0000_s1484" style="position:absolute;left:2277;top:1705;width:620;height:0" coordorigin="2277,1705" coordsize="620,0" path="m2277,1705r620,e" filled="f" strokeweight=".5pt">
              <v:path arrowok="t"/>
            </v:shape>
            <v:shape id="_x0000_s1483" style="position:absolute;left:2905;top:1705;width:7735;height:0" coordorigin="2905,1705" coordsize="7735,0" path="m2905,1705r7735,e" filled="f" strokeweight=".5pt">
              <v:path arrowok="t"/>
            </v:shape>
            <v:shape id="_x0000_s1482" style="position:absolute;left:2273;top:1701;width:0;height:12938" coordorigin="2273,1701" coordsize="0,12938" path="m2273,1701r,12938e" filled="f" strokeweight=".5pt">
              <v:path arrowok="t"/>
            </v:shape>
            <v:shape id="_x0000_s1481" style="position:absolute;left:2277;top:14635;width:620;height:0" coordorigin="2277,14635" coordsize="620,0" path="m2277,14635r620,e" filled="f" strokeweight=".5pt">
              <v:path arrowok="t"/>
            </v:shape>
            <v:shape id="_x0000_s1480" style="position:absolute;left:2901;top:1701;width:0;height:12938" coordorigin="2901,1701" coordsize="0,12938" path="m2901,1701r,12938e" filled="f" strokeweight=".5pt">
              <v:path arrowok="t"/>
            </v:shape>
            <v:shape id="_x0000_s1479" style="position:absolute;left:2905;top:14635;width:7735;height:0" coordorigin="2905,14635" coordsize="7735,0" path="m2905,14635r7735,e" filled="f" strokeweight=".5pt">
              <v:path arrowok="t"/>
            </v:shape>
            <v:shape id="_x0000_s1478" style="position:absolute;left:10644;top:1701;width:0;height:12938" coordorigin="10644,1701" coordsize="0,12938" path="m10644,1701r,12938e" filled="f" strokeweight=".5pt">
              <v:path arrowok="t"/>
            </v:shape>
            <w10:wrap anchorx="page" anchory="page"/>
          </v:group>
        </w:pict>
      </w:r>
    </w:p>
    <w:p w14:paraId="684B82D6" w14:textId="77777777" w:rsidR="001C5C10" w:rsidRDefault="0026527B">
      <w:pPr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58</w:t>
      </w:r>
    </w:p>
    <w:p w14:paraId="33E72E0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59</w:t>
      </w:r>
    </w:p>
    <w:p w14:paraId="46DE683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60</w:t>
      </w:r>
    </w:p>
    <w:p w14:paraId="5D4FCD81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61</w:t>
      </w:r>
    </w:p>
    <w:p w14:paraId="598BC66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62</w:t>
      </w:r>
    </w:p>
    <w:p w14:paraId="6248010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63</w:t>
      </w:r>
    </w:p>
    <w:p w14:paraId="7F5CB45F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64</w:t>
      </w:r>
    </w:p>
    <w:p w14:paraId="22809541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65</w:t>
      </w:r>
    </w:p>
    <w:p w14:paraId="39EA9217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66</w:t>
      </w:r>
    </w:p>
    <w:p w14:paraId="76F34E06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67</w:t>
      </w:r>
    </w:p>
    <w:p w14:paraId="6F053BE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68</w:t>
      </w:r>
    </w:p>
    <w:p w14:paraId="36D90E20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69</w:t>
      </w:r>
    </w:p>
    <w:p w14:paraId="3FFFB46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70</w:t>
      </w:r>
    </w:p>
    <w:p w14:paraId="4FB9620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71</w:t>
      </w:r>
    </w:p>
    <w:p w14:paraId="15F3B69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72</w:t>
      </w:r>
    </w:p>
    <w:p w14:paraId="41B069D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73</w:t>
      </w:r>
    </w:p>
    <w:p w14:paraId="27DA272B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74</w:t>
      </w:r>
    </w:p>
    <w:p w14:paraId="771D54F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75</w:t>
      </w:r>
    </w:p>
    <w:p w14:paraId="3B51785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76</w:t>
      </w:r>
    </w:p>
    <w:p w14:paraId="3F82C87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77</w:t>
      </w:r>
    </w:p>
    <w:p w14:paraId="1751912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78</w:t>
      </w:r>
    </w:p>
    <w:p w14:paraId="2F39DAFC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79</w:t>
      </w:r>
    </w:p>
    <w:p w14:paraId="5992C545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80</w:t>
      </w:r>
    </w:p>
    <w:p w14:paraId="6EA6CC18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81</w:t>
      </w:r>
    </w:p>
    <w:p w14:paraId="0FF0A15E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82</w:t>
      </w:r>
    </w:p>
    <w:p w14:paraId="1D6B5550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83</w:t>
      </w:r>
    </w:p>
    <w:p w14:paraId="39B4A073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84</w:t>
      </w:r>
    </w:p>
    <w:p w14:paraId="617C3311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85</w:t>
      </w:r>
    </w:p>
    <w:p w14:paraId="74C00477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86</w:t>
      </w:r>
    </w:p>
    <w:p w14:paraId="05783BA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87</w:t>
      </w:r>
    </w:p>
    <w:p w14:paraId="709510DD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88</w:t>
      </w:r>
    </w:p>
    <w:p w14:paraId="21B4EC04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89</w:t>
      </w:r>
    </w:p>
    <w:p w14:paraId="34CF278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90</w:t>
      </w:r>
    </w:p>
    <w:p w14:paraId="0A2B2F5F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91</w:t>
      </w:r>
    </w:p>
    <w:p w14:paraId="35C50922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92</w:t>
      </w:r>
    </w:p>
    <w:p w14:paraId="62FC2AFA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93</w:t>
      </w:r>
    </w:p>
    <w:p w14:paraId="7F09998D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94</w:t>
      </w:r>
    </w:p>
    <w:p w14:paraId="2E54A32B" w14:textId="77777777" w:rsidR="001C5C10" w:rsidRDefault="0026527B">
      <w:pPr>
        <w:spacing w:before="2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95</w:t>
      </w:r>
    </w:p>
    <w:p w14:paraId="000486A9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96</w:t>
      </w:r>
    </w:p>
    <w:p w14:paraId="48AEB34C" w14:textId="77777777" w:rsidR="001C5C10" w:rsidRDefault="0026527B">
      <w:pPr>
        <w:spacing w:line="220" w:lineRule="exact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97</w:t>
      </w:r>
    </w:p>
    <w:p w14:paraId="71214366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98</w:t>
      </w:r>
    </w:p>
    <w:p w14:paraId="24239120" w14:textId="77777777" w:rsidR="001C5C10" w:rsidRDefault="0026527B">
      <w:pPr>
        <w:spacing w:before="1"/>
        <w:ind w:left="7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99</w:t>
      </w:r>
    </w:p>
    <w:p w14:paraId="03832FDA" w14:textId="77777777" w:rsidR="001C5C10" w:rsidRDefault="0026527B">
      <w:pPr>
        <w:spacing w:line="220" w:lineRule="exact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100</w:t>
      </w:r>
    </w:p>
    <w:p w14:paraId="5ACF6CA6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101</w:t>
      </w:r>
    </w:p>
    <w:p w14:paraId="62880DD2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pacing w:val="1"/>
        </w:rPr>
        <w:t>1</w:t>
      </w:r>
      <w:r>
        <w:rPr>
          <w:rFonts w:ascii="Courier New" w:eastAsia="Courier New" w:hAnsi="Courier New" w:cs="Courier New"/>
        </w:rPr>
        <w:t>02</w:t>
      </w:r>
    </w:p>
    <w:p w14:paraId="18871240" w14:textId="77777777" w:rsidR="001C5C10" w:rsidRDefault="0026527B">
      <w:pPr>
        <w:spacing w:line="220" w:lineRule="exact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103</w:t>
      </w:r>
    </w:p>
    <w:p w14:paraId="10D3D661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104</w:t>
      </w:r>
    </w:p>
    <w:p w14:paraId="29D3F266" w14:textId="77777777" w:rsidR="001C5C10" w:rsidRDefault="0026527B">
      <w:pPr>
        <w:spacing w:before="2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105</w:t>
      </w:r>
    </w:p>
    <w:p w14:paraId="4306FE82" w14:textId="77777777" w:rsidR="001C5C10" w:rsidRDefault="0026527B">
      <w:pPr>
        <w:spacing w:line="220" w:lineRule="exact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106</w:t>
      </w:r>
    </w:p>
    <w:p w14:paraId="7E5E97B1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107</w:t>
      </w:r>
    </w:p>
    <w:p w14:paraId="0DEE52AC" w14:textId="77777777" w:rsidR="001C5C10" w:rsidRDefault="0026527B">
      <w:pPr>
        <w:spacing w:line="220" w:lineRule="exact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108</w:t>
      </w:r>
    </w:p>
    <w:p w14:paraId="0AE63D38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109</w:t>
      </w:r>
    </w:p>
    <w:p w14:paraId="3DC751AE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110</w:t>
      </w:r>
    </w:p>
    <w:p w14:paraId="22954CDD" w14:textId="77777777" w:rsidR="001C5C10" w:rsidRDefault="0026527B">
      <w:pPr>
        <w:spacing w:line="220" w:lineRule="exact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111</w:t>
      </w:r>
    </w:p>
    <w:p w14:paraId="54B28D28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112</w:t>
      </w:r>
    </w:p>
    <w:p w14:paraId="60DE0D53" w14:textId="77777777" w:rsidR="001C5C10" w:rsidRDefault="0026527B">
      <w:pPr>
        <w:spacing w:before="1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113</w:t>
      </w:r>
    </w:p>
    <w:p w14:paraId="41B2022B" w14:textId="77777777" w:rsidR="001C5C10" w:rsidRDefault="0026527B">
      <w:pPr>
        <w:spacing w:line="220" w:lineRule="exact"/>
        <w:ind w:left="700" w:right="-4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114</w:t>
      </w:r>
    </w:p>
    <w:p w14:paraId="6509FD5E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br w:type="column"/>
      </w:r>
    </w:p>
    <w:p w14:paraId="4B49DF81" w14:textId="77777777" w:rsidR="001C5C10" w:rsidRDefault="0026527B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($i=0; $i &lt; 12; $i++) {</w:t>
      </w:r>
    </w:p>
    <w:p w14:paraId="6C104854" w14:textId="77777777" w:rsidR="001C5C10" w:rsidRDefault="0026527B">
      <w:pPr>
        <w:spacing w:before="1"/>
        <w:ind w:left="1884" w:right="2465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($j=1; $j &lt; 6; $j++) {</w:t>
      </w:r>
    </w:p>
    <w:p w14:paraId="47B3B102" w14:textId="77777777" w:rsidR="001C5C10" w:rsidRDefault="0026527B">
      <w:pPr>
        <w:spacing w:before="1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if($j == 1 &amp;&amp; $i &lt; 60){</w:t>
      </w:r>
    </w:p>
    <w:p w14:paraId="539A622E" w14:textId="77777777" w:rsidR="001C5C10" w:rsidRDefault="0026527B">
      <w:pPr>
        <w:spacing w:line="220" w:lineRule="exact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if($i &lt; </w:t>
      </w:r>
      <w:r>
        <w:rPr>
          <w:rFonts w:ascii="Courier New" w:eastAsia="Courier New" w:hAnsi="Courier New" w:cs="Courier New"/>
          <w:position w:val="2"/>
        </w:rPr>
        <w:t>$batasSTTT){</w:t>
      </w:r>
    </w:p>
    <w:p w14:paraId="64B57159" w14:textId="77777777" w:rsidR="001C5C10" w:rsidRDefault="0026527B">
      <w:pPr>
        <w:spacing w:before="1"/>
        <w:ind w:left="336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$this-&gt;hasil[$i][$j] = 0;</w:t>
      </w:r>
    </w:p>
    <w:p w14:paraId="1FCA6017" w14:textId="77777777" w:rsidR="001C5C10" w:rsidRDefault="0026527B">
      <w:pPr>
        <w:spacing w:before="1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if($i == $batasSTTT){</w:t>
      </w:r>
    </w:p>
    <w:p w14:paraId="31D51664" w14:textId="77777777" w:rsidR="001C5C10" w:rsidRDefault="0026527B">
      <w:pPr>
        <w:spacing w:line="220" w:lineRule="exact"/>
        <w:ind w:right="102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$this-&gt;hasil[$i][$j] = $rerataAir;</w:t>
      </w:r>
    </w:p>
    <w:p w14:paraId="56C8D178" w14:textId="77777777" w:rsidR="001C5C10" w:rsidRDefault="0026527B">
      <w:pPr>
        <w:spacing w:before="2"/>
        <w:ind w:left="2846" w:right="4507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7118CBF2" w14:textId="77777777" w:rsidR="001C5C10" w:rsidRDefault="0026527B">
      <w:pPr>
        <w:spacing w:before="1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if($j == 2 &amp;&amp; $i &lt; 60){</w:t>
      </w:r>
    </w:p>
    <w:p w14:paraId="5F54FD92" w14:textId="77777777" w:rsidR="001C5C10" w:rsidRDefault="0026527B">
      <w:pPr>
        <w:spacing w:line="220" w:lineRule="exact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if($i &lt; $batasSTTT){</w:t>
      </w:r>
    </w:p>
    <w:p w14:paraId="5A90B137" w14:textId="77777777" w:rsidR="001C5C10" w:rsidRDefault="0026527B">
      <w:pPr>
        <w:spacing w:before="1"/>
        <w:ind w:left="336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$this-&gt;hasil[$i][$j] = 0;</w:t>
      </w:r>
    </w:p>
    <w:p w14:paraId="7BEB6963" w14:textId="77777777" w:rsidR="001C5C10" w:rsidRDefault="0026527B">
      <w:pPr>
        <w:spacing w:line="220" w:lineRule="exact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}else if($i == $batasSTTT){</w:t>
      </w:r>
    </w:p>
    <w:p w14:paraId="1136F613" w14:textId="77777777" w:rsidR="001C5C10" w:rsidRDefault="0026527B">
      <w:pPr>
        <w:spacing w:before="1"/>
        <w:ind w:left="336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$this-&gt;hasil[$i][$j] =</w:t>
      </w:r>
    </w:p>
    <w:p w14:paraId="048AFB2A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$sumYl/(12*12);</w:t>
      </w:r>
    </w:p>
    <w:p w14:paraId="62D23FF0" w14:textId="77777777" w:rsidR="001C5C10" w:rsidRDefault="0026527B">
      <w:pPr>
        <w:spacing w:line="220" w:lineRule="exact"/>
        <w:ind w:left="2846" w:right="4507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</w:t>
      </w:r>
    </w:p>
    <w:p w14:paraId="36EBD78B" w14:textId="77777777" w:rsidR="001C5C10" w:rsidRDefault="0026527B">
      <w:pPr>
        <w:spacing w:before="1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}else if($j == 3 &amp;&amp; $i &lt; 60){</w:t>
      </w:r>
    </w:p>
    <w:p w14:paraId="10B8C4EB" w14:textId="77777777" w:rsidR="001C5C10" w:rsidRDefault="001C5C10">
      <w:pPr>
        <w:spacing w:line="200" w:lineRule="exact"/>
      </w:pPr>
    </w:p>
    <w:p w14:paraId="1B67218C" w14:textId="77777777" w:rsidR="001C5C10" w:rsidRDefault="001C5C10">
      <w:pPr>
        <w:spacing w:before="14" w:line="240" w:lineRule="exact"/>
        <w:rPr>
          <w:sz w:val="24"/>
          <w:szCs w:val="24"/>
        </w:rPr>
      </w:pPr>
    </w:p>
    <w:p w14:paraId="5E7EB7D9" w14:textId="77777777" w:rsidR="001C5C10" w:rsidRDefault="0026527B">
      <w:pPr>
        <w:ind w:right="118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3E5FDE51" w14:textId="77777777" w:rsidR="001C5C10" w:rsidRDefault="001C5C10">
      <w:pPr>
        <w:spacing w:line="200" w:lineRule="exact"/>
      </w:pPr>
    </w:p>
    <w:p w14:paraId="7EE0A522" w14:textId="77777777" w:rsidR="001C5C10" w:rsidRDefault="001C5C10">
      <w:pPr>
        <w:spacing w:before="13" w:line="240" w:lineRule="exact"/>
        <w:rPr>
          <w:sz w:val="24"/>
          <w:szCs w:val="24"/>
        </w:rPr>
      </w:pPr>
    </w:p>
    <w:p w14:paraId="0B2C1625" w14:textId="77777777" w:rsidR="001C5C10" w:rsidRDefault="0026527B">
      <w:pPr>
        <w:ind w:right="106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355A489B" w14:textId="77777777" w:rsidR="001C5C10" w:rsidRDefault="001C5C10">
      <w:pPr>
        <w:spacing w:before="8" w:line="140" w:lineRule="exact"/>
        <w:rPr>
          <w:sz w:val="15"/>
          <w:szCs w:val="15"/>
        </w:rPr>
      </w:pPr>
    </w:p>
    <w:p w14:paraId="63A040DE" w14:textId="77777777" w:rsidR="001C5C10" w:rsidRDefault="001C5C10">
      <w:pPr>
        <w:spacing w:line="200" w:lineRule="exact"/>
      </w:pPr>
    </w:p>
    <w:p w14:paraId="15E56755" w14:textId="77777777" w:rsidR="001C5C10" w:rsidRDefault="001C5C10">
      <w:pPr>
        <w:spacing w:line="200" w:lineRule="exact"/>
      </w:pPr>
    </w:p>
    <w:p w14:paraId="1CB9E3D3" w14:textId="77777777" w:rsidR="001C5C10" w:rsidRDefault="001C5C10">
      <w:pPr>
        <w:spacing w:line="200" w:lineRule="exact"/>
      </w:pPr>
    </w:p>
    <w:p w14:paraId="2265D51E" w14:textId="77777777" w:rsidR="001C5C10" w:rsidRDefault="001C5C10">
      <w:pPr>
        <w:spacing w:line="200" w:lineRule="exact"/>
      </w:pPr>
    </w:p>
    <w:p w14:paraId="37ADB3F8" w14:textId="77777777" w:rsidR="001C5C10" w:rsidRDefault="001C5C10">
      <w:pPr>
        <w:spacing w:line="200" w:lineRule="exact"/>
      </w:pPr>
    </w:p>
    <w:p w14:paraId="1DDE034B" w14:textId="77777777" w:rsidR="001C5C10" w:rsidRDefault="001C5C10">
      <w:pPr>
        <w:spacing w:line="200" w:lineRule="exact"/>
      </w:pPr>
    </w:p>
    <w:p w14:paraId="693111AF" w14:textId="77777777" w:rsidR="001C5C10" w:rsidRDefault="0026527B">
      <w:pPr>
        <w:ind w:right="222"/>
        <w:jc w:val="right"/>
        <w:rPr>
          <w:rFonts w:ascii="Courier New" w:eastAsia="Courier New" w:hAnsi="Courier New" w:cs="Courier New"/>
        </w:rPr>
      </w:pPr>
      <w:r>
        <w:pict w14:anchorId="7C056CB5">
          <v:shape id="_x0000_s1476" type="#_x0000_t202" style="position:absolute;left:0;text-align:left;margin-left:150.25pt;margin-top:-134.85pt;width:360.05pt;height:293.55pt;z-index:-13572;mso-position-horizontal-relative:page" filled="f" stroked="f">
            <v:textbox inset="0,0,0,0">
              <w:txbxContent>
                <w:p w14:paraId="09C5B9CE" w14:textId="77777777" w:rsidR="001C5C10" w:rsidRDefault="0026527B">
                  <w:pPr>
                    <w:spacing w:line="200" w:lineRule="exact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$this-&gt;hasil[$i][3] = 0;</w:t>
                  </w:r>
                </w:p>
                <w:p w14:paraId="0175DC72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4 &amp;&amp; $i &lt; 60){</w:t>
                  </w:r>
                </w:p>
                <w:p w14:paraId="2196B544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$this</w:t>
                  </w:r>
                </w:p>
                <w:p w14:paraId="2DB4BFDB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&gt;hasil[$i][0] / $rerataAir;</w:t>
                  </w:r>
                </w:p>
                <w:p w14:paraId="0A3104D9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5 ){</w:t>
                  </w:r>
                </w:p>
                <w:p w14:paraId="1593B138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($this</w:t>
                  </w:r>
                </w:p>
                <w:p w14:paraId="5E026BE6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&gt;hasil[59][1]+$this-&gt;hasil[59][2]*($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-59))*$this-</w:t>
                  </w:r>
                </w:p>
                <w:p w14:paraId="1DF241BE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&gt;hasil[$i][3];</w:t>
                  </w:r>
                </w:p>
                <w:p w14:paraId="71D0D676" w14:textId="77777777" w:rsidR="001C5C10" w:rsidRDefault="0026527B">
                  <w:pPr>
                    <w:spacing w:before="1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73C04ECC" w14:textId="77777777" w:rsidR="001C5C10" w:rsidRDefault="0026527B">
                  <w:pPr>
                    <w:spacing w:line="220" w:lineRule="exact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</w:t>
                  </w:r>
                </w:p>
                <w:p w14:paraId="339BD189" w14:textId="77777777" w:rsidR="001C5C10" w:rsidRDefault="0026527B">
                  <w:pPr>
                    <w:spacing w:before="1"/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</w:t>
                  </w:r>
                </w:p>
                <w:p w14:paraId="7BC23E1F" w14:textId="77777777" w:rsidR="001C5C10" w:rsidRDefault="001C5C10">
                  <w:pPr>
                    <w:spacing w:before="6" w:line="220" w:lineRule="exact"/>
                    <w:rPr>
                      <w:sz w:val="22"/>
                      <w:szCs w:val="22"/>
                    </w:rPr>
                  </w:pPr>
                </w:p>
                <w:p w14:paraId="65D624CB" w14:textId="77777777" w:rsidR="001C5C10" w:rsidRDefault="0026527B">
                  <w:pPr>
                    <w:ind w:left="14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for ($i=12; $i &lt; count($thi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-&gt;dataLatih);</w:t>
                  </w:r>
                </w:p>
                <w:p w14:paraId="634E718F" w14:textId="77777777" w:rsidR="001C5C10" w:rsidRDefault="0026527B">
                  <w:pPr>
                    <w:spacing w:before="1"/>
                    <w:ind w:left="192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for ($j=1; $j &lt; 6; $j++) {</w:t>
                  </w:r>
                </w:p>
                <w:p w14:paraId="536777C7" w14:textId="77777777" w:rsidR="001C5C10" w:rsidRDefault="0026527B">
                  <w:pPr>
                    <w:spacing w:before="1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if($j == 1 &amp;&amp; $i &lt; 60){</w:t>
                  </w:r>
                </w:p>
                <w:p w14:paraId="436AFEA9" w14:textId="77777777" w:rsidR="001C5C10" w:rsidRDefault="0026527B">
                  <w:pPr>
                    <w:spacing w:line="220" w:lineRule="exact"/>
                    <w:ind w:left="2881"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$this-&gt;hasil[$i][$j] = $alfa*(($this</w:t>
                  </w:r>
                </w:p>
                <w:p w14:paraId="7AB86C69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&gt;dataLatih[$i]['kebutuhanair']/$thi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</w:rPr>
                    <w:t>-&gt;hasil[$i-12][4]))</w:t>
                  </w:r>
                </w:p>
                <w:p w14:paraId="1024023E" w14:textId="77777777" w:rsidR="001C5C10" w:rsidRDefault="0026527B">
                  <w:pPr>
                    <w:spacing w:before="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$alfa) * ($this-&gt;hasil[$i-1][1]+$this-&gt;hasil[$i</w:t>
                  </w:r>
                  <w:r>
                    <w:rPr>
                      <w:rFonts w:ascii="Courier New" w:eastAsia="Courier New" w:hAnsi="Courier New" w:cs="Courier New"/>
                      <w:spacing w:val="1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</w:rPr>
                    <w:t>1][2]));</w:t>
                  </w:r>
                </w:p>
                <w:p w14:paraId="5076AF02" w14:textId="77777777" w:rsidR="001C5C10" w:rsidRDefault="0026527B">
                  <w:pPr>
                    <w:spacing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}else if($j == 2 &amp;&amp; $i &lt; 60){</w:t>
                  </w:r>
                </w:p>
                <w:p w14:paraId="7424B930" w14:textId="77777777" w:rsidR="001C5C10" w:rsidRDefault="0026527B">
                  <w:pPr>
                    <w:spacing w:before="1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$this-&gt;hasil[$i][$j] = $beta</w:t>
                  </w:r>
                </w:p>
                <w:p w14:paraId="3FE161FF" w14:textId="77777777" w:rsidR="001C5C10" w:rsidRDefault="0026527B">
                  <w:pPr>
                    <w:spacing w:line="220" w:lineRule="exact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&gt;hasil[$i][1]/$this-&gt;hasil[$i-1][1]) + (1 - $beta)*$this</w:t>
                  </w:r>
                </w:p>
                <w:p w14:paraId="44793B58" w14:textId="77777777" w:rsidR="001C5C10" w:rsidRDefault="0026527B">
                  <w:pPr>
                    <w:spacing w:before="2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&gt;hasil[$i-1][2];</w:t>
                  </w:r>
                </w:p>
                <w:p w14:paraId="79E67249" w14:textId="77777777" w:rsidR="001C5C10" w:rsidRDefault="0026527B">
                  <w:pPr>
                    <w:spacing w:before="1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}else if($j == 3 &amp;&amp; $i &lt; 60){</w:t>
                  </w:r>
                </w:p>
                <w:p w14:paraId="18BB5A20" w14:textId="77777777" w:rsidR="001C5C10" w:rsidRDefault="0026527B">
                  <w:pPr>
                    <w:spacing w:line="220" w:lineRule="exact"/>
                    <w:ind w:left="2881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$this-&gt;hasil[$i][3] = $this</w:t>
                  </w:r>
                </w:p>
                <w:p w14:paraId="667D3DFD" w14:textId="77777777" w:rsidR="001C5C10" w:rsidRDefault="0026527B">
                  <w:pPr>
                    <w:spacing w:before="1"/>
                    <w:ind w:left="24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</w:rPr>
                    <w:t>12][4];</w:t>
                  </w:r>
                </w:p>
                <w:p w14:paraId="6DBFEDDF" w14:textId="77777777" w:rsidR="001C5C10" w:rsidRDefault="0026527B">
                  <w:pPr>
                    <w:spacing w:before="1" w:line="220" w:lineRule="exact"/>
                    <w:ind w:left="240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1"/>
                    </w:rPr>
                    <w:t>}else if($j == 4 &amp;&amp; $i &lt; 60){</w:t>
                  </w:r>
                </w:p>
              </w:txbxContent>
            </v:textbox>
            <w10:wrap anchorx="page"/>
          </v:shape>
        </w:pict>
      </w:r>
      <w:r>
        <w:rPr>
          <w:rFonts w:ascii="Courier New" w:eastAsia="Courier New" w:hAnsi="Courier New" w:cs="Courier New"/>
        </w:rPr>
        <w:t>$i++) {</w:t>
      </w:r>
    </w:p>
    <w:p w14:paraId="1A8064AE" w14:textId="77777777" w:rsidR="001C5C10" w:rsidRDefault="001C5C10">
      <w:pPr>
        <w:spacing w:line="200" w:lineRule="exact"/>
      </w:pPr>
    </w:p>
    <w:p w14:paraId="4AA33596" w14:textId="77777777" w:rsidR="001C5C10" w:rsidRDefault="001C5C10">
      <w:pPr>
        <w:spacing w:before="13" w:line="240" w:lineRule="exact"/>
        <w:rPr>
          <w:sz w:val="24"/>
          <w:szCs w:val="24"/>
        </w:rPr>
      </w:pPr>
    </w:p>
    <w:p w14:paraId="724B952E" w14:textId="77777777" w:rsidR="001C5C10" w:rsidRDefault="0026527B">
      <w:pPr>
        <w:ind w:right="22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58A6EFCF" w14:textId="77777777" w:rsidR="001C5C10" w:rsidRDefault="0026527B">
      <w:pPr>
        <w:spacing w:before="1"/>
        <w:ind w:right="1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+ ((</w:t>
      </w:r>
      <w:r>
        <w:rPr>
          <w:rFonts w:ascii="Courier New" w:eastAsia="Courier New" w:hAnsi="Courier New" w:cs="Courier New"/>
          <w:spacing w:val="1"/>
        </w:rPr>
        <w:t>1</w:t>
      </w:r>
      <w:r>
        <w:rPr>
          <w:rFonts w:ascii="Courier New" w:eastAsia="Courier New" w:hAnsi="Courier New" w:cs="Courier New"/>
        </w:rPr>
        <w:t>-</w:t>
      </w:r>
    </w:p>
    <w:p w14:paraId="174AB9D5" w14:textId="77777777" w:rsidR="001C5C10" w:rsidRDefault="001C5C10">
      <w:pPr>
        <w:spacing w:line="200" w:lineRule="exact"/>
      </w:pPr>
    </w:p>
    <w:p w14:paraId="28C7EDDB" w14:textId="77777777" w:rsidR="001C5C10" w:rsidRDefault="001C5C10">
      <w:pPr>
        <w:spacing w:before="13" w:line="240" w:lineRule="exact"/>
        <w:rPr>
          <w:sz w:val="24"/>
          <w:szCs w:val="24"/>
        </w:rPr>
      </w:pPr>
    </w:p>
    <w:p w14:paraId="18FCBD5B" w14:textId="77777777" w:rsidR="001C5C10" w:rsidRDefault="0026527B">
      <w:pPr>
        <w:ind w:right="1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* 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32F91AE2" w14:textId="77777777" w:rsidR="001C5C10" w:rsidRDefault="0026527B">
      <w:pPr>
        <w:spacing w:line="220" w:lineRule="exact"/>
        <w:ind w:right="7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-</w:t>
      </w:r>
    </w:p>
    <w:p w14:paraId="19892D3D" w14:textId="77777777" w:rsidR="001C5C10" w:rsidRDefault="001C5C10">
      <w:pPr>
        <w:spacing w:line="200" w:lineRule="exact"/>
      </w:pPr>
    </w:p>
    <w:p w14:paraId="3E994E88" w14:textId="77777777" w:rsidR="001C5C10" w:rsidRDefault="001C5C10">
      <w:pPr>
        <w:spacing w:before="14" w:line="240" w:lineRule="exact"/>
        <w:rPr>
          <w:sz w:val="24"/>
          <w:szCs w:val="24"/>
        </w:rPr>
      </w:pPr>
    </w:p>
    <w:p w14:paraId="1A669B4A" w14:textId="77777777" w:rsidR="001C5C10" w:rsidRDefault="0026527B">
      <w:pPr>
        <w:ind w:right="22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-&gt;hasil[$i</w:t>
      </w:r>
    </w:p>
    <w:p w14:paraId="6D601E3A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</w:t>
      </w:r>
    </w:p>
    <w:p w14:paraId="1B7487B1" w14:textId="77777777" w:rsidR="001C5C10" w:rsidRDefault="001C5C10">
      <w:pPr>
        <w:spacing w:before="5" w:line="220" w:lineRule="exact"/>
        <w:rPr>
          <w:sz w:val="22"/>
          <w:szCs w:val="22"/>
        </w:rPr>
      </w:pPr>
    </w:p>
    <w:p w14:paraId="60864513" w14:textId="77777777" w:rsidR="001C5C10" w:rsidRDefault="0026527B">
      <w:pPr>
        <w:ind w:right="188" w:firstLine="2881"/>
        <w:rPr>
          <w:rFonts w:ascii="Courier New" w:eastAsia="Courier New" w:hAnsi="Courier New" w:cs="Courier New"/>
        </w:rPr>
      </w:pPr>
      <w:r>
        <w:pict w14:anchorId="77285822">
          <v:shape id="_x0000_s1475" type="#_x0000_t75" style="position:absolute;left:0;text-align:left;margin-left:158.7pt;margin-top:-291.15pt;width:293.2pt;height:291.2pt;z-index:-13570;mso-position-horizontal-relative:page">
            <v:imagedata r:id="rId9" o:title=""/>
            <w10:wrap anchorx="page"/>
          </v:shape>
        </w:pict>
      </w:r>
      <w:r>
        <w:rPr>
          <w:rFonts w:ascii="Courier New" w:eastAsia="Courier New" w:hAnsi="Courier New" w:cs="Courier New"/>
        </w:rPr>
        <w:t xml:space="preserve">$this-&gt;hasil[$i][$j] = ($gamma * </w:t>
      </w:r>
      <w:r>
        <w:rPr>
          <w:rFonts w:ascii="Courier New" w:eastAsia="Courier New" w:hAnsi="Courier New" w:cs="Courier New"/>
        </w:rPr>
        <w:t>($this-&gt;dataLatih[$i]['kebutuhanair']/$thi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-&gt;hasil[$i][1])) + ((1 - $gamma)*$this-&gt;hasil[$i][3]);</w:t>
      </w:r>
    </w:p>
    <w:p w14:paraId="1A14D773" w14:textId="77777777" w:rsidR="001C5C10" w:rsidRDefault="0026527B">
      <w:pPr>
        <w:spacing w:line="220" w:lineRule="exact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}else if($j == 5 ){</w:t>
      </w:r>
    </w:p>
    <w:p w14:paraId="2C9A1FAF" w14:textId="77777777" w:rsidR="001C5C10" w:rsidRDefault="0026527B">
      <w:pPr>
        <w:spacing w:before="1"/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$this-&gt;hasil[$i][$j] = 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2FBE4C4D" w14:textId="77777777" w:rsidR="001C5C10" w:rsidRDefault="0026527B">
      <w:pPr>
        <w:spacing w:before="2"/>
        <w:ind w:left="-35" w:right="426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&gt;hasil[$i-1][1]+$this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&gt;hasil[$i-1][2])*$this-&gt;hasil[$i][3];</w:t>
      </w:r>
    </w:p>
    <w:p w14:paraId="3281E3A4" w14:textId="77777777" w:rsidR="001C5C10" w:rsidRDefault="0026527B">
      <w:pPr>
        <w:spacing w:line="220" w:lineRule="exact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</w:t>
      </w:r>
    </w:p>
    <w:p w14:paraId="3C06D0DD" w14:textId="77777777" w:rsidR="001C5C10" w:rsidRDefault="0026527B">
      <w:pPr>
        <w:spacing w:before="1"/>
        <w:ind w:left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6C87704B" w14:textId="77777777" w:rsidR="001C5C10" w:rsidRDefault="0026527B">
      <w:pPr>
        <w:spacing w:line="220" w:lineRule="exact"/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</w:t>
      </w:r>
    </w:p>
    <w:p w14:paraId="22EBEE6D" w14:textId="77777777" w:rsidR="001C5C10" w:rsidRDefault="0026527B">
      <w:pPr>
        <w:spacing w:before="1"/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($i = 60; $i &lt; 72; $i++) {</w:t>
      </w:r>
    </w:p>
    <w:p w14:paraId="502684C4" w14:textId="77777777" w:rsidR="001C5C10" w:rsidRDefault="0026527B">
      <w:pPr>
        <w:spacing w:before="1"/>
        <w:ind w:left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for($j = 1; $j&lt;6; $j++){</w:t>
      </w:r>
    </w:p>
    <w:p w14:paraId="70C043BE" w14:textId="77777777" w:rsidR="001C5C10" w:rsidRDefault="0026527B">
      <w:pPr>
        <w:spacing w:line="220" w:lineRule="exact"/>
        <w:ind w:left="24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if($j==3){</w:t>
      </w:r>
    </w:p>
    <w:p w14:paraId="1AF3C97C" w14:textId="77777777" w:rsidR="001C5C10" w:rsidRDefault="0026527B">
      <w:pPr>
        <w:spacing w:before="1"/>
        <w:ind w:right="101"/>
        <w:jc w:val="righ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$this-&gt;hasil[$i][3] = 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-&gt;hasil[$i</w:t>
      </w:r>
    </w:p>
    <w:p w14:paraId="15855E76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- 12][4];</w:t>
      </w:r>
    </w:p>
    <w:p w14:paraId="38858220" w14:textId="77777777" w:rsidR="001C5C10" w:rsidRDefault="0026527B">
      <w:pPr>
        <w:spacing w:line="220" w:lineRule="exact"/>
        <w:ind w:left="2485" w:right="3067"/>
        <w:jc w:val="center"/>
        <w:rPr>
          <w:rFonts w:ascii="Courier New" w:eastAsia="Courier New" w:hAnsi="Courier New" w:cs="Courier New"/>
        </w:rPr>
        <w:sectPr w:rsidR="001C5C10">
          <w:pgSz w:w="11920" w:h="16840"/>
          <w:pgMar w:top="1560" w:right="1360" w:bottom="280" w:left="1680" w:header="0" w:footer="1816" w:gutter="0"/>
          <w:cols w:num="2" w:space="720" w:equalWidth="0">
            <w:col w:w="1062" w:space="263"/>
            <w:col w:w="7555"/>
          </w:cols>
        </w:sectPr>
      </w:pPr>
      <w:r>
        <w:rPr>
          <w:rFonts w:ascii="Courier New" w:eastAsia="Courier New" w:hAnsi="Courier New" w:cs="Courier New"/>
          <w:position w:val="2"/>
        </w:rPr>
        <w:t>}else if($j==5){</w:t>
      </w:r>
    </w:p>
    <w:p w14:paraId="74DDD45F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7D293D0A" w14:textId="77777777" w:rsidR="001C5C10" w:rsidRDefault="0026527B">
      <w:pPr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115</w:t>
      </w:r>
    </w:p>
    <w:p w14:paraId="3217A4A4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116</w:t>
      </w:r>
    </w:p>
    <w:p w14:paraId="5013F2BB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117</w:t>
      </w:r>
    </w:p>
    <w:p w14:paraId="2853D0E4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118</w:t>
      </w:r>
    </w:p>
    <w:p w14:paraId="32819651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119</w:t>
      </w:r>
    </w:p>
    <w:p w14:paraId="307072F3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120</w:t>
      </w:r>
    </w:p>
    <w:p w14:paraId="64F69FBA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121</w:t>
      </w:r>
    </w:p>
    <w:p w14:paraId="645A9F66" w14:textId="77777777" w:rsidR="001C5C10" w:rsidRDefault="0026527B">
      <w:pPr>
        <w:spacing w:before="2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122</w:t>
      </w:r>
    </w:p>
    <w:p w14:paraId="03A1FD6D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123</w:t>
      </w:r>
    </w:p>
    <w:p w14:paraId="7883EB40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124</w:t>
      </w:r>
    </w:p>
    <w:p w14:paraId="77E50057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125</w:t>
      </w:r>
    </w:p>
    <w:p w14:paraId="274B00D1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126</w:t>
      </w:r>
    </w:p>
    <w:p w14:paraId="036B2B78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127</w:t>
      </w:r>
    </w:p>
    <w:p w14:paraId="416F5064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128</w:t>
      </w:r>
    </w:p>
    <w:p w14:paraId="666BF633" w14:textId="77777777" w:rsidR="001C5C10" w:rsidRDefault="0026527B">
      <w:pPr>
        <w:spacing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129</w:t>
      </w:r>
    </w:p>
    <w:p w14:paraId="56D0F59E" w14:textId="77777777" w:rsidR="001C5C10" w:rsidRDefault="0026527B">
      <w:pPr>
        <w:spacing w:before="1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130</w:t>
      </w:r>
    </w:p>
    <w:p w14:paraId="296B883D" w14:textId="77777777" w:rsidR="001C5C10" w:rsidRDefault="0026527B">
      <w:pPr>
        <w:spacing w:before="1" w:line="220" w:lineRule="exact"/>
        <w:ind w:left="700" w:right="-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1"/>
        </w:rPr>
        <w:t>131</w:t>
      </w:r>
    </w:p>
    <w:p w14:paraId="1D565DD6" w14:textId="77777777" w:rsidR="001C5C10" w:rsidRDefault="0026527B">
      <w:pPr>
        <w:spacing w:before="4" w:line="120" w:lineRule="exact"/>
        <w:rPr>
          <w:sz w:val="13"/>
          <w:szCs w:val="13"/>
        </w:rPr>
      </w:pPr>
      <w:r>
        <w:br w:type="column"/>
      </w:r>
    </w:p>
    <w:p w14:paraId="155A8DC5" w14:textId="77777777" w:rsidR="001C5C10" w:rsidRDefault="0026527B">
      <w:pPr>
        <w:ind w:left="288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$this-&gt;hasil[$i][5] = 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4DFD8CCB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&gt;hasil[59][1] + $this</w:t>
      </w:r>
      <w:r>
        <w:rPr>
          <w:rFonts w:ascii="Courier New" w:eastAsia="Courier New" w:hAnsi="Courier New" w:cs="Courier New"/>
          <w:spacing w:val="1"/>
        </w:rPr>
        <w:t>-</w:t>
      </w:r>
      <w:r>
        <w:rPr>
          <w:rFonts w:ascii="Courier New" w:eastAsia="Courier New" w:hAnsi="Courier New" w:cs="Courier New"/>
        </w:rPr>
        <w:t>&gt;hasil[59][2] * ($i+1 - 60)) * $this-</w:t>
      </w:r>
    </w:p>
    <w:p w14:paraId="130F1380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&gt;hasil[$i][3];</w:t>
      </w:r>
    </w:p>
    <w:p w14:paraId="446BE17A" w14:textId="77777777" w:rsidR="001C5C10" w:rsidRDefault="0026527B">
      <w:pPr>
        <w:spacing w:line="220" w:lineRule="exact"/>
        <w:ind w:left="2485" w:right="4868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</w:t>
      </w:r>
    </w:p>
    <w:p w14:paraId="79B5E633" w14:textId="77777777" w:rsidR="001C5C10" w:rsidRDefault="0026527B">
      <w:pPr>
        <w:spacing w:before="1"/>
        <w:ind w:left="192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524D2D69" w14:textId="77777777" w:rsidR="001C5C10" w:rsidRDefault="001C5C10">
      <w:pPr>
        <w:spacing w:before="5" w:line="220" w:lineRule="exact"/>
        <w:rPr>
          <w:sz w:val="22"/>
          <w:szCs w:val="22"/>
        </w:rPr>
      </w:pPr>
    </w:p>
    <w:p w14:paraId="75D3EAC9" w14:textId="77777777" w:rsidR="001C5C10" w:rsidRDefault="0026527B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14:paraId="5DE31276" w14:textId="77777777" w:rsidR="001C5C10" w:rsidRDefault="0026527B">
      <w:pPr>
        <w:spacing w:before="2"/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$this-&gt;totalMAPE = 0;</w:t>
      </w:r>
    </w:p>
    <w:p w14:paraId="6B481301" w14:textId="77777777" w:rsidR="001C5C10" w:rsidRDefault="0026527B">
      <w:pPr>
        <w:spacing w:before="1"/>
        <w:ind w:left="925" w:right="3188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for ($i= 0; $i &lt; 12; $i++) {</w:t>
      </w:r>
    </w:p>
    <w:p w14:paraId="470DFAE9" w14:textId="77777777" w:rsidR="001C5C10" w:rsidRDefault="0026527B">
      <w:pPr>
        <w:spacing w:line="220" w:lineRule="exact"/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$this-&gt;dataMAPE[$i]['MAPE'] = round(abs(($thi</w:t>
      </w:r>
      <w:r>
        <w:rPr>
          <w:rFonts w:ascii="Courier New" w:eastAsia="Courier New" w:hAnsi="Courier New" w:cs="Courier New"/>
          <w:spacing w:val="1"/>
          <w:position w:val="2"/>
        </w:rPr>
        <w:t>s</w:t>
      </w:r>
      <w:r>
        <w:rPr>
          <w:rFonts w:ascii="Courier New" w:eastAsia="Courier New" w:hAnsi="Courier New" w:cs="Courier New"/>
          <w:position w:val="2"/>
        </w:rPr>
        <w:t>-</w:t>
      </w:r>
    </w:p>
    <w:p w14:paraId="7E5F85B2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&gt;dataLatih[$i+60]['kebutuhanair']) - ($this-&gt;hasil[$i+60][5]))</w:t>
      </w:r>
    </w:p>
    <w:p w14:paraId="319901B0" w14:textId="77777777" w:rsidR="001C5C10" w:rsidRDefault="0026527B">
      <w:pPr>
        <w:spacing w:line="220" w:lineRule="exact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 xml:space="preserve">/ </w:t>
      </w:r>
      <w:r>
        <w:rPr>
          <w:rFonts w:ascii="Courier New" w:eastAsia="Courier New" w:hAnsi="Courier New" w:cs="Courier New"/>
          <w:position w:val="2"/>
        </w:rPr>
        <w:t>$this-&gt;dataLatih[$i+60]['kebutuhanair'],3);</w:t>
      </w:r>
    </w:p>
    <w:p w14:paraId="55E298E0" w14:textId="77777777" w:rsidR="001C5C10" w:rsidRDefault="0026527B">
      <w:pPr>
        <w:spacing w:before="1"/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$this-&gt;totalMAPE += round($thi</w:t>
      </w:r>
      <w:r>
        <w:rPr>
          <w:rFonts w:ascii="Courier New" w:eastAsia="Courier New" w:hAnsi="Courier New" w:cs="Courier New"/>
          <w:spacing w:val="1"/>
        </w:rPr>
        <w:t>s</w:t>
      </w:r>
      <w:r>
        <w:rPr>
          <w:rFonts w:ascii="Courier New" w:eastAsia="Courier New" w:hAnsi="Courier New" w:cs="Courier New"/>
        </w:rPr>
        <w:t>-</w:t>
      </w:r>
    </w:p>
    <w:p w14:paraId="710F9E57" w14:textId="77777777" w:rsidR="001C5C10" w:rsidRDefault="0026527B">
      <w:pPr>
        <w:spacing w:before="1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&gt;dataMAPE[$i]['MAPE'],3);</w:t>
      </w:r>
    </w:p>
    <w:p w14:paraId="7F3A6F0E" w14:textId="77777777" w:rsidR="001C5C10" w:rsidRDefault="0026527B">
      <w:pPr>
        <w:spacing w:line="220" w:lineRule="exact"/>
        <w:ind w:left="9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position w:val="2"/>
        </w:rPr>
        <w:t>}</w:t>
      </w:r>
    </w:p>
    <w:p w14:paraId="7FC36B3C" w14:textId="77777777" w:rsidR="001C5C10" w:rsidRDefault="0026527B">
      <w:pPr>
        <w:spacing w:before="1"/>
        <w:ind w:left="960"/>
        <w:rPr>
          <w:rFonts w:ascii="Courier New" w:eastAsia="Courier New" w:hAnsi="Courier New" w:cs="Courier New"/>
        </w:rPr>
        <w:sectPr w:rsidR="001C5C10">
          <w:pgSz w:w="11920" w:h="16840"/>
          <w:pgMar w:top="1560" w:right="1360" w:bottom="280" w:left="1680" w:header="0" w:footer="1816" w:gutter="0"/>
          <w:cols w:num="2" w:space="720" w:equalWidth="0">
            <w:col w:w="1061" w:space="264"/>
            <w:col w:w="7555"/>
          </w:cols>
        </w:sectPr>
      </w:pPr>
      <w:r>
        <w:rPr>
          <w:rFonts w:ascii="Courier New" w:eastAsia="Courier New" w:hAnsi="Courier New" w:cs="Courier New"/>
        </w:rPr>
        <w:t>//total MAPE</w:t>
      </w:r>
    </w:p>
    <w:p w14:paraId="06F5E672" w14:textId="77777777" w:rsidR="001C5C10" w:rsidRDefault="0026527B">
      <w:pPr>
        <w:spacing w:line="200" w:lineRule="exact"/>
      </w:pPr>
      <w:r>
        <w:pict w14:anchorId="61C9FE45">
          <v:shape id="_x0000_s1474" type="#_x0000_t75" style="position:absolute;margin-left:-.2pt;margin-top:.05pt;width:52.75pt;height:845.5pt;z-index:-13566;mso-position-horizontal-relative:page;mso-position-vertical-relative:page">
            <v:imagedata r:id="rId81" o:title=""/>
            <w10:wrap anchorx="page" anchory="page"/>
          </v:shape>
        </w:pict>
      </w:r>
      <w:r>
        <w:pict w14:anchorId="1D2C88E4">
          <v:group id="_x0000_s1465" style="position:absolute;margin-left:113.4pt;margin-top:84.8pt;width:419.05pt;height:476.65pt;z-index:-13567;mso-position-horizontal-relative:page;mso-position-vertical-relative:page" coordorigin="2268,1696" coordsize="8381,9533">
            <v:shape id="_x0000_s1473" style="position:absolute;left:2277;top:1705;width:620;height:0" coordorigin="2277,1705" coordsize="620,0" path="m2277,1705r620,e" filled="f" strokeweight=".5pt">
              <v:path arrowok="t"/>
            </v:shape>
            <v:shape id="_x0000_s1472" style="position:absolute;left:2905;top:1705;width:7735;height:0" coordorigin="2905,1705" coordsize="7735,0" path="m2905,1705r7735,e" filled="f" strokeweight=".5pt">
              <v:path arrowok="t"/>
            </v:shape>
            <v:shape id="_x0000_s1471" style="position:absolute;left:2273;top:1701;width:0;height:3872" coordorigin="2273,1701" coordsize="0,3872" path="m2273,1701r,3872e" filled="f" strokeweight=".5pt">
              <v:path arrowok="t"/>
            </v:shape>
            <v:shape id="_x0000_s1470" style="position:absolute;left:2277;top:5569;width:620;height:0" coordorigin="2277,5569" coordsize="620,0" path="m2277,5569r620,e" filled="f" strokeweight=".5pt">
              <v:path arrowok="t"/>
            </v:shape>
            <v:shape id="_x0000_s1469" style="position:absolute;left:2901;top:1701;width:0;height:3872" coordorigin="2901,1701" coordsize="0,3872" path="m2901,1701r,3872e" filled="f" strokeweight=".5pt">
              <v:path arrowok="t"/>
            </v:shape>
            <v:shape id="_x0000_s1468" style="position:absolute;left:2905;top:5569;width:7735;height:0" coordorigin="2905,5569" coordsize="7735,0" path="m2905,5569r7735,e" filled="f" strokeweight=".5pt">
              <v:path arrowok="t"/>
            </v:shape>
            <v:shape id="_x0000_s1467" style="position:absolute;left:10644;top:1701;width:0;height:3872" coordorigin="10644,1701" coordsize="0,3872" path="m10644,1701r,3872e" filled="f" strokeweight=".5pt">
              <v:path arrowok="t"/>
            </v:shape>
            <v:shape id="_x0000_s1466" type="#_x0000_t75" style="position:absolute;left:3174;top:5405;width:5864;height:5824">
              <v:imagedata r:id="rId9" o:title=""/>
            </v:shape>
            <w10:wrap anchorx="page" anchory="page"/>
          </v:group>
        </w:pict>
      </w:r>
    </w:p>
    <w:p w14:paraId="22964A74" w14:textId="77777777" w:rsidR="001C5C10" w:rsidRDefault="001C5C10">
      <w:pPr>
        <w:spacing w:line="200" w:lineRule="exact"/>
      </w:pPr>
    </w:p>
    <w:p w14:paraId="7AB30FF7" w14:textId="77777777" w:rsidR="001C5C10" w:rsidRDefault="001C5C10">
      <w:pPr>
        <w:spacing w:line="200" w:lineRule="exact"/>
      </w:pPr>
    </w:p>
    <w:p w14:paraId="4278700A" w14:textId="77777777" w:rsidR="001C5C10" w:rsidRDefault="001C5C10">
      <w:pPr>
        <w:spacing w:line="200" w:lineRule="exact"/>
      </w:pPr>
    </w:p>
    <w:p w14:paraId="216F0C79" w14:textId="77777777" w:rsidR="001C5C10" w:rsidRDefault="001C5C10">
      <w:pPr>
        <w:spacing w:line="200" w:lineRule="exact"/>
      </w:pPr>
    </w:p>
    <w:p w14:paraId="3C3E3375" w14:textId="77777777" w:rsidR="001C5C10" w:rsidRDefault="001C5C10">
      <w:pPr>
        <w:spacing w:before="4" w:line="240" w:lineRule="exact"/>
        <w:rPr>
          <w:sz w:val="24"/>
          <w:szCs w:val="24"/>
        </w:rPr>
      </w:pPr>
    </w:p>
    <w:p w14:paraId="3948DD81" w14:textId="77777777" w:rsidR="001C5C10" w:rsidRDefault="0026527B">
      <w:pPr>
        <w:spacing w:before="7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B667B13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658C603E" w14:textId="77777777" w:rsidR="001C5C10" w:rsidRDefault="0026527B">
      <w:pPr>
        <w:spacing w:line="280" w:lineRule="exact"/>
        <w:ind w:left="1309" w:right="300" w:hanging="7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2-</w:t>
      </w:r>
      <w:r>
        <w:rPr>
          <w:rFonts w:ascii="Calibri" w:eastAsia="Calibri" w:hAnsi="Calibri" w:cs="Calibri"/>
          <w:sz w:val="24"/>
          <w:szCs w:val="24"/>
        </w:rPr>
        <w:t xml:space="preserve">7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p</w:t>
      </w:r>
    </w:p>
    <w:p w14:paraId="55550A48" w14:textId="77777777" w:rsidR="001C5C10" w:rsidRDefault="001C5C10">
      <w:pPr>
        <w:spacing w:before="5" w:line="120" w:lineRule="exact"/>
        <w:rPr>
          <w:sz w:val="12"/>
          <w:szCs w:val="12"/>
        </w:rPr>
      </w:pPr>
    </w:p>
    <w:p w14:paraId="3A784B3E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131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33EB504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572B96F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0   :</w:t>
      </w:r>
    </w:p>
    <w:p w14:paraId="7D40BFC5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809F0B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7   :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7064519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539B78D4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8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 xml:space="preserve">5   :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Tt</w:t>
      </w:r>
    </w:p>
    <w:p w14:paraId="0E774ED6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121817D9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: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</w:p>
    <w:p w14:paraId="4157AAD6" w14:textId="77777777" w:rsidR="001C5C10" w:rsidRDefault="0026527B">
      <w:pPr>
        <w:spacing w:line="280" w:lineRule="exact"/>
        <w:ind w:right="848"/>
        <w:jc w:val="right"/>
        <w:rPr>
          <w:rFonts w:ascii="Calibri" w:eastAsia="Calibri" w:hAnsi="Calibri" w:cs="Calibri"/>
          <w:sz w:val="24"/>
          <w:szCs w:val="24"/>
        </w:rPr>
      </w:pPr>
      <w:r>
        <w:pict w14:anchorId="508C54EA">
          <v:shape id="_x0000_s1464" type="#_x0000_t202" style="position:absolute;left:0;text-align:left;margin-left:149.45pt;margin-top:-225.8pt;width:372.9pt;height:296.45pt;z-index:-13568;mso-position-horizontal-relative:page" filled="f" stroked="f">
            <v:textbox inset="0,0,0,0">
              <w:txbxContent>
                <w:p w14:paraId="0CAF6410" w14:textId="77777777" w:rsidR="001C5C10" w:rsidRDefault="0026527B">
                  <w:pPr>
                    <w:spacing w:line="200" w:lineRule="exact"/>
                    <w:ind w:left="976" w:right="-50"/>
                    <w:rPr>
                      <w:rFonts w:ascii="Courier New" w:eastAsia="Courier New" w:hAnsi="Courier New" w:cs="Courier New"/>
                    </w:rPr>
                  </w:pPr>
                  <w:r>
                    <w:rPr>
                      <w:rFonts w:ascii="Courier New" w:eastAsia="Courier New" w:hAnsi="Courier New" w:cs="Courier New"/>
                      <w:position w:val="2"/>
                    </w:rPr>
                    <w:t>$thi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-&gt;totalMAPE = round(100/12*($thi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s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  <w:spacing w:val="1"/>
                      <w:position w:val="2"/>
                    </w:rPr>
                    <w:t>&gt;</w:t>
                  </w:r>
                  <w:r>
                    <w:rPr>
                      <w:rFonts w:ascii="Courier New" w:eastAsia="Courier New" w:hAnsi="Courier New" w:cs="Courier New"/>
                      <w:position w:val="2"/>
                    </w:rPr>
                    <w:t>totalMAPE),3);</w:t>
                  </w:r>
                </w:p>
                <w:p w14:paraId="3F9E6E56" w14:textId="77777777" w:rsidR="001C5C10" w:rsidRDefault="001C5C10">
                  <w:pPr>
                    <w:spacing w:line="200" w:lineRule="exact"/>
                  </w:pPr>
                </w:p>
                <w:p w14:paraId="3BFBBFBF" w14:textId="77777777" w:rsidR="001C5C10" w:rsidRDefault="001C5C10">
                  <w:pPr>
                    <w:spacing w:before="15" w:line="200" w:lineRule="exact"/>
                  </w:pPr>
                </w:p>
                <w:p w14:paraId="43F7C872" w14:textId="77777777" w:rsidR="001C5C10" w:rsidRDefault="0026527B">
                  <w:pPr>
                    <w:ind w:left="598" w:right="156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rce C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.6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hi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g</w:t>
                  </w:r>
                </w:p>
                <w:p w14:paraId="13D190E3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69B01547" w14:textId="77777777" w:rsidR="001C5C10" w:rsidRDefault="0026527B">
                  <w:pPr>
                    <w:spacing w:line="337" w:lineRule="auto"/>
                    <w:ind w:left="120" w:right="4374" w:hanging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ur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 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</w:p>
                <w:p w14:paraId="232D2334" w14:textId="77777777" w:rsidR="001C5C10" w:rsidRDefault="0026527B">
                  <w:pPr>
                    <w:spacing w:before="20" w:line="280" w:lineRule="exact"/>
                    <w:ind w:left="128" w:right="1369" w:firstLine="1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 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</w:p>
                <w:p w14:paraId="15AC56A3" w14:textId="77777777" w:rsidR="001C5C10" w:rsidRDefault="001C5C10">
                  <w:pPr>
                    <w:spacing w:before="5" w:line="120" w:lineRule="exact"/>
                    <w:rPr>
                      <w:sz w:val="12"/>
                      <w:szCs w:val="12"/>
                    </w:rPr>
                  </w:pPr>
                </w:p>
                <w:p w14:paraId="0F846F67" w14:textId="77777777" w:rsidR="001C5C10" w:rsidRDefault="0026527B">
                  <w:pPr>
                    <w:spacing w:line="337" w:lineRule="auto"/>
                    <w:ind w:left="120" w:right="1395" w:hanging="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Yl 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  <w:p w14:paraId="66B28122" w14:textId="77777777" w:rsidR="001C5C10" w:rsidRDefault="0026527B">
                  <w:pPr>
                    <w:spacing w:before="21"/>
                    <w:ind w:left="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6910D076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451A3A46" w14:textId="77777777" w:rsidR="001C5C10" w:rsidRDefault="0026527B">
                  <w:pPr>
                    <w:ind w:left="15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</w:p>
                <w:p w14:paraId="1A3A6F7E" w14:textId="77777777" w:rsidR="001C5C10" w:rsidRDefault="0026527B">
                  <w:pPr>
                    <w:spacing w:line="280" w:lineRule="exact"/>
                    <w:ind w:left="-38" w:right="1314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(v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t,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1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t,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.8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4ED3E30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31B879FA" w14:textId="77777777" w:rsidR="001C5C10" w:rsidRDefault="0026527B">
                  <w:pPr>
                    <w:ind w:left="278" w:right="132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 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</w:p>
                <w:p w14:paraId="0D2C32C8" w14:textId="77777777" w:rsidR="001C5C10" w:rsidRDefault="0026527B">
                  <w:pPr>
                    <w:spacing w:line="280" w:lineRule="exact"/>
                    <w:ind w:left="11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</w:p>
                <w:p w14:paraId="73A4D6A7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15CBC71F" w14:textId="77777777" w:rsidR="001C5C10" w:rsidRDefault="0026527B">
                  <w:pPr>
                    <w:ind w:left="20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5B41A6C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0A76A93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pacing w:val="3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31B033D0" w14:textId="77777777" w:rsidR="001C5C10" w:rsidRDefault="0026527B">
      <w:pPr>
        <w:spacing w:line="280" w:lineRule="exact"/>
        <w:ind w:left="13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4FC0850F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7BD7544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12</w:t>
      </w:r>
      <w:r>
        <w:rPr>
          <w:rFonts w:ascii="Calibri" w:eastAsia="Calibri" w:hAnsi="Calibri" w:cs="Calibri"/>
          <w:spacing w:val="3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1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2A488793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B85CC06" w14:textId="77777777" w:rsidR="001C5C10" w:rsidRDefault="0026527B">
      <w:pPr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13</w:t>
      </w:r>
      <w:r>
        <w:rPr>
          <w:rFonts w:ascii="Calibri" w:eastAsia="Calibri" w:hAnsi="Calibri" w:cs="Calibri"/>
          <w:sz w:val="24"/>
          <w:szCs w:val="24"/>
        </w:rPr>
        <w:t xml:space="preserve">1   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Per</w:t>
      </w:r>
      <w:r>
        <w:rPr>
          <w:rFonts w:ascii="Calibri" w:eastAsia="Calibri" w:hAnsi="Calibri" w:cs="Calibri"/>
          <w:spacing w:val="3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</w:p>
    <w:p w14:paraId="16F0CFCF" w14:textId="77777777" w:rsidR="001C5C10" w:rsidRDefault="001C5C10">
      <w:pPr>
        <w:spacing w:line="240" w:lineRule="exact"/>
        <w:rPr>
          <w:sz w:val="24"/>
          <w:szCs w:val="24"/>
        </w:rPr>
      </w:pPr>
    </w:p>
    <w:p w14:paraId="2F60F292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le</w:t>
      </w:r>
      <w:r>
        <w:rPr>
          <w:rFonts w:ascii="Calibri" w:eastAsia="Calibri" w:hAnsi="Calibri" w:cs="Calibri"/>
          <w:b/>
          <w:sz w:val="28"/>
          <w:szCs w:val="28"/>
        </w:rPr>
        <w:t>me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si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b/>
          <w:sz w:val="28"/>
          <w:szCs w:val="28"/>
        </w:rPr>
        <w:t>a</w:t>
      </w:r>
    </w:p>
    <w:p w14:paraId="3546919F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6F4D5EA5" w14:textId="77777777" w:rsidR="001C5C10" w:rsidRDefault="0026527B">
      <w:pPr>
        <w:ind w:left="588" w:right="291" w:firstLine="721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36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 xml:space="preserve">ti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634D0A3" w14:textId="77777777" w:rsidR="001C5C10" w:rsidRDefault="001C5C10">
      <w:pPr>
        <w:spacing w:line="120" w:lineRule="exact"/>
        <w:rPr>
          <w:sz w:val="12"/>
          <w:szCs w:val="12"/>
        </w:rPr>
      </w:pPr>
    </w:p>
    <w:p w14:paraId="3334B7E3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asi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armuka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og</w:t>
      </w:r>
      <w:r>
        <w:rPr>
          <w:rFonts w:ascii="Calibri" w:eastAsia="Calibri" w:hAnsi="Calibri" w:cs="Calibri"/>
          <w:b/>
          <w:i/>
          <w:sz w:val="26"/>
          <w:szCs w:val="26"/>
        </w:rPr>
        <w:t>in</w:t>
      </w:r>
    </w:p>
    <w:p w14:paraId="087F3B90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141CAA5A" w14:textId="77777777" w:rsidR="001C5C10" w:rsidRDefault="0026527B">
      <w:pPr>
        <w:ind w:left="588" w:right="72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ogi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npu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us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ss</w:t>
      </w:r>
      <w:r>
        <w:rPr>
          <w:rFonts w:ascii="Calibri" w:eastAsia="Calibri" w:hAnsi="Calibri" w:cs="Calibri"/>
          <w:i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2AC00A86" w14:textId="77777777" w:rsidR="001C5C10" w:rsidRDefault="001C5C10">
      <w:pPr>
        <w:spacing w:before="10" w:line="180" w:lineRule="exact"/>
        <w:rPr>
          <w:sz w:val="18"/>
          <w:szCs w:val="18"/>
        </w:rPr>
      </w:pPr>
    </w:p>
    <w:p w14:paraId="246089A1" w14:textId="77777777" w:rsidR="001C5C10" w:rsidRDefault="001C5C10">
      <w:pPr>
        <w:spacing w:line="200" w:lineRule="exact"/>
      </w:pPr>
    </w:p>
    <w:p w14:paraId="268C9BE3" w14:textId="77777777" w:rsidR="001C5C10" w:rsidRDefault="001C5C10">
      <w:pPr>
        <w:spacing w:line="200" w:lineRule="exact"/>
      </w:pPr>
    </w:p>
    <w:p w14:paraId="7B45285B" w14:textId="77777777" w:rsidR="001C5C10" w:rsidRDefault="001C5C10">
      <w:pPr>
        <w:spacing w:line="200" w:lineRule="exact"/>
      </w:pPr>
    </w:p>
    <w:p w14:paraId="272A238C" w14:textId="77777777" w:rsidR="001C5C10" w:rsidRDefault="001C5C10">
      <w:pPr>
        <w:spacing w:line="200" w:lineRule="exact"/>
      </w:pPr>
    </w:p>
    <w:p w14:paraId="16A26856" w14:textId="77777777" w:rsidR="001C5C10" w:rsidRDefault="001C5C10">
      <w:pPr>
        <w:spacing w:line="200" w:lineRule="exact"/>
      </w:pPr>
    </w:p>
    <w:p w14:paraId="6F8960BD" w14:textId="77777777" w:rsidR="001C5C10" w:rsidRDefault="001C5C10">
      <w:pPr>
        <w:spacing w:line="200" w:lineRule="exact"/>
      </w:pPr>
    </w:p>
    <w:p w14:paraId="04512707" w14:textId="77777777" w:rsidR="001C5C10" w:rsidRDefault="001C5C10">
      <w:pPr>
        <w:spacing w:line="200" w:lineRule="exact"/>
      </w:pPr>
    </w:p>
    <w:p w14:paraId="3852EE77" w14:textId="77777777" w:rsidR="001C5C10" w:rsidRDefault="001C5C10">
      <w:pPr>
        <w:spacing w:line="200" w:lineRule="exact"/>
      </w:pPr>
    </w:p>
    <w:p w14:paraId="60932A8A" w14:textId="77777777" w:rsidR="001C5C10" w:rsidRDefault="001C5C10">
      <w:pPr>
        <w:spacing w:line="200" w:lineRule="exact"/>
      </w:pPr>
    </w:p>
    <w:p w14:paraId="08D3CBC6" w14:textId="77777777" w:rsidR="001C5C10" w:rsidRDefault="001C5C10">
      <w:pPr>
        <w:spacing w:line="200" w:lineRule="exact"/>
      </w:pPr>
    </w:p>
    <w:p w14:paraId="403D2406" w14:textId="77777777" w:rsidR="001C5C10" w:rsidRDefault="001C5C10">
      <w:pPr>
        <w:spacing w:line="200" w:lineRule="exact"/>
      </w:pPr>
    </w:p>
    <w:p w14:paraId="049BE3C2" w14:textId="77777777" w:rsidR="001C5C10" w:rsidRDefault="001C5C10">
      <w:pPr>
        <w:spacing w:line="200" w:lineRule="exact"/>
      </w:pPr>
    </w:p>
    <w:p w14:paraId="6B7D3A54" w14:textId="77777777" w:rsidR="001C5C10" w:rsidRDefault="001C5C10">
      <w:pPr>
        <w:spacing w:line="200" w:lineRule="exact"/>
      </w:pPr>
    </w:p>
    <w:p w14:paraId="3E3392D7" w14:textId="77777777" w:rsidR="001C5C10" w:rsidRDefault="001C5C10">
      <w:pPr>
        <w:spacing w:line="200" w:lineRule="exact"/>
      </w:pPr>
    </w:p>
    <w:p w14:paraId="5B95125A" w14:textId="77777777" w:rsidR="001C5C10" w:rsidRDefault="001C5C10">
      <w:pPr>
        <w:spacing w:line="200" w:lineRule="exact"/>
      </w:pPr>
    </w:p>
    <w:p w14:paraId="00EDF525" w14:textId="77777777" w:rsidR="001C5C10" w:rsidRDefault="001C5C10">
      <w:pPr>
        <w:spacing w:line="200" w:lineRule="exact"/>
      </w:pPr>
    </w:p>
    <w:p w14:paraId="43E235E0" w14:textId="77777777" w:rsidR="001C5C10" w:rsidRDefault="001C5C10">
      <w:pPr>
        <w:spacing w:line="200" w:lineRule="exact"/>
      </w:pPr>
    </w:p>
    <w:p w14:paraId="5839BD5F" w14:textId="77777777" w:rsidR="001C5C10" w:rsidRDefault="001C5C10">
      <w:pPr>
        <w:spacing w:line="200" w:lineRule="exact"/>
      </w:pPr>
    </w:p>
    <w:p w14:paraId="3A22D980" w14:textId="77777777" w:rsidR="001C5C10" w:rsidRDefault="001C5C10">
      <w:pPr>
        <w:spacing w:line="200" w:lineRule="exact"/>
      </w:pPr>
    </w:p>
    <w:p w14:paraId="65FEE43B" w14:textId="77777777" w:rsidR="001C5C10" w:rsidRDefault="001C5C10">
      <w:pPr>
        <w:spacing w:line="200" w:lineRule="exact"/>
        <w:sectPr w:rsidR="001C5C10">
          <w:footerReference w:type="default" r:id="rId139"/>
          <w:pgSz w:w="11920" w:h="16840"/>
          <w:pgMar w:top="1560" w:right="1580" w:bottom="280" w:left="1680" w:header="0" w:footer="0" w:gutter="0"/>
          <w:cols w:space="720"/>
        </w:sectPr>
      </w:pPr>
    </w:p>
    <w:p w14:paraId="7E869860" w14:textId="77777777" w:rsidR="001C5C10" w:rsidRDefault="0026527B">
      <w:pPr>
        <w:spacing w:before="2"/>
        <w:ind w:left="588" w:right="-59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</w:t>
      </w:r>
    </w:p>
    <w:p w14:paraId="0C909F20" w14:textId="77777777" w:rsidR="001C5C10" w:rsidRDefault="0026527B">
      <w:pPr>
        <w:spacing w:line="200" w:lineRule="exact"/>
      </w:pPr>
      <w:r>
        <w:br w:type="column"/>
      </w:r>
    </w:p>
    <w:p w14:paraId="23355908" w14:textId="77777777" w:rsidR="001C5C10" w:rsidRDefault="001C5C10">
      <w:pPr>
        <w:spacing w:before="2" w:line="240" w:lineRule="exact"/>
        <w:rPr>
          <w:sz w:val="24"/>
          <w:szCs w:val="24"/>
        </w:rPr>
      </w:pPr>
    </w:p>
    <w:p w14:paraId="50A5498B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267" w:space="34"/>
            <w:col w:w="7359"/>
          </w:cols>
        </w:sectPr>
      </w:pPr>
      <w:r>
        <w:pict w14:anchorId="32A276CA">
          <v:group id="_x0000_s1460" style="position:absolute;margin-left:113.4pt;margin-top:180.2pt;width:396.85pt;height:476.05pt;z-index:-13564;mso-position-horizontal-relative:page;mso-position-vertical-relative:page" coordorigin="2268,3604" coordsize="7937,9521">
            <v:shape id="_x0000_s1463" type="#_x0000_t75" style="position:absolute;left:2268;top:3603;width:7937;height:3721">
              <v:imagedata r:id="rId140" o:title=""/>
            </v:shape>
            <v:shape id="_x0000_s1462" type="#_x0000_t75" style="position:absolute;left:2268;top:9406;width:7937;height:3719">
              <v:imagedata r:id="rId141" o:title=""/>
            </v:shape>
            <v:shape id="_x0000_s1461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</w:p>
    <w:p w14:paraId="700337D4" w14:textId="77777777" w:rsidR="001C5C10" w:rsidRDefault="0026527B">
      <w:pPr>
        <w:ind w:left="588" w:right="68"/>
        <w:jc w:val="both"/>
        <w:rPr>
          <w:rFonts w:ascii="Calibri" w:eastAsia="Calibri" w:hAnsi="Calibri" w:cs="Calibri"/>
          <w:sz w:val="24"/>
          <w:szCs w:val="24"/>
        </w:rPr>
      </w:pPr>
      <w:r>
        <w:pict w14:anchorId="1DB3FECC">
          <v:shape id="_x0000_s1459" type="#_x0000_t75" style="position:absolute;left:0;text-align:left;margin-left:-.2pt;margin-top:.05pt;width:52.75pt;height:845.5pt;z-index:-13563;mso-position-horizontal-relative:page;mso-position-vertical-relative:page">
            <v:imagedata r:id="rId81" o:title=""/>
            <w10:wrap anchorx="page" anchory="page"/>
          </v:shape>
        </w:pict>
      </w:r>
      <w:r>
        <w:pict w14:anchorId="1D42A2AA">
          <v:shape id="_x0000_s1458" type="#_x0000_t202" style="position:absolute;left:0;text-align:left;margin-left:147.25pt;margin-top:-156.05pt;width:314.15pt;height:291.2pt;z-index:-13565;mso-position-horizontal-relative:page" filled="f" stroked="f">
            <v:textbox inset="0,0,0,0">
              <w:txbxContent>
                <w:p w14:paraId="0CCF0B8F" w14:textId="77777777" w:rsidR="001C5C10" w:rsidRDefault="001C5C10">
                  <w:pPr>
                    <w:spacing w:before="6" w:line="100" w:lineRule="exact"/>
                    <w:rPr>
                      <w:sz w:val="11"/>
                      <w:szCs w:val="11"/>
                    </w:rPr>
                  </w:pPr>
                </w:p>
                <w:p w14:paraId="7DFB1BED" w14:textId="77777777" w:rsidR="001C5C10" w:rsidRDefault="001C5C10">
                  <w:pPr>
                    <w:spacing w:line="200" w:lineRule="exact"/>
                  </w:pPr>
                </w:p>
                <w:p w14:paraId="256B4F08" w14:textId="77777777" w:rsidR="001C5C10" w:rsidRDefault="001C5C10">
                  <w:pPr>
                    <w:spacing w:line="200" w:lineRule="exact"/>
                  </w:pPr>
                </w:p>
                <w:p w14:paraId="20C3AA2B" w14:textId="77777777" w:rsidR="001C5C10" w:rsidRDefault="001C5C10">
                  <w:pPr>
                    <w:spacing w:line="200" w:lineRule="exact"/>
                  </w:pPr>
                </w:p>
                <w:p w14:paraId="0D63F94F" w14:textId="77777777" w:rsidR="001C5C10" w:rsidRDefault="001C5C10">
                  <w:pPr>
                    <w:spacing w:line="200" w:lineRule="exact"/>
                  </w:pPr>
                </w:p>
                <w:p w14:paraId="4F5FFC54" w14:textId="77777777" w:rsidR="001C5C10" w:rsidRDefault="001C5C10">
                  <w:pPr>
                    <w:spacing w:line="200" w:lineRule="exact"/>
                  </w:pPr>
                </w:p>
                <w:p w14:paraId="305FF7EF" w14:textId="77777777" w:rsidR="001C5C10" w:rsidRDefault="001C5C10">
                  <w:pPr>
                    <w:spacing w:line="200" w:lineRule="exact"/>
                  </w:pPr>
                </w:p>
                <w:p w14:paraId="6CB7685C" w14:textId="77777777" w:rsidR="001C5C10" w:rsidRDefault="001C5C10">
                  <w:pPr>
                    <w:spacing w:line="200" w:lineRule="exact"/>
                  </w:pPr>
                </w:p>
                <w:p w14:paraId="532B77C6" w14:textId="77777777" w:rsidR="001C5C10" w:rsidRDefault="001C5C10">
                  <w:pPr>
                    <w:spacing w:line="200" w:lineRule="exact"/>
                  </w:pPr>
                </w:p>
                <w:p w14:paraId="459EC590" w14:textId="77777777" w:rsidR="001C5C10" w:rsidRDefault="001C5C10">
                  <w:pPr>
                    <w:spacing w:line="200" w:lineRule="exact"/>
                  </w:pPr>
                </w:p>
                <w:p w14:paraId="770E0EF5" w14:textId="77777777" w:rsidR="001C5C10" w:rsidRDefault="0026527B">
                  <w:pPr>
                    <w:ind w:left="112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.2 Im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Lo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</w:p>
                <w:p w14:paraId="7160D18D" w14:textId="77777777" w:rsidR="001C5C10" w:rsidRDefault="001C5C10">
                  <w:pPr>
                    <w:spacing w:line="180" w:lineRule="exact"/>
                    <w:rPr>
                      <w:sz w:val="18"/>
                      <w:szCs w:val="18"/>
                    </w:rPr>
                  </w:pPr>
                </w:p>
                <w:p w14:paraId="2A53F480" w14:textId="77777777" w:rsidR="001C5C10" w:rsidRDefault="0026527B">
                  <w:pPr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asi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armuka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Aw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al</w:t>
                  </w:r>
                </w:p>
                <w:p w14:paraId="71D7AA17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79A51B27" w14:textId="77777777" w:rsidR="001C5C10" w:rsidRDefault="0026527B">
                  <w:pPr>
                    <w:spacing w:line="280" w:lineRule="exact"/>
                    <w:ind w:left="150" w:right="-44" w:firstLine="2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men a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tem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ti 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16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sz w:val="24"/>
          <w:szCs w:val="24"/>
        </w:rPr>
        <w:t>eme</w:t>
      </w:r>
    </w:p>
    <w:p w14:paraId="4681B428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78E92AFC" w14:textId="77777777" w:rsidR="001C5C10" w:rsidRDefault="001C5C10">
      <w:pPr>
        <w:spacing w:line="200" w:lineRule="exact"/>
      </w:pPr>
    </w:p>
    <w:p w14:paraId="2422F830" w14:textId="77777777" w:rsidR="001C5C10" w:rsidRDefault="001C5C10">
      <w:pPr>
        <w:spacing w:line="200" w:lineRule="exact"/>
      </w:pPr>
    </w:p>
    <w:p w14:paraId="6C981FFA" w14:textId="77777777" w:rsidR="001C5C10" w:rsidRDefault="001C5C10">
      <w:pPr>
        <w:spacing w:line="200" w:lineRule="exact"/>
      </w:pPr>
    </w:p>
    <w:p w14:paraId="230FB228" w14:textId="77777777" w:rsidR="001C5C10" w:rsidRDefault="001C5C10">
      <w:pPr>
        <w:spacing w:line="200" w:lineRule="exact"/>
      </w:pPr>
    </w:p>
    <w:p w14:paraId="2C327795" w14:textId="77777777" w:rsidR="001C5C10" w:rsidRDefault="001C5C10">
      <w:pPr>
        <w:spacing w:line="200" w:lineRule="exact"/>
      </w:pPr>
    </w:p>
    <w:p w14:paraId="27225ACF" w14:textId="77777777" w:rsidR="001C5C10" w:rsidRDefault="001C5C10">
      <w:pPr>
        <w:spacing w:line="200" w:lineRule="exact"/>
      </w:pPr>
    </w:p>
    <w:p w14:paraId="6C027C35" w14:textId="77777777" w:rsidR="001C5C10" w:rsidRDefault="001C5C10">
      <w:pPr>
        <w:spacing w:line="200" w:lineRule="exact"/>
      </w:pPr>
    </w:p>
    <w:p w14:paraId="3663E242" w14:textId="77777777" w:rsidR="001C5C10" w:rsidRDefault="001C5C10">
      <w:pPr>
        <w:spacing w:line="200" w:lineRule="exact"/>
      </w:pPr>
    </w:p>
    <w:p w14:paraId="30EBD21F" w14:textId="77777777" w:rsidR="001C5C10" w:rsidRDefault="001C5C10">
      <w:pPr>
        <w:spacing w:line="200" w:lineRule="exact"/>
      </w:pPr>
    </w:p>
    <w:p w14:paraId="61E8C86D" w14:textId="77777777" w:rsidR="001C5C10" w:rsidRDefault="001C5C10">
      <w:pPr>
        <w:spacing w:line="200" w:lineRule="exact"/>
      </w:pPr>
    </w:p>
    <w:p w14:paraId="3A5DDD48" w14:textId="77777777" w:rsidR="001C5C10" w:rsidRDefault="001C5C10">
      <w:pPr>
        <w:spacing w:line="200" w:lineRule="exact"/>
      </w:pPr>
    </w:p>
    <w:p w14:paraId="3DFEEB46" w14:textId="77777777" w:rsidR="001C5C10" w:rsidRDefault="001C5C10">
      <w:pPr>
        <w:spacing w:line="200" w:lineRule="exact"/>
      </w:pPr>
    </w:p>
    <w:p w14:paraId="7794A748" w14:textId="77777777" w:rsidR="001C5C10" w:rsidRDefault="001C5C10">
      <w:pPr>
        <w:spacing w:line="200" w:lineRule="exact"/>
      </w:pPr>
    </w:p>
    <w:p w14:paraId="1CE2609B" w14:textId="77777777" w:rsidR="001C5C10" w:rsidRDefault="001C5C10">
      <w:pPr>
        <w:spacing w:line="200" w:lineRule="exact"/>
      </w:pPr>
    </w:p>
    <w:p w14:paraId="33A0E011" w14:textId="77777777" w:rsidR="001C5C10" w:rsidRDefault="001C5C10">
      <w:pPr>
        <w:spacing w:line="200" w:lineRule="exact"/>
      </w:pPr>
    </w:p>
    <w:p w14:paraId="3DC0CA23" w14:textId="77777777" w:rsidR="001C5C10" w:rsidRDefault="001C5C10">
      <w:pPr>
        <w:spacing w:line="200" w:lineRule="exact"/>
      </w:pPr>
    </w:p>
    <w:p w14:paraId="28177204" w14:textId="77777777" w:rsidR="001C5C10" w:rsidRDefault="001C5C10">
      <w:pPr>
        <w:spacing w:line="200" w:lineRule="exact"/>
      </w:pPr>
    </w:p>
    <w:p w14:paraId="267DBA01" w14:textId="77777777" w:rsidR="001C5C10" w:rsidRDefault="001C5C10">
      <w:pPr>
        <w:spacing w:line="200" w:lineRule="exact"/>
      </w:pPr>
    </w:p>
    <w:p w14:paraId="405574D5" w14:textId="77777777" w:rsidR="001C5C10" w:rsidRDefault="0026527B">
      <w:pPr>
        <w:ind w:left="2364" w:right="189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>.3 Im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k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6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wa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296FD943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42EE9690" w14:textId="77777777" w:rsidR="001C5C10" w:rsidRDefault="0026527B">
      <w:pPr>
        <w:ind w:left="588" w:right="3740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s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armuka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P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diksi</w:t>
      </w:r>
    </w:p>
    <w:p w14:paraId="5612E721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2E39CE82" w14:textId="77777777" w:rsidR="001C5C10" w:rsidRDefault="0026527B">
      <w:pPr>
        <w:spacing w:line="280" w:lineRule="exact"/>
        <w:ind w:left="588" w:right="75" w:firstLine="71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e,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u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7AB40BD1" w14:textId="77777777" w:rsidR="001C5C10" w:rsidRDefault="0026527B">
      <w:pPr>
        <w:spacing w:before="20"/>
        <w:ind w:left="4419" w:right="3959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67</w:t>
      </w:r>
    </w:p>
    <w:p w14:paraId="683652C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7126DE5" w14:textId="77777777" w:rsidR="001C5C10" w:rsidRDefault="0026527B">
      <w:pPr>
        <w:ind w:left="588" w:right="7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Ja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4</w:t>
      </w:r>
    </w:p>
    <w:p w14:paraId="690E963F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6FA6E798" w14:textId="77777777" w:rsidR="001C5C10" w:rsidRDefault="001C5C10">
      <w:pPr>
        <w:spacing w:line="200" w:lineRule="exact"/>
      </w:pPr>
    </w:p>
    <w:p w14:paraId="710FA3F5" w14:textId="77777777" w:rsidR="001C5C10" w:rsidRDefault="001C5C10">
      <w:pPr>
        <w:spacing w:line="200" w:lineRule="exact"/>
      </w:pPr>
    </w:p>
    <w:p w14:paraId="0011E405" w14:textId="77777777" w:rsidR="001C5C10" w:rsidRDefault="001C5C10">
      <w:pPr>
        <w:spacing w:line="200" w:lineRule="exact"/>
      </w:pPr>
    </w:p>
    <w:p w14:paraId="49654A97" w14:textId="77777777" w:rsidR="001C5C10" w:rsidRDefault="001C5C10">
      <w:pPr>
        <w:spacing w:line="200" w:lineRule="exact"/>
      </w:pPr>
    </w:p>
    <w:p w14:paraId="4DEB543A" w14:textId="77777777" w:rsidR="001C5C10" w:rsidRDefault="001C5C10">
      <w:pPr>
        <w:spacing w:line="200" w:lineRule="exact"/>
      </w:pPr>
    </w:p>
    <w:p w14:paraId="580B2696" w14:textId="77777777" w:rsidR="001C5C10" w:rsidRDefault="001C5C10">
      <w:pPr>
        <w:spacing w:line="200" w:lineRule="exact"/>
      </w:pPr>
    </w:p>
    <w:p w14:paraId="3ED42973" w14:textId="77777777" w:rsidR="001C5C10" w:rsidRDefault="001C5C10">
      <w:pPr>
        <w:spacing w:line="200" w:lineRule="exact"/>
      </w:pPr>
    </w:p>
    <w:p w14:paraId="6C46FC43" w14:textId="77777777" w:rsidR="001C5C10" w:rsidRDefault="001C5C10">
      <w:pPr>
        <w:spacing w:line="200" w:lineRule="exact"/>
      </w:pPr>
    </w:p>
    <w:p w14:paraId="7A488E39" w14:textId="77777777" w:rsidR="001C5C10" w:rsidRDefault="001C5C10">
      <w:pPr>
        <w:spacing w:line="200" w:lineRule="exact"/>
      </w:pPr>
    </w:p>
    <w:p w14:paraId="4C851286" w14:textId="77777777" w:rsidR="001C5C10" w:rsidRDefault="001C5C10">
      <w:pPr>
        <w:spacing w:line="200" w:lineRule="exact"/>
      </w:pPr>
    </w:p>
    <w:p w14:paraId="28247539" w14:textId="77777777" w:rsidR="001C5C10" w:rsidRDefault="001C5C10">
      <w:pPr>
        <w:spacing w:line="200" w:lineRule="exact"/>
      </w:pPr>
    </w:p>
    <w:p w14:paraId="19B1DDAE" w14:textId="77777777" w:rsidR="001C5C10" w:rsidRDefault="001C5C10">
      <w:pPr>
        <w:spacing w:line="200" w:lineRule="exact"/>
      </w:pPr>
    </w:p>
    <w:p w14:paraId="57922B1C" w14:textId="77777777" w:rsidR="001C5C10" w:rsidRDefault="001C5C10">
      <w:pPr>
        <w:spacing w:line="200" w:lineRule="exact"/>
      </w:pPr>
    </w:p>
    <w:p w14:paraId="1D8CB547" w14:textId="77777777" w:rsidR="001C5C10" w:rsidRDefault="001C5C10">
      <w:pPr>
        <w:spacing w:line="200" w:lineRule="exact"/>
      </w:pPr>
    </w:p>
    <w:p w14:paraId="3A13320B" w14:textId="77777777" w:rsidR="001C5C10" w:rsidRDefault="001C5C10">
      <w:pPr>
        <w:spacing w:line="200" w:lineRule="exact"/>
      </w:pPr>
    </w:p>
    <w:p w14:paraId="0D73B441" w14:textId="77777777" w:rsidR="001C5C10" w:rsidRDefault="001C5C10">
      <w:pPr>
        <w:spacing w:line="200" w:lineRule="exact"/>
      </w:pPr>
    </w:p>
    <w:p w14:paraId="2AD6D670" w14:textId="77777777" w:rsidR="001C5C10" w:rsidRDefault="001C5C10">
      <w:pPr>
        <w:spacing w:line="200" w:lineRule="exact"/>
      </w:pPr>
    </w:p>
    <w:p w14:paraId="0EED62B4" w14:textId="77777777" w:rsidR="001C5C10" w:rsidRDefault="001C5C10">
      <w:pPr>
        <w:spacing w:line="200" w:lineRule="exact"/>
      </w:pPr>
    </w:p>
    <w:p w14:paraId="43F048F7" w14:textId="77777777" w:rsidR="001C5C10" w:rsidRDefault="001C5C10">
      <w:pPr>
        <w:spacing w:line="200" w:lineRule="exact"/>
      </w:pPr>
    </w:p>
    <w:p w14:paraId="742C00B2" w14:textId="77777777" w:rsidR="001C5C10" w:rsidRDefault="001C5C10">
      <w:pPr>
        <w:spacing w:line="200" w:lineRule="exact"/>
      </w:pPr>
    </w:p>
    <w:p w14:paraId="5723AC1E" w14:textId="77777777" w:rsidR="001C5C10" w:rsidRDefault="001C5C10">
      <w:pPr>
        <w:spacing w:line="200" w:lineRule="exact"/>
        <w:sectPr w:rsidR="001C5C10">
          <w:footerReference w:type="default" r:id="rId142"/>
          <w:pgSz w:w="11920" w:h="16840"/>
          <w:pgMar w:top="1560" w:right="1580" w:bottom="280" w:left="1680" w:header="0" w:footer="0" w:gutter="0"/>
          <w:cols w:space="720"/>
        </w:sectPr>
      </w:pPr>
    </w:p>
    <w:p w14:paraId="0E8ED3B1" w14:textId="77777777" w:rsidR="001C5C10" w:rsidRDefault="0026527B">
      <w:pPr>
        <w:spacing w:before="2"/>
        <w:ind w:left="588" w:right="-59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</w:t>
      </w:r>
    </w:p>
    <w:p w14:paraId="185BEA25" w14:textId="77777777" w:rsidR="001C5C10" w:rsidRDefault="0026527B">
      <w:pPr>
        <w:spacing w:line="200" w:lineRule="exact"/>
      </w:pPr>
      <w:r>
        <w:br w:type="column"/>
      </w:r>
    </w:p>
    <w:p w14:paraId="193253CD" w14:textId="77777777" w:rsidR="001C5C10" w:rsidRDefault="001C5C10">
      <w:pPr>
        <w:spacing w:before="18" w:line="220" w:lineRule="exact"/>
        <w:rPr>
          <w:sz w:val="22"/>
          <w:szCs w:val="22"/>
        </w:rPr>
      </w:pPr>
    </w:p>
    <w:p w14:paraId="3AC5A874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1267" w:space="34"/>
            <w:col w:w="7359"/>
          </w:cols>
        </w:sectPr>
      </w:pPr>
      <w:r>
        <w:pict w14:anchorId="20672355">
          <v:group id="_x0000_s1454" style="position:absolute;margin-left:113.4pt;margin-top:158.3pt;width:396.85pt;height:481.5pt;z-index:-13561;mso-position-horizontal-relative:page;mso-position-vertical-relative:page" coordorigin="2268,3166" coordsize="7937,9630">
            <v:shape id="_x0000_s1457" type="#_x0000_t75" style="position:absolute;left:2268;top:3166;width:7937;height:3724">
              <v:imagedata r:id="rId143" o:title=""/>
            </v:shape>
            <v:shape id="_x0000_s1456" type="#_x0000_t75" style="position:absolute;left:2268;top:9092;width:7937;height:3704">
              <v:imagedata r:id="rId144" o:title=""/>
            </v:shape>
            <v:shape id="_x0000_s1455" type="#_x0000_t75" style="position:absolute;left:3174;top:5405;width:5864;height:5824">
              <v:imagedata r:id="rId9" o:title="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</w:p>
    <w:p w14:paraId="4BDC40D5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pict w14:anchorId="2FC349F9">
          <v:shape id="_x0000_s1453" type="#_x0000_t75" style="position:absolute;left:0;text-align:left;margin-left:-.2pt;margin-top:.05pt;width:52.75pt;height:845.5pt;z-index:-13560;mso-position-horizontal-relative:page;mso-position-vertical-relative:page">
            <v:imagedata r:id="rId81" o:title=""/>
            <w10:wrap anchorx="page" anchory="page"/>
          </v:shape>
        </w:pict>
      </w:r>
      <w:r>
        <w:pict w14:anchorId="71F9A3FB">
          <v:shape id="_x0000_s1452" type="#_x0000_t202" style="position:absolute;left:0;text-align:left;margin-left:147.25pt;margin-top:-140.25pt;width:316.6pt;height:291.2pt;z-index:-13562;mso-position-horizontal-relative:page" filled="f" stroked="f">
            <v:textbox inset="0,0,0,0">
              <w:txbxContent>
                <w:p w14:paraId="4ACB2B4A" w14:textId="77777777" w:rsidR="001C5C10" w:rsidRDefault="001C5C10">
                  <w:pPr>
                    <w:spacing w:before="10" w:line="180" w:lineRule="exact"/>
                    <w:rPr>
                      <w:sz w:val="19"/>
                      <w:szCs w:val="19"/>
                    </w:rPr>
                  </w:pPr>
                </w:p>
                <w:p w14:paraId="6F48A586" w14:textId="77777777" w:rsidR="001C5C10" w:rsidRDefault="001C5C10">
                  <w:pPr>
                    <w:spacing w:line="200" w:lineRule="exact"/>
                  </w:pPr>
                </w:p>
                <w:p w14:paraId="5102F83F" w14:textId="77777777" w:rsidR="001C5C10" w:rsidRDefault="001C5C10">
                  <w:pPr>
                    <w:spacing w:line="200" w:lineRule="exact"/>
                  </w:pPr>
                </w:p>
                <w:p w14:paraId="79FA5862" w14:textId="77777777" w:rsidR="001C5C10" w:rsidRDefault="001C5C10">
                  <w:pPr>
                    <w:spacing w:line="200" w:lineRule="exact"/>
                  </w:pPr>
                </w:p>
                <w:p w14:paraId="141D9D18" w14:textId="77777777" w:rsidR="001C5C10" w:rsidRDefault="001C5C10">
                  <w:pPr>
                    <w:spacing w:line="200" w:lineRule="exact"/>
                  </w:pPr>
                </w:p>
                <w:p w14:paraId="4F204E00" w14:textId="77777777" w:rsidR="001C5C10" w:rsidRDefault="001C5C10">
                  <w:pPr>
                    <w:spacing w:line="200" w:lineRule="exact"/>
                  </w:pPr>
                </w:p>
                <w:p w14:paraId="255D3D41" w14:textId="77777777" w:rsidR="001C5C10" w:rsidRDefault="001C5C10">
                  <w:pPr>
                    <w:spacing w:line="200" w:lineRule="exact"/>
                  </w:pPr>
                </w:p>
                <w:p w14:paraId="0503A5A2" w14:textId="77777777" w:rsidR="001C5C10" w:rsidRDefault="001C5C10">
                  <w:pPr>
                    <w:spacing w:line="200" w:lineRule="exact"/>
                  </w:pPr>
                </w:p>
                <w:p w14:paraId="77F5E21C" w14:textId="77777777" w:rsidR="001C5C10" w:rsidRDefault="0026527B">
                  <w:pPr>
                    <w:ind w:left="98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.4 Im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-5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ed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ksi</w:t>
                  </w:r>
                </w:p>
                <w:p w14:paraId="2EF03719" w14:textId="77777777" w:rsidR="001C5C10" w:rsidRDefault="001C5C10">
                  <w:pPr>
                    <w:spacing w:before="4" w:line="180" w:lineRule="exact"/>
                    <w:rPr>
                      <w:sz w:val="18"/>
                      <w:szCs w:val="18"/>
                    </w:rPr>
                  </w:pPr>
                </w:p>
                <w:p w14:paraId="507E755A" w14:textId="77777777" w:rsidR="001C5C10" w:rsidRDefault="0026527B">
                  <w:pPr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asi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armuka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Da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</w:t>
                  </w:r>
                </w:p>
                <w:p w14:paraId="1E68CB2C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354729C8" w14:textId="77777777" w:rsidR="001C5C10" w:rsidRDefault="0026527B">
                  <w:pPr>
                    <w:ind w:left="224" w:right="-44" w:hanging="48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ru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mb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tih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u</w:t>
      </w:r>
    </w:p>
    <w:p w14:paraId="5BB00B49" w14:textId="77777777" w:rsidR="001C5C10" w:rsidRDefault="0026527B">
      <w:pPr>
        <w:spacing w:before="2" w:line="280" w:lineRule="exact"/>
        <w:ind w:left="588" w:right="7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g                                                                                                          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5.</w:t>
      </w:r>
    </w:p>
    <w:p w14:paraId="0BADDC8B" w14:textId="77777777" w:rsidR="001C5C10" w:rsidRDefault="001C5C10">
      <w:pPr>
        <w:spacing w:before="6" w:line="100" w:lineRule="exact"/>
        <w:rPr>
          <w:sz w:val="10"/>
          <w:szCs w:val="10"/>
        </w:rPr>
      </w:pPr>
    </w:p>
    <w:p w14:paraId="27F27EFD" w14:textId="77777777" w:rsidR="001C5C10" w:rsidRDefault="001C5C10">
      <w:pPr>
        <w:spacing w:line="200" w:lineRule="exact"/>
      </w:pPr>
    </w:p>
    <w:p w14:paraId="1CFE761F" w14:textId="77777777" w:rsidR="001C5C10" w:rsidRDefault="001C5C10">
      <w:pPr>
        <w:spacing w:line="200" w:lineRule="exact"/>
      </w:pPr>
    </w:p>
    <w:p w14:paraId="69063E4E" w14:textId="77777777" w:rsidR="001C5C10" w:rsidRDefault="001C5C10">
      <w:pPr>
        <w:spacing w:line="200" w:lineRule="exact"/>
      </w:pPr>
    </w:p>
    <w:p w14:paraId="2F911545" w14:textId="77777777" w:rsidR="001C5C10" w:rsidRDefault="001C5C10">
      <w:pPr>
        <w:spacing w:line="200" w:lineRule="exact"/>
      </w:pPr>
    </w:p>
    <w:p w14:paraId="6BE9D739" w14:textId="77777777" w:rsidR="001C5C10" w:rsidRDefault="001C5C10">
      <w:pPr>
        <w:spacing w:line="200" w:lineRule="exact"/>
      </w:pPr>
    </w:p>
    <w:p w14:paraId="04F299C6" w14:textId="77777777" w:rsidR="001C5C10" w:rsidRDefault="001C5C10">
      <w:pPr>
        <w:spacing w:line="200" w:lineRule="exact"/>
      </w:pPr>
    </w:p>
    <w:p w14:paraId="6A020257" w14:textId="77777777" w:rsidR="001C5C10" w:rsidRDefault="001C5C10">
      <w:pPr>
        <w:spacing w:line="200" w:lineRule="exact"/>
      </w:pPr>
    </w:p>
    <w:p w14:paraId="6A20B365" w14:textId="77777777" w:rsidR="001C5C10" w:rsidRDefault="001C5C10">
      <w:pPr>
        <w:spacing w:line="200" w:lineRule="exact"/>
      </w:pPr>
    </w:p>
    <w:p w14:paraId="038F2A33" w14:textId="77777777" w:rsidR="001C5C10" w:rsidRDefault="001C5C10">
      <w:pPr>
        <w:spacing w:line="200" w:lineRule="exact"/>
      </w:pPr>
    </w:p>
    <w:p w14:paraId="26528759" w14:textId="77777777" w:rsidR="001C5C10" w:rsidRDefault="001C5C10">
      <w:pPr>
        <w:spacing w:line="200" w:lineRule="exact"/>
      </w:pPr>
    </w:p>
    <w:p w14:paraId="471F2A3D" w14:textId="77777777" w:rsidR="001C5C10" w:rsidRDefault="001C5C10">
      <w:pPr>
        <w:spacing w:line="200" w:lineRule="exact"/>
      </w:pPr>
    </w:p>
    <w:p w14:paraId="11A435E3" w14:textId="77777777" w:rsidR="001C5C10" w:rsidRDefault="001C5C10">
      <w:pPr>
        <w:spacing w:line="200" w:lineRule="exact"/>
      </w:pPr>
    </w:p>
    <w:p w14:paraId="63B40321" w14:textId="77777777" w:rsidR="001C5C10" w:rsidRDefault="001C5C10">
      <w:pPr>
        <w:spacing w:line="200" w:lineRule="exact"/>
      </w:pPr>
    </w:p>
    <w:p w14:paraId="0BE8F5A3" w14:textId="77777777" w:rsidR="001C5C10" w:rsidRDefault="001C5C10">
      <w:pPr>
        <w:spacing w:line="200" w:lineRule="exact"/>
      </w:pPr>
    </w:p>
    <w:p w14:paraId="0324303B" w14:textId="77777777" w:rsidR="001C5C10" w:rsidRDefault="001C5C10">
      <w:pPr>
        <w:spacing w:line="200" w:lineRule="exact"/>
      </w:pPr>
    </w:p>
    <w:p w14:paraId="1E5AFBE3" w14:textId="77777777" w:rsidR="001C5C10" w:rsidRDefault="001C5C10">
      <w:pPr>
        <w:spacing w:line="200" w:lineRule="exact"/>
      </w:pPr>
    </w:p>
    <w:p w14:paraId="237DECA4" w14:textId="77777777" w:rsidR="001C5C10" w:rsidRDefault="001C5C10">
      <w:pPr>
        <w:spacing w:line="200" w:lineRule="exact"/>
      </w:pPr>
    </w:p>
    <w:p w14:paraId="30EC0A66" w14:textId="77777777" w:rsidR="001C5C10" w:rsidRDefault="001C5C10">
      <w:pPr>
        <w:spacing w:line="200" w:lineRule="exact"/>
      </w:pPr>
    </w:p>
    <w:p w14:paraId="6A57B515" w14:textId="77777777" w:rsidR="001C5C10" w:rsidRDefault="0026527B">
      <w:pPr>
        <w:ind w:left="277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>.5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Im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k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Da</w:t>
      </w:r>
      <w:r>
        <w:rPr>
          <w:rFonts w:ascii="Calibri" w:eastAsia="Calibri" w:hAnsi="Calibri" w:cs="Calibri"/>
          <w:b/>
          <w:sz w:val="24"/>
          <w:szCs w:val="24"/>
        </w:rPr>
        <w:t>ta</w:t>
      </w:r>
    </w:p>
    <w:p w14:paraId="41CAD227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1CECEEBF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asi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armu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k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P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u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j</w:t>
      </w:r>
      <w:r>
        <w:rPr>
          <w:rFonts w:ascii="Calibri" w:eastAsia="Calibri" w:hAnsi="Calibri" w:cs="Calibri"/>
          <w:b/>
          <w:sz w:val="26"/>
          <w:szCs w:val="26"/>
        </w:rPr>
        <w:t>ian</w:t>
      </w:r>
    </w:p>
    <w:p w14:paraId="488FE14A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52C2ADCC" w14:textId="77777777" w:rsidR="001C5C10" w:rsidRDefault="0026527B">
      <w:pPr>
        <w:spacing w:line="280" w:lineRule="exact"/>
        <w:ind w:left="588" w:right="75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ng</w:t>
      </w:r>
      <w:r>
        <w:rPr>
          <w:rFonts w:ascii="Calibri" w:eastAsia="Calibri" w:hAnsi="Calibri" w:cs="Calibri"/>
          <w:spacing w:val="-2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ili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</w:p>
    <w:p w14:paraId="119243C1" w14:textId="77777777" w:rsidR="001C5C10" w:rsidRDefault="0026527B">
      <w:pPr>
        <w:spacing w:before="56"/>
        <w:ind w:left="4419" w:right="3959"/>
        <w:jc w:val="center"/>
        <w:rPr>
          <w:rFonts w:ascii="Calibri" w:eastAsia="Calibri" w:hAnsi="Calibri" w:cs="Calibri"/>
        </w:rPr>
        <w:sectPr w:rsidR="001C5C10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68</w:t>
      </w:r>
    </w:p>
    <w:p w14:paraId="333DF205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1114BBD0">
          <v:shape id="_x0000_s1451" type="#_x0000_t75" style="position:absolute;margin-left:-.2pt;margin-top:.05pt;width:52.75pt;height:845.5pt;z-index:-13557;mso-position-horizontal-relative:page;mso-position-vertical-relative:page">
            <v:imagedata r:id="rId81" o:title=""/>
            <w10:wrap anchorx="page" anchory="page"/>
          </v:shape>
        </w:pict>
      </w:r>
    </w:p>
    <w:p w14:paraId="6A7A786A" w14:textId="77777777" w:rsidR="001C5C10" w:rsidRDefault="0026527B">
      <w:pPr>
        <w:ind w:left="588" w:right="56"/>
        <w:jc w:val="both"/>
        <w:rPr>
          <w:rFonts w:ascii="Calibri" w:eastAsia="Calibri" w:hAnsi="Calibri" w:cs="Calibri"/>
          <w:sz w:val="24"/>
          <w:szCs w:val="24"/>
        </w:rPr>
      </w:pPr>
      <w:r>
        <w:pict w14:anchorId="6375D621">
          <v:shape id="_x0000_s1450" type="#_x0000_t202" style="position:absolute;left:0;text-align:left;margin-left:158.7pt;margin-top:185.45pt;width:293.2pt;height:291.2pt;z-index:-13559;mso-position-horizontal-relative:page" filled="f" stroked="f">
            <v:textbox inset="0,0,0,0">
              <w:txbxContent>
                <w:p w14:paraId="4857C7D2" w14:textId="77777777" w:rsidR="001C5C10" w:rsidRDefault="001C5C10">
                  <w:pPr>
                    <w:spacing w:line="200" w:lineRule="exact"/>
                  </w:pPr>
                </w:p>
                <w:p w14:paraId="6A9994A9" w14:textId="77777777" w:rsidR="001C5C10" w:rsidRDefault="001C5C10">
                  <w:pPr>
                    <w:spacing w:line="200" w:lineRule="exact"/>
                  </w:pPr>
                </w:p>
                <w:p w14:paraId="20E8FB47" w14:textId="77777777" w:rsidR="001C5C10" w:rsidRDefault="001C5C10">
                  <w:pPr>
                    <w:spacing w:line="200" w:lineRule="exact"/>
                  </w:pPr>
                </w:p>
                <w:p w14:paraId="24FC8B24" w14:textId="77777777" w:rsidR="001C5C10" w:rsidRDefault="001C5C10">
                  <w:pPr>
                    <w:spacing w:before="20" w:line="280" w:lineRule="exact"/>
                    <w:rPr>
                      <w:sz w:val="28"/>
                      <w:szCs w:val="28"/>
                    </w:rPr>
                  </w:pPr>
                </w:p>
                <w:p w14:paraId="0772AE56" w14:textId="77777777" w:rsidR="001C5C10" w:rsidRDefault="0026527B">
                  <w:pPr>
                    <w:ind w:left="66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.6 Im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uj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 w14:anchorId="3AA49957">
          <v:group id="_x0000_s1447" style="position:absolute;left:0;text-align:left;margin-left:113.4pt;margin-top:44.25pt;width:396.85pt;height:432.45pt;z-index:-13558;mso-position-horizontal-relative:page" coordorigin="2268,885" coordsize="7937,8649">
            <v:shape id="_x0000_s1449" type="#_x0000_t75" style="position:absolute;left:2268;top:885;width:7937;height:3730">
              <v:imagedata r:id="rId145" o:title=""/>
            </v:shape>
            <v:shape id="_x0000_s1448" type="#_x0000_t75" style="position:absolute;left:3174;top:3709;width:5864;height:5824">
              <v:imagedata r:id="rId9" o:title="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ter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5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76A6919" w14:textId="77777777" w:rsidR="001C5C10" w:rsidRDefault="001C5C10">
      <w:pPr>
        <w:spacing w:line="200" w:lineRule="exact"/>
      </w:pPr>
    </w:p>
    <w:p w14:paraId="484EE82E" w14:textId="77777777" w:rsidR="001C5C10" w:rsidRDefault="001C5C10">
      <w:pPr>
        <w:spacing w:line="200" w:lineRule="exact"/>
      </w:pPr>
    </w:p>
    <w:p w14:paraId="162E0F8B" w14:textId="77777777" w:rsidR="001C5C10" w:rsidRDefault="001C5C10">
      <w:pPr>
        <w:spacing w:line="200" w:lineRule="exact"/>
      </w:pPr>
    </w:p>
    <w:p w14:paraId="00171161" w14:textId="77777777" w:rsidR="001C5C10" w:rsidRDefault="001C5C10">
      <w:pPr>
        <w:spacing w:line="200" w:lineRule="exact"/>
      </w:pPr>
    </w:p>
    <w:p w14:paraId="10026D77" w14:textId="77777777" w:rsidR="001C5C10" w:rsidRDefault="001C5C10">
      <w:pPr>
        <w:spacing w:line="200" w:lineRule="exact"/>
      </w:pPr>
    </w:p>
    <w:p w14:paraId="482E1CB0" w14:textId="77777777" w:rsidR="001C5C10" w:rsidRDefault="001C5C10">
      <w:pPr>
        <w:spacing w:line="200" w:lineRule="exact"/>
      </w:pPr>
    </w:p>
    <w:p w14:paraId="2C0F64BF" w14:textId="77777777" w:rsidR="001C5C10" w:rsidRDefault="001C5C10">
      <w:pPr>
        <w:spacing w:line="200" w:lineRule="exact"/>
      </w:pPr>
    </w:p>
    <w:p w14:paraId="6598CEB9" w14:textId="77777777" w:rsidR="001C5C10" w:rsidRDefault="001C5C10">
      <w:pPr>
        <w:spacing w:line="200" w:lineRule="exact"/>
      </w:pPr>
    </w:p>
    <w:p w14:paraId="323F7928" w14:textId="77777777" w:rsidR="001C5C10" w:rsidRDefault="001C5C10">
      <w:pPr>
        <w:spacing w:line="200" w:lineRule="exact"/>
      </w:pPr>
    </w:p>
    <w:p w14:paraId="4817C73A" w14:textId="77777777" w:rsidR="001C5C10" w:rsidRDefault="001C5C10">
      <w:pPr>
        <w:spacing w:line="200" w:lineRule="exact"/>
      </w:pPr>
    </w:p>
    <w:p w14:paraId="5342D1CA" w14:textId="77777777" w:rsidR="001C5C10" w:rsidRDefault="001C5C10">
      <w:pPr>
        <w:spacing w:line="200" w:lineRule="exact"/>
      </w:pPr>
    </w:p>
    <w:p w14:paraId="4577046E" w14:textId="77777777" w:rsidR="001C5C10" w:rsidRDefault="001C5C10">
      <w:pPr>
        <w:spacing w:line="200" w:lineRule="exact"/>
      </w:pPr>
    </w:p>
    <w:p w14:paraId="01F1C5D5" w14:textId="77777777" w:rsidR="001C5C10" w:rsidRDefault="001C5C10">
      <w:pPr>
        <w:spacing w:line="200" w:lineRule="exact"/>
      </w:pPr>
    </w:p>
    <w:p w14:paraId="333F3600" w14:textId="77777777" w:rsidR="001C5C10" w:rsidRDefault="001C5C10">
      <w:pPr>
        <w:spacing w:line="200" w:lineRule="exact"/>
      </w:pPr>
    </w:p>
    <w:p w14:paraId="1B076BA1" w14:textId="77777777" w:rsidR="001C5C10" w:rsidRDefault="001C5C10">
      <w:pPr>
        <w:spacing w:line="200" w:lineRule="exact"/>
      </w:pPr>
    </w:p>
    <w:p w14:paraId="06B8D0DD" w14:textId="77777777" w:rsidR="001C5C10" w:rsidRDefault="001C5C10">
      <w:pPr>
        <w:spacing w:line="200" w:lineRule="exact"/>
      </w:pPr>
    </w:p>
    <w:p w14:paraId="7B316BCC" w14:textId="77777777" w:rsidR="001C5C10" w:rsidRDefault="001C5C10">
      <w:pPr>
        <w:spacing w:line="200" w:lineRule="exact"/>
      </w:pPr>
    </w:p>
    <w:p w14:paraId="3201762F" w14:textId="77777777" w:rsidR="001C5C10" w:rsidRDefault="001C5C10">
      <w:pPr>
        <w:spacing w:line="200" w:lineRule="exact"/>
      </w:pPr>
    </w:p>
    <w:p w14:paraId="7D1FB353" w14:textId="77777777" w:rsidR="001C5C10" w:rsidRDefault="001C5C10">
      <w:pPr>
        <w:spacing w:line="200" w:lineRule="exact"/>
      </w:pPr>
    </w:p>
    <w:p w14:paraId="442F7794" w14:textId="77777777" w:rsidR="001C5C10" w:rsidRDefault="001C5C10">
      <w:pPr>
        <w:spacing w:line="200" w:lineRule="exact"/>
      </w:pPr>
    </w:p>
    <w:p w14:paraId="6C0B4F7D" w14:textId="77777777" w:rsidR="001C5C10" w:rsidRDefault="001C5C10">
      <w:pPr>
        <w:spacing w:line="200" w:lineRule="exact"/>
      </w:pPr>
    </w:p>
    <w:p w14:paraId="08F56FBD" w14:textId="77777777" w:rsidR="001C5C10" w:rsidRDefault="001C5C10">
      <w:pPr>
        <w:spacing w:line="200" w:lineRule="exact"/>
      </w:pPr>
    </w:p>
    <w:p w14:paraId="4ACC6CEB" w14:textId="77777777" w:rsidR="001C5C10" w:rsidRDefault="001C5C10">
      <w:pPr>
        <w:spacing w:line="200" w:lineRule="exact"/>
      </w:pPr>
    </w:p>
    <w:p w14:paraId="1F7B433F" w14:textId="77777777" w:rsidR="001C5C10" w:rsidRDefault="001C5C10">
      <w:pPr>
        <w:spacing w:line="200" w:lineRule="exact"/>
      </w:pPr>
    </w:p>
    <w:p w14:paraId="56CF937D" w14:textId="77777777" w:rsidR="001C5C10" w:rsidRDefault="001C5C10">
      <w:pPr>
        <w:spacing w:line="200" w:lineRule="exact"/>
      </w:pPr>
    </w:p>
    <w:p w14:paraId="745A06D0" w14:textId="77777777" w:rsidR="001C5C10" w:rsidRDefault="001C5C10">
      <w:pPr>
        <w:spacing w:line="200" w:lineRule="exact"/>
      </w:pPr>
    </w:p>
    <w:p w14:paraId="3CC442B0" w14:textId="77777777" w:rsidR="001C5C10" w:rsidRDefault="001C5C10">
      <w:pPr>
        <w:spacing w:line="200" w:lineRule="exact"/>
      </w:pPr>
    </w:p>
    <w:p w14:paraId="503F2DC8" w14:textId="77777777" w:rsidR="001C5C10" w:rsidRDefault="001C5C10">
      <w:pPr>
        <w:spacing w:line="200" w:lineRule="exact"/>
      </w:pPr>
    </w:p>
    <w:p w14:paraId="22CC3550" w14:textId="77777777" w:rsidR="001C5C10" w:rsidRDefault="001C5C10">
      <w:pPr>
        <w:spacing w:line="200" w:lineRule="exact"/>
      </w:pPr>
    </w:p>
    <w:p w14:paraId="0F2607DF" w14:textId="77777777" w:rsidR="001C5C10" w:rsidRDefault="001C5C10">
      <w:pPr>
        <w:spacing w:line="200" w:lineRule="exact"/>
      </w:pPr>
    </w:p>
    <w:p w14:paraId="4108A644" w14:textId="77777777" w:rsidR="001C5C10" w:rsidRDefault="001C5C10">
      <w:pPr>
        <w:spacing w:line="200" w:lineRule="exact"/>
      </w:pPr>
    </w:p>
    <w:p w14:paraId="03DF57A6" w14:textId="77777777" w:rsidR="001C5C10" w:rsidRDefault="001C5C10">
      <w:pPr>
        <w:spacing w:line="200" w:lineRule="exact"/>
      </w:pPr>
    </w:p>
    <w:p w14:paraId="2A321FB9" w14:textId="77777777" w:rsidR="001C5C10" w:rsidRDefault="001C5C10">
      <w:pPr>
        <w:spacing w:line="200" w:lineRule="exact"/>
      </w:pPr>
    </w:p>
    <w:p w14:paraId="5FF7BA52" w14:textId="77777777" w:rsidR="001C5C10" w:rsidRDefault="001C5C10">
      <w:pPr>
        <w:spacing w:line="200" w:lineRule="exact"/>
      </w:pPr>
    </w:p>
    <w:p w14:paraId="3DB3CBE2" w14:textId="77777777" w:rsidR="001C5C10" w:rsidRDefault="001C5C10">
      <w:pPr>
        <w:spacing w:line="200" w:lineRule="exact"/>
      </w:pPr>
    </w:p>
    <w:p w14:paraId="35A16CC0" w14:textId="77777777" w:rsidR="001C5C10" w:rsidRDefault="001C5C10">
      <w:pPr>
        <w:spacing w:line="200" w:lineRule="exact"/>
      </w:pPr>
    </w:p>
    <w:p w14:paraId="0CD5DED0" w14:textId="77777777" w:rsidR="001C5C10" w:rsidRDefault="001C5C10">
      <w:pPr>
        <w:spacing w:line="200" w:lineRule="exact"/>
      </w:pPr>
    </w:p>
    <w:p w14:paraId="03D19BF8" w14:textId="77777777" w:rsidR="001C5C10" w:rsidRDefault="001C5C10">
      <w:pPr>
        <w:spacing w:line="200" w:lineRule="exact"/>
      </w:pPr>
    </w:p>
    <w:p w14:paraId="1B593ABC" w14:textId="77777777" w:rsidR="001C5C10" w:rsidRDefault="001C5C10">
      <w:pPr>
        <w:spacing w:line="200" w:lineRule="exact"/>
      </w:pPr>
    </w:p>
    <w:p w14:paraId="492EF645" w14:textId="77777777" w:rsidR="001C5C10" w:rsidRDefault="001C5C10">
      <w:pPr>
        <w:spacing w:line="200" w:lineRule="exact"/>
      </w:pPr>
    </w:p>
    <w:p w14:paraId="29AA82D8" w14:textId="77777777" w:rsidR="001C5C10" w:rsidRDefault="001C5C10">
      <w:pPr>
        <w:spacing w:line="200" w:lineRule="exact"/>
      </w:pPr>
    </w:p>
    <w:p w14:paraId="0D6A60C7" w14:textId="77777777" w:rsidR="001C5C10" w:rsidRDefault="001C5C10">
      <w:pPr>
        <w:spacing w:line="200" w:lineRule="exact"/>
      </w:pPr>
    </w:p>
    <w:p w14:paraId="450F70A2" w14:textId="77777777" w:rsidR="001C5C10" w:rsidRDefault="001C5C10">
      <w:pPr>
        <w:spacing w:line="200" w:lineRule="exact"/>
      </w:pPr>
    </w:p>
    <w:p w14:paraId="7C60D57C" w14:textId="77777777" w:rsidR="001C5C10" w:rsidRDefault="001C5C10">
      <w:pPr>
        <w:spacing w:line="200" w:lineRule="exact"/>
      </w:pPr>
    </w:p>
    <w:p w14:paraId="29EADFB3" w14:textId="77777777" w:rsidR="001C5C10" w:rsidRDefault="001C5C10">
      <w:pPr>
        <w:spacing w:line="200" w:lineRule="exact"/>
      </w:pPr>
    </w:p>
    <w:p w14:paraId="32948E00" w14:textId="77777777" w:rsidR="001C5C10" w:rsidRDefault="001C5C10">
      <w:pPr>
        <w:spacing w:line="200" w:lineRule="exact"/>
      </w:pPr>
    </w:p>
    <w:p w14:paraId="081863C8" w14:textId="77777777" w:rsidR="001C5C10" w:rsidRDefault="001C5C10">
      <w:pPr>
        <w:spacing w:line="200" w:lineRule="exact"/>
      </w:pPr>
    </w:p>
    <w:p w14:paraId="2AB8919A" w14:textId="77777777" w:rsidR="001C5C10" w:rsidRDefault="001C5C10">
      <w:pPr>
        <w:spacing w:line="200" w:lineRule="exact"/>
      </w:pPr>
    </w:p>
    <w:p w14:paraId="05B67F4A" w14:textId="77777777" w:rsidR="001C5C10" w:rsidRDefault="001C5C10">
      <w:pPr>
        <w:spacing w:line="200" w:lineRule="exact"/>
      </w:pPr>
    </w:p>
    <w:p w14:paraId="453DF227" w14:textId="77777777" w:rsidR="001C5C10" w:rsidRDefault="001C5C10">
      <w:pPr>
        <w:spacing w:line="200" w:lineRule="exact"/>
      </w:pPr>
    </w:p>
    <w:p w14:paraId="747FABD0" w14:textId="77777777" w:rsidR="001C5C10" w:rsidRDefault="001C5C10">
      <w:pPr>
        <w:spacing w:line="200" w:lineRule="exact"/>
      </w:pPr>
    </w:p>
    <w:p w14:paraId="60EF4F1C" w14:textId="77777777" w:rsidR="001C5C10" w:rsidRDefault="001C5C10">
      <w:pPr>
        <w:spacing w:line="200" w:lineRule="exact"/>
      </w:pPr>
    </w:p>
    <w:p w14:paraId="57BACB73" w14:textId="77777777" w:rsidR="001C5C10" w:rsidRDefault="001C5C10">
      <w:pPr>
        <w:spacing w:line="200" w:lineRule="exact"/>
      </w:pPr>
    </w:p>
    <w:p w14:paraId="341BD24B" w14:textId="77777777" w:rsidR="001C5C10" w:rsidRDefault="001C5C10">
      <w:pPr>
        <w:spacing w:line="200" w:lineRule="exact"/>
      </w:pPr>
    </w:p>
    <w:p w14:paraId="2A5F6715" w14:textId="77777777" w:rsidR="001C5C10" w:rsidRDefault="001C5C10">
      <w:pPr>
        <w:spacing w:line="200" w:lineRule="exact"/>
      </w:pPr>
    </w:p>
    <w:p w14:paraId="29025052" w14:textId="77777777" w:rsidR="001C5C10" w:rsidRDefault="001C5C10">
      <w:pPr>
        <w:spacing w:line="200" w:lineRule="exact"/>
      </w:pPr>
    </w:p>
    <w:p w14:paraId="58D01C66" w14:textId="77777777" w:rsidR="001C5C10" w:rsidRDefault="001C5C10">
      <w:pPr>
        <w:spacing w:line="200" w:lineRule="exact"/>
      </w:pPr>
    </w:p>
    <w:p w14:paraId="42DE6140" w14:textId="77777777" w:rsidR="001C5C10" w:rsidRDefault="001C5C10">
      <w:pPr>
        <w:spacing w:line="200" w:lineRule="exact"/>
      </w:pPr>
    </w:p>
    <w:p w14:paraId="6845B92D" w14:textId="77777777" w:rsidR="001C5C10" w:rsidRDefault="001C5C10">
      <w:pPr>
        <w:spacing w:line="200" w:lineRule="exact"/>
      </w:pPr>
    </w:p>
    <w:p w14:paraId="55DDE6E3" w14:textId="77777777" w:rsidR="001C5C10" w:rsidRDefault="001C5C10">
      <w:pPr>
        <w:spacing w:before="4" w:line="240" w:lineRule="exact"/>
        <w:rPr>
          <w:sz w:val="24"/>
          <w:szCs w:val="24"/>
        </w:rPr>
      </w:pPr>
    </w:p>
    <w:p w14:paraId="3CEF6FC0" w14:textId="77777777" w:rsidR="001C5C10" w:rsidRDefault="0026527B">
      <w:pPr>
        <w:spacing w:before="16"/>
        <w:ind w:left="4419" w:right="3939"/>
        <w:jc w:val="center"/>
        <w:rPr>
          <w:rFonts w:ascii="Calibri" w:eastAsia="Calibri" w:hAnsi="Calibri" w:cs="Calibri"/>
        </w:rPr>
        <w:sectPr w:rsidR="001C5C10">
          <w:footerReference w:type="default" r:id="rId146"/>
          <w:pgSz w:w="11920" w:h="16840"/>
          <w:pgMar w:top="1560" w:right="160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69</w:t>
      </w:r>
    </w:p>
    <w:p w14:paraId="489EF80F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579B60EA">
          <v:shape id="_x0000_s1446" type="#_x0000_t75" style="position:absolute;margin-left:-.2pt;margin-top:.05pt;width:52.75pt;height:845.5pt;z-index:-13554;mso-position-horizontal-relative:page;mso-position-vertical-relative:page">
            <v:imagedata r:id="rId81" o:title=""/>
            <w10:wrap anchorx="page" anchory="page"/>
          </v:shape>
        </w:pict>
      </w:r>
    </w:p>
    <w:p w14:paraId="159F3317" w14:textId="77777777" w:rsidR="001C5C10" w:rsidRDefault="0026527B">
      <w:pPr>
        <w:ind w:left="3302" w:right="284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 6</w:t>
      </w:r>
      <w:r>
        <w:rPr>
          <w:rFonts w:ascii="Calibri" w:eastAsia="Calibri" w:hAnsi="Calibri" w:cs="Calibri"/>
          <w:b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GU</w:t>
      </w:r>
      <w:r>
        <w:rPr>
          <w:rFonts w:ascii="Calibri" w:eastAsia="Calibri" w:hAnsi="Calibri" w:cs="Calibri"/>
          <w:b/>
          <w:spacing w:val="-3"/>
          <w:sz w:val="32"/>
          <w:szCs w:val="32"/>
        </w:rPr>
        <w:t>J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14:paraId="1777B274" w14:textId="77777777" w:rsidR="001C5C10" w:rsidRDefault="001C5C10">
      <w:pPr>
        <w:spacing w:before="9" w:line="140" w:lineRule="exact"/>
        <w:rPr>
          <w:sz w:val="15"/>
          <w:szCs w:val="15"/>
        </w:rPr>
      </w:pPr>
    </w:p>
    <w:p w14:paraId="6605CF59" w14:textId="77777777" w:rsidR="001C5C10" w:rsidRDefault="001C5C10">
      <w:pPr>
        <w:spacing w:line="200" w:lineRule="exact"/>
      </w:pPr>
    </w:p>
    <w:p w14:paraId="07F086EA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ya. Pr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17482F8" w14:textId="77777777" w:rsidR="001C5C10" w:rsidRDefault="001C5C10">
      <w:pPr>
        <w:spacing w:line="240" w:lineRule="exact"/>
        <w:rPr>
          <w:sz w:val="24"/>
          <w:szCs w:val="24"/>
        </w:rPr>
      </w:pPr>
    </w:p>
    <w:p w14:paraId="5DD13444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ji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Ni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me</w:t>
      </w:r>
      <w:r>
        <w:rPr>
          <w:rFonts w:ascii="Calibri" w:eastAsia="Calibri" w:hAnsi="Calibri" w:cs="Calibri"/>
          <w:b/>
          <w:spacing w:val="-6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3DCEFC2E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48AD44A1" w14:textId="77777777" w:rsidR="001C5C10" w:rsidRDefault="0026527B">
      <w:pPr>
        <w:ind w:left="588" w:right="72" w:firstLine="721"/>
        <w:jc w:val="both"/>
        <w:rPr>
          <w:rFonts w:ascii="Calibri" w:eastAsia="Calibri" w:hAnsi="Calibri" w:cs="Calibri"/>
          <w:sz w:val="24"/>
          <w:szCs w:val="24"/>
        </w:rPr>
      </w:pPr>
      <w:r>
        <w:pict w14:anchorId="7EE1E7B1">
          <v:shape id="_x0000_s1445" type="#_x0000_t202" style="position:absolute;left:0;text-align:left;margin-left:135.55pt;margin-top:24.85pt;width:325.5pt;height:291.2pt;z-index:-13556;mso-position-horizontal-relative:page" filled="f" stroked="f">
            <v:textbox inset="0,0,0,0">
              <w:txbxContent>
                <w:p w14:paraId="15412021" w14:textId="77777777" w:rsidR="001C5C10" w:rsidRDefault="0026527B">
                  <w:pPr>
                    <w:spacing w:before="87"/>
                    <w:ind w:left="340" w:right="15" w:firstLine="40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ɑ,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,3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 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7E7A5F03" w14:textId="77777777" w:rsidR="001C5C10" w:rsidRDefault="001C5C10">
                  <w:pPr>
                    <w:spacing w:before="9" w:line="160" w:lineRule="exact"/>
                    <w:rPr>
                      <w:sz w:val="17"/>
                      <w:szCs w:val="17"/>
                    </w:rPr>
                  </w:pPr>
                </w:p>
                <w:p w14:paraId="379BEBCE" w14:textId="77777777" w:rsidR="001C5C10" w:rsidRDefault="0026527B">
                  <w:pPr>
                    <w:ind w:left="437" w:right="-44"/>
                    <w:jc w:val="both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ian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aruh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Nilai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5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ng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m</w:t>
                  </w:r>
                </w:p>
                <w:p w14:paraId="73B1FF18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0E9443F1" w14:textId="77777777" w:rsidR="001C5C10" w:rsidRDefault="0026527B">
                  <w:pPr>
                    <w:spacing w:line="242" w:lineRule="auto"/>
                    <w:ind w:left="444" w:right="71" w:hanging="17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 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</w:t>
                  </w:r>
                </w:p>
                <w:p w14:paraId="68FF30B7" w14:textId="77777777" w:rsidR="001C5C10" w:rsidRDefault="0026527B">
                  <w:pPr>
                    <w:spacing w:line="280" w:lineRule="exact"/>
                    <w:ind w:left="389" w:right="200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ɑ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</w:p>
                <w:p w14:paraId="20FCD737" w14:textId="77777777" w:rsidR="001C5C10" w:rsidRDefault="0026527B">
                  <w:pPr>
                    <w:ind w:right="74" w:firstLine="37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re 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3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mem</w:t>
                  </w:r>
                </w:p>
                <w:p w14:paraId="1ED920B0" w14:textId="77777777" w:rsidR="001C5C10" w:rsidRDefault="0026527B">
                  <w:pPr>
                    <w:spacing w:before="3"/>
                    <w:ind w:left="47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0AC7D343" w14:textId="77777777" w:rsidR="001C5C10" w:rsidRDefault="0026527B">
                  <w:pPr>
                    <w:spacing w:line="280" w:lineRule="exact"/>
                    <w:ind w:left="396" w:right="4670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6.1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3B8266B7">
          <v:shape id="_x0000_s1444" type="#_x0000_t75" style="position:absolute;left:0;text-align:left;margin-left:158.7pt;margin-top:24.85pt;width:293.2pt;height:291.2pt;z-index:-1355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  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γ</w:t>
      </w:r>
      <w:r>
        <w:rPr>
          <w:rFonts w:ascii="Calibri" w:eastAsia="Calibri" w:hAnsi="Calibri" w:cs="Calibri"/>
          <w:sz w:val="24"/>
          <w:szCs w:val="24"/>
        </w:rPr>
        <w:t>.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 0,9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3A2EBF1D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2E668138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 xml:space="preserve">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2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3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2D781856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734A70A8" w14:textId="77777777" w:rsidR="001C5C10" w:rsidRDefault="0026527B">
      <w:pPr>
        <w:spacing w:line="242" w:lineRule="auto"/>
        <w:ind w:left="588" w:right="79" w:firstLine="6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eter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09D0DFEF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2D2B93E4" w14:textId="77777777" w:rsidR="001C5C10" w:rsidRDefault="0026527B">
      <w:pPr>
        <w:ind w:left="588" w:right="8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                                                                                                           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7BD550EA" w14:textId="77777777" w:rsidR="001C5C10" w:rsidRDefault="0026527B">
      <w:pPr>
        <w:spacing w:before="3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                                                                                                       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7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418E1EF6" w14:textId="77777777" w:rsidR="001C5C10" w:rsidRDefault="0026527B">
      <w:pPr>
        <w:spacing w:line="280" w:lineRule="exact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0446AA3F" w14:textId="77777777" w:rsidR="001C5C10" w:rsidRDefault="001C5C10">
      <w:pPr>
        <w:spacing w:before="10" w:line="160" w:lineRule="exact"/>
        <w:rPr>
          <w:sz w:val="17"/>
          <w:szCs w:val="17"/>
        </w:rPr>
      </w:pPr>
    </w:p>
    <w:p w14:paraId="25FDF56D" w14:textId="77777777" w:rsidR="001C5C10" w:rsidRDefault="001C5C10">
      <w:pPr>
        <w:spacing w:line="200" w:lineRule="exact"/>
      </w:pPr>
    </w:p>
    <w:p w14:paraId="1ABD1577" w14:textId="77777777" w:rsidR="001C5C10" w:rsidRDefault="001C5C10">
      <w:pPr>
        <w:spacing w:line="200" w:lineRule="exact"/>
      </w:pPr>
    </w:p>
    <w:p w14:paraId="62ED38EA" w14:textId="77777777" w:rsidR="001C5C10" w:rsidRDefault="001C5C10">
      <w:pPr>
        <w:spacing w:line="200" w:lineRule="exact"/>
      </w:pPr>
    </w:p>
    <w:p w14:paraId="41AD5C2C" w14:textId="77777777" w:rsidR="001C5C10" w:rsidRDefault="001C5C10">
      <w:pPr>
        <w:spacing w:line="200" w:lineRule="exact"/>
      </w:pPr>
    </w:p>
    <w:p w14:paraId="32B5E4CB" w14:textId="77777777" w:rsidR="001C5C10" w:rsidRDefault="001C5C10">
      <w:pPr>
        <w:spacing w:line="200" w:lineRule="exact"/>
      </w:pPr>
    </w:p>
    <w:p w14:paraId="07170D4D" w14:textId="77777777" w:rsidR="001C5C10" w:rsidRDefault="001C5C10">
      <w:pPr>
        <w:spacing w:line="200" w:lineRule="exact"/>
      </w:pPr>
    </w:p>
    <w:p w14:paraId="1A65F660" w14:textId="77777777" w:rsidR="001C5C10" w:rsidRDefault="001C5C10">
      <w:pPr>
        <w:spacing w:line="200" w:lineRule="exact"/>
      </w:pPr>
    </w:p>
    <w:p w14:paraId="54A98B94" w14:textId="77777777" w:rsidR="001C5C10" w:rsidRDefault="001C5C10">
      <w:pPr>
        <w:spacing w:line="200" w:lineRule="exact"/>
      </w:pPr>
    </w:p>
    <w:p w14:paraId="075C8A48" w14:textId="77777777" w:rsidR="001C5C10" w:rsidRDefault="001C5C10">
      <w:pPr>
        <w:spacing w:line="200" w:lineRule="exact"/>
      </w:pPr>
    </w:p>
    <w:p w14:paraId="043193A6" w14:textId="77777777" w:rsidR="001C5C10" w:rsidRDefault="001C5C10">
      <w:pPr>
        <w:spacing w:line="200" w:lineRule="exact"/>
      </w:pPr>
    </w:p>
    <w:p w14:paraId="7CF9F036" w14:textId="77777777" w:rsidR="001C5C10" w:rsidRDefault="001C5C10">
      <w:pPr>
        <w:spacing w:line="200" w:lineRule="exact"/>
      </w:pPr>
    </w:p>
    <w:p w14:paraId="1B814E91" w14:textId="77777777" w:rsidR="001C5C10" w:rsidRDefault="001C5C10">
      <w:pPr>
        <w:spacing w:line="200" w:lineRule="exact"/>
      </w:pPr>
    </w:p>
    <w:p w14:paraId="4AAFC965" w14:textId="77777777" w:rsidR="001C5C10" w:rsidRDefault="001C5C10">
      <w:pPr>
        <w:spacing w:line="200" w:lineRule="exact"/>
      </w:pPr>
    </w:p>
    <w:p w14:paraId="54CE14C9" w14:textId="77777777" w:rsidR="001C5C10" w:rsidRDefault="001C5C10">
      <w:pPr>
        <w:spacing w:line="200" w:lineRule="exact"/>
      </w:pPr>
    </w:p>
    <w:p w14:paraId="01004ED8" w14:textId="77777777" w:rsidR="001C5C10" w:rsidRDefault="001C5C10">
      <w:pPr>
        <w:spacing w:line="200" w:lineRule="exact"/>
      </w:pPr>
    </w:p>
    <w:p w14:paraId="03DD768F" w14:textId="77777777" w:rsidR="001C5C10" w:rsidRDefault="001C5C10">
      <w:pPr>
        <w:spacing w:line="200" w:lineRule="exact"/>
      </w:pPr>
    </w:p>
    <w:p w14:paraId="621A075E" w14:textId="77777777" w:rsidR="001C5C10" w:rsidRDefault="001C5C10">
      <w:pPr>
        <w:spacing w:line="200" w:lineRule="exact"/>
      </w:pPr>
    </w:p>
    <w:p w14:paraId="1B99880F" w14:textId="77777777" w:rsidR="001C5C10" w:rsidRDefault="001C5C10">
      <w:pPr>
        <w:spacing w:line="200" w:lineRule="exact"/>
      </w:pPr>
    </w:p>
    <w:p w14:paraId="6C05790B" w14:textId="77777777" w:rsidR="001C5C10" w:rsidRDefault="001C5C10">
      <w:pPr>
        <w:spacing w:line="200" w:lineRule="exact"/>
      </w:pPr>
    </w:p>
    <w:p w14:paraId="290193C8" w14:textId="77777777" w:rsidR="001C5C10" w:rsidRDefault="001C5C10">
      <w:pPr>
        <w:spacing w:line="200" w:lineRule="exact"/>
      </w:pPr>
    </w:p>
    <w:p w14:paraId="3C8F3201" w14:textId="77777777" w:rsidR="001C5C10" w:rsidRDefault="001C5C10">
      <w:pPr>
        <w:spacing w:line="200" w:lineRule="exact"/>
      </w:pPr>
    </w:p>
    <w:p w14:paraId="5C7E1BBD" w14:textId="77777777" w:rsidR="001C5C10" w:rsidRDefault="001C5C10">
      <w:pPr>
        <w:spacing w:line="200" w:lineRule="exact"/>
      </w:pPr>
    </w:p>
    <w:p w14:paraId="6CFB1785" w14:textId="77777777" w:rsidR="001C5C10" w:rsidRDefault="001C5C10">
      <w:pPr>
        <w:spacing w:line="200" w:lineRule="exact"/>
      </w:pPr>
    </w:p>
    <w:p w14:paraId="77C23ECD" w14:textId="77777777" w:rsidR="001C5C10" w:rsidRDefault="001C5C10">
      <w:pPr>
        <w:spacing w:line="200" w:lineRule="exact"/>
      </w:pPr>
    </w:p>
    <w:p w14:paraId="71F0377B" w14:textId="77777777" w:rsidR="001C5C10" w:rsidRDefault="001C5C10">
      <w:pPr>
        <w:spacing w:line="200" w:lineRule="exact"/>
      </w:pPr>
    </w:p>
    <w:p w14:paraId="278D5103" w14:textId="77777777" w:rsidR="001C5C10" w:rsidRDefault="001C5C10">
      <w:pPr>
        <w:spacing w:line="200" w:lineRule="exact"/>
      </w:pPr>
    </w:p>
    <w:p w14:paraId="7369A625" w14:textId="77777777" w:rsidR="001C5C10" w:rsidRDefault="001C5C10">
      <w:pPr>
        <w:spacing w:line="200" w:lineRule="exact"/>
      </w:pPr>
    </w:p>
    <w:p w14:paraId="3717D347" w14:textId="77777777" w:rsidR="001C5C10" w:rsidRDefault="0026527B">
      <w:pPr>
        <w:spacing w:before="16"/>
        <w:ind w:left="4419" w:right="3959"/>
        <w:jc w:val="center"/>
        <w:rPr>
          <w:rFonts w:ascii="Calibri" w:eastAsia="Calibri" w:hAnsi="Calibri" w:cs="Calibri"/>
        </w:rPr>
        <w:sectPr w:rsidR="001C5C10">
          <w:footerReference w:type="default" r:id="rId147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70</w:t>
      </w:r>
    </w:p>
    <w:p w14:paraId="28110BC2" w14:textId="77777777" w:rsidR="001C5C10" w:rsidRDefault="0026527B">
      <w:pPr>
        <w:spacing w:before="9" w:line="160" w:lineRule="exact"/>
        <w:rPr>
          <w:sz w:val="16"/>
          <w:szCs w:val="16"/>
        </w:rPr>
      </w:pPr>
      <w:r>
        <w:lastRenderedPageBreak/>
        <w:pict w14:anchorId="14AB463C">
          <v:shape id="_x0000_s1443" type="#_x0000_t75" style="position:absolute;margin-left:123pt;margin-top:-123.15pt;width:52.75pt;height:845.5pt;z-index:-13550;mso-position-horizontal-relative:page;mso-position-vertical-relative:page">
            <v:imagedata r:id="rId81" o:title=""/>
            <w10:wrap anchorx="page" anchory="page"/>
          </v:shape>
        </w:pict>
      </w:r>
      <w:r>
        <w:pict w14:anchorId="09B237C7">
          <v:shape id="_x0000_s1442" type="#_x0000_t202" style="position:absolute;margin-left:119.15pt;margin-top:0;width:94.35pt;height:595.4pt;z-index:-13552;mso-position-horizontal-relative:page;mso-position-vertical-relative:page" filled="f" stroked="f">
            <v:textbox inset="0,0,0,0">
              <w:txbxContent>
                <w:p w14:paraId="3D1178A2" w14:textId="77777777" w:rsidR="001C5C10" w:rsidRDefault="001C5C10">
                  <w:pPr>
                    <w:spacing w:line="200" w:lineRule="exact"/>
                  </w:pPr>
                </w:p>
                <w:p w14:paraId="624DB2D8" w14:textId="77777777" w:rsidR="001C5C10" w:rsidRDefault="001C5C10">
                  <w:pPr>
                    <w:spacing w:line="200" w:lineRule="exact"/>
                  </w:pPr>
                </w:p>
                <w:p w14:paraId="59D2FA0F" w14:textId="77777777" w:rsidR="001C5C10" w:rsidRDefault="001C5C10">
                  <w:pPr>
                    <w:spacing w:line="200" w:lineRule="exact"/>
                  </w:pPr>
                </w:p>
                <w:p w14:paraId="0DCFF961" w14:textId="77777777" w:rsidR="001C5C10" w:rsidRDefault="001C5C10">
                  <w:pPr>
                    <w:spacing w:line="200" w:lineRule="exact"/>
                  </w:pPr>
                </w:p>
                <w:p w14:paraId="7E9EAF3D" w14:textId="77777777" w:rsidR="001C5C10" w:rsidRDefault="001C5C10">
                  <w:pPr>
                    <w:spacing w:line="200" w:lineRule="exact"/>
                  </w:pPr>
                </w:p>
                <w:p w14:paraId="28B5AF6C" w14:textId="77777777" w:rsidR="001C5C10" w:rsidRDefault="001C5C10">
                  <w:pPr>
                    <w:spacing w:line="200" w:lineRule="exact"/>
                  </w:pPr>
                </w:p>
                <w:p w14:paraId="5D178A3D" w14:textId="77777777" w:rsidR="001C5C10" w:rsidRDefault="001C5C10">
                  <w:pPr>
                    <w:spacing w:line="200" w:lineRule="exact"/>
                  </w:pPr>
                </w:p>
                <w:p w14:paraId="6B1F355A" w14:textId="77777777" w:rsidR="001C5C10" w:rsidRDefault="001C5C10">
                  <w:pPr>
                    <w:spacing w:line="200" w:lineRule="exact"/>
                  </w:pPr>
                </w:p>
                <w:p w14:paraId="274EACD1" w14:textId="77777777" w:rsidR="001C5C10" w:rsidRDefault="001C5C10">
                  <w:pPr>
                    <w:spacing w:line="200" w:lineRule="exact"/>
                  </w:pPr>
                </w:p>
                <w:p w14:paraId="10488FCA" w14:textId="77777777" w:rsidR="001C5C10" w:rsidRDefault="001C5C10">
                  <w:pPr>
                    <w:spacing w:line="200" w:lineRule="exact"/>
                  </w:pPr>
                </w:p>
                <w:p w14:paraId="4AC10542" w14:textId="77777777" w:rsidR="001C5C10" w:rsidRDefault="001C5C10">
                  <w:pPr>
                    <w:spacing w:line="200" w:lineRule="exact"/>
                  </w:pPr>
                </w:p>
                <w:p w14:paraId="69F39CC0" w14:textId="77777777" w:rsidR="001C5C10" w:rsidRDefault="001C5C10">
                  <w:pPr>
                    <w:spacing w:line="200" w:lineRule="exact"/>
                  </w:pPr>
                </w:p>
                <w:p w14:paraId="41D1618B" w14:textId="77777777" w:rsidR="001C5C10" w:rsidRDefault="001C5C10">
                  <w:pPr>
                    <w:spacing w:line="200" w:lineRule="exact"/>
                  </w:pPr>
                </w:p>
                <w:p w14:paraId="1897EBA3" w14:textId="77777777" w:rsidR="001C5C10" w:rsidRDefault="001C5C10">
                  <w:pPr>
                    <w:spacing w:line="200" w:lineRule="exact"/>
                  </w:pPr>
                </w:p>
                <w:p w14:paraId="17379366" w14:textId="77777777" w:rsidR="001C5C10" w:rsidRDefault="001C5C10">
                  <w:pPr>
                    <w:spacing w:line="200" w:lineRule="exact"/>
                  </w:pPr>
                </w:p>
                <w:p w14:paraId="4A1E78F6" w14:textId="77777777" w:rsidR="001C5C10" w:rsidRDefault="001C5C10">
                  <w:pPr>
                    <w:spacing w:before="14" w:line="200" w:lineRule="exact"/>
                  </w:pPr>
                </w:p>
                <w:p w14:paraId="0E134518" w14:textId="77777777" w:rsidR="001C5C10" w:rsidRDefault="0026527B">
                  <w:pPr>
                    <w:ind w:left="78"/>
                    <w:rPr>
                      <w:rFonts w:ascii="Calibri" w:eastAsia="Calibri" w:hAnsi="Calibri" w:cs="Calibri"/>
                      <w:sz w:val="25"/>
                      <w:szCs w:val="25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3"/>
                      <w:szCs w:val="23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3"/>
                      <w:szCs w:val="23"/>
                    </w:rPr>
                    <w:t>u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3"/>
                      <w:szCs w:val="23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23"/>
                      <w:szCs w:val="23"/>
                    </w:rPr>
                    <w:t xml:space="preserve">l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>ɑ</w:t>
                  </w:r>
                </w:p>
                <w:p w14:paraId="144E6763" w14:textId="77777777" w:rsidR="001C5C10" w:rsidRDefault="0026527B">
                  <w:pPr>
                    <w:spacing w:before="26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212765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8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2036089.</w:t>
                  </w:r>
                </w:p>
                <w:p w14:paraId="1EE10740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198736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2045246.</w:t>
                  </w:r>
                </w:p>
                <w:p w14:paraId="39DFE443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206865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3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2039458.</w:t>
                  </w:r>
                </w:p>
                <w:p w14:paraId="5D44B927" w14:textId="77777777" w:rsidR="001C5C10" w:rsidRDefault="0026527B">
                  <w:pPr>
                    <w:spacing w:before="31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2118364</w:t>
                  </w:r>
                </w:p>
                <w:p w14:paraId="307FECB4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209265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3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2049976.</w:t>
                  </w:r>
                </w:p>
                <w:p w14:paraId="36A87F92" w14:textId="77777777" w:rsidR="001C5C10" w:rsidRDefault="0026527B">
                  <w:pPr>
                    <w:spacing w:before="31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1936538</w:t>
                  </w:r>
                </w:p>
                <w:p w14:paraId="7932D722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228738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2042473.</w:t>
                  </w:r>
                </w:p>
                <w:p w14:paraId="2E741E0D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217843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2066964.</w:t>
                  </w:r>
                </w:p>
                <w:p w14:paraId="37B1A560" w14:textId="77777777" w:rsidR="001C5C10" w:rsidRDefault="0026527B">
                  <w:pPr>
                    <w:spacing w:before="31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2278648</w:t>
                  </w:r>
                </w:p>
                <w:p w14:paraId="352226BF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231742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2098165.</w:t>
                  </w:r>
                </w:p>
                <w:p w14:paraId="7A35432D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214447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2120091.</w:t>
                  </w:r>
                </w:p>
                <w:p w14:paraId="685F14B9" w14:textId="77777777" w:rsidR="001C5C10" w:rsidRDefault="0026527B">
                  <w:pPr>
                    <w:spacing w:before="31"/>
                    <w:ind w:right="-55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219803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  </w:t>
                  </w:r>
                  <w:r>
                    <w:rPr>
                      <w:rFonts w:ascii="Calibri" w:eastAsia="Calibri" w:hAnsi="Calibri" w:cs="Calibri"/>
                      <w:spacing w:val="7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2122529.</w:t>
                  </w:r>
                </w:p>
              </w:txbxContent>
            </v:textbox>
            <w10:wrap anchorx="page" anchory="page"/>
          </v:shape>
        </w:pict>
      </w:r>
    </w:p>
    <w:p w14:paraId="30FCD776" w14:textId="77777777" w:rsidR="001C5C10" w:rsidRDefault="001C5C10">
      <w:pPr>
        <w:spacing w:line="200" w:lineRule="exact"/>
      </w:pPr>
    </w:p>
    <w:p w14:paraId="6EE2965E" w14:textId="77777777" w:rsidR="001C5C10" w:rsidRDefault="001C5C10">
      <w:pPr>
        <w:spacing w:line="200" w:lineRule="exact"/>
      </w:pPr>
    </w:p>
    <w:p w14:paraId="05AF7F73" w14:textId="77777777" w:rsidR="001C5C10" w:rsidRDefault="001C5C10">
      <w:pPr>
        <w:spacing w:line="200" w:lineRule="exact"/>
      </w:pPr>
    </w:p>
    <w:p w14:paraId="38B91673" w14:textId="77777777" w:rsidR="001C5C10" w:rsidRDefault="001C5C10">
      <w:pPr>
        <w:spacing w:line="200" w:lineRule="exact"/>
      </w:pPr>
    </w:p>
    <w:p w14:paraId="2F9F120B" w14:textId="77777777" w:rsidR="001C5C10" w:rsidRDefault="001C5C10">
      <w:pPr>
        <w:spacing w:line="200" w:lineRule="exact"/>
      </w:pPr>
    </w:p>
    <w:p w14:paraId="048408CA" w14:textId="77777777" w:rsidR="001C5C10" w:rsidRDefault="0026527B">
      <w:pPr>
        <w:spacing w:before="7"/>
        <w:ind w:left="4003" w:right="4226"/>
        <w:jc w:val="center"/>
        <w:rPr>
          <w:rFonts w:ascii="Calibri" w:eastAsia="Calibri" w:hAnsi="Calibri" w:cs="Calibri"/>
          <w:sz w:val="24"/>
          <w:szCs w:val="24"/>
        </w:rPr>
      </w:pPr>
      <w:r>
        <w:pict w14:anchorId="151287D1">
          <v:shape id="_x0000_s1441" type="#_x0000_t202" style="position:absolute;left:0;text-align:left;margin-left:281.9pt;margin-top:34.2pt;width:295.4pt;height:291.2pt;z-index:-13553;mso-position-horizontal-relative:page" filled="f" stroked="f">
            <v:textbox inset="0,0,0,0">
              <w:txbxContent>
                <w:p w14:paraId="139204C9" w14:textId="77777777" w:rsidR="001C5C10" w:rsidRDefault="0026527B">
                  <w:pPr>
                    <w:spacing w:line="240" w:lineRule="exact"/>
                    <w:ind w:left="2684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3"/>
                      <w:position w:val="1"/>
                      <w:sz w:val="23"/>
                      <w:szCs w:val="23"/>
                    </w:rPr>
                    <w:t>P</w:t>
                  </w:r>
                  <w:r>
                    <w:rPr>
                      <w:rFonts w:ascii="Calibri" w:eastAsia="Calibri" w:hAnsi="Calibri" w:cs="Calibri"/>
                      <w:color w:val="FFFFFF"/>
                      <w:spacing w:val="8"/>
                      <w:position w:val="1"/>
                      <w:sz w:val="23"/>
                      <w:szCs w:val="23"/>
                    </w:rPr>
                    <w:t>e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3"/>
                      <w:szCs w:val="23"/>
                    </w:rPr>
                    <w:t>m</w:t>
                  </w:r>
                  <w:r>
                    <w:rPr>
                      <w:rFonts w:ascii="Calibri" w:eastAsia="Calibri" w:hAnsi="Calibri" w:cs="Calibri"/>
                      <w:color w:val="FFFFFF"/>
                      <w:spacing w:val="-4"/>
                      <w:position w:val="1"/>
                      <w:sz w:val="23"/>
                      <w:szCs w:val="23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position w:val="1"/>
                      <w:sz w:val="23"/>
                      <w:szCs w:val="23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position w:val="1"/>
                      <w:sz w:val="23"/>
                      <w:szCs w:val="23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8"/>
                      <w:position w:val="1"/>
                      <w:sz w:val="23"/>
                      <w:szCs w:val="23"/>
                    </w:rPr>
                    <w:t>i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position w:val="1"/>
                      <w:sz w:val="23"/>
                      <w:szCs w:val="23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position w:val="1"/>
                      <w:sz w:val="23"/>
                      <w:szCs w:val="23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spacing w:val="14"/>
                      <w:position w:val="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4"/>
                      <w:w w:val="102"/>
                      <w:position w:val="1"/>
                      <w:sz w:val="23"/>
                      <w:szCs w:val="23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8"/>
                      <w:w w:val="102"/>
                      <w:position w:val="1"/>
                      <w:sz w:val="23"/>
                      <w:szCs w:val="23"/>
                    </w:rPr>
                    <w:t>i</w:t>
                  </w:r>
                  <w:r>
                    <w:rPr>
                      <w:rFonts w:ascii="Calibri" w:eastAsia="Calibri" w:hAnsi="Calibri" w:cs="Calibri"/>
                      <w:color w:val="FFFFFF"/>
                      <w:w w:val="102"/>
                      <w:position w:val="1"/>
                      <w:sz w:val="23"/>
                      <w:szCs w:val="23"/>
                    </w:rPr>
                    <w:t>r</w:t>
                  </w:r>
                </w:p>
                <w:p w14:paraId="63CE5D1F" w14:textId="77777777" w:rsidR="001C5C10" w:rsidRDefault="0026527B">
                  <w:pPr>
                    <w:spacing w:before="27"/>
                    <w:ind w:left="478" w:right="566"/>
                    <w:jc w:val="center"/>
                    <w:rPr>
                      <w:rFonts w:ascii="Calibri" w:eastAsia="Calibri" w:hAnsi="Calibri" w:cs="Calibri"/>
                      <w:sz w:val="25"/>
                      <w:szCs w:val="25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sz w:val="25"/>
                      <w:szCs w:val="25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6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5"/>
                      <w:szCs w:val="25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5"/>
                      <w:szCs w:val="25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 xml:space="preserve">3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8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sz w:val="25"/>
                      <w:szCs w:val="25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6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5"/>
                      <w:szCs w:val="25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5"/>
                      <w:szCs w:val="25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 xml:space="preserve">4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8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sz w:val="25"/>
                      <w:szCs w:val="25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6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5"/>
                      <w:szCs w:val="25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5"/>
                      <w:szCs w:val="25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 xml:space="preserve">5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8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7"/>
                      <w:sz w:val="25"/>
                      <w:szCs w:val="25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6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5"/>
                      <w:szCs w:val="25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5"/>
                      <w:szCs w:val="25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5"/>
                      <w:szCs w:val="25"/>
                    </w:rPr>
                    <w:t>6</w:t>
                  </w:r>
                </w:p>
                <w:p w14:paraId="7ED760C0" w14:textId="77777777" w:rsidR="001C5C10" w:rsidRDefault="0026527B">
                  <w:pPr>
                    <w:spacing w:before="26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74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2169593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90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2212471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28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3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2250536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68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2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2284324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074</w:t>
                  </w:r>
                </w:p>
                <w:p w14:paraId="27A79492" w14:textId="77777777" w:rsidR="001C5C10" w:rsidRDefault="0026527B">
                  <w:pPr>
                    <w:spacing w:before="31"/>
                    <w:ind w:left="-5" w:right="9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6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2157013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13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6     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2178545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7    </w:t>
                  </w:r>
                  <w:r>
                    <w:rPr>
                      <w:rFonts w:ascii="Calibri" w:eastAsia="Calibri" w:hAnsi="Calibri" w:cs="Calibri"/>
                      <w:spacing w:val="3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2189097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34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1     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2190324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43</w:t>
                  </w:r>
                </w:p>
                <w:p w14:paraId="62FB7164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39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7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2106118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39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2102073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18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2     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2088230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7    </w:t>
                  </w:r>
                  <w:r>
                    <w:rPr>
                      <w:rFonts w:ascii="Calibri" w:eastAsia="Calibri" w:hAnsi="Calibri" w:cs="Calibri"/>
                      <w:spacing w:val="3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2068548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172</w:t>
                  </w:r>
                </w:p>
                <w:p w14:paraId="6339E6B0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11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7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2094878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77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7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2088705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10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2078441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83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2068611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069</w:t>
                  </w:r>
                </w:p>
                <w:p w14:paraId="3F53D437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89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2101924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34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2100568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66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2098402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91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8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2098462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828</w:t>
                  </w:r>
                </w:p>
                <w:p w14:paraId="0E011980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11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2099142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94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1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2097402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39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2095527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95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2094976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931</w:t>
                  </w:r>
                </w:p>
                <w:p w14:paraId="5B3BFCF8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89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2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2050361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45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8     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2033056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 </w:t>
                  </w:r>
                  <w:r>
                    <w:rPr>
                      <w:rFonts w:ascii="Calibri" w:eastAsia="Calibri" w:hAnsi="Calibri" w:cs="Calibri"/>
                      <w:spacing w:val="3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2016032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97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1999913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572</w:t>
                  </w:r>
                </w:p>
                <w:p w14:paraId="27649C26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11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2121468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52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1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2134787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98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  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2151708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 </w:t>
                  </w:r>
                  <w:r>
                    <w:rPr>
                      <w:rFonts w:ascii="Calibri" w:eastAsia="Calibri" w:hAnsi="Calibri" w:cs="Calibri"/>
                      <w:spacing w:val="3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2172396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429</w:t>
                  </w:r>
                </w:p>
                <w:p w14:paraId="59C7206A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1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2138558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46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  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2152246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 </w:t>
                  </w:r>
                  <w:r>
                    <w:rPr>
                      <w:rFonts w:ascii="Calibri" w:eastAsia="Calibri" w:hAnsi="Calibri" w:cs="Calibri"/>
                      <w:spacing w:val="3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2165071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2176019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572</w:t>
                  </w:r>
                </w:p>
                <w:p w14:paraId="47336EB4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63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3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2180585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32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2202807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27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2221859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7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2237596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629</w:t>
                  </w:r>
                </w:p>
                <w:p w14:paraId="1B2AD452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50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6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2221636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92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8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2248653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96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4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2269641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2285493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051</w:t>
                  </w:r>
                </w:p>
                <w:p w14:paraId="55201AF7" w14:textId="77777777" w:rsidR="001C5C10" w:rsidRDefault="0026527B">
                  <w:pPr>
                    <w:spacing w:before="31"/>
                    <w:ind w:left="-5" w:right="-38"/>
                    <w:jc w:val="center"/>
                    <w:rPr>
                      <w:rFonts w:ascii="Calibri" w:eastAsia="Calibri" w:hAnsi="Calibri" w:cs="Calibri"/>
                      <w:sz w:val="23"/>
                      <w:szCs w:val="23"/>
                    </w:rPr>
                  </w:pP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20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5   </w:t>
                  </w:r>
                  <w:r>
                    <w:rPr>
                      <w:rFonts w:ascii="Calibri" w:eastAsia="Calibri" w:hAnsi="Calibri" w:cs="Calibri"/>
                      <w:spacing w:val="2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2198489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54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2206983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97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2207060</w:t>
                  </w:r>
                  <w:r>
                    <w:rPr>
                      <w:rFonts w:ascii="Calibri" w:eastAsia="Calibri" w:hAnsi="Calibri" w:cs="Calibri"/>
                      <w:spacing w:val="3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sz w:val="23"/>
                      <w:szCs w:val="23"/>
                    </w:rPr>
                    <w:t>49</w:t>
                  </w:r>
                  <w:r>
                    <w:rPr>
                      <w:rFonts w:ascii="Calibri" w:eastAsia="Calibri" w:hAnsi="Calibri" w:cs="Calibri"/>
                      <w:sz w:val="23"/>
                      <w:szCs w:val="23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spacing w:val="4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2200884</w:t>
                  </w:r>
                  <w:r>
                    <w:rPr>
                      <w:rFonts w:ascii="Calibri" w:eastAsia="Calibri" w:hAnsi="Calibri" w:cs="Calibri"/>
                      <w:spacing w:val="3"/>
                      <w:w w:val="102"/>
                      <w:sz w:val="23"/>
                      <w:szCs w:val="23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10"/>
                      <w:w w:val="102"/>
                      <w:sz w:val="23"/>
                      <w:szCs w:val="23"/>
                    </w:rPr>
                    <w:t>621</w:t>
                  </w:r>
                </w:p>
              </w:txbxContent>
            </v:textbox>
            <w10:wrap anchorx="page"/>
          </v:shape>
        </w:pict>
      </w:r>
      <w:r>
        <w:pict w14:anchorId="02F10B16">
          <v:shape id="_x0000_s1440" type="#_x0000_t75" style="position:absolute;left:0;text-align:left;margin-left:281.9pt;margin-top:34.2pt;width:293.2pt;height:291.2pt;z-index:-13551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>.1 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ru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ter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5851EA39" w14:textId="77777777" w:rsidR="001C5C10" w:rsidRDefault="001C5C10">
      <w:pPr>
        <w:spacing w:before="4" w:line="100" w:lineRule="exact"/>
        <w:rPr>
          <w:sz w:val="11"/>
          <w:szCs w:val="11"/>
        </w:rPr>
      </w:pPr>
    </w:p>
    <w:p w14:paraId="5993796D" w14:textId="77777777" w:rsidR="001C5C10" w:rsidRDefault="001C5C10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7"/>
        <w:gridCol w:w="1137"/>
        <w:gridCol w:w="1387"/>
        <w:gridCol w:w="1387"/>
        <w:gridCol w:w="1387"/>
        <w:gridCol w:w="1387"/>
        <w:gridCol w:w="1387"/>
        <w:gridCol w:w="1386"/>
        <w:gridCol w:w="1387"/>
        <w:gridCol w:w="1387"/>
        <w:gridCol w:w="1389"/>
      </w:tblGrid>
      <w:tr w:rsidR="001C5C10" w14:paraId="4DC15BFB" w14:textId="77777777">
        <w:trPr>
          <w:trHeight w:hRule="exact" w:val="312"/>
        </w:trPr>
        <w:tc>
          <w:tcPr>
            <w:tcW w:w="997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  <w:shd w:val="clear" w:color="auto" w:fill="006FC0"/>
          </w:tcPr>
          <w:p w14:paraId="09A639F2" w14:textId="77777777" w:rsidR="001C5C10" w:rsidRDefault="001C5C10">
            <w:pPr>
              <w:spacing w:before="6" w:line="140" w:lineRule="exact"/>
              <w:rPr>
                <w:sz w:val="14"/>
                <w:szCs w:val="14"/>
              </w:rPr>
            </w:pPr>
          </w:p>
          <w:p w14:paraId="4909A93E" w14:textId="77777777" w:rsidR="001C5C10" w:rsidRDefault="0026527B">
            <w:pPr>
              <w:ind w:left="201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eastAsia="Calibri" w:hAnsi="Calibri" w:cs="Calibri"/>
                <w:color w:val="FFFFFF"/>
                <w:spacing w:val="4"/>
                <w:sz w:val="25"/>
                <w:szCs w:val="25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-7"/>
                <w:sz w:val="25"/>
                <w:szCs w:val="25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5"/>
                <w:sz w:val="25"/>
                <w:szCs w:val="25"/>
              </w:rPr>
              <w:t>la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n</w:t>
            </w:r>
          </w:p>
        </w:tc>
        <w:tc>
          <w:tcPr>
            <w:tcW w:w="13621" w:type="dxa"/>
            <w:gridSpan w:val="10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12AE8F6F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</w:tr>
      <w:tr w:rsidR="001C5C10" w14:paraId="3B08D01A" w14:textId="77777777">
        <w:trPr>
          <w:trHeight w:hRule="exact" w:val="328"/>
        </w:trPr>
        <w:tc>
          <w:tcPr>
            <w:tcW w:w="997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0DF2910A" w14:textId="77777777" w:rsidR="001C5C10" w:rsidRDefault="001C5C10"/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2DB2F2D8" w14:textId="77777777" w:rsidR="001C5C10" w:rsidRDefault="0026527B">
            <w:pPr>
              <w:spacing w:before="25"/>
              <w:ind w:left="3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  <w:spacing w:val="-3"/>
                <w:w w:val="101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color w:val="FFFFFF"/>
                <w:w w:val="102"/>
                <w:sz w:val="23"/>
                <w:szCs w:val="23"/>
              </w:rPr>
              <w:t>k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451B0383" w14:textId="77777777" w:rsidR="001C5C10" w:rsidRDefault="0026527B">
            <w:pPr>
              <w:spacing w:before="6" w:line="300" w:lineRule="exact"/>
              <w:ind w:left="155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6"/>
                <w:sz w:val="25"/>
                <w:szCs w:val="25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5"/>
                <w:szCs w:val="25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-1"/>
                <w:sz w:val="25"/>
                <w:szCs w:val="25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38629786" w14:textId="77777777" w:rsidR="001C5C10" w:rsidRDefault="0026527B">
            <w:pPr>
              <w:spacing w:before="6" w:line="300" w:lineRule="exact"/>
              <w:ind w:left="30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eastAsia="Calibri" w:hAnsi="Calibri" w:cs="Calibri"/>
                <w:color w:val="FFFFFF"/>
                <w:spacing w:val="-7"/>
                <w:sz w:val="25"/>
                <w:szCs w:val="25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6"/>
                <w:sz w:val="25"/>
                <w:szCs w:val="25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5"/>
                <w:szCs w:val="25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-1"/>
                <w:sz w:val="25"/>
                <w:szCs w:val="25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395BCED7" w14:textId="77777777" w:rsidR="001C5C10" w:rsidRDefault="001C5C10">
            <w:pPr>
              <w:spacing w:before="10" w:line="100" w:lineRule="exact"/>
              <w:rPr>
                <w:sz w:val="10"/>
                <w:szCs w:val="10"/>
              </w:rPr>
            </w:pPr>
          </w:p>
          <w:p w14:paraId="121ADBCF" w14:textId="77777777" w:rsidR="001C5C10" w:rsidRDefault="001C5C10">
            <w:pPr>
              <w:spacing w:line="200" w:lineRule="exact"/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2B6F558A" w14:textId="77777777" w:rsidR="001C5C10" w:rsidRDefault="001C5C10">
            <w:pPr>
              <w:spacing w:before="10" w:line="100" w:lineRule="exact"/>
              <w:rPr>
                <w:sz w:val="10"/>
                <w:szCs w:val="10"/>
              </w:rPr>
            </w:pPr>
          </w:p>
          <w:p w14:paraId="69315198" w14:textId="77777777" w:rsidR="001C5C10" w:rsidRDefault="001C5C10">
            <w:pPr>
              <w:spacing w:line="200" w:lineRule="exact"/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2414127B" w14:textId="77777777" w:rsidR="001C5C10" w:rsidRDefault="001C5C10">
            <w:pPr>
              <w:spacing w:before="10" w:line="100" w:lineRule="exact"/>
              <w:rPr>
                <w:sz w:val="10"/>
                <w:szCs w:val="10"/>
              </w:rPr>
            </w:pPr>
          </w:p>
          <w:p w14:paraId="3115BF7E" w14:textId="77777777" w:rsidR="001C5C10" w:rsidRDefault="001C5C10">
            <w:pPr>
              <w:spacing w:line="200" w:lineRule="exact"/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2A601134" w14:textId="77777777" w:rsidR="001C5C10" w:rsidRDefault="001C5C10">
            <w:pPr>
              <w:spacing w:before="10" w:line="100" w:lineRule="exact"/>
              <w:rPr>
                <w:sz w:val="10"/>
                <w:szCs w:val="10"/>
              </w:rPr>
            </w:pPr>
          </w:p>
          <w:p w14:paraId="4280B5DB" w14:textId="77777777" w:rsidR="001C5C10" w:rsidRDefault="001C5C10">
            <w:pPr>
              <w:spacing w:line="200" w:lineRule="exact"/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5ECD74B7" w14:textId="77777777" w:rsidR="001C5C10" w:rsidRDefault="0026527B">
            <w:pPr>
              <w:spacing w:before="6" w:line="300" w:lineRule="exact"/>
              <w:ind w:left="30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eastAsia="Calibri" w:hAnsi="Calibri" w:cs="Calibri"/>
                <w:color w:val="FFFFFF"/>
                <w:spacing w:val="-7"/>
                <w:sz w:val="25"/>
                <w:szCs w:val="25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6"/>
                <w:sz w:val="25"/>
                <w:szCs w:val="25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5"/>
                <w:szCs w:val="25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-1"/>
                <w:sz w:val="25"/>
                <w:szCs w:val="25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0B036860" w14:textId="77777777" w:rsidR="001C5C10" w:rsidRDefault="0026527B">
            <w:pPr>
              <w:spacing w:before="6" w:line="300" w:lineRule="exact"/>
              <w:ind w:left="30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eastAsia="Calibri" w:hAnsi="Calibri" w:cs="Calibri"/>
                <w:color w:val="FFFFFF"/>
                <w:spacing w:val="-7"/>
                <w:sz w:val="25"/>
                <w:szCs w:val="25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6"/>
                <w:sz w:val="25"/>
                <w:szCs w:val="25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5"/>
                <w:szCs w:val="25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-1"/>
                <w:sz w:val="25"/>
                <w:szCs w:val="25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8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006FC0"/>
          </w:tcPr>
          <w:p w14:paraId="1CC7E0D3" w14:textId="77777777" w:rsidR="001C5C10" w:rsidRDefault="0026527B">
            <w:pPr>
              <w:spacing w:before="6" w:line="300" w:lineRule="exact"/>
              <w:ind w:left="30"/>
              <w:rPr>
                <w:rFonts w:ascii="Calibri" w:eastAsia="Calibri" w:hAnsi="Calibri" w:cs="Calibri"/>
                <w:sz w:val="25"/>
                <w:szCs w:val="25"/>
              </w:rPr>
            </w:pPr>
            <w:r>
              <w:rPr>
                <w:rFonts w:ascii="Calibri" w:eastAsia="Calibri" w:hAnsi="Calibri" w:cs="Calibri"/>
                <w:color w:val="FFFFFF"/>
                <w:spacing w:val="-7"/>
                <w:sz w:val="25"/>
                <w:szCs w:val="25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6"/>
                <w:sz w:val="25"/>
                <w:szCs w:val="25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5"/>
                <w:szCs w:val="25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-1"/>
                <w:sz w:val="25"/>
                <w:szCs w:val="25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5"/>
                <w:szCs w:val="25"/>
              </w:rPr>
              <w:t>9</w:t>
            </w:r>
          </w:p>
        </w:tc>
      </w:tr>
      <w:tr w:rsidR="001C5C10" w14:paraId="18969BD3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2439EE" w14:textId="77777777" w:rsidR="001C5C10" w:rsidRDefault="0026527B">
            <w:pPr>
              <w:spacing w:before="9"/>
              <w:ind w:left="186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J</w:t>
            </w:r>
            <w:r>
              <w:rPr>
                <w:rFonts w:ascii="Calibri" w:eastAsia="Calibri" w:hAnsi="Calibri" w:cs="Calibri"/>
                <w:spacing w:val="-3"/>
                <w:w w:val="101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n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CF3A0C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F2CF5A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536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09863D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2117931.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6FA42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7F87B4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9D2A6F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71922E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01CED9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2313676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692708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2338450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357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0B53B2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2358633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458</w:t>
            </w:r>
          </w:p>
        </w:tc>
      </w:tr>
      <w:tr w:rsidR="001C5C10" w14:paraId="1551B269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E49E0E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F</w:t>
            </w:r>
            <w:r>
              <w:rPr>
                <w:rFonts w:ascii="Calibri" w:eastAsia="Calibri" w:hAnsi="Calibri" w:cs="Calibri"/>
                <w:spacing w:val="8"/>
                <w:w w:val="102"/>
                <w:sz w:val="23"/>
                <w:szCs w:val="23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b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9065F7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A47745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383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8050EE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2119876.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8ADA383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66A563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E3CE23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67E245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602477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2183463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457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63DA4E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2169816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471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BA8A20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2150755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546</w:t>
            </w:r>
          </w:p>
        </w:tc>
      </w:tr>
      <w:tr w:rsidR="001C5C10" w14:paraId="56BCD660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36363D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4"/>
                <w:w w:val="102"/>
                <w:sz w:val="23"/>
                <w:szCs w:val="23"/>
              </w:rPr>
              <w:t>M</w:t>
            </w:r>
            <w:r>
              <w:rPr>
                <w:rFonts w:ascii="Calibri" w:eastAsia="Calibri" w:hAnsi="Calibri" w:cs="Calibri"/>
                <w:spacing w:val="-3"/>
                <w:w w:val="101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spacing w:val="-4"/>
                <w:w w:val="102"/>
                <w:sz w:val="23"/>
                <w:szCs w:val="23"/>
              </w:rPr>
              <w:t>r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CBC909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0EC0FF3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144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2CA129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2093374.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2F9176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EC5315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3BFFCE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D15E00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0FE982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2046193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837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7E1351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2023854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494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B7E445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2003703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155</w:t>
            </w:r>
          </w:p>
        </w:tc>
      </w:tr>
      <w:tr w:rsidR="001C5C10" w14:paraId="64F3CCE5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78FA44" w14:textId="77777777" w:rsidR="001C5C10" w:rsidRDefault="0026527B">
            <w:pPr>
              <w:spacing w:before="9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4"/>
                <w:w w:val="102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p</w:t>
            </w:r>
            <w:r>
              <w:rPr>
                <w:rFonts w:ascii="Calibri" w:eastAsia="Calibri" w:hAnsi="Calibri" w:cs="Calibri"/>
                <w:spacing w:val="-4"/>
                <w:w w:val="102"/>
                <w:sz w:val="23"/>
                <w:szCs w:val="23"/>
              </w:rPr>
              <w:t>r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25D0EE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CD0637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2042377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63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7437F5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2088430.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9392E4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76E2FD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EEB330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5D29E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1C76BA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2061915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251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039D2F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2059693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299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B1BEDB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2062158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015</w:t>
            </w:r>
          </w:p>
        </w:tc>
      </w:tr>
      <w:tr w:rsidR="001C5C10" w14:paraId="578F5133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085843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4"/>
                <w:w w:val="102"/>
                <w:sz w:val="23"/>
                <w:szCs w:val="23"/>
              </w:rPr>
              <w:t>M</w:t>
            </w:r>
            <w:r>
              <w:rPr>
                <w:rFonts w:ascii="Calibri" w:eastAsia="Calibri" w:hAnsi="Calibri" w:cs="Calibri"/>
                <w:spacing w:val="8"/>
                <w:w w:val="102"/>
                <w:sz w:val="23"/>
                <w:szCs w:val="23"/>
              </w:rPr>
              <w:t>ei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32EF1D5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005D01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267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FCED79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2094416.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2EE30C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C8FDA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B7D5A5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8BFCF4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73C03B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2101429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375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A27BFD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2106629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86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7B699B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2112743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402</w:t>
            </w:r>
          </w:p>
        </w:tc>
      </w:tr>
      <w:tr w:rsidR="001C5C10" w14:paraId="655D644A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2AEEF7" w14:textId="77777777" w:rsidR="001C5C10" w:rsidRDefault="0026527B">
            <w:pPr>
              <w:spacing w:before="9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J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un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1E409C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5A19A6D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2054243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94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AE4E3E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2094064.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FC8A19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4AB84C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8D25EE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5F511FF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C04B44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2095285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913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D142B32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2095448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372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C9FF8B" w14:textId="77777777" w:rsidR="001C5C10" w:rsidRDefault="0026527B">
            <w:pPr>
              <w:spacing w:before="9"/>
              <w:ind w:left="295" w:right="-2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2094662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04</w:t>
            </w:r>
          </w:p>
        </w:tc>
      </w:tr>
      <w:tr w:rsidR="001C5C10" w14:paraId="40C9A1A7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ADD6132" w14:textId="77777777" w:rsidR="001C5C10" w:rsidRDefault="0026527B">
            <w:pPr>
              <w:spacing w:before="9"/>
              <w:ind w:left="20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J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u</w:t>
            </w:r>
            <w:r>
              <w:rPr>
                <w:rFonts w:ascii="Calibri" w:eastAsia="Calibri" w:hAnsi="Calibri" w:cs="Calibri"/>
                <w:spacing w:val="8"/>
                <w:w w:val="102"/>
                <w:sz w:val="23"/>
                <w:szCs w:val="23"/>
              </w:rPr>
              <w:t>l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E68DBD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D84595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346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F22843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2062558.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FF88F3" w14:textId="77777777" w:rsidR="001C5C10" w:rsidRDefault="001C5C10">
            <w:pPr>
              <w:spacing w:before="15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35C0B9" w14:textId="77777777" w:rsidR="001C5C10" w:rsidRDefault="001C5C10">
            <w:pPr>
              <w:spacing w:before="15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2F4902" w14:textId="77777777" w:rsidR="001C5C10" w:rsidRDefault="001C5C10">
            <w:pPr>
              <w:spacing w:before="15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10965D" w14:textId="77777777" w:rsidR="001C5C10" w:rsidRDefault="001C5C10">
            <w:pPr>
              <w:spacing w:before="15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652FF3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1984162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374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ED3FAB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1968320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074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B0340C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1952350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404</w:t>
            </w:r>
          </w:p>
        </w:tc>
      </w:tr>
      <w:tr w:rsidR="001C5C10" w14:paraId="2FF85090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4B4FB9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4"/>
                <w:w w:val="102"/>
                <w:sz w:val="23"/>
                <w:szCs w:val="23"/>
              </w:rPr>
              <w:t>A</w:t>
            </w:r>
            <w:r>
              <w:rPr>
                <w:rFonts w:ascii="Calibri" w:eastAsia="Calibri" w:hAnsi="Calibri" w:cs="Calibri"/>
                <w:spacing w:val="-1"/>
                <w:w w:val="102"/>
                <w:sz w:val="23"/>
                <w:szCs w:val="23"/>
              </w:rPr>
              <w:t>g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u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3E2DB1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6BD60F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512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FFF9E7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2107524.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2307CE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EF517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14FDB9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56849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295B4B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2196418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212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9FF5D5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2223572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015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A6BEF2" w14:textId="77777777" w:rsidR="001C5C10" w:rsidRDefault="0026527B">
            <w:pPr>
              <w:spacing w:before="9"/>
              <w:ind w:left="295" w:right="-24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2253881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54</w:t>
            </w:r>
          </w:p>
        </w:tc>
      </w:tr>
      <w:tr w:rsidR="001C5C10" w14:paraId="4A96209E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376785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S</w:t>
            </w:r>
            <w:r>
              <w:rPr>
                <w:rFonts w:ascii="Calibri" w:eastAsia="Calibri" w:hAnsi="Calibri" w:cs="Calibri"/>
                <w:spacing w:val="8"/>
                <w:w w:val="102"/>
                <w:sz w:val="23"/>
                <w:szCs w:val="23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p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8B56E6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917984" w14:textId="77777777" w:rsidR="001C5C10" w:rsidRDefault="0026527B">
            <w:pPr>
              <w:spacing w:before="9"/>
              <w:ind w:left="171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2078111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EF8D21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2121706.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05EC19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3F755E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865B68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6D90D3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59EC29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2183829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964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C59DF5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2187462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403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49C1A2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2185979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654</w:t>
            </w:r>
          </w:p>
        </w:tc>
      </w:tr>
      <w:tr w:rsidR="001C5C10" w14:paraId="2DBF4417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C6E3326" w14:textId="77777777" w:rsidR="001C5C10" w:rsidRDefault="0026527B">
            <w:pPr>
              <w:spacing w:before="9"/>
              <w:ind w:left="170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O</w:t>
            </w:r>
            <w:r>
              <w:rPr>
                <w:rFonts w:ascii="Calibri" w:eastAsia="Calibri" w:hAnsi="Calibri" w:cs="Calibri"/>
                <w:spacing w:val="2"/>
                <w:w w:val="102"/>
                <w:sz w:val="23"/>
                <w:szCs w:val="23"/>
              </w:rPr>
              <w:t>k</w:t>
            </w:r>
            <w:r>
              <w:rPr>
                <w:rFonts w:ascii="Calibri" w:eastAsia="Calibri" w:hAnsi="Calibri" w:cs="Calibri"/>
                <w:spacing w:val="-1"/>
                <w:w w:val="102"/>
                <w:sz w:val="23"/>
                <w:szCs w:val="23"/>
              </w:rPr>
              <w:t>t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AD2C45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882975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204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AB57E8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2153094.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58100F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76CF2CF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AB9D2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B7E217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6963CC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2250202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589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A2661FA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2260410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881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8977A1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2269381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165</w:t>
            </w:r>
          </w:p>
        </w:tc>
      </w:tr>
      <w:tr w:rsidR="001C5C10" w14:paraId="7A38FEC1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A3EFB6" w14:textId="77777777" w:rsidR="001C5C10" w:rsidRDefault="0026527B">
            <w:pPr>
              <w:spacing w:before="9"/>
              <w:ind w:left="13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4"/>
                <w:w w:val="102"/>
                <w:sz w:val="23"/>
                <w:szCs w:val="23"/>
              </w:rPr>
              <w:t>N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o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v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2FEC4A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889E30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084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295FF8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2185960.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538056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6F5BE0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248B4B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00C42A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726C46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2297257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577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B0C4BA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2306021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376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77BA75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2312619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717</w:t>
            </w:r>
          </w:p>
        </w:tc>
      </w:tr>
      <w:tr w:rsidR="001C5C10" w14:paraId="016ED325" w14:textId="77777777">
        <w:trPr>
          <w:trHeight w:hRule="exact" w:val="312"/>
        </w:trPr>
        <w:tc>
          <w:tcPr>
            <w:tcW w:w="9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79233A9" w14:textId="77777777" w:rsidR="001C5C10" w:rsidRDefault="0026527B">
            <w:pPr>
              <w:spacing w:before="9"/>
              <w:ind w:left="155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4"/>
                <w:w w:val="102"/>
                <w:sz w:val="23"/>
                <w:szCs w:val="23"/>
              </w:rPr>
              <w:t>D</w:t>
            </w:r>
            <w:r>
              <w:rPr>
                <w:rFonts w:ascii="Calibri" w:eastAsia="Calibri" w:hAnsi="Calibri" w:cs="Calibri"/>
                <w:spacing w:val="8"/>
                <w:w w:val="102"/>
                <w:sz w:val="23"/>
                <w:szCs w:val="23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102"/>
                <w:sz w:val="23"/>
                <w:szCs w:val="23"/>
              </w:rPr>
              <w:t>s</w:t>
            </w:r>
            <w:r>
              <w:rPr>
                <w:rFonts w:ascii="Calibri" w:eastAsia="Calibri" w:hAnsi="Calibri" w:cs="Calibri"/>
                <w:spacing w:val="6"/>
                <w:w w:val="102"/>
                <w:sz w:val="23"/>
                <w:szCs w:val="23"/>
              </w:rPr>
              <w:t>-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1</w:t>
            </w:r>
            <w:r>
              <w:rPr>
                <w:rFonts w:ascii="Calibri" w:eastAsia="Calibri" w:hAnsi="Calibri" w:cs="Calibri"/>
                <w:w w:val="102"/>
                <w:sz w:val="23"/>
                <w:szCs w:val="23"/>
              </w:rPr>
              <w:t>3</w:t>
            </w:r>
          </w:p>
        </w:tc>
        <w:tc>
          <w:tcPr>
            <w:tcW w:w="11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D4DCD8" w14:textId="77777777" w:rsidR="001C5C10" w:rsidRDefault="001C5C10"/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7292D74" w14:textId="77777777" w:rsidR="001C5C10" w:rsidRDefault="0026527B">
            <w:pPr>
              <w:spacing w:before="9"/>
              <w:ind w:right="110"/>
              <w:jc w:val="right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876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C16C98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2177664.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46FD89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D3E1E1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8D5F36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8A78B9" w14:textId="77777777" w:rsidR="001C5C10" w:rsidRDefault="001C5C10">
            <w:pPr>
              <w:spacing w:before="14" w:line="280" w:lineRule="exact"/>
              <w:rPr>
                <w:sz w:val="28"/>
                <w:szCs w:val="28"/>
              </w:rPr>
            </w:pP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4656CE" w14:textId="77777777" w:rsidR="001C5C10" w:rsidRDefault="0026527B">
            <w:pPr>
              <w:spacing w:before="9"/>
              <w:ind w:left="109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2190312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573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7CF195" w14:textId="77777777" w:rsidR="001C5C10" w:rsidRDefault="0026527B">
            <w:pPr>
              <w:spacing w:before="9"/>
              <w:ind w:left="108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2176787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475</w:t>
            </w:r>
          </w:p>
        </w:tc>
        <w:tc>
          <w:tcPr>
            <w:tcW w:w="13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4CA550" w14:textId="77777777" w:rsidR="001C5C10" w:rsidRDefault="0026527B">
            <w:pPr>
              <w:spacing w:before="9"/>
              <w:ind w:left="186" w:right="-23"/>
              <w:rPr>
                <w:rFonts w:ascii="Calibri" w:eastAsia="Calibri" w:hAnsi="Calibri" w:cs="Calibri"/>
                <w:sz w:val="23"/>
                <w:szCs w:val="23"/>
              </w:rPr>
            </w:pP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2161293</w:t>
            </w:r>
            <w:r>
              <w:rPr>
                <w:rFonts w:ascii="Calibri" w:eastAsia="Calibri" w:hAnsi="Calibri" w:cs="Calibri"/>
                <w:spacing w:val="3"/>
                <w:w w:val="102"/>
                <w:sz w:val="23"/>
                <w:szCs w:val="23"/>
              </w:rPr>
              <w:t>.</w:t>
            </w:r>
            <w:r>
              <w:rPr>
                <w:rFonts w:ascii="Calibri" w:eastAsia="Calibri" w:hAnsi="Calibri" w:cs="Calibri"/>
                <w:spacing w:val="-10"/>
                <w:w w:val="102"/>
                <w:sz w:val="23"/>
                <w:szCs w:val="23"/>
              </w:rPr>
              <w:t>072</w:t>
            </w:r>
          </w:p>
        </w:tc>
      </w:tr>
    </w:tbl>
    <w:p w14:paraId="13A6E745" w14:textId="77777777" w:rsidR="001C5C10" w:rsidRDefault="001C5C10">
      <w:pPr>
        <w:spacing w:line="200" w:lineRule="exact"/>
      </w:pPr>
    </w:p>
    <w:p w14:paraId="0502F7B8" w14:textId="77777777" w:rsidR="001C5C10" w:rsidRDefault="001C5C10">
      <w:pPr>
        <w:spacing w:line="200" w:lineRule="exact"/>
      </w:pPr>
    </w:p>
    <w:p w14:paraId="5DE60EEB" w14:textId="77777777" w:rsidR="001C5C10" w:rsidRDefault="001C5C10">
      <w:pPr>
        <w:spacing w:line="200" w:lineRule="exact"/>
      </w:pPr>
    </w:p>
    <w:p w14:paraId="5DD730FD" w14:textId="77777777" w:rsidR="001C5C10" w:rsidRDefault="001C5C10">
      <w:pPr>
        <w:spacing w:line="200" w:lineRule="exact"/>
      </w:pPr>
    </w:p>
    <w:p w14:paraId="237F3360" w14:textId="77777777" w:rsidR="001C5C10" w:rsidRDefault="001C5C10">
      <w:pPr>
        <w:spacing w:line="200" w:lineRule="exact"/>
      </w:pPr>
    </w:p>
    <w:p w14:paraId="61E2BF11" w14:textId="77777777" w:rsidR="001C5C10" w:rsidRDefault="001C5C10">
      <w:pPr>
        <w:spacing w:line="200" w:lineRule="exact"/>
      </w:pPr>
    </w:p>
    <w:p w14:paraId="52C8DD2B" w14:textId="77777777" w:rsidR="001C5C10" w:rsidRDefault="001C5C10">
      <w:pPr>
        <w:spacing w:line="200" w:lineRule="exact"/>
      </w:pPr>
    </w:p>
    <w:p w14:paraId="7ED9AD55" w14:textId="77777777" w:rsidR="001C5C10" w:rsidRDefault="001C5C10">
      <w:pPr>
        <w:spacing w:line="200" w:lineRule="exact"/>
      </w:pPr>
    </w:p>
    <w:p w14:paraId="7FDB9999" w14:textId="77777777" w:rsidR="001C5C10" w:rsidRDefault="001C5C10">
      <w:pPr>
        <w:spacing w:line="200" w:lineRule="exact"/>
      </w:pPr>
    </w:p>
    <w:p w14:paraId="26A08F60" w14:textId="77777777" w:rsidR="001C5C10" w:rsidRDefault="001C5C10">
      <w:pPr>
        <w:spacing w:line="200" w:lineRule="exact"/>
      </w:pPr>
    </w:p>
    <w:p w14:paraId="78A91509" w14:textId="77777777" w:rsidR="001C5C10" w:rsidRDefault="001C5C10">
      <w:pPr>
        <w:spacing w:line="200" w:lineRule="exact"/>
      </w:pPr>
    </w:p>
    <w:p w14:paraId="0998FF32" w14:textId="77777777" w:rsidR="001C5C10" w:rsidRDefault="001C5C10">
      <w:pPr>
        <w:spacing w:before="1" w:line="220" w:lineRule="exact"/>
        <w:rPr>
          <w:sz w:val="22"/>
          <w:szCs w:val="22"/>
        </w:rPr>
      </w:pPr>
    </w:p>
    <w:p w14:paraId="4D82DDA1" w14:textId="77777777" w:rsidR="001C5C10" w:rsidRDefault="0026527B">
      <w:pPr>
        <w:ind w:left="7183" w:right="7403"/>
        <w:jc w:val="center"/>
        <w:rPr>
          <w:rFonts w:ascii="Calibri" w:eastAsia="Calibri" w:hAnsi="Calibri" w:cs="Calibri"/>
        </w:rPr>
        <w:sectPr w:rsidR="001C5C10">
          <w:footerReference w:type="default" r:id="rId148"/>
          <w:pgSz w:w="16840" w:h="11920" w:orient="landscape"/>
          <w:pgMar w:top="1080" w:right="880" w:bottom="280" w:left="110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71</w:t>
      </w:r>
    </w:p>
    <w:p w14:paraId="307D59BB" w14:textId="77777777" w:rsidR="001C5C10" w:rsidRDefault="0026527B">
      <w:pPr>
        <w:spacing w:before="9" w:line="120" w:lineRule="exact"/>
        <w:rPr>
          <w:sz w:val="12"/>
          <w:szCs w:val="12"/>
        </w:rPr>
      </w:pPr>
      <w:r>
        <w:lastRenderedPageBreak/>
        <w:pict w14:anchorId="7442FA45">
          <v:group id="_x0000_s1405" style="position:absolute;margin-left:120.4pt;margin-top:0;width:567pt;height:595.4pt;z-index:-13547;mso-position-horizontal-relative:page;mso-position-vertical-relative:page" coordorigin="2408" coordsize="11340,11908">
            <v:shape id="_x0000_s1439" style="position:absolute;left:3350;top:5920;width:10170;height:0" coordorigin="3350,5920" coordsize="10170,0" path="m3350,5920r10170,e" filled="f" strokecolor="#d9d9d9">
              <v:path arrowok="t"/>
            </v:shape>
            <v:shape id="_x0000_s1438" style="position:absolute;left:3350;top:5596;width:10170;height:0" coordorigin="3350,5596" coordsize="10170,0" path="m3350,5596r10170,e" filled="f" strokecolor="#d9d9d9">
              <v:path arrowok="t"/>
            </v:shape>
            <v:shape id="_x0000_s1437" style="position:absolute;left:3350;top:5272;width:10170;height:0" coordorigin="3350,5272" coordsize="10170,0" path="m3350,5272r10170,e" filled="f" strokecolor="#d9d9d9">
              <v:path arrowok="t"/>
            </v:shape>
            <v:shape id="_x0000_s1436" style="position:absolute;left:3350;top:4948;width:10170;height:0" coordorigin="3350,4948" coordsize="10170,0" path="m3350,4948r10170,e" filled="f" strokecolor="#d9d9d9">
              <v:path arrowok="t"/>
            </v:shape>
            <v:shape id="_x0000_s1435" style="position:absolute;left:3774;top:4804;width:9322;height:559" coordorigin="3774,4804" coordsize="9322,559" path="m3774,5363r846,-59l5468,5340r848,-20l7164,5272r848,-28l8860,5320r848,-156l10552,5092r848,-132l12248,4820r848,-16e" filled="f" strokecolor="#4f81bc" strokeweight="2.25pt">
              <v:path arrowok="t"/>
            </v:shape>
            <v:shape id="_x0000_s1434" style="position:absolute;left:3350;top:4628;width:10170;height:0" coordorigin="3350,4628" coordsize="10170,0" path="m3350,4628r10170,e" filled="f" strokecolor="#d9d9d9">
              <v:path arrowok="t"/>
            </v:shape>
            <v:shape id="_x0000_s1433" style="position:absolute;left:3774;top:4394;width:9322;height:798" coordorigin="3774,4394" coordsize="9322,798" path="m3774,4832r846,-12l5468,4992r848,32l7164,4984r848,4l8860,5192r848,-292l10552,4808r848,-200l12248,4394r848,54e" filled="f" strokecolor="#c0504d" strokeweight="2.25pt">
              <v:path arrowok="t"/>
            </v:shape>
            <v:shape id="_x0000_s1432" style="position:absolute;left:3350;top:4304;width:10170;height:0" coordorigin="3350,4304" coordsize="10170,0" path="m3350,4304r10170,e" filled="f" strokecolor="#d9d9d9">
              <v:path arrowok="t"/>
            </v:shape>
            <v:shape id="_x0000_s1431" style="position:absolute;left:3774;top:4163;width:9322;height:1107" coordorigin="3774,4163" coordsize="9322,1107" path="m3774,4500r846,80l5468,4908r848,76l7164,4936r848,20l8860,5270r848,-458l10552,4700r848,-272l12248,4163r848,149e" filled="f" strokecolor="#9bba58" strokeweight="2.25pt">
              <v:path arrowok="t"/>
            </v:shape>
            <v:shape id="_x0000_s1430" style="position:absolute;left:3350;top:3980;width:10170;height:0" coordorigin="3350,3980" coordsize="10170,0" path="m3350,3980r10170,e" filled="f" strokecolor="#d9d9d9">
              <v:path arrowok="t"/>
            </v:shape>
            <v:shape id="_x0000_s1429" style="position:absolute;left:3774;top:3988;width:9322;height:1394" coordorigin="3774,3988" coordsize="9322,1394" path="m3774,4224r846,216l5468,4936r848,88l7164,4944r848,24l8860,5382r848,-658l10552,4612r848,-328l12248,3988r848,268e" filled="f" strokecolor="#8063a1" strokeweight="2.25pt">
              <v:path arrowok="t"/>
            </v:shape>
            <v:shape id="_x0000_s1428" style="position:absolute;left:3774;top:3853;width:9322;height:1640" coordorigin="3774,3853" coordsize="9322,1640" path="m3774,3976r846,396l5468,5024r848,64l7164,4960r848,20l8860,5492r848,-876l10552,4528r848,-368l12248,3853r848,403e" filled="f" strokecolor="#4aacc5" strokeweight="2.25pt">
              <v:path arrowok="t"/>
            </v:shape>
            <v:shape id="_x0000_s1427" style="position:absolute;left:3774;top:3750;width:9322;height:1846" coordorigin="3774,3750" coordsize="9322,1846" path="m3774,3756r846,608l5468,5152r848,l7164,4960r848,20l8860,5597,9708,4480r844,-24l11400,4060r848,-310l13096,4296e" filled="f" strokecolor="#f79546" strokeweight="2.25pt">
              <v:path arrowok="t"/>
            </v:shape>
            <v:shape id="_x0000_s1426" style="position:absolute;left:3350;top:3656;width:10170;height:0" coordorigin="3350,3656" coordsize="10170,0" path="m3350,3656r10170,e" filled="f" strokecolor="#d9d9d9">
              <v:path arrowok="t"/>
            </v:shape>
            <v:shape id="_x0000_s1425" style="position:absolute;left:3774;top:3568;width:9322;height:2130" coordorigin="3774,3568" coordsize="9322,2130" path="m3774,3568r846,840l5468,5296r848,-100l7164,4940r848,40l8860,5698,9708,4328r844,80l11400,3980r848,-304l13096,4364e" filled="f" strokecolor="#2c4d75" strokeweight="2.25pt">
              <v:path arrowok="t"/>
            </v:shape>
            <v:shape id="_x0000_s1424" style="position:absolute;left:3774;top:3408;width:9322;height:2393" coordorigin="3774,3408" coordsize="9322,2393" path="m3774,3408r846,1092l5468,5440r848,-228l7164,4908r848,72l8860,5801,9708,4152r844,232l11400,3912r848,-296l13096,4452e" filled="f" strokecolor="#772c2a" strokeweight="2.25pt">
              <v:path arrowok="t"/>
            </v:shape>
            <v:shape id="_x0000_s1423" style="position:absolute;left:3350;top:3332;width:10170;height:0" coordorigin="3350,3332" coordsize="10170,0" path="m3350,3332r10170,e" filled="f" strokecolor="#d9d9d9">
              <v:path arrowok="t"/>
            </v:shape>
            <v:shape id="_x0000_s1422" style="position:absolute;left:3774;top:3277;width:9322;height:2627" coordorigin="3774,3277" coordsize="9322,2627" path="m3774,3277r846,1343l5468,5572r848,-376l7164,4868r848,116l8860,5904,9708,3956r844,436l11400,3856r848,-280l13096,4552e" filled="f" strokecolor="#5f752f" strokeweight="2.25pt">
              <v:path arrowok="t"/>
            </v:shape>
            <v:shape id="_x0000_s1421" style="position:absolute;left:3774;top:3544;width:9322;height:2463" coordorigin="3774,3544" coordsize="9322,2463" path="m3774,4772r846,904l5468,5152r848,-320l7164,4996r848,1010l8860,3736r848,708l10552,3796r848,-252l12248,4660r848,-344e" filled="f" strokecolor="#4d3a61" strokeweight="2.25pt">
              <v:path arrowok="t"/>
            </v:shape>
            <v:shape id="_x0000_s1420" style="position:absolute;left:3350;top:3010;width:10170;height:0" coordorigin="3350,3010" coordsize="10170,0" path="m3350,3010r10170,e" filled="f" strokecolor="#d9d9d9">
              <v:path arrowok="t"/>
            </v:shape>
            <v:shape id="_x0000_s1419" style="position:absolute;left:3350;top:6243;width:10170;height:0" coordorigin="3350,6243" coordsize="10170,0" path="m3350,6243r10170,e" filled="f" strokecolor="#d9d9d9">
              <v:path arrowok="t"/>
            </v:shape>
            <v:shape id="_x0000_s1418" style="position:absolute;left:3122;top:6875;width:384;height:0" coordorigin="3122,6875" coordsize="384,0" path="m3122,6875r384,e" filled="f" strokecolor="#4f81bc" strokeweight="2.25pt">
              <v:path arrowok="t"/>
            </v:shape>
            <v:shape id="_x0000_s1417" style="position:absolute;left:4131;top:6875;width:384;height:0" coordorigin="4131,6875" coordsize="384,0" path="m4131,6875r384,e" filled="f" strokecolor="#c0504d" strokeweight="2.25pt">
              <v:path arrowok="t"/>
            </v:shape>
            <v:shape id="_x0000_s1416" style="position:absolute;left:5141;top:6875;width:384;height:0" coordorigin="5141,6875" coordsize="384,0" path="m5141,6875r384,e" filled="f" strokecolor="#9bba58" strokeweight="2.25pt">
              <v:path arrowok="t"/>
            </v:shape>
            <v:shape id="_x0000_s1415" style="position:absolute;left:6151;top:6875;width:384;height:0" coordorigin="6151,6875" coordsize="384,0" path="m6151,6875r384,e" filled="f" strokecolor="#8063a1" strokeweight="2.25pt">
              <v:path arrowok="t"/>
            </v:shape>
            <v:shape id="_x0000_s1414" style="position:absolute;left:7161;top:6875;width:384;height:0" coordorigin="7161,6875" coordsize="384,0" path="m7161,6875r384,e" filled="f" strokecolor="#4aacc5" strokeweight="2.25pt">
              <v:path arrowok="t"/>
            </v:shape>
            <v:shape id="_x0000_s1413" style="position:absolute;left:8171;top:6875;width:384;height:0" coordorigin="8171,6875" coordsize="384,0" path="m8171,6875r384,e" filled="f" strokecolor="#f79546" strokeweight="2.25pt">
              <v:path arrowok="t"/>
            </v:shape>
            <v:shape id="_x0000_s1412" style="position:absolute;left:9181;top:6875;width:384;height:0" coordorigin="9181,6875" coordsize="384,0" path="m9181,6875r384,e" filled="f" strokecolor="#2c4d75" strokeweight="2.25pt">
              <v:path arrowok="t"/>
            </v:shape>
            <v:shape id="_x0000_s1411" style="position:absolute;left:10191;top:6875;width:384;height:0" coordorigin="10191,6875" coordsize="384,0" path="m10191,6875r384,e" filled="f" strokecolor="#772c2a" strokeweight="2.25pt">
              <v:path arrowok="t"/>
            </v:shape>
            <v:shape id="_x0000_s1410" style="position:absolute;left:11201;top:6875;width:384;height:0" coordorigin="11201,6875" coordsize="384,0" path="m11201,6875r384,e" filled="f" strokecolor="#5f752f" strokeweight="2.25pt">
              <v:path arrowok="t"/>
            </v:shape>
            <v:shape id="_x0000_s1409" style="position:absolute;left:12211;top:6875;width:384;height:0" coordorigin="12211,6875" coordsize="384,0" path="m12211,6875r384,e" filled="f" strokecolor="#4d3a61" strokeweight="2.25pt">
              <v:path arrowok="t"/>
            </v:shape>
            <v:shape id="_x0000_s1408" style="position:absolute;left:2415;top:2268;width:11325;height:4896" coordorigin="2415,2268" coordsize="11325,4896" path="m2415,7164r11325,l13740,2268r-11325,l2415,7164xe" filled="f" strokecolor="#d9d9d9">
              <v:path arrowok="t"/>
            </v:shape>
            <v:shape id="_x0000_s1407" type="#_x0000_t75" style="position:absolute;left:5638;top:2941;width:5864;height:5824">
              <v:imagedata r:id="rId9" o:title=""/>
            </v:shape>
            <v:shape id="_x0000_s1406" type="#_x0000_t75" style="position:absolute;left:2460;top:-2463;width:1055;height:16910">
              <v:imagedata r:id="rId81" o:title=""/>
            </v:shape>
            <w10:wrap anchorx="page" anchory="page"/>
          </v:group>
        </w:pict>
      </w:r>
      <w:r>
        <w:pict w14:anchorId="48881A83">
          <v:shape id="_x0000_s1404" type="#_x0000_t202" style="position:absolute;margin-left:123pt;margin-top:0;width:52.75pt;height:595.4pt;z-index:-13548;mso-position-horizontal-relative:page;mso-position-vertical-relative:page" filled="f" stroked="f">
            <v:textbox inset="0,0,0,0">
              <w:txbxContent>
                <w:p w14:paraId="52F89FC3" w14:textId="77777777" w:rsidR="001C5C10" w:rsidRDefault="001C5C10">
                  <w:pPr>
                    <w:spacing w:line="200" w:lineRule="exact"/>
                  </w:pPr>
                </w:p>
                <w:p w14:paraId="2715D77B" w14:textId="77777777" w:rsidR="001C5C10" w:rsidRDefault="001C5C10">
                  <w:pPr>
                    <w:spacing w:line="200" w:lineRule="exact"/>
                  </w:pPr>
                </w:p>
                <w:p w14:paraId="0BF842C8" w14:textId="77777777" w:rsidR="001C5C10" w:rsidRDefault="001C5C10">
                  <w:pPr>
                    <w:spacing w:line="200" w:lineRule="exact"/>
                  </w:pPr>
                </w:p>
                <w:p w14:paraId="4E26B5DE" w14:textId="77777777" w:rsidR="001C5C10" w:rsidRDefault="001C5C10">
                  <w:pPr>
                    <w:spacing w:line="200" w:lineRule="exact"/>
                  </w:pPr>
                </w:p>
                <w:p w14:paraId="3E1BDCDE" w14:textId="77777777" w:rsidR="001C5C10" w:rsidRDefault="001C5C10">
                  <w:pPr>
                    <w:spacing w:line="200" w:lineRule="exact"/>
                  </w:pPr>
                </w:p>
                <w:p w14:paraId="4DF4F49C" w14:textId="77777777" w:rsidR="001C5C10" w:rsidRDefault="001C5C10">
                  <w:pPr>
                    <w:spacing w:line="200" w:lineRule="exact"/>
                  </w:pPr>
                </w:p>
                <w:p w14:paraId="4958D4D8" w14:textId="77777777" w:rsidR="001C5C10" w:rsidRDefault="001C5C10">
                  <w:pPr>
                    <w:spacing w:line="200" w:lineRule="exact"/>
                  </w:pPr>
                </w:p>
                <w:p w14:paraId="6FEA49F1" w14:textId="77777777" w:rsidR="001C5C10" w:rsidRDefault="001C5C10">
                  <w:pPr>
                    <w:spacing w:line="200" w:lineRule="exact"/>
                  </w:pPr>
                </w:p>
                <w:p w14:paraId="0A239CD6" w14:textId="77777777" w:rsidR="001C5C10" w:rsidRDefault="001C5C10">
                  <w:pPr>
                    <w:spacing w:line="200" w:lineRule="exact"/>
                  </w:pPr>
                </w:p>
                <w:p w14:paraId="13448201" w14:textId="77777777" w:rsidR="001C5C10" w:rsidRDefault="001C5C10">
                  <w:pPr>
                    <w:spacing w:line="200" w:lineRule="exact"/>
                  </w:pPr>
                </w:p>
                <w:p w14:paraId="463C260C" w14:textId="77777777" w:rsidR="001C5C10" w:rsidRDefault="001C5C10">
                  <w:pPr>
                    <w:spacing w:line="200" w:lineRule="exact"/>
                  </w:pPr>
                </w:p>
                <w:p w14:paraId="0C8C715B" w14:textId="77777777" w:rsidR="001C5C10" w:rsidRDefault="001C5C10">
                  <w:pPr>
                    <w:spacing w:line="200" w:lineRule="exact"/>
                  </w:pPr>
                </w:p>
                <w:p w14:paraId="02E55F1E" w14:textId="77777777" w:rsidR="001C5C10" w:rsidRDefault="001C5C10">
                  <w:pPr>
                    <w:spacing w:line="200" w:lineRule="exact"/>
                  </w:pPr>
                </w:p>
                <w:p w14:paraId="347EB813" w14:textId="77777777" w:rsidR="001C5C10" w:rsidRDefault="001C5C10">
                  <w:pPr>
                    <w:spacing w:before="8" w:line="280" w:lineRule="exact"/>
                    <w:rPr>
                      <w:sz w:val="28"/>
                      <w:szCs w:val="28"/>
                    </w:rPr>
                  </w:pPr>
                </w:p>
                <w:p w14:paraId="7C6870E4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24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4DBFD051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52A78612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23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5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7FCF47C9" w14:textId="77777777" w:rsidR="001C5C10" w:rsidRDefault="001C5C10">
                  <w:pPr>
                    <w:spacing w:before="3" w:line="100" w:lineRule="exact"/>
                    <w:rPr>
                      <w:sz w:val="10"/>
                      <w:szCs w:val="10"/>
                    </w:rPr>
                  </w:pPr>
                </w:p>
                <w:p w14:paraId="4E01F5C3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2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3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00</w:t>
                  </w:r>
                </w:p>
                <w:p w14:paraId="3C3E0A8A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33271BA9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22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5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7E5CFFD4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50CF5543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22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3D06BEE3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46D5D23F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21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5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13EF952E" w14:textId="77777777" w:rsidR="001C5C10" w:rsidRDefault="001C5C10">
                  <w:pPr>
                    <w:spacing w:before="3" w:line="100" w:lineRule="exact"/>
                    <w:rPr>
                      <w:sz w:val="10"/>
                      <w:szCs w:val="10"/>
                    </w:rPr>
                  </w:pPr>
                </w:p>
                <w:p w14:paraId="693AB477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2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00</w:t>
                  </w:r>
                </w:p>
                <w:p w14:paraId="0C2A2043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47245473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5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57C89CC3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4632CEA3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20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262E2F57" w14:textId="77777777" w:rsidR="001C5C10" w:rsidRDefault="001C5C10">
                  <w:pPr>
                    <w:spacing w:before="4" w:line="100" w:lineRule="exact"/>
                    <w:rPr>
                      <w:sz w:val="10"/>
                      <w:szCs w:val="10"/>
                    </w:rPr>
                  </w:pPr>
                </w:p>
                <w:p w14:paraId="54DAD434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19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5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6A0BA030" w14:textId="77777777" w:rsidR="001C5C10" w:rsidRDefault="001C5C10">
                  <w:pPr>
                    <w:spacing w:before="3" w:line="100" w:lineRule="exact"/>
                    <w:rPr>
                      <w:sz w:val="10"/>
                      <w:szCs w:val="10"/>
                    </w:rPr>
                  </w:pPr>
                </w:p>
                <w:p w14:paraId="5B0D2E59" w14:textId="77777777" w:rsidR="001C5C10" w:rsidRDefault="0026527B">
                  <w:pPr>
                    <w:ind w:left="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9</w:t>
                  </w: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00</w:t>
                  </w:r>
                </w:p>
              </w:txbxContent>
            </v:textbox>
            <w10:wrap anchorx="page" anchory="page"/>
          </v:shape>
        </w:pict>
      </w:r>
    </w:p>
    <w:p w14:paraId="53E83885" w14:textId="77777777" w:rsidR="001C5C10" w:rsidRDefault="001C5C10">
      <w:pPr>
        <w:spacing w:line="200" w:lineRule="exact"/>
      </w:pPr>
    </w:p>
    <w:p w14:paraId="0ECD1B23" w14:textId="77777777" w:rsidR="001C5C10" w:rsidRDefault="001C5C10">
      <w:pPr>
        <w:spacing w:line="200" w:lineRule="exact"/>
      </w:pPr>
    </w:p>
    <w:p w14:paraId="6D96D8DE" w14:textId="77777777" w:rsidR="001C5C10" w:rsidRDefault="001C5C10">
      <w:pPr>
        <w:spacing w:line="200" w:lineRule="exact"/>
      </w:pPr>
    </w:p>
    <w:p w14:paraId="4F0A9D9B" w14:textId="77777777" w:rsidR="001C5C10" w:rsidRDefault="001C5C10">
      <w:pPr>
        <w:spacing w:line="200" w:lineRule="exact"/>
      </w:pPr>
    </w:p>
    <w:p w14:paraId="654D1EF2" w14:textId="77777777" w:rsidR="001C5C10" w:rsidRDefault="001C5C10">
      <w:pPr>
        <w:spacing w:line="200" w:lineRule="exact"/>
      </w:pPr>
    </w:p>
    <w:p w14:paraId="5AA9095F" w14:textId="77777777" w:rsidR="001C5C10" w:rsidRDefault="001C5C10">
      <w:pPr>
        <w:spacing w:line="200" w:lineRule="exact"/>
      </w:pPr>
    </w:p>
    <w:p w14:paraId="21D96B16" w14:textId="77777777" w:rsidR="001C5C10" w:rsidRDefault="0026527B">
      <w:pPr>
        <w:spacing w:line="340" w:lineRule="exact"/>
        <w:ind w:left="5425" w:right="610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585858"/>
          <w:sz w:val="28"/>
          <w:szCs w:val="28"/>
        </w:rPr>
        <w:t>S</w:t>
      </w:r>
      <w:r>
        <w:rPr>
          <w:rFonts w:ascii="Calibri" w:eastAsia="Calibri" w:hAnsi="Calibri" w:cs="Calibri"/>
          <w:color w:val="585858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color w:val="585858"/>
          <w:sz w:val="28"/>
          <w:szCs w:val="28"/>
        </w:rPr>
        <w:t>S</w:t>
      </w:r>
    </w:p>
    <w:p w14:paraId="2CEE0236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41D79594" w14:textId="77777777" w:rsidR="001C5C10" w:rsidRDefault="001C5C10">
      <w:pPr>
        <w:spacing w:line="200" w:lineRule="exact"/>
      </w:pPr>
    </w:p>
    <w:p w14:paraId="06921EF1" w14:textId="77777777" w:rsidR="001C5C10" w:rsidRDefault="001C5C10">
      <w:pPr>
        <w:spacing w:line="200" w:lineRule="exact"/>
      </w:pPr>
    </w:p>
    <w:p w14:paraId="2EB9C4AA" w14:textId="77777777" w:rsidR="001C5C10" w:rsidRDefault="001C5C10">
      <w:pPr>
        <w:spacing w:line="200" w:lineRule="exact"/>
      </w:pPr>
    </w:p>
    <w:p w14:paraId="27BA81AE" w14:textId="77777777" w:rsidR="001C5C10" w:rsidRDefault="001C5C10">
      <w:pPr>
        <w:spacing w:line="200" w:lineRule="exact"/>
      </w:pPr>
    </w:p>
    <w:p w14:paraId="390DB479" w14:textId="77777777" w:rsidR="001C5C10" w:rsidRDefault="001C5C10">
      <w:pPr>
        <w:spacing w:line="200" w:lineRule="exact"/>
      </w:pPr>
    </w:p>
    <w:p w14:paraId="5DD14BA4" w14:textId="77777777" w:rsidR="001C5C10" w:rsidRDefault="001C5C10">
      <w:pPr>
        <w:spacing w:line="200" w:lineRule="exact"/>
      </w:pPr>
    </w:p>
    <w:p w14:paraId="414FA992" w14:textId="77777777" w:rsidR="001C5C10" w:rsidRDefault="001C5C10">
      <w:pPr>
        <w:spacing w:line="200" w:lineRule="exact"/>
      </w:pPr>
    </w:p>
    <w:p w14:paraId="28291B76" w14:textId="77777777" w:rsidR="001C5C10" w:rsidRDefault="001C5C10">
      <w:pPr>
        <w:spacing w:line="200" w:lineRule="exact"/>
      </w:pPr>
    </w:p>
    <w:p w14:paraId="4C0F340A" w14:textId="77777777" w:rsidR="001C5C10" w:rsidRDefault="001C5C10">
      <w:pPr>
        <w:spacing w:line="200" w:lineRule="exact"/>
      </w:pPr>
    </w:p>
    <w:p w14:paraId="7E4C49FB" w14:textId="77777777" w:rsidR="001C5C10" w:rsidRDefault="001C5C10">
      <w:pPr>
        <w:spacing w:line="200" w:lineRule="exact"/>
      </w:pPr>
    </w:p>
    <w:p w14:paraId="4FBF2708" w14:textId="77777777" w:rsidR="001C5C10" w:rsidRDefault="001C5C10">
      <w:pPr>
        <w:spacing w:line="200" w:lineRule="exact"/>
      </w:pPr>
    </w:p>
    <w:p w14:paraId="734939B1" w14:textId="77777777" w:rsidR="001C5C10" w:rsidRDefault="001C5C10">
      <w:pPr>
        <w:spacing w:line="200" w:lineRule="exact"/>
      </w:pPr>
    </w:p>
    <w:p w14:paraId="5B3728B2" w14:textId="77777777" w:rsidR="001C5C10" w:rsidRDefault="001C5C10">
      <w:pPr>
        <w:spacing w:line="200" w:lineRule="exact"/>
      </w:pPr>
    </w:p>
    <w:p w14:paraId="6E2115FE" w14:textId="77777777" w:rsidR="001C5C10" w:rsidRDefault="001C5C10">
      <w:pPr>
        <w:spacing w:line="200" w:lineRule="exact"/>
      </w:pPr>
    </w:p>
    <w:p w14:paraId="0655AF9B" w14:textId="77777777" w:rsidR="001C5C10" w:rsidRDefault="001C5C10">
      <w:pPr>
        <w:spacing w:line="200" w:lineRule="exact"/>
      </w:pPr>
    </w:p>
    <w:p w14:paraId="203E8A61" w14:textId="77777777" w:rsidR="001C5C10" w:rsidRDefault="001C5C10">
      <w:pPr>
        <w:spacing w:line="200" w:lineRule="exact"/>
      </w:pPr>
    </w:p>
    <w:p w14:paraId="1A4F6024" w14:textId="77777777" w:rsidR="001C5C10" w:rsidRDefault="001C5C10">
      <w:pPr>
        <w:spacing w:line="200" w:lineRule="exact"/>
      </w:pPr>
    </w:p>
    <w:p w14:paraId="722801B1" w14:textId="77777777" w:rsidR="001C5C10" w:rsidRDefault="0026527B">
      <w:pPr>
        <w:spacing w:before="20"/>
        <w:ind w:left="1310"/>
        <w:rPr>
          <w:rFonts w:ascii="Calibri" w:eastAsia="Calibri" w:hAnsi="Calibri" w:cs="Calibri"/>
          <w:sz w:val="18"/>
          <w:szCs w:val="18"/>
        </w:rPr>
      </w:pPr>
      <w:r>
        <w:pict w14:anchorId="286DDE4C">
          <v:shape id="_x0000_s1403" type="#_x0000_t202" style="position:absolute;left:0;text-align:left;margin-left:277.25pt;margin-top:-169.75pt;width:298.4pt;height:291.2pt;z-index:-13549;mso-position-horizontal-relative:page" filled="f" stroked="f">
            <v:textbox inset="0,0,0,0">
              <w:txbxContent>
                <w:p w14:paraId="625EE823" w14:textId="77777777" w:rsidR="001C5C10" w:rsidRDefault="001C5C10">
                  <w:pPr>
                    <w:spacing w:line="200" w:lineRule="exact"/>
                  </w:pPr>
                </w:p>
                <w:p w14:paraId="6DFC644C" w14:textId="77777777" w:rsidR="001C5C10" w:rsidRDefault="001C5C10">
                  <w:pPr>
                    <w:spacing w:line="200" w:lineRule="exact"/>
                  </w:pPr>
                </w:p>
                <w:p w14:paraId="06A0B2CC" w14:textId="77777777" w:rsidR="001C5C10" w:rsidRDefault="001C5C10">
                  <w:pPr>
                    <w:spacing w:line="200" w:lineRule="exact"/>
                  </w:pPr>
                </w:p>
                <w:p w14:paraId="5DF7E0E6" w14:textId="77777777" w:rsidR="001C5C10" w:rsidRDefault="001C5C10">
                  <w:pPr>
                    <w:spacing w:line="200" w:lineRule="exact"/>
                  </w:pPr>
                </w:p>
                <w:p w14:paraId="097BB884" w14:textId="77777777" w:rsidR="001C5C10" w:rsidRDefault="001C5C10">
                  <w:pPr>
                    <w:spacing w:line="200" w:lineRule="exact"/>
                  </w:pPr>
                </w:p>
                <w:p w14:paraId="6A625513" w14:textId="77777777" w:rsidR="001C5C10" w:rsidRDefault="001C5C10">
                  <w:pPr>
                    <w:spacing w:line="200" w:lineRule="exact"/>
                  </w:pPr>
                </w:p>
                <w:p w14:paraId="5966B1C9" w14:textId="77777777" w:rsidR="001C5C10" w:rsidRDefault="001C5C10">
                  <w:pPr>
                    <w:spacing w:line="200" w:lineRule="exact"/>
                  </w:pPr>
                </w:p>
                <w:p w14:paraId="53BF5DD6" w14:textId="77777777" w:rsidR="001C5C10" w:rsidRDefault="001C5C10">
                  <w:pPr>
                    <w:spacing w:line="200" w:lineRule="exact"/>
                  </w:pPr>
                </w:p>
                <w:p w14:paraId="6F7FB135" w14:textId="77777777" w:rsidR="001C5C10" w:rsidRDefault="001C5C10">
                  <w:pPr>
                    <w:spacing w:line="200" w:lineRule="exact"/>
                  </w:pPr>
                </w:p>
                <w:p w14:paraId="10BE2FA0" w14:textId="77777777" w:rsidR="001C5C10" w:rsidRDefault="001C5C10">
                  <w:pPr>
                    <w:spacing w:line="200" w:lineRule="exact"/>
                  </w:pPr>
                </w:p>
                <w:p w14:paraId="6B35B9DB" w14:textId="77777777" w:rsidR="001C5C10" w:rsidRDefault="001C5C10">
                  <w:pPr>
                    <w:spacing w:line="200" w:lineRule="exact"/>
                  </w:pPr>
                </w:p>
                <w:p w14:paraId="0727F143" w14:textId="77777777" w:rsidR="001C5C10" w:rsidRDefault="001C5C10">
                  <w:pPr>
                    <w:spacing w:line="200" w:lineRule="exact"/>
                  </w:pPr>
                </w:p>
                <w:p w14:paraId="225F3DA1" w14:textId="77777777" w:rsidR="001C5C10" w:rsidRDefault="001C5C10">
                  <w:pPr>
                    <w:spacing w:line="200" w:lineRule="exact"/>
                  </w:pPr>
                </w:p>
                <w:p w14:paraId="3ACC1C5C" w14:textId="77777777" w:rsidR="001C5C10" w:rsidRDefault="001C5C10">
                  <w:pPr>
                    <w:spacing w:line="200" w:lineRule="exact"/>
                  </w:pPr>
                </w:p>
                <w:p w14:paraId="4368CB37" w14:textId="77777777" w:rsidR="001C5C10" w:rsidRDefault="001C5C10">
                  <w:pPr>
                    <w:spacing w:line="200" w:lineRule="exact"/>
                  </w:pPr>
                </w:p>
                <w:p w14:paraId="2648D5FF" w14:textId="77777777" w:rsidR="001C5C10" w:rsidRDefault="001C5C10">
                  <w:pPr>
                    <w:spacing w:line="200" w:lineRule="exact"/>
                  </w:pPr>
                </w:p>
                <w:p w14:paraId="53466962" w14:textId="77777777" w:rsidR="001C5C10" w:rsidRDefault="001C5C10">
                  <w:pPr>
                    <w:spacing w:before="15" w:line="200" w:lineRule="exact"/>
                  </w:pPr>
                </w:p>
                <w:p w14:paraId="4F45B4F5" w14:textId="77777777" w:rsidR="001C5C10" w:rsidRDefault="0026527B">
                  <w:pPr>
                    <w:ind w:left="728" w:right="-36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4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5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6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7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8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9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10</w:t>
                  </w:r>
                </w:p>
                <w:p w14:paraId="403C0B79" w14:textId="77777777" w:rsidR="001C5C10" w:rsidRDefault="001C5C10">
                  <w:pPr>
                    <w:spacing w:before="9" w:line="160" w:lineRule="exact"/>
                    <w:rPr>
                      <w:sz w:val="17"/>
                      <w:szCs w:val="17"/>
                    </w:rPr>
                  </w:pPr>
                </w:p>
                <w:p w14:paraId="5A90ED15" w14:textId="77777777" w:rsidR="001C5C10" w:rsidRDefault="0026527B">
                  <w:pPr>
                    <w:ind w:left="22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3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4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5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6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7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8</w:t>
                  </w:r>
                </w:p>
                <w:p w14:paraId="04E42D74" w14:textId="77777777" w:rsidR="001C5C10" w:rsidRDefault="001C5C10">
                  <w:pPr>
                    <w:spacing w:before="15" w:line="260" w:lineRule="exact"/>
                    <w:rPr>
                      <w:sz w:val="26"/>
                      <w:szCs w:val="26"/>
                    </w:rPr>
                  </w:pPr>
                </w:p>
                <w:p w14:paraId="40B0610E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.1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ingl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5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Smo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1                 </w:t>
      </w:r>
      <w:r>
        <w:rPr>
          <w:rFonts w:ascii="Calibri" w:eastAsia="Calibri" w:hAnsi="Calibri" w:cs="Calibri"/>
          <w:color w:val="585858"/>
          <w:spacing w:val="2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2                 </w:t>
      </w:r>
      <w:r>
        <w:rPr>
          <w:rFonts w:ascii="Calibri" w:eastAsia="Calibri" w:hAnsi="Calibri" w:cs="Calibri"/>
          <w:color w:val="585858"/>
          <w:spacing w:val="2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3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585858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1               </w:t>
      </w:r>
      <w:r>
        <w:rPr>
          <w:rFonts w:ascii="Calibri" w:eastAsia="Calibri" w:hAnsi="Calibri" w:cs="Calibri"/>
          <w:color w:val="585858"/>
          <w:spacing w:val="1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12</w:t>
      </w:r>
    </w:p>
    <w:p w14:paraId="03D5E17C" w14:textId="77777777" w:rsidR="001C5C10" w:rsidRDefault="001C5C10">
      <w:pPr>
        <w:spacing w:before="8" w:line="140" w:lineRule="exact"/>
        <w:rPr>
          <w:sz w:val="15"/>
          <w:szCs w:val="15"/>
        </w:rPr>
      </w:pPr>
    </w:p>
    <w:p w14:paraId="3F380107" w14:textId="77777777" w:rsidR="001C5C10" w:rsidRDefault="0026527B">
      <w:pPr>
        <w:spacing w:before="20"/>
        <w:ind w:left="1127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ɑ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1            </w:t>
      </w:r>
      <w:r>
        <w:rPr>
          <w:rFonts w:ascii="Calibri" w:eastAsia="Calibri" w:hAnsi="Calibri" w:cs="Calibri"/>
          <w:color w:val="585858"/>
          <w:spacing w:val="3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ɑ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>2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585858"/>
          <w:spacing w:val="3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ɑ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9            </w:t>
      </w:r>
      <w:r>
        <w:rPr>
          <w:rFonts w:ascii="Calibri" w:eastAsia="Calibri" w:hAnsi="Calibri" w:cs="Calibri"/>
          <w:color w:val="585858"/>
          <w:spacing w:val="3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A</w:t>
      </w:r>
      <w:r>
        <w:rPr>
          <w:rFonts w:ascii="Calibri" w:eastAsia="Calibri" w:hAnsi="Calibri" w:cs="Calibri"/>
          <w:color w:val="585858"/>
          <w:spacing w:val="2"/>
          <w:sz w:val="18"/>
          <w:szCs w:val="18"/>
        </w:rPr>
        <w:t>k</w:t>
      </w:r>
      <w:r>
        <w:rPr>
          <w:rFonts w:ascii="Calibri" w:eastAsia="Calibri" w:hAnsi="Calibri" w:cs="Calibri"/>
          <w:color w:val="585858"/>
          <w:sz w:val="18"/>
          <w:szCs w:val="18"/>
        </w:rPr>
        <w:t>t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u</w:t>
      </w:r>
      <w:r>
        <w:rPr>
          <w:rFonts w:ascii="Calibri" w:eastAsia="Calibri" w:hAnsi="Calibri" w:cs="Calibri"/>
          <w:color w:val="585858"/>
          <w:spacing w:val="2"/>
          <w:sz w:val="18"/>
          <w:szCs w:val="18"/>
        </w:rPr>
        <w:t>a</w:t>
      </w:r>
      <w:r>
        <w:rPr>
          <w:rFonts w:ascii="Calibri" w:eastAsia="Calibri" w:hAnsi="Calibri" w:cs="Calibri"/>
          <w:color w:val="585858"/>
          <w:sz w:val="18"/>
          <w:szCs w:val="18"/>
        </w:rPr>
        <w:t>l</w:t>
      </w:r>
    </w:p>
    <w:p w14:paraId="628C3F1C" w14:textId="77777777" w:rsidR="001C5C10" w:rsidRDefault="001C5C10">
      <w:pPr>
        <w:spacing w:before="8" w:line="260" w:lineRule="exact"/>
        <w:rPr>
          <w:sz w:val="26"/>
          <w:szCs w:val="26"/>
        </w:rPr>
      </w:pPr>
    </w:p>
    <w:p w14:paraId="395DFFA5" w14:textId="77777777" w:rsidR="001C5C10" w:rsidRDefault="0026527B">
      <w:pPr>
        <w:spacing w:before="7"/>
        <w:ind w:left="226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6253B0D" w14:textId="77777777" w:rsidR="001C5C10" w:rsidRDefault="001C5C10">
      <w:pPr>
        <w:spacing w:before="7" w:line="140" w:lineRule="exact"/>
        <w:rPr>
          <w:sz w:val="14"/>
          <w:szCs w:val="14"/>
        </w:rPr>
      </w:pPr>
    </w:p>
    <w:p w14:paraId="3D5740F5" w14:textId="77777777" w:rsidR="001C5C10" w:rsidRDefault="001C5C10">
      <w:pPr>
        <w:spacing w:line="200" w:lineRule="exact"/>
      </w:pPr>
    </w:p>
    <w:p w14:paraId="5763CBAC" w14:textId="77777777" w:rsidR="001C5C10" w:rsidRDefault="001C5C10">
      <w:pPr>
        <w:spacing w:line="200" w:lineRule="exact"/>
      </w:pPr>
    </w:p>
    <w:p w14:paraId="2A896911" w14:textId="77777777" w:rsidR="001C5C10" w:rsidRDefault="001C5C10">
      <w:pPr>
        <w:spacing w:line="200" w:lineRule="exact"/>
      </w:pPr>
    </w:p>
    <w:p w14:paraId="74907402" w14:textId="77777777" w:rsidR="001C5C10" w:rsidRDefault="001C5C10">
      <w:pPr>
        <w:spacing w:line="200" w:lineRule="exact"/>
      </w:pPr>
    </w:p>
    <w:p w14:paraId="64BF71D3" w14:textId="77777777" w:rsidR="001C5C10" w:rsidRDefault="001C5C10">
      <w:pPr>
        <w:spacing w:line="200" w:lineRule="exact"/>
      </w:pPr>
    </w:p>
    <w:p w14:paraId="1F7EAAA8" w14:textId="77777777" w:rsidR="001C5C10" w:rsidRDefault="001C5C10">
      <w:pPr>
        <w:spacing w:line="200" w:lineRule="exact"/>
      </w:pPr>
    </w:p>
    <w:p w14:paraId="5965C44C" w14:textId="77777777" w:rsidR="001C5C10" w:rsidRDefault="001C5C10">
      <w:pPr>
        <w:spacing w:line="200" w:lineRule="exact"/>
      </w:pPr>
    </w:p>
    <w:p w14:paraId="30288C93" w14:textId="77777777" w:rsidR="001C5C10" w:rsidRDefault="001C5C10">
      <w:pPr>
        <w:spacing w:line="200" w:lineRule="exact"/>
      </w:pPr>
    </w:p>
    <w:p w14:paraId="1EA5ABA3" w14:textId="77777777" w:rsidR="001C5C10" w:rsidRDefault="001C5C10">
      <w:pPr>
        <w:spacing w:line="200" w:lineRule="exact"/>
      </w:pPr>
    </w:p>
    <w:p w14:paraId="54B64396" w14:textId="77777777" w:rsidR="001C5C10" w:rsidRDefault="001C5C10">
      <w:pPr>
        <w:spacing w:line="200" w:lineRule="exact"/>
      </w:pPr>
    </w:p>
    <w:p w14:paraId="6F4BB43F" w14:textId="77777777" w:rsidR="001C5C10" w:rsidRDefault="0026527B">
      <w:pPr>
        <w:spacing w:before="16"/>
        <w:ind w:left="5863" w:right="5863"/>
        <w:jc w:val="center"/>
        <w:rPr>
          <w:rFonts w:ascii="Calibri" w:eastAsia="Calibri" w:hAnsi="Calibri" w:cs="Calibri"/>
        </w:rPr>
        <w:sectPr w:rsidR="001C5C10">
          <w:footerReference w:type="default" r:id="rId149"/>
          <w:pgSz w:w="16840" w:h="11920" w:orient="landscape"/>
          <w:pgMar w:top="1080" w:right="2420" w:bottom="280" w:left="242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72</w:t>
      </w:r>
    </w:p>
    <w:p w14:paraId="464EBE29" w14:textId="77777777" w:rsidR="001C5C10" w:rsidRDefault="0026527B">
      <w:pPr>
        <w:spacing w:line="120" w:lineRule="exact"/>
        <w:rPr>
          <w:sz w:val="12"/>
          <w:szCs w:val="12"/>
        </w:rPr>
      </w:pPr>
      <w:r>
        <w:lastRenderedPageBreak/>
        <w:pict w14:anchorId="19F5C0C2">
          <v:shape id="_x0000_s1402" type="#_x0000_t75" style="position:absolute;margin-left:-.2pt;margin-top:.05pt;width:52.75pt;height:845.5pt;z-index:-13544;mso-position-horizontal-relative:page;mso-position-vertical-relative:page">
            <v:imagedata r:id="rId81" o:title=""/>
            <w10:wrap anchorx="page" anchory="page"/>
          </v:shape>
        </w:pict>
      </w:r>
    </w:p>
    <w:p w14:paraId="55E20CAD" w14:textId="77777777" w:rsidR="001C5C10" w:rsidRDefault="0026527B">
      <w:pPr>
        <w:ind w:left="101" w:right="54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.1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,2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9726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2013 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5788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5C0D2442" w14:textId="77777777" w:rsidR="001C5C10" w:rsidRDefault="0026527B">
      <w:pPr>
        <w:spacing w:line="280" w:lineRule="exact"/>
        <w:ind w:left="101" w:right="55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8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-4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104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7F34E8E4" w14:textId="77777777" w:rsidR="001C5C10" w:rsidRDefault="0026527B">
      <w:pPr>
        <w:spacing w:line="280" w:lineRule="exact"/>
        <w:ind w:left="101" w:right="54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,3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2348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position w:val="8"/>
          <w:sz w:val="16"/>
          <w:szCs w:val="16"/>
        </w:rPr>
        <w:t>,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2BD768C4" w14:textId="77777777" w:rsidR="001C5C10" w:rsidRDefault="0026527B">
      <w:pPr>
        <w:spacing w:before="2" w:line="280" w:lineRule="exact"/>
        <w:ind w:left="101" w:right="54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,2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176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8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,1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01DAFD73" w14:textId="77777777" w:rsidR="001C5C10" w:rsidRDefault="0026527B">
      <w:pPr>
        <w:spacing w:line="280" w:lineRule="exact"/>
        <w:ind w:left="101" w:right="54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11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70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,2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224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10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m</w:t>
      </w:r>
      <w:r>
        <w:rPr>
          <w:rFonts w:ascii="Calibri" w:eastAsia="Calibri" w:hAnsi="Calibri" w:cs="Calibri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</w:p>
    <w:p w14:paraId="4939DAE0" w14:textId="77777777" w:rsidR="001C5C10" w:rsidRDefault="0026527B">
      <w:pPr>
        <w:spacing w:before="4" w:line="280" w:lineRule="exact"/>
        <w:ind w:left="101" w:right="542"/>
        <w:jc w:val="both"/>
        <w:rPr>
          <w:rFonts w:ascii="Calibri" w:eastAsia="Calibri" w:hAnsi="Calibri" w:cs="Calibri"/>
          <w:sz w:val="24"/>
          <w:szCs w:val="24"/>
        </w:rPr>
      </w:pPr>
      <w:r>
        <w:pict w14:anchorId="03F0A055">
          <v:shape id="_x0000_s1401" type="#_x0000_t202" style="position:absolute;left:0;text-align:left;margin-left:144.35pt;margin-top:39.05pt;width:317pt;height:291.2pt;z-index:-13546;mso-position-horizontal-relative:page" filled="f" stroked="f">
            <v:textbox inset="0,0,0,0">
              <w:txbxContent>
                <w:p w14:paraId="081F2EB9" w14:textId="77777777" w:rsidR="001C5C10" w:rsidRDefault="0026527B">
                  <w:pPr>
                    <w:spacing w:before="97"/>
                    <w:ind w:left="-39" w:right="147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2438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2F501FFD" w14:textId="77777777" w:rsidR="001C5C10" w:rsidRDefault="0026527B">
                  <w:pPr>
                    <w:spacing w:before="2" w:line="280" w:lineRule="exact"/>
                    <w:ind w:left="259" w:right="-44" w:hanging="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,3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45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549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</w:p>
                <w:p w14:paraId="2FE7E9E7" w14:textId="77777777" w:rsidR="001C5C10" w:rsidRDefault="0026527B">
                  <w:pPr>
                    <w:spacing w:before="1"/>
                    <w:ind w:left="150" w:right="191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6F051736" w14:textId="77777777" w:rsidR="001C5C10" w:rsidRDefault="0026527B">
                  <w:pPr>
                    <w:spacing w:line="280" w:lineRule="exact"/>
                    <w:ind w:left="-30" w:right="4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</w:p>
                <w:p w14:paraId="315859B8" w14:textId="77777777" w:rsidR="001C5C10" w:rsidRDefault="0026527B">
                  <w:pPr>
                    <w:spacing w:before="2" w:line="280" w:lineRule="exact"/>
                    <w:ind w:left="243" w:right="49" w:firstLine="4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o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2576BF49" w14:textId="77777777" w:rsidR="001C5C10" w:rsidRDefault="001C5C10">
                  <w:pPr>
                    <w:spacing w:line="200" w:lineRule="exact"/>
                  </w:pPr>
                </w:p>
                <w:p w14:paraId="57952C62" w14:textId="77777777" w:rsidR="001C5C10" w:rsidRDefault="001C5C10">
                  <w:pPr>
                    <w:spacing w:before="18" w:line="260" w:lineRule="exact"/>
                    <w:rPr>
                      <w:sz w:val="26"/>
                      <w:szCs w:val="26"/>
                    </w:rPr>
                  </w:pPr>
                </w:p>
                <w:p w14:paraId="10D495C7" w14:textId="77777777" w:rsidR="001C5C10" w:rsidRDefault="0026527B">
                  <w:pPr>
                    <w:ind w:left="118" w:right="139"/>
                    <w:jc w:val="center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ian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aruh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Nilai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oub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3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o</w:t>
                  </w:r>
                </w:p>
                <w:p w14:paraId="4682B588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1F7AEBC3" w14:textId="77777777" w:rsidR="001C5C10" w:rsidRDefault="0026527B">
                  <w:pPr>
                    <w:ind w:left="23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</w:p>
                <w:p w14:paraId="49B36B03" w14:textId="77777777" w:rsidR="001C5C10" w:rsidRDefault="0026527B">
                  <w:pPr>
                    <w:spacing w:line="280" w:lineRule="exact"/>
                    <w:ind w:left="2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,2</w:t>
                  </w:r>
                </w:p>
                <w:p w14:paraId="031D1D66" w14:textId="77777777" w:rsidR="001C5C10" w:rsidRDefault="0026527B">
                  <w:pPr>
                    <w:spacing w:line="280" w:lineRule="exact"/>
                    <w:ind w:left="26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ɑ </w:t>
                  </w:r>
                  <w:r>
                    <w:rPr>
                      <w:rFonts w:ascii="Calibri" w:eastAsia="Calibri" w:hAnsi="Calibri" w:cs="Calibri"/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0EFD743A" w14:textId="77777777" w:rsidR="001C5C10" w:rsidRDefault="0026527B">
                  <w:pPr>
                    <w:spacing w:before="2" w:line="280" w:lineRule="exact"/>
                    <w:ind w:left="407" w:right="78" w:hanging="18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tau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2C6081F5" w14:textId="77777777" w:rsidR="001C5C10" w:rsidRDefault="0026527B">
                  <w:pPr>
                    <w:spacing w:line="280" w:lineRule="exact"/>
                    <w:ind w:left="298" w:right="237" w:hanging="8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2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 w14:anchorId="414385CA">
          <v:shape id="_x0000_s1400" type="#_x0000_t75" style="position:absolute;left:0;text-align:left;margin-left:158.7pt;margin-top:39.05pt;width:293.2pt;height:291.2pt;z-index:-1354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,6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603</w:t>
      </w:r>
      <w:r>
        <w:rPr>
          <w:rFonts w:ascii="Calibri" w:eastAsia="Calibri" w:hAnsi="Calibri" w:cs="Calibri"/>
          <w:spacing w:val="-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2</w:t>
      </w:r>
      <w:r>
        <w:rPr>
          <w:rFonts w:ascii="Calibri" w:eastAsia="Calibri" w:hAnsi="Calibri" w:cs="Calibri"/>
          <w:spacing w:val="-2"/>
          <w:sz w:val="24"/>
          <w:szCs w:val="24"/>
        </w:rPr>
        <w:t>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,5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11357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05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,9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4804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</w:p>
    <w:p w14:paraId="4B8EA2C3" w14:textId="77777777" w:rsidR="001C5C10" w:rsidRDefault="0026527B">
      <w:pPr>
        <w:spacing w:before="1"/>
        <w:ind w:left="101" w:right="54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.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k 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 ter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wa                                                                                                           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6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A06E616" w14:textId="77777777" w:rsidR="001C5C10" w:rsidRDefault="001C5C10">
      <w:pPr>
        <w:spacing w:before="4" w:line="180" w:lineRule="exact"/>
        <w:rPr>
          <w:sz w:val="18"/>
          <w:szCs w:val="18"/>
        </w:rPr>
      </w:pPr>
    </w:p>
    <w:p w14:paraId="35B5AC44" w14:textId="77777777" w:rsidR="001C5C10" w:rsidRDefault="0026527B">
      <w:pPr>
        <w:ind w:left="101" w:right="574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j</w:t>
      </w:r>
      <w:r>
        <w:rPr>
          <w:rFonts w:ascii="Calibri" w:eastAsia="Calibri" w:hAnsi="Calibri" w:cs="Calibri"/>
          <w:b/>
          <w:sz w:val="26"/>
          <w:szCs w:val="26"/>
        </w:rPr>
        <w:t xml:space="preserve">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159E711E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7A663927" w14:textId="77777777" w:rsidR="001C5C10" w:rsidRDefault="0026527B">
      <w:pPr>
        <w:spacing w:line="280" w:lineRule="exact"/>
        <w:ind w:left="101" w:right="546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3EAB8248" w14:textId="77777777" w:rsidR="001C5C10" w:rsidRDefault="0026527B">
      <w:pPr>
        <w:ind w:left="101" w:right="54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,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b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k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2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2</w:t>
      </w:r>
    </w:p>
    <w:p w14:paraId="54B1DA66" w14:textId="77777777" w:rsidR="001C5C10" w:rsidRDefault="001C5C10">
      <w:pPr>
        <w:spacing w:line="200" w:lineRule="exact"/>
      </w:pPr>
    </w:p>
    <w:p w14:paraId="46145784" w14:textId="77777777" w:rsidR="001C5C10" w:rsidRDefault="001C5C10">
      <w:pPr>
        <w:spacing w:line="200" w:lineRule="exact"/>
      </w:pPr>
    </w:p>
    <w:p w14:paraId="156E4257" w14:textId="77777777" w:rsidR="001C5C10" w:rsidRDefault="001C5C10">
      <w:pPr>
        <w:spacing w:line="200" w:lineRule="exact"/>
      </w:pPr>
    </w:p>
    <w:p w14:paraId="41F3BFD9" w14:textId="77777777" w:rsidR="001C5C10" w:rsidRDefault="001C5C10">
      <w:pPr>
        <w:spacing w:line="200" w:lineRule="exact"/>
      </w:pPr>
    </w:p>
    <w:p w14:paraId="3F13C32C" w14:textId="77777777" w:rsidR="001C5C10" w:rsidRDefault="001C5C10">
      <w:pPr>
        <w:spacing w:line="200" w:lineRule="exact"/>
      </w:pPr>
    </w:p>
    <w:p w14:paraId="74333291" w14:textId="77777777" w:rsidR="001C5C10" w:rsidRDefault="001C5C10">
      <w:pPr>
        <w:spacing w:line="200" w:lineRule="exact"/>
      </w:pPr>
    </w:p>
    <w:p w14:paraId="6B27DEBB" w14:textId="77777777" w:rsidR="001C5C10" w:rsidRDefault="001C5C10">
      <w:pPr>
        <w:spacing w:line="200" w:lineRule="exact"/>
      </w:pPr>
    </w:p>
    <w:p w14:paraId="7398A816" w14:textId="77777777" w:rsidR="001C5C10" w:rsidRDefault="001C5C10">
      <w:pPr>
        <w:spacing w:line="200" w:lineRule="exact"/>
      </w:pPr>
    </w:p>
    <w:p w14:paraId="42755372" w14:textId="77777777" w:rsidR="001C5C10" w:rsidRDefault="001C5C10">
      <w:pPr>
        <w:spacing w:line="200" w:lineRule="exact"/>
      </w:pPr>
    </w:p>
    <w:p w14:paraId="2A0F1535" w14:textId="77777777" w:rsidR="001C5C10" w:rsidRDefault="001C5C10">
      <w:pPr>
        <w:spacing w:line="200" w:lineRule="exact"/>
      </w:pPr>
    </w:p>
    <w:p w14:paraId="1FAD4F19" w14:textId="77777777" w:rsidR="001C5C10" w:rsidRDefault="001C5C10">
      <w:pPr>
        <w:spacing w:line="200" w:lineRule="exact"/>
      </w:pPr>
    </w:p>
    <w:p w14:paraId="56C03870" w14:textId="77777777" w:rsidR="001C5C10" w:rsidRDefault="001C5C10">
      <w:pPr>
        <w:spacing w:line="200" w:lineRule="exact"/>
      </w:pPr>
    </w:p>
    <w:p w14:paraId="27421008" w14:textId="77777777" w:rsidR="001C5C10" w:rsidRDefault="001C5C10">
      <w:pPr>
        <w:spacing w:line="200" w:lineRule="exact"/>
      </w:pPr>
    </w:p>
    <w:p w14:paraId="2C6DD99A" w14:textId="77777777" w:rsidR="001C5C10" w:rsidRDefault="001C5C10">
      <w:pPr>
        <w:spacing w:line="200" w:lineRule="exact"/>
      </w:pPr>
    </w:p>
    <w:p w14:paraId="0D41A27E" w14:textId="77777777" w:rsidR="001C5C10" w:rsidRDefault="001C5C10">
      <w:pPr>
        <w:spacing w:line="200" w:lineRule="exact"/>
      </w:pPr>
    </w:p>
    <w:p w14:paraId="2A03826F" w14:textId="77777777" w:rsidR="001C5C10" w:rsidRDefault="001C5C10">
      <w:pPr>
        <w:spacing w:line="200" w:lineRule="exact"/>
      </w:pPr>
    </w:p>
    <w:p w14:paraId="63AF9AD0" w14:textId="77777777" w:rsidR="001C5C10" w:rsidRDefault="001C5C10">
      <w:pPr>
        <w:spacing w:line="200" w:lineRule="exact"/>
      </w:pPr>
    </w:p>
    <w:p w14:paraId="62D30A22" w14:textId="77777777" w:rsidR="001C5C10" w:rsidRDefault="001C5C10">
      <w:pPr>
        <w:spacing w:line="200" w:lineRule="exact"/>
      </w:pPr>
    </w:p>
    <w:p w14:paraId="55389BC2" w14:textId="77777777" w:rsidR="001C5C10" w:rsidRDefault="001C5C10">
      <w:pPr>
        <w:spacing w:before="11" w:line="200" w:lineRule="exact"/>
      </w:pPr>
    </w:p>
    <w:p w14:paraId="77BC4068" w14:textId="77777777" w:rsidR="001C5C10" w:rsidRDefault="0026527B">
      <w:pPr>
        <w:spacing w:before="16"/>
        <w:ind w:left="3930" w:right="4428"/>
        <w:jc w:val="center"/>
        <w:rPr>
          <w:rFonts w:ascii="Calibri" w:eastAsia="Calibri" w:hAnsi="Calibri" w:cs="Calibri"/>
        </w:rPr>
        <w:sectPr w:rsidR="001C5C10">
          <w:footerReference w:type="default" r:id="rId150"/>
          <w:pgSz w:w="11920" w:h="16840"/>
          <w:pgMar w:top="1560" w:right="1680" w:bottom="280" w:left="160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73</w:t>
      </w:r>
    </w:p>
    <w:p w14:paraId="0BFFDB4F" w14:textId="77777777" w:rsidR="001C5C10" w:rsidRDefault="0026527B">
      <w:pPr>
        <w:spacing w:before="5" w:line="160" w:lineRule="exact"/>
        <w:rPr>
          <w:sz w:val="16"/>
          <w:szCs w:val="16"/>
        </w:rPr>
      </w:pPr>
      <w:r>
        <w:lastRenderedPageBreak/>
        <w:pict w14:anchorId="567076F7">
          <v:shape id="_x0000_s1399" type="#_x0000_t75" style="position:absolute;margin-left:123pt;margin-top:-123.15pt;width:52.75pt;height:845.5pt;z-index:-13540;mso-position-horizontal-relative:page;mso-position-vertical-relative:page">
            <v:imagedata r:id="rId81" o:title=""/>
            <w10:wrap anchorx="page" anchory="page"/>
          </v:shape>
        </w:pict>
      </w:r>
      <w:r>
        <w:pict w14:anchorId="3390C0BE">
          <v:shape id="_x0000_s1398" type="#_x0000_t202" style="position:absolute;margin-left:105.6pt;margin-top:0;width:110.4pt;height:595.4pt;z-index:-13542;mso-position-horizontal-relative:page;mso-position-vertical-relative:page" filled="f" stroked="f">
            <v:textbox inset="0,0,0,0">
              <w:txbxContent>
                <w:p w14:paraId="2A2130B7" w14:textId="77777777" w:rsidR="001C5C10" w:rsidRDefault="001C5C10">
                  <w:pPr>
                    <w:spacing w:before="7" w:line="140" w:lineRule="exact"/>
                    <w:rPr>
                      <w:sz w:val="14"/>
                      <w:szCs w:val="14"/>
                    </w:rPr>
                  </w:pPr>
                </w:p>
                <w:p w14:paraId="5656B0EC" w14:textId="77777777" w:rsidR="001C5C10" w:rsidRDefault="001C5C10">
                  <w:pPr>
                    <w:spacing w:line="200" w:lineRule="exact"/>
                  </w:pPr>
                </w:p>
                <w:p w14:paraId="56CE42C5" w14:textId="77777777" w:rsidR="001C5C10" w:rsidRDefault="001C5C10">
                  <w:pPr>
                    <w:spacing w:line="200" w:lineRule="exact"/>
                  </w:pPr>
                </w:p>
                <w:p w14:paraId="41E47521" w14:textId="77777777" w:rsidR="001C5C10" w:rsidRDefault="001C5C10">
                  <w:pPr>
                    <w:spacing w:line="200" w:lineRule="exact"/>
                  </w:pPr>
                </w:p>
                <w:p w14:paraId="746E4C9A" w14:textId="77777777" w:rsidR="001C5C10" w:rsidRDefault="001C5C10">
                  <w:pPr>
                    <w:spacing w:line="200" w:lineRule="exact"/>
                  </w:pPr>
                </w:p>
                <w:p w14:paraId="467D9313" w14:textId="77777777" w:rsidR="001C5C10" w:rsidRDefault="001C5C10">
                  <w:pPr>
                    <w:spacing w:line="200" w:lineRule="exact"/>
                  </w:pPr>
                </w:p>
                <w:p w14:paraId="5A8025BB" w14:textId="77777777" w:rsidR="001C5C10" w:rsidRDefault="001C5C10">
                  <w:pPr>
                    <w:spacing w:line="200" w:lineRule="exact"/>
                  </w:pPr>
                </w:p>
                <w:p w14:paraId="01344B02" w14:textId="77777777" w:rsidR="001C5C10" w:rsidRDefault="001C5C10">
                  <w:pPr>
                    <w:spacing w:line="200" w:lineRule="exact"/>
                  </w:pPr>
                </w:p>
                <w:p w14:paraId="4E2E378F" w14:textId="77777777" w:rsidR="001C5C10" w:rsidRDefault="001C5C10">
                  <w:pPr>
                    <w:spacing w:line="200" w:lineRule="exact"/>
                  </w:pPr>
                </w:p>
                <w:p w14:paraId="5E164CC1" w14:textId="77777777" w:rsidR="001C5C10" w:rsidRDefault="001C5C10">
                  <w:pPr>
                    <w:spacing w:line="200" w:lineRule="exact"/>
                  </w:pPr>
                </w:p>
                <w:p w14:paraId="188B6B52" w14:textId="77777777" w:rsidR="001C5C10" w:rsidRDefault="001C5C10">
                  <w:pPr>
                    <w:spacing w:line="200" w:lineRule="exact"/>
                  </w:pPr>
                </w:p>
                <w:p w14:paraId="37A0EF26" w14:textId="77777777" w:rsidR="001C5C10" w:rsidRDefault="001C5C10">
                  <w:pPr>
                    <w:spacing w:line="200" w:lineRule="exact"/>
                  </w:pPr>
                </w:p>
                <w:p w14:paraId="34034DC9" w14:textId="77777777" w:rsidR="001C5C10" w:rsidRDefault="001C5C10">
                  <w:pPr>
                    <w:spacing w:line="200" w:lineRule="exact"/>
                  </w:pPr>
                </w:p>
                <w:p w14:paraId="7DCBEEB5" w14:textId="77777777" w:rsidR="001C5C10" w:rsidRDefault="001C5C10">
                  <w:pPr>
                    <w:spacing w:line="200" w:lineRule="exact"/>
                  </w:pPr>
                </w:p>
                <w:p w14:paraId="13919C07" w14:textId="77777777" w:rsidR="001C5C10" w:rsidRDefault="001C5C10">
                  <w:pPr>
                    <w:spacing w:line="200" w:lineRule="exact"/>
                  </w:pPr>
                </w:p>
                <w:p w14:paraId="541B7F33" w14:textId="77777777" w:rsidR="001C5C10" w:rsidRDefault="001C5C10">
                  <w:pPr>
                    <w:spacing w:line="200" w:lineRule="exact"/>
                  </w:pPr>
                </w:p>
                <w:p w14:paraId="3DEBAC62" w14:textId="77777777" w:rsidR="001C5C10" w:rsidRDefault="001C5C10">
                  <w:pPr>
                    <w:spacing w:line="200" w:lineRule="exact"/>
                  </w:pPr>
                </w:p>
                <w:p w14:paraId="1540F1D0" w14:textId="77777777" w:rsidR="001C5C10" w:rsidRDefault="001C5C10">
                  <w:pPr>
                    <w:spacing w:line="200" w:lineRule="exact"/>
                  </w:pPr>
                </w:p>
                <w:p w14:paraId="7789739A" w14:textId="77777777" w:rsidR="001C5C10" w:rsidRDefault="001C5C10">
                  <w:pPr>
                    <w:spacing w:line="200" w:lineRule="exact"/>
                  </w:pPr>
                </w:p>
                <w:p w14:paraId="6F24E03D" w14:textId="77777777" w:rsidR="001C5C10" w:rsidRDefault="0026527B">
                  <w:pPr>
                    <w:ind w:left="356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l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0.</w:t>
                  </w:r>
                </w:p>
                <w:p w14:paraId="74BB89C1" w14:textId="77777777" w:rsidR="001C5C10" w:rsidRDefault="0026527B">
                  <w:pPr>
                    <w:spacing w:before="48"/>
                    <w:ind w:left="224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27658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2158592.427</w:t>
                  </w:r>
                </w:p>
                <w:p w14:paraId="59A0AC38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1987364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2170842.716</w:t>
                  </w:r>
                </w:p>
                <w:p w14:paraId="03FBCAF8" w14:textId="77777777" w:rsidR="001C5C10" w:rsidRDefault="0026527B">
                  <w:pPr>
                    <w:spacing w:before="4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2068653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2183</w:t>
                  </w:r>
                </w:p>
                <w:p w14:paraId="6DA651C6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2118364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2195343.294</w:t>
                  </w:r>
                </w:p>
                <w:p w14:paraId="209C1649" w14:textId="77777777" w:rsidR="001C5C10" w:rsidRDefault="0026527B">
                  <w:pPr>
                    <w:spacing w:before="43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2092653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2207593.583</w:t>
                  </w:r>
                </w:p>
                <w:p w14:paraId="1F0FC404" w14:textId="77777777" w:rsidR="001C5C10" w:rsidRDefault="0026527B">
                  <w:pPr>
                    <w:spacing w:before="40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1936538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2219843.873</w:t>
                  </w:r>
                </w:p>
                <w:p w14:paraId="3ADF8A98" w14:textId="77777777" w:rsidR="001C5C10" w:rsidRDefault="0026527B">
                  <w:pPr>
                    <w:spacing w:before="43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2287385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2232094.162</w:t>
                  </w:r>
                </w:p>
                <w:p w14:paraId="2CD4CB74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2178435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2244344.451</w:t>
                  </w:r>
                </w:p>
                <w:p w14:paraId="7A8DD9A2" w14:textId="77777777" w:rsidR="001C5C10" w:rsidRDefault="0026527B">
                  <w:pPr>
                    <w:spacing w:before="4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2278648     </w:t>
                  </w:r>
                  <w:r>
                    <w:rPr>
                      <w:rFonts w:ascii="Calibri" w:eastAsia="Calibri" w:hAnsi="Calibri" w:cs="Calibri"/>
                      <w:spacing w:val="6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2256594.74</w:t>
                  </w:r>
                </w:p>
                <w:p w14:paraId="2EE31A68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2317424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2268845.029</w:t>
                  </w:r>
                </w:p>
                <w:p w14:paraId="5978D9AD" w14:textId="77777777" w:rsidR="001C5C10" w:rsidRDefault="0026527B">
                  <w:pPr>
                    <w:spacing w:before="44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2144479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2281095.318</w:t>
                  </w:r>
                </w:p>
                <w:p w14:paraId="0C43B025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2198034   </w:t>
                  </w:r>
                  <w:r>
                    <w:rPr>
                      <w:rFonts w:ascii="Calibri" w:eastAsia="Calibri" w:hAnsi="Calibri" w:cs="Calibri"/>
                      <w:spacing w:val="5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2293345.607</w:t>
                  </w:r>
                </w:p>
              </w:txbxContent>
            </v:textbox>
            <w10:wrap anchorx="page" anchory="page"/>
          </v:shape>
        </w:pict>
      </w:r>
    </w:p>
    <w:p w14:paraId="718D0D2F" w14:textId="77777777" w:rsidR="001C5C10" w:rsidRDefault="001C5C10">
      <w:pPr>
        <w:spacing w:line="200" w:lineRule="exact"/>
      </w:pPr>
    </w:p>
    <w:p w14:paraId="4B3FB9B6" w14:textId="77777777" w:rsidR="001C5C10" w:rsidRDefault="001C5C10">
      <w:pPr>
        <w:spacing w:line="200" w:lineRule="exact"/>
      </w:pPr>
    </w:p>
    <w:p w14:paraId="66C45BD9" w14:textId="77777777" w:rsidR="001C5C10" w:rsidRDefault="001C5C10">
      <w:pPr>
        <w:spacing w:line="200" w:lineRule="exact"/>
      </w:pPr>
    </w:p>
    <w:p w14:paraId="160480C8" w14:textId="77777777" w:rsidR="001C5C10" w:rsidRDefault="001C5C10">
      <w:pPr>
        <w:spacing w:line="200" w:lineRule="exact"/>
      </w:pPr>
    </w:p>
    <w:p w14:paraId="45CD302E" w14:textId="77777777" w:rsidR="001C5C10" w:rsidRDefault="001C5C10">
      <w:pPr>
        <w:spacing w:line="200" w:lineRule="exact"/>
      </w:pPr>
    </w:p>
    <w:p w14:paraId="6BBE1F0A" w14:textId="77777777" w:rsidR="001C5C10" w:rsidRDefault="001C5C10">
      <w:pPr>
        <w:spacing w:line="200" w:lineRule="exact"/>
      </w:pPr>
    </w:p>
    <w:p w14:paraId="77B9A3A9" w14:textId="77777777" w:rsidR="001C5C10" w:rsidRDefault="001C5C10">
      <w:pPr>
        <w:spacing w:line="200" w:lineRule="exact"/>
      </w:pPr>
    </w:p>
    <w:p w14:paraId="27C8934A" w14:textId="77777777" w:rsidR="001C5C10" w:rsidRDefault="0026527B">
      <w:pPr>
        <w:spacing w:before="7"/>
        <w:ind w:left="4941"/>
        <w:rPr>
          <w:rFonts w:ascii="Calibri" w:eastAsia="Calibri" w:hAnsi="Calibri" w:cs="Calibri"/>
          <w:sz w:val="24"/>
          <w:szCs w:val="24"/>
        </w:rPr>
      </w:pPr>
      <w:r>
        <w:pict w14:anchorId="533EF8C9">
          <v:shape id="_x0000_s1397" type="#_x0000_t202" style="position:absolute;left:0;text-align:left;margin-left:230.85pt;margin-top:14.4pt;width:352.85pt;height:291.2pt;z-index:-13543;mso-position-horizontal-relative:page" filled="f" stroked="f">
            <v:textbox inset="0,0,0,0">
              <w:txbxContent>
                <w:p w14:paraId="1241A637" w14:textId="77777777" w:rsidR="001C5C10" w:rsidRDefault="001C5C10">
                  <w:pPr>
                    <w:spacing w:before="3" w:line="100" w:lineRule="exact"/>
                    <w:rPr>
                      <w:sz w:val="10"/>
                      <w:szCs w:val="10"/>
                    </w:rPr>
                  </w:pPr>
                </w:p>
                <w:p w14:paraId="7B924D64" w14:textId="77777777" w:rsidR="001C5C10" w:rsidRDefault="001C5C10">
                  <w:pPr>
                    <w:spacing w:line="200" w:lineRule="exact"/>
                  </w:pPr>
                </w:p>
                <w:p w14:paraId="36AFE51F" w14:textId="77777777" w:rsidR="001C5C10" w:rsidRDefault="001C5C10">
                  <w:pPr>
                    <w:spacing w:line="200" w:lineRule="exact"/>
                  </w:pPr>
                </w:p>
                <w:p w14:paraId="14F5B067" w14:textId="77777777" w:rsidR="001C5C10" w:rsidRDefault="0026527B">
                  <w:pPr>
                    <w:ind w:left="3605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P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e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m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n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2"/>
                      <w:szCs w:val="22"/>
                    </w:rPr>
                    <w:t>i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r</w:t>
                  </w:r>
                </w:p>
                <w:p w14:paraId="307D269A" w14:textId="77777777" w:rsidR="001C5C10" w:rsidRDefault="0026527B">
                  <w:pPr>
                    <w:spacing w:before="35"/>
                    <w:ind w:left="143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3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4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6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5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ɑ=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6</w:t>
                  </w:r>
                </w:p>
                <w:p w14:paraId="4C3EAADA" w14:textId="77777777" w:rsidR="001C5C10" w:rsidRDefault="0026527B">
                  <w:pPr>
                    <w:spacing w:before="48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2237601.658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2307687.554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2373464.766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2430214.817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2473946.476</w:t>
                  </w:r>
                </w:p>
                <w:p w14:paraId="1B2D3CEC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2261535.641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2349115.647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2437862.159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2520053.884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2587719.917</w:t>
                  </w:r>
                </w:p>
                <w:p w14:paraId="3186E767" w14:textId="77777777" w:rsidR="001C5C10" w:rsidRDefault="0026527B">
                  <w:pPr>
                    <w:spacing w:before="43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2285469.623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2390543.741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2502259.552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2609892.951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2701493.358</w:t>
                  </w:r>
                </w:p>
                <w:p w14:paraId="1F6820B4" w14:textId="77777777" w:rsidR="001C5C10" w:rsidRDefault="0026527B">
                  <w:pPr>
                    <w:spacing w:before="39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2309403.606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2431971.834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2566656.945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2699732.019       </w:t>
                  </w:r>
                  <w:r>
                    <w:rPr>
                      <w:rFonts w:ascii="Calibri" w:eastAsia="Calibri" w:hAnsi="Calibri" w:cs="Calibri"/>
                      <w:spacing w:val="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2815266.8</w:t>
                  </w:r>
                </w:p>
                <w:p w14:paraId="78BB5B66" w14:textId="77777777" w:rsidR="001C5C10" w:rsidRDefault="0026527B">
                  <w:pPr>
                    <w:spacing w:before="43"/>
                    <w:ind w:left="224"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33337.589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2473399.928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2631054.338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2789571.086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2929040.241</w:t>
                  </w:r>
                </w:p>
                <w:p w14:paraId="46AE593B" w14:textId="77777777" w:rsidR="001C5C10" w:rsidRDefault="0026527B">
                  <w:pPr>
                    <w:spacing w:before="40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2357271.571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2514828.021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2695451.732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2879410.153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3042813.682</w:t>
                  </w:r>
                </w:p>
                <w:p w14:paraId="29A20BF8" w14:textId="77777777" w:rsidR="001C5C10" w:rsidRDefault="0026527B">
                  <w:pPr>
                    <w:spacing w:before="43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2381205.554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2556256.114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2759849.125 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2969249.221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3156587.123</w:t>
                  </w:r>
                </w:p>
                <w:p w14:paraId="48B1F346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2405139.536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2597684.208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2824246.518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3059088.288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3270360.564</w:t>
                  </w:r>
                </w:p>
                <w:p w14:paraId="6DCE9786" w14:textId="77777777" w:rsidR="001C5C10" w:rsidRDefault="0026527B">
                  <w:pPr>
                    <w:spacing w:before="43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2429073.519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263911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2.30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44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2888643.911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3148927.356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3384134.005</w:t>
                  </w:r>
                </w:p>
                <w:p w14:paraId="2997DA61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2453007.502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2680540.395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2953041.304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3238766.423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3497907.446</w:t>
                  </w:r>
                </w:p>
                <w:p w14:paraId="41A187E4" w14:textId="77777777" w:rsidR="001C5C10" w:rsidRDefault="0026527B">
                  <w:pPr>
                    <w:spacing w:before="44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2476941.484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2721968.488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301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>7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438.697      </w:t>
                  </w:r>
                  <w:r>
                    <w:rPr>
                      <w:rFonts w:ascii="Calibri" w:eastAsia="Calibri" w:hAnsi="Calibri" w:cs="Calibri"/>
                      <w:spacing w:val="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3328605.49      </w:t>
                  </w:r>
                  <w:r>
                    <w:rPr>
                      <w:rFonts w:ascii="Calibri" w:eastAsia="Calibri" w:hAnsi="Calibri" w:cs="Calibri"/>
                      <w:spacing w:val="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3611680.887</w:t>
                  </w:r>
                </w:p>
                <w:p w14:paraId="6CE708B2" w14:textId="77777777" w:rsidR="001C5C10" w:rsidRDefault="0026527B">
                  <w:pPr>
                    <w:spacing w:before="39"/>
                    <w:ind w:right="-5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2500875.467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2763396.582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3081836.091    </w:t>
                  </w:r>
                  <w:r>
                    <w:rPr>
                      <w:rFonts w:ascii="Calibri" w:eastAsia="Calibri" w:hAnsi="Calibri" w:cs="Calibri"/>
                      <w:spacing w:val="4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 xml:space="preserve">3418444.558    </w:t>
                  </w:r>
                  <w:r>
                    <w:rPr>
                      <w:rFonts w:ascii="Calibri" w:eastAsia="Calibri" w:hAnsi="Calibri" w:cs="Calibri"/>
                      <w:spacing w:val="45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3725454.328</w:t>
                  </w:r>
                </w:p>
              </w:txbxContent>
            </v:textbox>
            <w10:wrap anchorx="page"/>
          </v:shape>
        </w:pict>
      </w:r>
      <w:r>
        <w:pict w14:anchorId="31DB26F7">
          <v:shape id="_x0000_s1396" type="#_x0000_t75" style="position:absolute;left:0;text-align:left;margin-left:281.9pt;margin-top:14.4pt;width:293.2pt;height:291.2pt;z-index:-13541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>.2 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ru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ter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54C75253" w14:textId="77777777" w:rsidR="001C5C10" w:rsidRDefault="001C5C10">
      <w:pPr>
        <w:spacing w:line="200" w:lineRule="exact"/>
      </w:pPr>
    </w:p>
    <w:p w14:paraId="7DAE2F30" w14:textId="77777777" w:rsidR="001C5C10" w:rsidRDefault="001C5C10">
      <w:pPr>
        <w:spacing w:before="11" w:line="240" w:lineRule="exact"/>
        <w:rPr>
          <w:sz w:val="24"/>
          <w:szCs w:val="24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1500"/>
        <w:gridCol w:w="1472"/>
        <w:gridCol w:w="1473"/>
        <w:gridCol w:w="1468"/>
        <w:gridCol w:w="1473"/>
        <w:gridCol w:w="1469"/>
        <w:gridCol w:w="1472"/>
        <w:gridCol w:w="1469"/>
        <w:gridCol w:w="1473"/>
        <w:gridCol w:w="1468"/>
      </w:tblGrid>
      <w:tr w:rsidR="001C5C10" w14:paraId="68959FE6" w14:textId="77777777">
        <w:trPr>
          <w:trHeight w:hRule="exact" w:val="308"/>
        </w:trPr>
        <w:tc>
          <w:tcPr>
            <w:tcW w:w="88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006FC0"/>
          </w:tcPr>
          <w:p w14:paraId="1E553A01" w14:textId="77777777" w:rsidR="001C5C10" w:rsidRDefault="001C5C10">
            <w:pPr>
              <w:spacing w:line="160" w:lineRule="exact"/>
              <w:rPr>
                <w:sz w:val="16"/>
                <w:szCs w:val="16"/>
              </w:rPr>
            </w:pPr>
          </w:p>
          <w:p w14:paraId="469EEBB0" w14:textId="77777777" w:rsidR="001C5C10" w:rsidRDefault="0026527B">
            <w:pPr>
              <w:ind w:left="16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FFFFFF"/>
                <w:spacing w:val="-3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n</w:t>
            </w:r>
          </w:p>
        </w:tc>
        <w:tc>
          <w:tcPr>
            <w:tcW w:w="1473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9C4A90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</w:tr>
      <w:tr w:rsidR="001C5C10" w14:paraId="0E52E241" w14:textId="77777777">
        <w:trPr>
          <w:trHeight w:hRule="exact" w:val="318"/>
        </w:trPr>
        <w:tc>
          <w:tcPr>
            <w:tcW w:w="88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F242E65" w14:textId="77777777" w:rsidR="001C5C10" w:rsidRDefault="001C5C10"/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A14AB7D" w14:textId="77777777" w:rsidR="001C5C10" w:rsidRDefault="0026527B">
            <w:pPr>
              <w:spacing w:before="19"/>
              <w:ind w:left="47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ua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603A93C" w14:textId="77777777" w:rsidR="001C5C10" w:rsidRDefault="0026527B">
            <w:pPr>
              <w:spacing w:before="19"/>
              <w:ind w:left="506" w:right="77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1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5803FF0" w14:textId="77777777" w:rsidR="001C5C10" w:rsidRDefault="0026527B">
            <w:pPr>
              <w:spacing w:before="1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ɑ=</w:t>
            </w:r>
            <w:r>
              <w:rPr>
                <w:rFonts w:ascii="Calibri" w:eastAsia="Calibri" w:hAnsi="Calibri" w:cs="Calibri"/>
                <w:color w:val="FFFFF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4218532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44FFB30B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0848BC8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17F348E2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B3FB5AE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0629BB2B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9FE03EA" w14:textId="77777777" w:rsidR="001C5C10" w:rsidRDefault="001C5C10">
            <w:pPr>
              <w:spacing w:before="8" w:line="100" w:lineRule="exact"/>
              <w:rPr>
                <w:sz w:val="10"/>
                <w:szCs w:val="10"/>
              </w:rPr>
            </w:pPr>
          </w:p>
          <w:p w14:paraId="70E8F0B0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366711F" w14:textId="77777777" w:rsidR="001C5C10" w:rsidRDefault="0026527B">
            <w:pPr>
              <w:spacing w:before="1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ɑ=</w:t>
            </w:r>
            <w:r>
              <w:rPr>
                <w:rFonts w:ascii="Calibri" w:eastAsia="Calibri" w:hAnsi="Calibri" w:cs="Calibri"/>
                <w:color w:val="FFFFF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7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C0E7C5D" w14:textId="77777777" w:rsidR="001C5C10" w:rsidRDefault="0026527B">
            <w:pPr>
              <w:spacing w:before="19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ɑ=</w:t>
            </w:r>
            <w:r>
              <w:rPr>
                <w:rFonts w:ascii="Calibri" w:eastAsia="Calibri" w:hAnsi="Calibri" w:cs="Calibri"/>
                <w:color w:val="FFFFF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8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2C5EE46" w14:textId="77777777" w:rsidR="001C5C10" w:rsidRDefault="0026527B">
            <w:pPr>
              <w:spacing w:before="4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.9</w:t>
            </w:r>
          </w:p>
        </w:tc>
      </w:tr>
      <w:tr w:rsidR="001C5C10" w14:paraId="198367A3" w14:textId="77777777">
        <w:trPr>
          <w:trHeight w:hRule="exact" w:val="316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E7D88" w14:textId="77777777" w:rsidR="001C5C10" w:rsidRDefault="0026527B">
            <w:pPr>
              <w:spacing w:before="17"/>
              <w:ind w:left="14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27A6F" w14:textId="77777777" w:rsidR="001C5C10" w:rsidRDefault="0026527B">
            <w:pPr>
              <w:spacing w:before="17"/>
              <w:ind w:left="574" w:right="619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21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FDEB9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0365A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2881D7B0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C4F3C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5CB87189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86C36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318C2C7C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354DB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542B3E28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C7441" w14:textId="77777777" w:rsidR="001C5C10" w:rsidRDefault="001C5C10">
            <w:pPr>
              <w:spacing w:before="6" w:line="100" w:lineRule="exact"/>
              <w:rPr>
                <w:sz w:val="10"/>
                <w:szCs w:val="10"/>
              </w:rPr>
            </w:pPr>
          </w:p>
          <w:p w14:paraId="05048E6D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8908A" w14:textId="77777777" w:rsidR="001C5C10" w:rsidRDefault="0026527B">
            <w:pPr>
              <w:spacing w:before="17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2503205.402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DC6AB" w14:textId="77777777" w:rsidR="001C5C10" w:rsidRDefault="0026527B">
            <w:pPr>
              <w:spacing w:before="17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2518224.548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3B01" w14:textId="77777777" w:rsidR="001C5C10" w:rsidRDefault="0026527B">
            <w:pPr>
              <w:spacing w:before="17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2519784.894</w:t>
            </w:r>
          </w:p>
        </w:tc>
      </w:tr>
      <w:tr w:rsidR="001C5C10" w14:paraId="30813A2E" w14:textId="77777777">
        <w:trPr>
          <w:trHeight w:hRule="exact" w:val="308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A816" w14:textId="77777777" w:rsidR="001C5C10" w:rsidRDefault="0026527B">
            <w:pPr>
              <w:spacing w:before="9"/>
              <w:ind w:left="13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Fe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C45F5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4AC69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6FAE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6A0D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55168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0F711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343C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C2C1E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2635875.851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55A48" w14:textId="77777777" w:rsidR="001C5C10" w:rsidRDefault="0026527B">
            <w:pPr>
              <w:spacing w:before="9"/>
              <w:ind w:left="2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2662043.9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5EC4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2664821.186</w:t>
            </w:r>
          </w:p>
        </w:tc>
      </w:tr>
      <w:tr w:rsidR="001C5C10" w14:paraId="409645A5" w14:textId="77777777">
        <w:trPr>
          <w:trHeight w:hRule="exact" w:val="312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1BA4B" w14:textId="77777777" w:rsidR="001C5C10" w:rsidRDefault="0026527B">
            <w:pPr>
              <w:spacing w:before="13"/>
              <w:ind w:left="10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4C94E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B8B0D" w14:textId="77777777" w:rsidR="001C5C10" w:rsidRDefault="0026527B">
            <w:pPr>
              <w:spacing w:before="13"/>
              <w:ind w:left="59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093.005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26A21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06DE7039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3F47B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4746C7E2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F0199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1A9CEB8E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55712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14E9FA29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C3F5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70207404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FB62A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2768546.299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C34B5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2805863.253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F0096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2809857.478</w:t>
            </w:r>
          </w:p>
        </w:tc>
      </w:tr>
      <w:tr w:rsidR="001C5C10" w14:paraId="1CE318F9" w14:textId="77777777">
        <w:trPr>
          <w:trHeight w:hRule="exact" w:val="308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AABE6" w14:textId="77777777" w:rsidR="001C5C10" w:rsidRDefault="0026527B">
            <w:pPr>
              <w:spacing w:before="9"/>
              <w:ind w:left="13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1720B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E186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876C4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13A0A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C4D5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0469E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1FBD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6EB73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2901216.748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38925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2949682.605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13FA3" w14:textId="77777777" w:rsidR="001C5C10" w:rsidRDefault="0026527B">
            <w:pPr>
              <w:spacing w:before="9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2954893.77</w:t>
            </w:r>
          </w:p>
        </w:tc>
      </w:tr>
      <w:tr w:rsidR="001C5C10" w14:paraId="0DF48B5F" w14:textId="77777777">
        <w:trPr>
          <w:trHeight w:hRule="exact" w:val="313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1CA3E" w14:textId="77777777" w:rsidR="001C5C10" w:rsidRDefault="0026527B">
            <w:pPr>
              <w:spacing w:before="13"/>
              <w:ind w:left="1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898CC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A8FA5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575FF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23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C954D" w14:textId="77777777" w:rsidR="001C5C10" w:rsidRDefault="001C5C10">
            <w:pPr>
              <w:spacing w:before="3" w:line="100" w:lineRule="exact"/>
              <w:rPr>
                <w:sz w:val="10"/>
                <w:szCs w:val="10"/>
              </w:rPr>
            </w:pPr>
          </w:p>
          <w:p w14:paraId="72F86065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6F016" w14:textId="77777777" w:rsidR="001C5C10" w:rsidRDefault="001C5C10">
            <w:pPr>
              <w:spacing w:before="3" w:line="100" w:lineRule="exact"/>
              <w:rPr>
                <w:sz w:val="10"/>
                <w:szCs w:val="10"/>
              </w:rPr>
            </w:pPr>
          </w:p>
          <w:p w14:paraId="62855D52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A111F" w14:textId="77777777" w:rsidR="001C5C10" w:rsidRDefault="001C5C10">
            <w:pPr>
              <w:spacing w:before="3" w:line="100" w:lineRule="exact"/>
              <w:rPr>
                <w:sz w:val="10"/>
                <w:szCs w:val="10"/>
              </w:rPr>
            </w:pPr>
          </w:p>
          <w:p w14:paraId="674F8F2D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4A509" w14:textId="77777777" w:rsidR="001C5C10" w:rsidRDefault="001C5C10">
            <w:pPr>
              <w:spacing w:before="3" w:line="100" w:lineRule="exact"/>
              <w:rPr>
                <w:sz w:val="10"/>
                <w:szCs w:val="10"/>
              </w:rPr>
            </w:pPr>
          </w:p>
          <w:p w14:paraId="68AC357D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F9EB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3033887.196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C695E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3093501.957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2E914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3099930.062</w:t>
            </w:r>
          </w:p>
        </w:tc>
      </w:tr>
      <w:tr w:rsidR="001C5C10" w14:paraId="720643B6" w14:textId="77777777">
        <w:trPr>
          <w:trHeight w:hRule="exact" w:val="308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36C96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n-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B5B9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D3E2B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6C7CB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B9E3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1C4A0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118BF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4370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AD050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3166557.645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688D9" w14:textId="77777777" w:rsidR="001C5C10" w:rsidRDefault="0026527B">
            <w:pPr>
              <w:spacing w:before="9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3237321.31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A302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3244966.354</w:t>
            </w:r>
          </w:p>
        </w:tc>
      </w:tr>
      <w:tr w:rsidR="001C5C10" w14:paraId="1AF143B1" w14:textId="77777777">
        <w:trPr>
          <w:trHeight w:hRule="exact" w:val="312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A1F6" w14:textId="77777777" w:rsidR="001C5C10" w:rsidRDefault="0026527B">
            <w:pPr>
              <w:spacing w:before="13"/>
              <w:ind w:left="17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25C85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4216D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31489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3479F9D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344B1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72F2167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43DC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053527CA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3431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4A932466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84CC7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2FD61B1A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A7FC0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3299228.093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3B148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3381140.662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4EA66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3390002.646</w:t>
            </w:r>
          </w:p>
        </w:tc>
      </w:tr>
      <w:tr w:rsidR="001C5C10" w14:paraId="046B8174" w14:textId="77777777">
        <w:trPr>
          <w:trHeight w:hRule="exact" w:val="308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EA1DC" w14:textId="77777777" w:rsidR="001C5C10" w:rsidRDefault="0026527B">
            <w:pPr>
              <w:spacing w:before="9"/>
              <w:ind w:left="11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gu-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4567B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67332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DF5B7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8624B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FB7E8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EFEE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57933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7637C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3431898.542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04A3D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3524960.015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CD6DD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3535038.938</w:t>
            </w:r>
          </w:p>
        </w:tc>
      </w:tr>
      <w:tr w:rsidR="001C5C10" w14:paraId="25629133" w14:textId="77777777">
        <w:trPr>
          <w:trHeight w:hRule="exact" w:val="312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1F638" w14:textId="77777777" w:rsidR="001C5C10" w:rsidRDefault="0026527B">
            <w:pPr>
              <w:spacing w:before="13"/>
              <w:ind w:left="13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Se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F79DC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2A801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3FD9A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59A4DDDD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0526F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4CC73C6C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5DBBF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8ABE010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B010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8D21F04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C80C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7F936E44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14D9" w14:textId="77777777" w:rsidR="001C5C10" w:rsidRDefault="0026527B">
            <w:pPr>
              <w:spacing w:before="13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3564568.99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EA344" w14:textId="77777777" w:rsidR="001C5C10" w:rsidRDefault="0026527B">
            <w:pPr>
              <w:spacing w:before="13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3668779.367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711F" w14:textId="77777777" w:rsidR="001C5C10" w:rsidRDefault="0026527B">
            <w:pPr>
              <w:spacing w:before="13"/>
              <w:ind w:left="1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3680075.23</w:t>
            </w:r>
          </w:p>
        </w:tc>
      </w:tr>
      <w:tr w:rsidR="001C5C10" w14:paraId="126F9745" w14:textId="77777777">
        <w:trPr>
          <w:trHeight w:hRule="exact" w:val="308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90A52" w14:textId="77777777" w:rsidR="001C5C10" w:rsidRDefault="0026527B">
            <w:pPr>
              <w:spacing w:before="9"/>
              <w:ind w:left="13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DDFDA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195E6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05B05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086B6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CE14A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A04E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1DB07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C7DC6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3697239.439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1F3DD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3812598.719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54471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3825111.521</w:t>
            </w:r>
          </w:p>
        </w:tc>
      </w:tr>
      <w:tr w:rsidR="001C5C10" w14:paraId="00149DA6" w14:textId="77777777">
        <w:trPr>
          <w:trHeight w:hRule="exact" w:val="312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ADB0D" w14:textId="77777777" w:rsidR="001C5C10" w:rsidRDefault="0026527B">
            <w:pPr>
              <w:spacing w:before="14"/>
              <w:ind w:left="11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26946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D7D51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D72EE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287EDA85" w14:textId="77777777" w:rsidR="001C5C10" w:rsidRDefault="001C5C10">
            <w:pPr>
              <w:spacing w:line="200" w:lineRule="exact"/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1F3CA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6B424D32" w14:textId="77777777" w:rsidR="001C5C10" w:rsidRDefault="001C5C10">
            <w:pPr>
              <w:spacing w:line="200" w:lineRule="exact"/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85592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1417BD26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01EFD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7E71B4FC" w14:textId="77777777" w:rsidR="001C5C10" w:rsidRDefault="001C5C10">
            <w:pPr>
              <w:spacing w:line="200" w:lineRule="exact"/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92918" w14:textId="77777777" w:rsidR="001C5C10" w:rsidRDefault="001C5C10">
            <w:pPr>
              <w:spacing w:before="2" w:line="100" w:lineRule="exact"/>
              <w:rPr>
                <w:sz w:val="10"/>
                <w:szCs w:val="10"/>
              </w:rPr>
            </w:pPr>
          </w:p>
          <w:p w14:paraId="0AEA802C" w14:textId="77777777" w:rsidR="001C5C10" w:rsidRDefault="001C5C10">
            <w:pPr>
              <w:spacing w:line="200" w:lineRule="exact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3D49A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3829909.888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FEFC4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3956418.072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DE12E" w14:textId="77777777" w:rsidR="001C5C10" w:rsidRDefault="0026527B">
            <w:pPr>
              <w:spacing w:before="14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3970147.813</w:t>
            </w:r>
          </w:p>
        </w:tc>
      </w:tr>
      <w:tr w:rsidR="001C5C10" w14:paraId="6521D92C" w14:textId="77777777">
        <w:trPr>
          <w:trHeight w:hRule="exact" w:val="308"/>
        </w:trPr>
        <w:tc>
          <w:tcPr>
            <w:tcW w:w="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09E0E" w14:textId="77777777" w:rsidR="001C5C10" w:rsidRDefault="0026527B">
            <w:pPr>
              <w:spacing w:before="9"/>
              <w:ind w:left="12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-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5421" w14:textId="77777777" w:rsidR="001C5C10" w:rsidRDefault="001C5C10"/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63AE" w14:textId="77777777" w:rsidR="001C5C10" w:rsidRDefault="001C5C10"/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076B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65B5A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B7079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B78F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CCE7B" w14:textId="77777777" w:rsidR="001C5C10" w:rsidRDefault="001C5C10">
            <w:pPr>
              <w:spacing w:before="18" w:line="280" w:lineRule="exact"/>
              <w:rPr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9FCE2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3962580.336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266C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4100237.424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9B92E" w14:textId="77777777" w:rsidR="001C5C10" w:rsidRDefault="0026527B">
            <w:pPr>
              <w:spacing w:before="9"/>
              <w:ind w:left="14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4115184.105</w:t>
            </w:r>
          </w:p>
        </w:tc>
      </w:tr>
    </w:tbl>
    <w:p w14:paraId="5E95676A" w14:textId="77777777" w:rsidR="001C5C10" w:rsidRDefault="001C5C10">
      <w:pPr>
        <w:spacing w:before="9" w:line="120" w:lineRule="exact"/>
        <w:rPr>
          <w:sz w:val="12"/>
          <w:szCs w:val="12"/>
        </w:rPr>
      </w:pPr>
    </w:p>
    <w:p w14:paraId="24AD4612" w14:textId="77777777" w:rsidR="001C5C10" w:rsidRDefault="001C5C10">
      <w:pPr>
        <w:spacing w:line="200" w:lineRule="exact"/>
      </w:pPr>
    </w:p>
    <w:p w14:paraId="2665DDFB" w14:textId="77777777" w:rsidR="001C5C10" w:rsidRDefault="001C5C10">
      <w:pPr>
        <w:spacing w:line="200" w:lineRule="exact"/>
      </w:pPr>
    </w:p>
    <w:p w14:paraId="2D01BDED" w14:textId="77777777" w:rsidR="001C5C10" w:rsidRDefault="001C5C10">
      <w:pPr>
        <w:spacing w:line="200" w:lineRule="exact"/>
      </w:pPr>
    </w:p>
    <w:p w14:paraId="36DFFB79" w14:textId="77777777" w:rsidR="001C5C10" w:rsidRDefault="001C5C10">
      <w:pPr>
        <w:spacing w:line="200" w:lineRule="exact"/>
      </w:pPr>
    </w:p>
    <w:p w14:paraId="49BF2AA5" w14:textId="77777777" w:rsidR="001C5C10" w:rsidRDefault="001C5C10">
      <w:pPr>
        <w:spacing w:line="200" w:lineRule="exact"/>
      </w:pPr>
    </w:p>
    <w:p w14:paraId="45D3E60A" w14:textId="77777777" w:rsidR="001C5C10" w:rsidRDefault="001C5C10">
      <w:pPr>
        <w:spacing w:line="200" w:lineRule="exact"/>
      </w:pPr>
    </w:p>
    <w:p w14:paraId="6D2CEF43" w14:textId="77777777" w:rsidR="001C5C10" w:rsidRDefault="001C5C10">
      <w:pPr>
        <w:spacing w:line="200" w:lineRule="exact"/>
      </w:pPr>
    </w:p>
    <w:p w14:paraId="6FE3D12D" w14:textId="77777777" w:rsidR="001C5C10" w:rsidRDefault="001C5C10">
      <w:pPr>
        <w:spacing w:line="200" w:lineRule="exact"/>
      </w:pPr>
    </w:p>
    <w:p w14:paraId="11DCA4A9" w14:textId="77777777" w:rsidR="001C5C10" w:rsidRDefault="001C5C10">
      <w:pPr>
        <w:spacing w:line="200" w:lineRule="exact"/>
      </w:pPr>
    </w:p>
    <w:p w14:paraId="58A59DDE" w14:textId="77777777" w:rsidR="001C5C10" w:rsidRDefault="0026527B">
      <w:pPr>
        <w:ind w:left="7783" w:right="7783"/>
        <w:jc w:val="center"/>
        <w:rPr>
          <w:rFonts w:ascii="Calibri" w:eastAsia="Calibri" w:hAnsi="Calibri" w:cs="Calibri"/>
        </w:rPr>
        <w:sectPr w:rsidR="001C5C10">
          <w:footerReference w:type="default" r:id="rId151"/>
          <w:pgSz w:w="16840" w:h="11920" w:orient="landscape"/>
          <w:pgMar w:top="1080" w:right="500" w:bottom="280" w:left="50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74</w:t>
      </w:r>
    </w:p>
    <w:p w14:paraId="64A62982" w14:textId="77777777" w:rsidR="001C5C10" w:rsidRDefault="001C5C10">
      <w:pPr>
        <w:spacing w:before="9" w:line="120" w:lineRule="exact"/>
        <w:rPr>
          <w:sz w:val="12"/>
          <w:szCs w:val="12"/>
        </w:rPr>
      </w:pPr>
    </w:p>
    <w:p w14:paraId="55935497" w14:textId="77777777" w:rsidR="001C5C10" w:rsidRDefault="001C5C10">
      <w:pPr>
        <w:spacing w:line="200" w:lineRule="exact"/>
      </w:pPr>
    </w:p>
    <w:p w14:paraId="10210212" w14:textId="77777777" w:rsidR="001C5C10" w:rsidRDefault="001C5C10">
      <w:pPr>
        <w:spacing w:line="200" w:lineRule="exact"/>
      </w:pPr>
    </w:p>
    <w:p w14:paraId="5D591E84" w14:textId="77777777" w:rsidR="001C5C10" w:rsidRDefault="001C5C10">
      <w:pPr>
        <w:spacing w:line="200" w:lineRule="exact"/>
      </w:pPr>
    </w:p>
    <w:p w14:paraId="3EF48DB6" w14:textId="77777777" w:rsidR="001C5C10" w:rsidRDefault="001C5C10">
      <w:pPr>
        <w:spacing w:line="200" w:lineRule="exact"/>
      </w:pPr>
    </w:p>
    <w:p w14:paraId="46ED5E33" w14:textId="77777777" w:rsidR="001C5C10" w:rsidRDefault="001C5C10">
      <w:pPr>
        <w:spacing w:line="200" w:lineRule="exact"/>
      </w:pPr>
    </w:p>
    <w:p w14:paraId="1B43B7A0" w14:textId="77777777" w:rsidR="001C5C10" w:rsidRDefault="001C5C10">
      <w:pPr>
        <w:spacing w:line="200" w:lineRule="exact"/>
      </w:pPr>
    </w:p>
    <w:p w14:paraId="0FE83A96" w14:textId="77777777" w:rsidR="001C5C10" w:rsidRDefault="0026527B">
      <w:pPr>
        <w:spacing w:line="340" w:lineRule="exact"/>
        <w:ind w:left="6437" w:right="6044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585858"/>
          <w:sz w:val="28"/>
          <w:szCs w:val="28"/>
        </w:rPr>
        <w:t>D</w:t>
      </w:r>
      <w:r>
        <w:rPr>
          <w:rFonts w:ascii="Calibri" w:eastAsia="Calibri" w:hAnsi="Calibri" w:cs="Calibri"/>
          <w:color w:val="585858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color w:val="585858"/>
          <w:sz w:val="28"/>
          <w:szCs w:val="28"/>
        </w:rPr>
        <w:t>S</w:t>
      </w:r>
    </w:p>
    <w:p w14:paraId="5B1C4E94" w14:textId="77777777" w:rsidR="001C5C10" w:rsidRDefault="001C5C10">
      <w:pPr>
        <w:spacing w:before="4" w:line="220" w:lineRule="exact"/>
        <w:rPr>
          <w:sz w:val="22"/>
          <w:szCs w:val="22"/>
        </w:rPr>
      </w:pPr>
    </w:p>
    <w:p w14:paraId="67FF658C" w14:textId="77777777" w:rsidR="001C5C10" w:rsidRDefault="0026527B">
      <w:pPr>
        <w:spacing w:before="20"/>
        <w:ind w:left="1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43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000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4BE78746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0C3D52FD" w14:textId="77777777" w:rsidR="001C5C10" w:rsidRDefault="001C5C10">
      <w:pPr>
        <w:spacing w:line="200" w:lineRule="exact"/>
      </w:pPr>
    </w:p>
    <w:p w14:paraId="27A55D1F" w14:textId="77777777" w:rsidR="001C5C10" w:rsidRDefault="0026527B">
      <w:pPr>
        <w:spacing w:before="20"/>
        <w:ind w:left="1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38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000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0DF2445C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22352596" w14:textId="77777777" w:rsidR="001C5C10" w:rsidRDefault="001C5C10">
      <w:pPr>
        <w:spacing w:line="200" w:lineRule="exact"/>
      </w:pPr>
    </w:p>
    <w:p w14:paraId="6BEFACC1" w14:textId="77777777" w:rsidR="001C5C10" w:rsidRDefault="0026527B">
      <w:pPr>
        <w:spacing w:before="20"/>
        <w:ind w:left="1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z w:val="18"/>
          <w:szCs w:val="18"/>
        </w:rPr>
        <w:t>3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3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z w:val="18"/>
          <w:szCs w:val="18"/>
        </w:rPr>
        <w:t>00</w:t>
      </w:r>
    </w:p>
    <w:p w14:paraId="64C349F8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32F991A0" w14:textId="77777777" w:rsidR="001C5C10" w:rsidRDefault="001C5C10">
      <w:pPr>
        <w:spacing w:line="200" w:lineRule="exact"/>
      </w:pPr>
    </w:p>
    <w:p w14:paraId="2B547B7F" w14:textId="77777777" w:rsidR="001C5C10" w:rsidRDefault="0026527B">
      <w:pPr>
        <w:spacing w:before="20"/>
        <w:ind w:left="1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28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000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63127ED7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5798F7CA" w14:textId="77777777" w:rsidR="001C5C10" w:rsidRDefault="001C5C10">
      <w:pPr>
        <w:spacing w:line="200" w:lineRule="exact"/>
      </w:pPr>
    </w:p>
    <w:p w14:paraId="2266D9A0" w14:textId="77777777" w:rsidR="001C5C10" w:rsidRDefault="0026527B">
      <w:pPr>
        <w:spacing w:before="20"/>
        <w:ind w:left="1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23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000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5EB78F69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4305A981" w14:textId="77777777" w:rsidR="001C5C10" w:rsidRDefault="001C5C10">
      <w:pPr>
        <w:spacing w:line="200" w:lineRule="exact"/>
        <w:sectPr w:rsidR="001C5C10">
          <w:footerReference w:type="default" r:id="rId152"/>
          <w:pgSz w:w="16840" w:h="11920" w:orient="landscape"/>
          <w:pgMar w:top="1080" w:right="2420" w:bottom="280" w:left="1420" w:header="0" w:footer="0" w:gutter="0"/>
          <w:cols w:space="720"/>
        </w:sectPr>
      </w:pPr>
    </w:p>
    <w:p w14:paraId="4B448517" w14:textId="77777777" w:rsidR="001C5C10" w:rsidRDefault="0026527B">
      <w:pPr>
        <w:spacing w:before="20"/>
        <w:ind w:left="108" w:right="-47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18</w:t>
      </w:r>
      <w:r>
        <w:rPr>
          <w:rFonts w:ascii="Calibri" w:eastAsia="Calibri" w:hAnsi="Calibri" w:cs="Calibri"/>
          <w:color w:val="585858"/>
          <w:spacing w:val="-3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000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1EB2AB49" w14:textId="77777777" w:rsidR="001C5C10" w:rsidRDefault="0026527B">
      <w:pPr>
        <w:spacing w:before="15" w:line="240" w:lineRule="exact"/>
        <w:rPr>
          <w:sz w:val="24"/>
          <w:szCs w:val="24"/>
        </w:rPr>
      </w:pPr>
      <w:r>
        <w:br w:type="column"/>
      </w:r>
    </w:p>
    <w:p w14:paraId="4761C086" w14:textId="77777777" w:rsidR="001C5C10" w:rsidRDefault="0026527B">
      <w:pPr>
        <w:rPr>
          <w:rFonts w:ascii="Calibri" w:eastAsia="Calibri" w:hAnsi="Calibri" w:cs="Calibri"/>
          <w:sz w:val="18"/>
          <w:szCs w:val="18"/>
        </w:rPr>
        <w:sectPr w:rsidR="001C5C10">
          <w:type w:val="continuous"/>
          <w:pgSz w:w="16840" w:h="11920" w:orient="landscape"/>
          <w:pgMar w:top="1560" w:right="2420" w:bottom="280" w:left="1420" w:header="720" w:footer="720" w:gutter="0"/>
          <w:cols w:num="2" w:space="720" w:equalWidth="0">
            <w:col w:w="746" w:space="1656"/>
            <w:col w:w="10598"/>
          </w:cols>
        </w:sectPr>
      </w:pPr>
      <w:r>
        <w:pict w14:anchorId="3F729371">
          <v:shape id="_x0000_s1395" type="#_x0000_t202" style="position:absolute;margin-left:278.45pt;margin-top:-155.7pt;width:302.45pt;height:291.2pt;z-index:-13539;mso-position-horizontal-relative:page" filled="f" stroked="f">
            <v:textbox inset="0,0,0,0">
              <w:txbxContent>
                <w:p w14:paraId="65D1A160" w14:textId="77777777" w:rsidR="001C5C10" w:rsidRDefault="001C5C10">
                  <w:pPr>
                    <w:spacing w:before="4" w:line="100" w:lineRule="exact"/>
                    <w:rPr>
                      <w:sz w:val="11"/>
                      <w:szCs w:val="11"/>
                    </w:rPr>
                  </w:pPr>
                </w:p>
                <w:p w14:paraId="3628DF07" w14:textId="77777777" w:rsidR="001C5C10" w:rsidRDefault="001C5C10">
                  <w:pPr>
                    <w:spacing w:line="200" w:lineRule="exact"/>
                  </w:pPr>
                </w:p>
                <w:p w14:paraId="5900F2BF" w14:textId="77777777" w:rsidR="001C5C10" w:rsidRDefault="001C5C10">
                  <w:pPr>
                    <w:spacing w:line="200" w:lineRule="exact"/>
                  </w:pPr>
                </w:p>
                <w:p w14:paraId="146D761C" w14:textId="77777777" w:rsidR="001C5C10" w:rsidRDefault="001C5C10">
                  <w:pPr>
                    <w:spacing w:line="200" w:lineRule="exact"/>
                  </w:pPr>
                </w:p>
                <w:p w14:paraId="4658D927" w14:textId="77777777" w:rsidR="001C5C10" w:rsidRDefault="001C5C10">
                  <w:pPr>
                    <w:spacing w:line="200" w:lineRule="exact"/>
                  </w:pPr>
                </w:p>
                <w:p w14:paraId="598F83DC" w14:textId="77777777" w:rsidR="001C5C10" w:rsidRDefault="001C5C10">
                  <w:pPr>
                    <w:spacing w:line="200" w:lineRule="exact"/>
                  </w:pPr>
                </w:p>
                <w:p w14:paraId="71C26ED4" w14:textId="77777777" w:rsidR="001C5C10" w:rsidRDefault="001C5C10">
                  <w:pPr>
                    <w:spacing w:line="200" w:lineRule="exact"/>
                  </w:pPr>
                </w:p>
                <w:p w14:paraId="4B22A809" w14:textId="77777777" w:rsidR="001C5C10" w:rsidRDefault="001C5C10">
                  <w:pPr>
                    <w:spacing w:line="200" w:lineRule="exact"/>
                  </w:pPr>
                </w:p>
                <w:p w14:paraId="0B954634" w14:textId="77777777" w:rsidR="001C5C10" w:rsidRDefault="001C5C10">
                  <w:pPr>
                    <w:spacing w:line="200" w:lineRule="exact"/>
                  </w:pPr>
                </w:p>
                <w:p w14:paraId="78B2DFB3" w14:textId="77777777" w:rsidR="001C5C10" w:rsidRDefault="001C5C10">
                  <w:pPr>
                    <w:spacing w:line="200" w:lineRule="exact"/>
                  </w:pPr>
                </w:p>
                <w:p w14:paraId="013CD9AE" w14:textId="77777777" w:rsidR="001C5C10" w:rsidRDefault="001C5C10">
                  <w:pPr>
                    <w:spacing w:line="200" w:lineRule="exact"/>
                  </w:pPr>
                </w:p>
                <w:p w14:paraId="1677A13C" w14:textId="77777777" w:rsidR="001C5C10" w:rsidRDefault="001C5C10">
                  <w:pPr>
                    <w:spacing w:line="200" w:lineRule="exact"/>
                  </w:pPr>
                </w:p>
                <w:p w14:paraId="0671370B" w14:textId="77777777" w:rsidR="001C5C10" w:rsidRDefault="001C5C10">
                  <w:pPr>
                    <w:spacing w:line="200" w:lineRule="exact"/>
                  </w:pPr>
                </w:p>
                <w:p w14:paraId="40596179" w14:textId="77777777" w:rsidR="001C5C10" w:rsidRDefault="001C5C10">
                  <w:pPr>
                    <w:spacing w:line="200" w:lineRule="exact"/>
                  </w:pPr>
                </w:p>
                <w:p w14:paraId="3FFD3131" w14:textId="77777777" w:rsidR="001C5C10" w:rsidRDefault="001C5C10">
                  <w:pPr>
                    <w:spacing w:line="200" w:lineRule="exact"/>
                  </w:pPr>
                </w:p>
                <w:p w14:paraId="6F54F8DE" w14:textId="77777777" w:rsidR="001C5C10" w:rsidRDefault="001C5C10">
                  <w:pPr>
                    <w:spacing w:line="200" w:lineRule="exact"/>
                  </w:pPr>
                </w:p>
                <w:p w14:paraId="29DC5536" w14:textId="77777777" w:rsidR="001C5C10" w:rsidRDefault="0026527B">
                  <w:pPr>
                    <w:ind w:left="268" w:right="505"/>
                    <w:jc w:val="center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4 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5 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6 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7 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8 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9</w:t>
                  </w:r>
                </w:p>
                <w:p w14:paraId="04BDB623" w14:textId="77777777" w:rsidR="001C5C10" w:rsidRDefault="001C5C10">
                  <w:pPr>
                    <w:spacing w:before="9" w:line="160" w:lineRule="exact"/>
                    <w:rPr>
                      <w:sz w:val="17"/>
                      <w:szCs w:val="17"/>
                    </w:rPr>
                  </w:pPr>
                </w:p>
                <w:p w14:paraId="7D01150F" w14:textId="77777777" w:rsidR="001C5C10" w:rsidRDefault="0026527B">
                  <w:pPr>
                    <w:ind w:left="38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3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4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5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6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7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8</w:t>
                  </w:r>
                </w:p>
                <w:p w14:paraId="2D91D111" w14:textId="77777777" w:rsidR="001C5C10" w:rsidRDefault="001C5C10">
                  <w:pPr>
                    <w:spacing w:before="16" w:line="260" w:lineRule="exact"/>
                    <w:rPr>
                      <w:sz w:val="26"/>
                      <w:szCs w:val="26"/>
                    </w:rPr>
                  </w:pPr>
                </w:p>
                <w:p w14:paraId="4E0E5350" w14:textId="77777777" w:rsidR="001C5C10" w:rsidRDefault="0026527B">
                  <w:pPr>
                    <w:ind w:right="-5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oubl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5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th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2                     </w:t>
      </w:r>
      <w:r>
        <w:rPr>
          <w:rFonts w:ascii="Calibri" w:eastAsia="Calibri" w:hAnsi="Calibri" w:cs="Calibri"/>
          <w:color w:val="585858"/>
          <w:spacing w:val="3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3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585858"/>
          <w:spacing w:val="3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0                   </w:t>
      </w:r>
      <w:r>
        <w:rPr>
          <w:rFonts w:ascii="Calibri" w:eastAsia="Calibri" w:hAnsi="Calibri" w:cs="Calibri"/>
          <w:color w:val="585858"/>
          <w:spacing w:val="2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1                   </w:t>
      </w:r>
      <w:r>
        <w:rPr>
          <w:rFonts w:ascii="Calibri" w:eastAsia="Calibri" w:hAnsi="Calibri" w:cs="Calibri"/>
          <w:color w:val="585858"/>
          <w:spacing w:val="2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12</w:t>
      </w:r>
    </w:p>
    <w:p w14:paraId="0C23A694" w14:textId="77777777" w:rsidR="001C5C10" w:rsidRDefault="0026527B">
      <w:pPr>
        <w:spacing w:before="8" w:line="140" w:lineRule="exact"/>
        <w:rPr>
          <w:sz w:val="15"/>
          <w:szCs w:val="15"/>
        </w:rPr>
      </w:pPr>
      <w:r>
        <w:pict w14:anchorId="298F3B5B">
          <v:group id="_x0000_s1105" style="position:absolute;margin-left:69.5pt;margin-top:0;width:672.55pt;height:595.4pt;z-index:-13537;mso-position-horizontal-relative:page;mso-position-vertical-relative:page" coordorigin="1390" coordsize="13451,11908">
            <v:shape id="_x0000_s1394" style="position:absolute;left:2332;top:5376;width:12281;height:0" coordorigin="2332,5376" coordsize="12281,0" path="m2332,5376r12281,e" filled="f" strokecolor="#d9d9d9">
              <v:path arrowok="t"/>
            </v:shape>
            <v:shape id="_x0000_s1393" style="position:absolute;left:2844;top:5385;width:11257;height:152" coordorigin="2844,5385" coordsize="11257,152" path="m2844,5537r1024,-13l4892,5508r1024,-12l6936,5480r1024,-12l8984,5456r1024,-16l11032,5428r1024,-16l13076,5400r1025,-15e" filled="f" strokecolor="#4f81bc" strokeweight="2.25pt">
              <v:path arrowok="t"/>
            </v:shape>
            <v:shape id="_x0000_s1392" style="position:absolute;left:2793;top:5484;width:100;height:100" coordorigin="2793,5484" coordsize="100,100" path="m2893,5534r-1,-12l2882,5502r-17,-13l2843,5484r-12,1l2811,5495r-13,17l2793,5534r1,12l2804,5566r17,13l2843,5584r12,-1l2875,5573r13,-17l2893,5534xe" fillcolor="#4f81bc" stroked="f">
              <v:path arrowok="t"/>
            </v:shape>
            <v:shape id="_x0000_s1391" style="position:absolute;left:2793;top:5484;width:100;height:100" coordorigin="2793,5484" coordsize="100,100" path="m2893,5534r-5,22l2875,5573r-20,10l2843,5584r-22,-5l2804,5566r-10,-20l2793,5534r5,-22l2811,5495r20,-10l2843,5484r22,5l2882,5502r10,20l2893,5534xe" filled="f" strokecolor="#4f81bc" strokeweight=".8pt">
              <v:path arrowok="t"/>
            </v:shape>
            <v:shape id="_x0000_s1390" style="position:absolute;left:3817;top:5472;width:100;height:100" coordorigin="3817,5472" coordsize="100,100" path="m3917,5522r-1,-12l3906,5490r-17,-13l3867,5472r-12,1l3835,5483r-13,17l3817,5522r1,12l3828,5554r17,13l3867,5572r12,-1l3899,5561r13,-17l3917,5522xe" fillcolor="#4f81bc" stroked="f">
              <v:path arrowok="t"/>
            </v:shape>
            <v:shape id="_x0000_s1389" style="position:absolute;left:3817;top:5472;width:100;height:100" coordorigin="3817,5472" coordsize="100,100" path="m3917,5522r-5,22l3899,5561r-20,10l3867,5572r-22,-5l3828,5554r-10,-20l3817,5522r5,-22l3835,5483r20,-10l3867,5472r22,5l3906,5490r10,20l3917,5522xe" filled="f" strokecolor="#4f81bc" strokeweight=".8pt">
              <v:path arrowok="t"/>
            </v:shape>
            <v:shape id="_x0000_s1388" style="position:absolute;left:4841;top:5456;width:100;height:100" coordorigin="4841,5456" coordsize="100,100" path="m4941,5506r-1,-12l4930,5474r-17,-13l4891,5456r-12,1l4859,5467r-13,17l4841,5506r1,12l4852,5538r17,13l4891,5556r12,-1l4923,5545r13,-17l4941,5506xe" fillcolor="#4f81bc" stroked="f">
              <v:path arrowok="t"/>
            </v:shape>
            <v:shape id="_x0000_s1387" style="position:absolute;left:4841;top:5456;width:100;height:100" coordorigin="4841,5456" coordsize="100,100" path="m4941,5506r-5,22l4923,5545r-20,10l4891,5556r-22,-5l4852,5538r-10,-20l4841,5506r5,-22l4859,5467r20,-10l4891,5456r22,5l4930,5474r10,20l4941,5506xe" filled="f" strokecolor="#4f81bc" strokeweight=".8pt">
              <v:path arrowok="t"/>
            </v:shape>
            <v:shape id="_x0000_s1386" style="position:absolute;left:5865;top:5444;width:100;height:100" coordorigin="5865,5444" coordsize="100,100" path="m5965,5494r-1,-12l5954,5462r-17,-13l5915,5444r-12,1l5883,5455r-13,17l5865,5494r1,12l5876,5526r17,13l5915,5544r12,-1l5947,5533r13,-17l5965,5494xe" fillcolor="#4f81bc" stroked="f">
              <v:path arrowok="t"/>
            </v:shape>
            <v:shape id="_x0000_s1385" style="position:absolute;left:5865;top:5444;width:100;height:100" coordorigin="5865,5444" coordsize="100,100" path="m5965,5494r-5,22l5947,5533r-20,10l5915,5544r-22,-5l5876,5526r-10,-20l5865,5494r5,-22l5883,5455r20,-10l5915,5444r22,5l5954,5462r10,20l5965,5494xe" filled="f" strokecolor="#4f81bc" strokeweight=".8pt">
              <v:path arrowok="t"/>
            </v:shape>
            <v:shape id="_x0000_s1384" style="position:absolute;left:6885;top:5428;width:100;height:100" coordorigin="6885,5428" coordsize="100,100" path="m6985,5478r-1,-12l6974,5446r-17,-13l6935,5428r-12,1l6903,5439r-13,17l6885,5478r1,12l6896,5510r17,13l6935,5528r12,-1l6967,5517r13,-17l6985,5478xe" fillcolor="#4f81bc" stroked="f">
              <v:path arrowok="t"/>
            </v:shape>
            <v:shape id="_x0000_s1383" style="position:absolute;left:6885;top:5428;width:100;height:100" coordorigin="6885,5428" coordsize="100,100" path="m6985,5478r-5,22l6967,5517r-20,10l6935,5528r-22,-5l6896,5510r-10,-20l6885,5478r5,-22l6903,5439r20,-10l6935,5428r22,5l6974,5446r10,20l6985,5478xe" filled="f" strokecolor="#4f81bc" strokeweight=".8pt">
              <v:path arrowok="t"/>
            </v:shape>
            <v:shape id="_x0000_s1382" style="position:absolute;left:7909;top:5416;width:100;height:100" coordorigin="7909,5416" coordsize="100,100" path="m8009,5466r-1,-12l7998,5434r-17,-13l7959,5416r-12,1l7927,5427r-13,17l7909,5466r1,12l7920,5498r17,13l7959,5516r12,-1l7991,5505r13,-17l8009,5466xe" fillcolor="#4f81bc" stroked="f">
              <v:path arrowok="t"/>
            </v:shape>
            <v:shape id="_x0000_s1381" style="position:absolute;left:7909;top:5416;width:100;height:100" coordorigin="7909,5416" coordsize="100,100" path="m8009,5466r-5,22l7991,5505r-20,10l7959,5516r-22,-5l7920,5498r-10,-20l7909,5466r5,-22l7927,5427r20,-10l7959,5416r22,5l7998,5434r10,20l8009,5466xe" filled="f" strokecolor="#4f81bc" strokeweight=".8pt">
              <v:path arrowok="t"/>
            </v:shape>
            <v:shape id="_x0000_s1380" style="position:absolute;left:8933;top:5404;width:100;height:100" coordorigin="8933,5404" coordsize="100,100" path="m9033,5454r-1,-12l9022,5422r-17,-13l8983,5404r-12,1l8951,5415r-13,17l8933,5454r1,12l8944,5486r17,13l8983,5504r12,-1l9015,5493r13,-17l9033,5454xe" fillcolor="#4f81bc" stroked="f">
              <v:path arrowok="t"/>
            </v:shape>
            <v:shape id="_x0000_s1379" style="position:absolute;left:8933;top:5404;width:100;height:100" coordorigin="8933,5404" coordsize="100,100" path="m9033,5454r-5,22l9015,5493r-20,10l8983,5504r-22,-5l8944,5486r-10,-20l8933,5454r5,-22l8951,5415r20,-10l8983,5404r22,5l9022,5422r10,20l9033,5454xe" filled="f" strokecolor="#4f81bc" strokeweight=".8pt">
              <v:path arrowok="t"/>
            </v:shape>
            <v:shape id="_x0000_s1378" style="position:absolute;left:9957;top:5388;width:100;height:100" coordorigin="9957,5388" coordsize="100,100" path="m10057,5438r-1,-12l10046,5406r-17,-13l10007,5388r-12,1l9975,5399r-13,17l9957,5438r1,12l9968,5470r17,13l10007,5488r12,-1l10039,5477r13,-17l10057,5438xe" fillcolor="#4f81bc" stroked="f">
              <v:path arrowok="t"/>
            </v:shape>
            <v:shape id="_x0000_s1377" style="position:absolute;left:9957;top:5388;width:100;height:100" coordorigin="9957,5388" coordsize="100,100" path="m10057,5438r-5,22l10039,5477r-20,10l10007,5488r-22,-5l9968,5470r-10,-20l9957,5438r5,-22l9975,5399r20,-10l10007,5388r22,5l10046,5406r10,20l10057,5438xe" filled="f" strokecolor="#4f81bc" strokeweight=".8pt">
              <v:path arrowok="t"/>
            </v:shape>
            <v:shape id="_x0000_s1376" style="position:absolute;left:10981;top:5376;width:100;height:100" coordorigin="10981,5376" coordsize="100,100" path="m11081,5426r-1,-12l11070,5394r-17,-13l11031,5376r-12,1l10999,5387r-13,17l10981,5426r1,12l10992,5458r17,13l11031,5476r12,-1l11063,5465r13,-17l11081,5426xe" fillcolor="#4f81bc" stroked="f">
              <v:path arrowok="t"/>
            </v:shape>
            <v:shape id="_x0000_s1375" style="position:absolute;left:10981;top:5376;width:100;height:100" coordorigin="10981,5376" coordsize="100,100" path="m11081,5426r-5,22l11063,5465r-20,10l11031,5476r-22,-5l10992,5458r-10,-20l10981,5426r5,-22l10999,5387r20,-10l11031,5376r22,5l11070,5394r10,20l11081,5426xe" filled="f" strokecolor="#4f81bc" strokeweight=".8pt">
              <v:path arrowok="t"/>
            </v:shape>
            <v:shape id="_x0000_s1374" style="position:absolute;left:12005;top:5360;width:100;height:100" coordorigin="12005,5360" coordsize="100,100" path="m12105,5410r-1,-12l12094,5378r-17,-13l12055,5360r-12,1l12023,5371r-13,17l12005,5410r1,12l12016,5442r17,13l12055,5460r12,-1l12087,5449r13,-17l12105,5410xe" fillcolor="#4f81bc" stroked="f">
              <v:path arrowok="t"/>
            </v:shape>
            <v:shape id="_x0000_s1373" style="position:absolute;left:12005;top:5360;width:100;height:100" coordorigin="12005,5360" coordsize="100,100" path="m12105,5410r-5,22l12087,5449r-20,10l12055,5460r-22,-5l12016,5442r-10,-20l12005,5410r5,-22l12023,5371r20,-10l12055,5360r22,5l12094,5378r10,20l12105,5410xe" filled="f" strokecolor="#4f81bc" strokeweight=".8pt">
              <v:path arrowok="t"/>
            </v:shape>
            <v:shape id="_x0000_s1372" style="position:absolute;left:13025;top:5348;width:100;height:100" coordorigin="13025,5348" coordsize="100,100" path="m13125,5398r-1,-12l13114,5366r-17,-13l13075,5348r-12,1l13043,5359r-13,17l13025,5398r1,12l13036,5430r17,13l13075,5448r12,-1l13107,5437r13,-17l13125,5398xe" fillcolor="#4f81bc" stroked="f">
              <v:path arrowok="t"/>
            </v:shape>
            <v:shape id="_x0000_s1371" style="position:absolute;left:13025;top:5348;width:100;height:100" coordorigin="13025,5348" coordsize="100,100" path="m13125,5398r-5,22l13107,5437r-20,10l13075,5448r-22,-5l13036,5430r-10,-20l13025,5398r5,-22l13043,5359r20,-10l13075,5348r22,5l13114,5366r10,20l13125,5398xe" filled="f" strokecolor="#4f81bc" strokeweight=".8pt">
              <v:path arrowok="t"/>
            </v:shape>
            <v:shape id="_x0000_s1370" style="position:absolute;left:14049;top:5332;width:100;height:100" coordorigin="14049,5332" coordsize="100,100" path="m14149,5382r-1,-12l14138,5350r-17,-13l14099,5332r-12,1l14067,5343r-13,17l14049,5382r1,12l14060,5414r17,13l14099,5432r12,-1l14131,5421r13,-17l14149,5382xe" fillcolor="#4f81bc" stroked="f">
              <v:path arrowok="t"/>
            </v:shape>
            <v:shape id="_x0000_s1369" style="position:absolute;left:14049;top:5332;width:100;height:100" coordorigin="14049,5332" coordsize="100,100" path="m14149,5382r-5,22l14131,5421r-20,10l14099,5432r-22,-5l14060,5414r-10,-20l14049,5382r5,-22l14067,5343r20,-10l14099,5332r22,5l14138,5350r10,20l14149,5382xe" filled="f" strokecolor="#4f81bc" strokeweight=".8pt">
              <v:path arrowok="t"/>
            </v:shape>
            <v:shape id="_x0000_s1368" style="position:absolute;left:2844;top:5151;width:11257;height:297" coordorigin="2844,5151" coordsize="11257,297" path="m2844,5448r1024,-28l4892,5396r1024,-28l6936,5340r1024,-28l8984,5288r1024,-28l11032,5232r1024,-28l13076,5180r1025,-29e" filled="f" strokecolor="#c0504d" strokeweight="2.25pt">
              <v:path arrowok="t"/>
            </v:shape>
            <v:shape id="_x0000_s1367" style="position:absolute;left:2793;top:5396;width:100;height:100" coordorigin="2793,5396" coordsize="100,100" path="m2893,5446r-1,-12l2882,5414r-17,-13l2843,5396r-12,1l2811,5407r-13,17l2793,5446r1,12l2804,5478r17,13l2843,5496r12,-1l2875,5485r13,-17l2893,5446xe" fillcolor="#c0504d" stroked="f">
              <v:path arrowok="t"/>
            </v:shape>
            <v:shape id="_x0000_s1366" style="position:absolute;left:2793;top:5396;width:100;height:100" coordorigin="2793,5396" coordsize="100,100" path="m2893,5446r-5,22l2875,5485r-20,10l2843,5496r-22,-5l2804,5478r-10,-20l2793,5446r5,-22l2811,5407r20,-10l2843,5396r22,5l2882,5414r10,20l2893,5446xe" filled="f" strokecolor="#c0504d" strokeweight=".8pt">
              <v:path arrowok="t"/>
            </v:shape>
            <v:shape id="_x0000_s1365" style="position:absolute;left:3817;top:5368;width:100;height:100" coordorigin="3817,5368" coordsize="100,100" path="m3917,5418r-1,-12l3906,5386r-17,-13l3867,5368r-12,1l3835,5379r-13,17l3817,5418r1,12l3828,5450r17,13l3867,5468r12,-1l3899,5457r13,-17l3917,5418xe" fillcolor="#c0504d" stroked="f">
              <v:path arrowok="t"/>
            </v:shape>
            <v:shape id="_x0000_s1364" style="position:absolute;left:3817;top:5368;width:100;height:100" coordorigin="3817,5368" coordsize="100,100" path="m3917,5418r-5,22l3899,5457r-20,10l3867,5468r-22,-5l3828,5450r-10,-20l3817,5418r5,-22l3835,5379r20,-10l3867,5368r22,5l3906,5386r10,20l3917,5418xe" filled="f" strokecolor="#c0504d" strokeweight=".8pt">
              <v:path arrowok="t"/>
            </v:shape>
            <v:shape id="_x0000_s1363" style="position:absolute;left:4841;top:5344;width:100;height:100" coordorigin="4841,5344" coordsize="100,100" path="m4941,5394r-1,-12l4930,5362r-17,-13l4891,5344r-12,1l4859,5355r-13,17l4841,5394r1,12l4852,5426r17,13l4891,5444r12,-1l4923,5433r13,-17l4941,5394xe" fillcolor="#c0504d" stroked="f">
              <v:path arrowok="t"/>
            </v:shape>
            <v:shape id="_x0000_s1362" style="position:absolute;left:4841;top:5344;width:100;height:100" coordorigin="4841,5344" coordsize="100,100" path="m4941,5394r-5,22l4923,5433r-20,10l4891,5444r-22,-5l4852,5426r-10,-20l4841,5394r5,-22l4859,5355r20,-10l4891,5344r22,5l4930,5362r10,20l4941,5394xe" filled="f" strokecolor="#c0504d" strokeweight=".8pt">
              <v:path arrowok="t"/>
            </v:shape>
            <v:shape id="_x0000_s1361" style="position:absolute;left:5865;top:5316;width:100;height:100" coordorigin="5865,5316" coordsize="100,100" path="m5965,5366r-1,-12l5954,5334r-17,-13l5915,5316r-12,1l5883,5327r-13,17l5865,5366r1,12l5876,5398r17,13l5915,5416r12,-1l5947,5405r13,-17l5965,5366xe" fillcolor="#c0504d" stroked="f">
              <v:path arrowok="t"/>
            </v:shape>
            <v:shape id="_x0000_s1360" style="position:absolute;left:5865;top:5316;width:100;height:100" coordorigin="5865,5316" coordsize="100,100" path="m5965,5366r-5,22l5947,5405r-20,10l5915,5416r-22,-5l5876,5398r-10,-20l5865,5366r5,-22l5883,5327r20,-10l5915,5316r22,5l5954,5334r10,20l5965,5366xe" filled="f" strokecolor="#c0504d" strokeweight=".8pt">
              <v:path arrowok="t"/>
            </v:shape>
            <v:shape id="_x0000_s1359" style="position:absolute;left:6885;top:5288;width:100;height:100" coordorigin="6885,5288" coordsize="100,100" path="m6985,5338r-1,-12l6974,5306r-17,-13l6935,5288r-12,1l6903,5299r-13,17l6885,5338r1,12l6896,5370r17,13l6935,5388r12,-1l6967,5377r13,-17l6985,5338xe" fillcolor="#c0504d" stroked="f">
              <v:path arrowok="t"/>
            </v:shape>
            <v:shape id="_x0000_s1358" style="position:absolute;left:6885;top:5288;width:100;height:100" coordorigin="6885,5288" coordsize="100,100" path="m6985,5338r-5,22l6967,5377r-20,10l6935,5388r-22,-5l6896,5370r-10,-20l6885,5338r5,-22l6903,5299r20,-10l6935,5288r22,5l6974,5306r10,20l6985,5338xe" filled="f" strokecolor="#c0504d" strokeweight=".8pt">
              <v:path arrowok="t"/>
            </v:shape>
            <v:shape id="_x0000_s1357" style="position:absolute;left:7909;top:5260;width:100;height:100" coordorigin="7909,5260" coordsize="100,100" path="m8009,5310r-1,-12l7998,5278r-17,-13l7959,5260r-12,1l7927,5271r-13,17l7909,5310r1,12l7920,5342r17,13l7959,5360r12,-1l7991,5349r13,-17l8009,5310xe" fillcolor="#c0504d" stroked="f">
              <v:path arrowok="t"/>
            </v:shape>
            <v:shape id="_x0000_s1356" style="position:absolute;left:7909;top:5260;width:100;height:100" coordorigin="7909,5260" coordsize="100,100" path="m8009,5310r-5,22l7991,5349r-20,10l7959,5360r-22,-5l7920,5342r-10,-20l7909,5310r5,-22l7927,5271r20,-10l7959,5260r22,5l7998,5278r10,20l8009,5310xe" filled="f" strokecolor="#c0504d" strokeweight=".8pt">
              <v:path arrowok="t"/>
            </v:shape>
            <v:shape id="_x0000_s1355" style="position:absolute;left:8933;top:5236;width:100;height:100" coordorigin="8933,5236" coordsize="100,100" path="m9033,5286r-1,-12l9022,5254r-17,-13l8983,5236r-12,1l8951,5247r-13,17l8933,5286r1,12l8944,5318r17,13l8983,5336r12,-1l9015,5325r13,-17l9033,5286xe" fillcolor="#c0504d" stroked="f">
              <v:path arrowok="t"/>
            </v:shape>
            <v:shape id="_x0000_s1354" style="position:absolute;left:8933;top:5236;width:100;height:100" coordorigin="8933,5236" coordsize="100,100" path="m9033,5286r-5,22l9015,5325r-20,10l8983,5336r-22,-5l8944,5318r-10,-20l8933,5286r5,-22l8951,5247r20,-10l8983,5236r22,5l9022,5254r10,20l9033,5286xe" filled="f" strokecolor="#c0504d" strokeweight=".8pt">
              <v:path arrowok="t"/>
            </v:shape>
            <v:shape id="_x0000_s1353" style="position:absolute;left:9957;top:5208;width:100;height:100" coordorigin="9957,5208" coordsize="100,100" path="m10057,5258r-1,-12l10046,5226r-17,-13l10007,5208r-12,1l9975,5219r-13,17l9957,5258r1,12l9968,5290r17,13l10007,5308r12,-1l10039,5297r13,-17l10057,5258xe" fillcolor="#c0504d" stroked="f">
              <v:path arrowok="t"/>
            </v:shape>
            <v:shape id="_x0000_s1352" style="position:absolute;left:9957;top:5208;width:100;height:100" coordorigin="9957,5208" coordsize="100,100" path="m10057,5258r-5,22l10039,5297r-20,10l10007,5308r-22,-5l9968,5290r-10,-20l9957,5258r5,-22l9975,5219r20,-10l10007,5208r22,5l10046,5226r10,20l10057,5258xe" filled="f" strokecolor="#c0504d" strokeweight=".8pt">
              <v:path arrowok="t"/>
            </v:shape>
            <v:shape id="_x0000_s1351" style="position:absolute;left:10981;top:5180;width:100;height:100" coordorigin="10981,5180" coordsize="100,100" path="m11081,5230r-1,-12l11070,5198r-17,-13l11031,5180r-12,1l10999,5191r-13,17l10981,5230r1,12l10992,5262r17,13l11031,5280r12,-1l11063,5269r13,-17l11081,5230xe" fillcolor="#c0504d" stroked="f">
              <v:path arrowok="t"/>
            </v:shape>
            <v:shape id="_x0000_s1350" style="position:absolute;left:10981;top:5180;width:100;height:100" coordorigin="10981,5180" coordsize="100,100" path="m11081,5230r-5,22l11063,5269r-20,10l11031,5280r-22,-5l10992,5262r-10,-20l10981,5230r5,-22l10999,5191r20,-10l11031,5180r22,5l11070,5198r10,20l11081,5230xe" filled="f" strokecolor="#c0504d" strokeweight=".8pt">
              <v:path arrowok="t"/>
            </v:shape>
            <v:shape id="_x0000_s1349" style="position:absolute;left:12005;top:5152;width:100;height:100" coordorigin="12005,5152" coordsize="100,100" path="m12105,5202r-1,-12l12094,5170r-17,-13l12055,5152r-12,1l12023,5163r-13,17l12005,5202r1,12l12016,5234r17,13l12055,5252r12,-1l12087,5241r13,-17l12105,5202xe" fillcolor="#c0504d" stroked="f">
              <v:path arrowok="t"/>
            </v:shape>
            <v:shape id="_x0000_s1348" style="position:absolute;left:12005;top:5152;width:100;height:100" coordorigin="12005,5152" coordsize="100,100" path="m12105,5202r-5,22l12087,5241r-20,10l12055,5252r-22,-5l12016,5234r-10,-20l12005,5202r5,-22l12023,5163r20,-10l12055,5152r22,5l12094,5170r10,20l12105,5202xe" filled="f" strokecolor="#c0504d" strokeweight=".8pt">
              <v:path arrowok="t"/>
            </v:shape>
            <v:shape id="_x0000_s1347" style="position:absolute;left:13025;top:5128;width:100;height:100" coordorigin="13025,5128" coordsize="100,100" path="m13125,5178r-1,-12l13114,5146r-17,-13l13075,5128r-12,1l13043,5139r-13,17l13025,5178r1,12l13036,5210r17,13l13075,5228r12,-1l13107,5217r13,-17l13125,5178xe" fillcolor="#c0504d" stroked="f">
              <v:path arrowok="t"/>
            </v:shape>
            <v:shape id="_x0000_s1346" style="position:absolute;left:13025;top:5128;width:100;height:100" coordorigin="13025,5128" coordsize="100,100" path="m13125,5178r-5,22l13107,5217r-20,10l13075,5228r-22,-5l13036,5210r-10,-20l13025,5178r5,-22l13043,5139r20,-10l13075,5128r22,5l13114,5146r10,20l13125,5178xe" filled="f" strokecolor="#c0504d" strokeweight=".8pt">
              <v:path arrowok="t"/>
            </v:shape>
            <v:shape id="_x0000_s1345" style="position:absolute;left:14049;top:5100;width:100;height:100" coordorigin="14049,5100" coordsize="100,100" path="m14149,5150r-1,-12l14138,5118r-17,-13l14099,5100r-12,1l14067,5111r-13,17l14049,5150r1,12l14060,5182r17,13l14099,5200r12,-1l14131,5189r13,-17l14149,5150xe" fillcolor="#c0504d" stroked="f">
              <v:path arrowok="t"/>
            </v:shape>
            <v:shape id="_x0000_s1344" style="position:absolute;left:14049;top:5100;width:100;height:100" coordorigin="14049,5100" coordsize="100,100" path="m14149,5150r-5,22l14131,5189r-20,10l14099,5200r-22,-5l14060,5182r-10,-20l14049,5150r5,-22l14067,5111r20,-10l14099,5100r22,5l14138,5118r10,20l14149,5150xe" filled="f" strokecolor="#c0504d" strokeweight=".8pt">
              <v:path arrowok="t"/>
            </v:shape>
            <v:shape id="_x0000_s1343" style="position:absolute;left:2332;top:4812;width:12281;height:0" coordorigin="2332,4812" coordsize="12281,0" path="m2332,4812r12281,e" filled="f" strokecolor="#d9d9d9">
              <v:path arrowok="t"/>
            </v:shape>
            <v:shape id="_x0000_s1342" style="position:absolute;left:2844;top:4855;width:11257;height:514" coordorigin="2844,4855" coordsize="11257,514" path="m2844,5369r1024,-45l4892,5276r1024,-48l6936,5184r1024,-48l8984,5088r1024,-44l11032,4996r1024,-48l13076,4900r1025,-45e" filled="f" strokecolor="#9bba58" strokeweight="2.25pt">
              <v:path arrowok="t"/>
            </v:shape>
            <v:shape id="_x0000_s1341" style="position:absolute;left:2793;top:5316;width:100;height:100" coordorigin="2793,5316" coordsize="100,100" path="m2893,5366r-1,-12l2882,5334r-17,-13l2843,5316r-12,1l2811,5327r-13,17l2793,5366r1,12l2804,5398r17,13l2843,5416r12,-1l2875,5405r13,-17l2893,5366xe" fillcolor="#9bba58" stroked="f">
              <v:path arrowok="t"/>
            </v:shape>
            <v:shape id="_x0000_s1340" style="position:absolute;left:2793;top:5316;width:100;height:100" coordorigin="2793,5316" coordsize="100,100" path="m2893,5366r-5,22l2875,5405r-20,10l2843,5416r-22,-5l2804,5398r-10,-20l2793,5366r5,-22l2811,5327r20,-10l2843,5316r22,5l2882,5334r10,20l2893,5366xe" filled="f" strokecolor="#9bba58" strokeweight=".8pt">
              <v:path arrowok="t"/>
            </v:shape>
            <v:shape id="_x0000_s1339" style="position:absolute;left:3817;top:5272;width:100;height:100" coordorigin="3817,5272" coordsize="100,100" path="m3917,5322r-1,-12l3906,5290r-17,-13l3867,5272r-12,1l3835,5283r-13,17l3817,5322r1,12l3828,5354r17,13l3867,5372r12,-1l3899,5361r13,-17l3917,5322xe" fillcolor="#9bba58" stroked="f">
              <v:path arrowok="t"/>
            </v:shape>
            <v:shape id="_x0000_s1338" style="position:absolute;left:3817;top:5272;width:100;height:100" coordorigin="3817,5272" coordsize="100,100" path="m3917,5322r-5,22l3899,5361r-20,10l3867,5372r-22,-5l3828,5354r-10,-20l3817,5322r5,-22l3835,5283r20,-10l3867,5272r22,5l3906,5290r10,20l3917,5322xe" filled="f" strokecolor="#9bba58" strokeweight=".8pt">
              <v:path arrowok="t"/>
            </v:shape>
            <v:shape id="_x0000_s1337" style="position:absolute;left:4841;top:5224;width:100;height:100" coordorigin="4841,5224" coordsize="100,100" path="m4941,5274r-1,-12l4930,5242r-17,-13l4891,5224r-12,1l4859,5235r-13,17l4841,5274r1,12l4852,5306r17,13l4891,5324r12,-1l4923,5313r13,-17l4941,5274xe" fillcolor="#9bba58" stroked="f">
              <v:path arrowok="t"/>
            </v:shape>
            <v:shape id="_x0000_s1336" style="position:absolute;left:4841;top:5224;width:100;height:100" coordorigin="4841,5224" coordsize="100,100" path="m4941,5274r-5,22l4923,5313r-20,10l4891,5324r-22,-5l4852,5306r-10,-20l4841,5274r5,-22l4859,5235r20,-10l4891,5224r22,5l4930,5242r10,20l4941,5274xe" filled="f" strokecolor="#9bba58" strokeweight=".8pt">
              <v:path arrowok="t"/>
            </v:shape>
            <v:shape id="_x0000_s1335" style="position:absolute;left:5865;top:5176;width:100;height:100" coordorigin="5865,5176" coordsize="100,100" path="m5965,5226r-1,-12l5954,5194r-17,-13l5915,5176r-12,1l5883,5187r-13,17l5865,5226r1,12l5876,5258r17,13l5915,5276r12,-1l5947,5265r13,-17l5965,5226xe" fillcolor="#9bba58" stroked="f">
              <v:path arrowok="t"/>
            </v:shape>
            <v:shape id="_x0000_s1334" style="position:absolute;left:5865;top:5176;width:100;height:100" coordorigin="5865,5176" coordsize="100,100" path="m5965,5226r-5,22l5947,5265r-20,10l5915,5276r-22,-5l5876,5258r-10,-20l5865,5226r5,-22l5883,5187r20,-10l5915,5176r22,5l5954,5194r10,20l5965,5226xe" filled="f" strokecolor="#9bba58" strokeweight=".8pt">
              <v:path arrowok="t"/>
            </v:shape>
            <v:shape id="_x0000_s1333" style="position:absolute;left:6885;top:5132;width:100;height:100" coordorigin="6885,5132" coordsize="100,100" path="m6985,5182r-1,-12l6974,5150r-17,-13l6935,5132r-12,1l6903,5143r-13,17l6885,5182r1,12l6896,5214r17,13l6935,5232r12,-1l6967,5221r13,-17l6985,5182xe" fillcolor="#9bba58" stroked="f">
              <v:path arrowok="t"/>
            </v:shape>
            <v:shape id="_x0000_s1332" style="position:absolute;left:6885;top:5132;width:100;height:100" coordorigin="6885,5132" coordsize="100,100" path="m6985,5182r-5,22l6967,5221r-20,10l6935,5232r-22,-5l6896,5214r-10,-20l6885,5182r5,-22l6903,5143r20,-10l6935,5132r22,5l6974,5150r10,20l6985,5182xe" filled="f" strokecolor="#9bba58" strokeweight=".8pt">
              <v:path arrowok="t"/>
            </v:shape>
            <v:shape id="_x0000_s1331" style="position:absolute;left:7909;top:5084;width:100;height:100" coordorigin="7909,5084" coordsize="100,100" path="m8009,5134r-1,-12l7998,5102r-17,-13l7959,5084r-12,1l7927,5095r-13,17l7909,5134r1,12l7920,5166r17,13l7959,5184r12,-1l7991,5173r13,-17l8009,5134xe" fillcolor="#9bba58" stroked="f">
              <v:path arrowok="t"/>
            </v:shape>
            <v:shape id="_x0000_s1330" style="position:absolute;left:7909;top:5084;width:100;height:100" coordorigin="7909,5084" coordsize="100,100" path="m8009,5134r-5,22l7991,5173r-20,10l7959,5184r-22,-5l7920,5166r-10,-20l7909,5134r5,-22l7927,5095r20,-10l7959,5084r22,5l7998,5102r10,20l8009,5134xe" filled="f" strokecolor="#9bba58" strokeweight=".8pt">
              <v:path arrowok="t"/>
            </v:shape>
            <v:shape id="_x0000_s1329" style="position:absolute;left:8933;top:5036;width:100;height:100" coordorigin="8933,5036" coordsize="100,100" path="m9033,5086r-1,-12l9022,5054r-17,-13l8983,5036r-12,1l8951,5047r-13,17l8933,5086r1,12l8944,5118r17,13l8983,5136r12,-1l9015,5125r13,-17l9033,5086xe" fillcolor="#9bba58" stroked="f">
              <v:path arrowok="t"/>
            </v:shape>
            <v:shape id="_x0000_s1328" style="position:absolute;left:8933;top:5036;width:100;height:100" coordorigin="8933,5036" coordsize="100,100" path="m9033,5086r-5,22l9015,5125r-20,10l8983,5136r-22,-5l8944,5118r-10,-20l8933,5086r5,-22l8951,5047r20,-10l8983,5036r22,5l9022,5054r10,20l9033,5086xe" filled="f" strokecolor="#9bba58" strokeweight=".8pt">
              <v:path arrowok="t"/>
            </v:shape>
            <v:shape id="_x0000_s1327" style="position:absolute;left:9957;top:4992;width:100;height:100" coordorigin="9957,4992" coordsize="100,100" path="m10057,5042r-1,-12l10046,5010r-17,-13l10007,4992r-12,1l9975,5003r-13,17l9957,5042r1,12l9968,5074r17,13l10007,5092r12,-1l10039,5081r13,-17l10057,5042xe" fillcolor="#9bba58" stroked="f">
              <v:path arrowok="t"/>
            </v:shape>
            <v:shape id="_x0000_s1326" style="position:absolute;left:9957;top:4992;width:100;height:100" coordorigin="9957,4992" coordsize="100,100" path="m10057,5042r-5,22l10039,5081r-20,10l10007,5092r-22,-5l9968,5074r-10,-20l9957,5042r5,-22l9975,5003r20,-10l10007,4992r22,5l10046,5010r10,20l10057,5042xe" filled="f" strokecolor="#9bba58" strokeweight=".8pt">
              <v:path arrowok="t"/>
            </v:shape>
            <v:shape id="_x0000_s1325" style="position:absolute;left:10981;top:4944;width:100;height:100" coordorigin="10981,4944" coordsize="100,100" path="m11081,4994r-1,-12l11070,4962r-17,-13l11031,4944r-12,1l10999,4955r-13,17l10981,4994r1,12l10992,5026r17,13l11031,5044r12,-1l11063,5033r13,-17l11081,4994xe" fillcolor="#9bba58" stroked="f">
              <v:path arrowok="t"/>
            </v:shape>
            <v:shape id="_x0000_s1324" style="position:absolute;left:10981;top:4944;width:100;height:100" coordorigin="10981,4944" coordsize="100,100" path="m11081,4994r-5,22l11063,5033r-20,10l11031,5044r-22,-5l10992,5026r-10,-20l10981,4994r5,-22l10999,4955r20,-10l11031,4944r22,5l11070,4962r10,20l11081,4994xe" filled="f" strokecolor="#9bba58" strokeweight=".8pt">
              <v:path arrowok="t"/>
            </v:shape>
            <v:shape id="_x0000_s1323" style="position:absolute;left:12005;top:4896;width:100;height:100" coordorigin="12005,4896" coordsize="100,100" path="m12105,4946r-1,-12l12094,4914r-17,-13l12055,4896r-12,1l12023,4907r-13,17l12005,4946r1,12l12016,4978r17,13l12055,4996r12,-1l12087,4985r13,-17l12105,4946xe" fillcolor="#9bba58" stroked="f">
              <v:path arrowok="t"/>
            </v:shape>
            <v:shape id="_x0000_s1322" style="position:absolute;left:12005;top:4896;width:100;height:100" coordorigin="12005,4896" coordsize="100,100" path="m12105,4946r-5,22l12087,4985r-20,10l12055,4996r-22,-5l12016,4978r-10,-20l12005,4946r5,-22l12023,4907r20,-10l12055,4896r22,5l12094,4914r10,20l12105,4946xe" filled="f" strokecolor="#9bba58" strokeweight=".8pt">
              <v:path arrowok="t"/>
            </v:shape>
            <v:shape id="_x0000_s1321" style="position:absolute;left:13025;top:4848;width:100;height:100" coordorigin="13025,4848" coordsize="100,100" path="m13125,4898r-1,-12l13114,4866r-17,-13l13075,4848r-12,1l13043,4859r-13,17l13025,4898r1,12l13036,4930r17,13l13075,4948r12,-1l13107,4937r13,-17l13125,4898xe" fillcolor="#9bba58" stroked="f">
              <v:path arrowok="t"/>
            </v:shape>
            <v:shape id="_x0000_s1320" style="position:absolute;left:13025;top:4848;width:100;height:100" coordorigin="13025,4848" coordsize="100,100" path="m13125,4898r-5,22l13107,4937r-20,10l13075,4948r-22,-5l13036,4930r-10,-20l13025,4898r5,-22l13043,4859r20,-10l13075,4848r22,5l13114,4866r10,20l13125,4898xe" filled="f" strokecolor="#9bba58" strokeweight=".8pt">
              <v:path arrowok="t"/>
            </v:shape>
            <v:shape id="_x0000_s1319" style="position:absolute;left:14049;top:4804;width:100;height:100" coordorigin="14049,4804" coordsize="100,100" path="m14149,4854r-1,-12l14138,4822r-17,-13l14099,4804r-12,1l14067,4815r-13,17l14049,4854r1,12l14060,4886r17,13l14099,4904r12,-1l14131,4893r13,-17l14149,4854xe" fillcolor="#9bba58" stroked="f">
              <v:path arrowok="t"/>
            </v:shape>
            <v:shape id="_x0000_s1318" style="position:absolute;left:14049;top:4804;width:100;height:100" coordorigin="14049,4804" coordsize="100,100" path="m14149,4854r-5,22l14131,4893r-20,10l14099,4904r-22,-5l14060,4886r-10,-20l14049,4854r5,-22l14067,4815r20,-10l14099,4804r22,5l14138,4822r10,20l14149,4854xe" filled="f" strokecolor="#9bba58" strokeweight=".8pt">
              <v:path arrowok="t"/>
            </v:shape>
            <v:shape id="_x0000_s1317" style="position:absolute;left:2844;top:4496;width:11257;height:799" coordorigin="2844,4496" coordsize="11257,799" path="m2844,5295r1024,-71l4892,5148r1024,-72l6936,5004r1024,-72l8984,4860r1024,-72l11032,4712r1024,-72l13076,4568r1025,-72e" filled="f" strokecolor="#8063a1" strokeweight="2.25pt">
              <v:path arrowok="t"/>
            </v:shape>
            <v:shape id="_x0000_s1316" style="position:absolute;left:2793;top:5244;width:100;height:100" coordorigin="2793,5244" coordsize="100,100" path="m2893,5294r-1,-12l2882,5262r-17,-13l2843,5244r-12,1l2811,5255r-13,17l2793,5294r1,12l2804,5326r17,13l2843,5344r12,-1l2875,5333r13,-17l2893,5294xe" fillcolor="#8063a1" stroked="f">
              <v:path arrowok="t"/>
            </v:shape>
            <v:shape id="_x0000_s1315" style="position:absolute;left:2793;top:5244;width:100;height:100" coordorigin="2793,5244" coordsize="100,100" path="m2893,5294r-5,22l2875,5333r-20,10l2843,5344r-22,-5l2804,5326r-10,-20l2793,5294r5,-22l2811,5255r20,-10l2843,5244r22,5l2882,5262r10,20l2893,5294xe" filled="f" strokecolor="#8063a1" strokeweight=".8pt">
              <v:path arrowok="t"/>
            </v:shape>
            <v:shape id="_x0000_s1314" style="position:absolute;left:3817;top:5172;width:100;height:100" coordorigin="3817,5172" coordsize="100,100" path="m3917,5222r-1,-12l3906,5190r-17,-13l3867,5172r-12,1l3835,5183r-13,17l3817,5222r1,12l3828,5254r17,13l3867,5272r12,-1l3899,5261r13,-17l3917,5222xe" fillcolor="#8063a1" stroked="f">
              <v:path arrowok="t"/>
            </v:shape>
            <v:shape id="_x0000_s1313" style="position:absolute;left:3817;top:5172;width:100;height:100" coordorigin="3817,5172" coordsize="100,100" path="m3917,5222r-5,22l3899,5261r-20,10l3867,5272r-22,-5l3828,5254r-10,-20l3817,5222r5,-22l3835,5183r20,-10l3867,5172r22,5l3906,5190r10,20l3917,5222xe" filled="f" strokecolor="#8063a1" strokeweight=".8pt">
              <v:path arrowok="t"/>
            </v:shape>
            <v:shape id="_x0000_s1312" style="position:absolute;left:4841;top:5096;width:100;height:100" coordorigin="4841,5096" coordsize="100,100" path="m4941,5146r-1,-12l4930,5114r-17,-13l4891,5096r-12,1l4859,5107r-13,17l4841,5146r1,12l4852,5178r17,13l4891,5196r12,-1l4923,5185r13,-17l4941,5146xe" fillcolor="#8063a1" stroked="f">
              <v:path arrowok="t"/>
            </v:shape>
            <v:shape id="_x0000_s1311" style="position:absolute;left:4841;top:5096;width:100;height:100" coordorigin="4841,5096" coordsize="100,100" path="m4941,5146r-5,22l4923,5185r-20,10l4891,5196r-22,-5l4852,5178r-10,-20l4841,5146r5,-22l4859,5107r20,-10l4891,5096r22,5l4930,5114r10,20l4941,5146xe" filled="f" strokecolor="#8063a1" strokeweight=".8pt">
              <v:path arrowok="t"/>
            </v:shape>
            <v:shape id="_x0000_s1310" style="position:absolute;left:5865;top:5024;width:100;height:100" coordorigin="5865,5024" coordsize="100,100" path="m5965,5074r-1,-12l5954,5042r-17,-13l5915,5024r-12,1l5883,5035r-13,17l5865,5074r1,12l5876,5106r17,13l5915,5124r12,-1l5947,5113r13,-17l5965,5074xe" fillcolor="#8063a1" stroked="f">
              <v:path arrowok="t"/>
            </v:shape>
            <v:shape id="_x0000_s1309" style="position:absolute;left:5865;top:5024;width:100;height:100" coordorigin="5865,5024" coordsize="100,100" path="m5965,5074r-5,22l5947,5113r-20,10l5915,5124r-22,-5l5876,5106r-10,-20l5865,5074r5,-22l5883,5035r20,-10l5915,5024r22,5l5954,5042r10,20l5965,5074xe" filled="f" strokecolor="#8063a1" strokeweight=".8pt">
              <v:path arrowok="t"/>
            </v:shape>
            <v:shape id="_x0000_s1308" style="position:absolute;left:6885;top:4952;width:100;height:100" coordorigin="6885,4952" coordsize="100,100" path="m6985,5002r-1,-12l6974,4970r-17,-13l6935,4952r-12,1l6903,4963r-13,17l6885,5002r1,12l6896,5034r17,13l6935,5052r12,-1l6967,5041r13,-17l6985,5002xe" fillcolor="#8063a1" stroked="f">
              <v:path arrowok="t"/>
            </v:shape>
            <v:shape id="_x0000_s1307" style="position:absolute;left:6885;top:4952;width:100;height:100" coordorigin="6885,4952" coordsize="100,100" path="m6985,5002r-5,22l6967,5041r-20,10l6935,5052r-22,-5l6896,5034r-10,-20l6885,5002r5,-22l6903,4963r20,-10l6935,4952r22,5l6974,4970r10,20l6985,5002xe" filled="f" strokecolor="#8063a1" strokeweight=".8pt">
              <v:path arrowok="t"/>
            </v:shape>
            <v:shape id="_x0000_s1306" style="position:absolute;left:7909;top:4880;width:100;height:100" coordorigin="7909,4880" coordsize="100,100" path="m8009,4930r-1,-12l7998,4898r-17,-13l7959,4880r-12,1l7927,4891r-13,17l7909,4930r1,12l7920,4962r17,13l7959,4980r12,-1l7991,4969r13,-17l8009,4930xe" fillcolor="#8063a1" stroked="f">
              <v:path arrowok="t"/>
            </v:shape>
            <v:shape id="_x0000_s1305" style="position:absolute;left:7909;top:4880;width:100;height:100" coordorigin="7909,4880" coordsize="100,100" path="m8009,4930r-5,22l7991,4969r-20,10l7959,4980r-22,-5l7920,4962r-10,-20l7909,4930r5,-22l7927,4891r20,-10l7959,4880r22,5l7998,4898r10,20l8009,4930xe" filled="f" strokecolor="#8063a1" strokeweight=".8pt">
              <v:path arrowok="t"/>
            </v:shape>
            <v:shape id="_x0000_s1304" style="position:absolute;left:8933;top:4808;width:100;height:100" coordorigin="8933,4808" coordsize="100,100" path="m9033,4858r-1,-12l9022,4826r-17,-13l8983,4808r-12,1l8951,4819r-13,17l8933,4858r1,12l8944,4890r17,13l8983,4908r12,-1l9015,4897r13,-17l9033,4858xe" fillcolor="#8063a1" stroked="f">
              <v:path arrowok="t"/>
            </v:shape>
            <v:shape id="_x0000_s1303" style="position:absolute;left:8933;top:4808;width:100;height:100" coordorigin="8933,4808" coordsize="100,100" path="m9033,4858r-5,22l9015,4897r-20,10l8983,4908r-22,-5l8944,4890r-10,-20l8933,4858r5,-22l8951,4819r20,-10l8983,4808r22,5l9022,4826r10,20l9033,4858xe" filled="f" strokecolor="#8063a1" strokeweight=".8pt">
              <v:path arrowok="t"/>
            </v:shape>
            <v:shape id="_x0000_s1302" style="position:absolute;left:9957;top:4736;width:100;height:100" coordorigin="9957,4736" coordsize="100,100" path="m10057,4786r-1,-12l10046,4754r-17,-13l10007,4736r-12,1l9975,4747r-13,17l9957,4786r1,12l9968,4818r17,13l10007,4836r12,-1l10039,4825r13,-17l10057,4786xe" fillcolor="#8063a1" stroked="f">
              <v:path arrowok="t"/>
            </v:shape>
            <v:shape id="_x0000_s1301" style="position:absolute;left:9957;top:4736;width:100;height:100" coordorigin="9957,4736" coordsize="100,100" path="m10057,4786r-5,22l10039,4825r-20,10l10007,4836r-22,-5l9968,4818r-10,-20l9957,4786r5,-22l9975,4747r20,-10l10007,4736r22,5l10046,4754r10,20l10057,4786xe" filled="f" strokecolor="#8063a1" strokeweight=".8pt">
              <v:path arrowok="t"/>
            </v:shape>
            <v:shape id="_x0000_s1300" style="position:absolute;left:10981;top:4660;width:100;height:100" coordorigin="10981,4660" coordsize="100,100" path="m11081,4710r-1,-12l11070,4678r-17,-13l11031,4660r-12,1l10999,4671r-13,17l10981,4710r1,12l10992,4742r17,13l11031,4760r12,-1l11063,4749r13,-17l11081,4710xe" fillcolor="#8063a1" stroked="f">
              <v:path arrowok="t"/>
            </v:shape>
            <v:shape id="_x0000_s1299" style="position:absolute;left:10981;top:4660;width:100;height:100" coordorigin="10981,4660" coordsize="100,100" path="m11081,4710r-5,22l11063,4749r-20,10l11031,4760r-22,-5l10992,4742r-10,-20l10981,4710r5,-22l10999,4671r20,-10l11031,4660r22,5l11070,4678r10,20l11081,4710xe" filled="f" strokecolor="#8063a1" strokeweight=".8pt">
              <v:path arrowok="t"/>
            </v:shape>
            <v:shape id="_x0000_s1298" style="position:absolute;left:12005;top:4588;width:100;height:100" coordorigin="12005,4588" coordsize="100,100" path="m12105,4638r-1,-12l12094,4606r-17,-13l12055,4588r-12,1l12023,4599r-13,17l12005,4638r1,12l12016,4670r17,13l12055,4688r12,-1l12087,4677r13,-17l12105,4638xe" fillcolor="#8063a1" stroked="f">
              <v:path arrowok="t"/>
            </v:shape>
            <v:shape id="_x0000_s1297" style="position:absolute;left:12005;top:4588;width:100;height:100" coordorigin="12005,4588" coordsize="100,100" path="m12105,4638r-5,22l12087,4677r-20,10l12055,4688r-22,-5l12016,4670r-10,-20l12005,4638r5,-22l12023,4599r20,-10l12055,4588r22,5l12094,4606r10,20l12105,4638xe" filled="f" strokecolor="#8063a1" strokeweight=".8pt">
              <v:path arrowok="t"/>
            </v:shape>
            <v:shape id="_x0000_s1296" style="position:absolute;left:13025;top:4516;width:100;height:100" coordorigin="13025,4516" coordsize="100,100" path="m13125,4566r-1,-12l13114,4534r-17,-13l13075,4516r-12,1l13043,4527r-13,17l13025,4566r1,12l13036,4598r17,13l13075,4616r12,-1l13107,4605r13,-17l13125,4566xe" fillcolor="#8063a1" stroked="f">
              <v:path arrowok="t"/>
            </v:shape>
            <v:shape id="_x0000_s1295" style="position:absolute;left:13025;top:4516;width:100;height:100" coordorigin="13025,4516" coordsize="100,100" path="m13125,4566r-5,22l13107,4605r-20,10l13075,4616r-22,-5l13036,4598r-10,-20l13025,4566r5,-22l13043,4527r20,-10l13075,4516r22,5l13114,4534r10,20l13125,4566xe" filled="f" strokecolor="#8063a1" strokeweight=".8pt">
              <v:path arrowok="t"/>
            </v:shape>
            <v:shape id="_x0000_s1294" style="position:absolute;left:14049;top:4444;width:100;height:100" coordorigin="14049,4444" coordsize="100,100" path="m14149,4494r-1,-12l14138,4462r-17,-13l14099,4444r-12,1l14067,4455r-13,17l14049,4494r1,12l14060,4526r17,13l14099,4544r12,-1l14131,4533r13,-17l14149,4494xe" fillcolor="#8063a1" stroked="f">
              <v:path arrowok="t"/>
            </v:shape>
            <v:shape id="_x0000_s1293" style="position:absolute;left:14049;top:4444;width:100;height:100" coordorigin="14049,4444" coordsize="100,100" path="m14149,4494r-5,22l14131,4533r-20,10l14099,4544r-22,-5l14060,4526r-10,-20l14049,4494r5,-22l14067,4455r20,-10l14099,4444r22,5l14138,4462r10,20l14149,4494xe" filled="f" strokecolor="#8063a1" strokeweight=".8pt">
              <v:path arrowok="t"/>
            </v:shape>
            <v:shape id="_x0000_s1292" style="position:absolute;left:2332;top:4252;width:12281;height:0" coordorigin="2332,4252" coordsize="12281,0" path="m2332,4252r12281,e" filled="f" strokecolor="#d9d9d9">
              <v:path arrowok="t"/>
            </v:shape>
            <v:shape id="_x0000_s1291" style="position:absolute;left:2844;top:4117;width:11257;height:1114" coordorigin="2844,4117" coordsize="11257,1114" path="m2844,5231l3868,5128,4892,5028,5916,4928,6936,4824,7960,4724,8984,4624r1024,-104l11032,4420r1024,-100l13076,4216r1025,-99e" filled="f" strokecolor="#4aacc5" strokeweight="2.25pt">
              <v:path arrowok="t"/>
            </v:shape>
            <v:shape id="_x0000_s1290" style="position:absolute;left:2793;top:5180;width:100;height:100" coordorigin="2793,5180" coordsize="100,100" path="m2893,5230r-1,-12l2882,5198r-17,-13l2843,5180r-12,1l2811,5191r-13,17l2793,5230r1,12l2804,5262r17,13l2843,5280r12,-1l2875,5269r13,-17l2893,5230xe" fillcolor="#4aacc5" stroked="f">
              <v:path arrowok="t"/>
            </v:shape>
            <v:shape id="_x0000_s1289" style="position:absolute;left:2793;top:5180;width:100;height:100" coordorigin="2793,5180" coordsize="100,100" path="m2893,5230r-5,22l2875,5269r-20,10l2843,5280r-22,-5l2804,5262r-10,-20l2793,5230r5,-22l2811,5191r20,-10l2843,5180r22,5l2882,5198r10,20l2893,5230xe" filled="f" strokecolor="#4aacc5" strokeweight=".8pt">
              <v:path arrowok="t"/>
            </v:shape>
            <v:shape id="_x0000_s1288" style="position:absolute;left:3817;top:5076;width:100;height:100" coordorigin="3817,5076" coordsize="100,100" path="m3917,5126r-1,-12l3906,5094r-17,-13l3867,5076r-12,1l3835,5087r-13,17l3817,5126r1,12l3828,5158r17,13l3867,5176r12,-1l3899,5165r13,-17l3917,5126xe" fillcolor="#4aacc5" stroked="f">
              <v:path arrowok="t"/>
            </v:shape>
            <v:shape id="_x0000_s1287" style="position:absolute;left:3817;top:5076;width:100;height:100" coordorigin="3817,5076" coordsize="100,100" path="m3917,5126r-5,22l3899,5165r-20,10l3867,5176r-22,-5l3828,5158r-10,-20l3817,5126r5,-22l3835,5087r20,-10l3867,5076r22,5l3906,5094r10,20l3917,5126xe" filled="f" strokecolor="#4aacc5" strokeweight=".8pt">
              <v:path arrowok="t"/>
            </v:shape>
            <v:shape id="_x0000_s1286" style="position:absolute;left:4841;top:4976;width:100;height:100" coordorigin="4841,4976" coordsize="100,100" path="m4941,5026r-1,-12l4930,4994r-17,-13l4891,4976r-12,1l4859,4987r-13,17l4841,5026r1,12l4852,5058r17,13l4891,5076r12,-1l4923,5065r13,-17l4941,5026xe" fillcolor="#4aacc5" stroked="f">
              <v:path arrowok="t"/>
            </v:shape>
            <v:shape id="_x0000_s1285" style="position:absolute;left:4841;top:4976;width:100;height:100" coordorigin="4841,4976" coordsize="100,100" path="m4941,5026r-5,22l4923,5065r-20,10l4891,5076r-22,-5l4852,5058r-10,-20l4841,5026r5,-22l4859,4987r20,-10l4891,4976r22,5l4930,4994r10,20l4941,5026xe" filled="f" strokecolor="#4aacc5" strokeweight=".8pt">
              <v:path arrowok="t"/>
            </v:shape>
            <v:shape id="_x0000_s1284" style="position:absolute;left:5865;top:4876;width:100;height:100" coordorigin="5865,4876" coordsize="100,100" path="m5965,4926r-1,-12l5954,4894r-17,-13l5915,4876r-12,1l5883,4887r-13,17l5865,4926r1,12l5876,4958r17,13l5915,4976r12,-1l5947,4965r13,-17l5965,4926xe" fillcolor="#4aacc5" stroked="f">
              <v:path arrowok="t"/>
            </v:shape>
            <v:shape id="_x0000_s1283" style="position:absolute;left:5865;top:4876;width:100;height:100" coordorigin="5865,4876" coordsize="100,100" path="m5965,4926r-5,22l5947,4965r-20,10l5915,4976r-22,-5l5876,4958r-10,-20l5865,4926r5,-22l5883,4887r20,-10l5915,4876r22,5l5954,4894r10,20l5965,4926xe" filled="f" strokecolor="#4aacc5" strokeweight=".8pt">
              <v:path arrowok="t"/>
            </v:shape>
            <v:shape id="_x0000_s1282" style="position:absolute;left:6885;top:4772;width:100;height:100" coordorigin="6885,4772" coordsize="100,100" path="m6985,4822r-1,-12l6974,4790r-17,-13l6935,4772r-12,1l6903,4783r-13,17l6885,4822r1,12l6896,4854r17,13l6935,4872r12,-1l6967,4861r13,-17l6985,4822xe" fillcolor="#4aacc5" stroked="f">
              <v:path arrowok="t"/>
            </v:shape>
            <v:shape id="_x0000_s1281" style="position:absolute;left:6885;top:4772;width:100;height:100" coordorigin="6885,4772" coordsize="100,100" path="m6985,4822r-5,22l6967,4861r-20,10l6935,4872r-22,-5l6896,4854r-10,-20l6885,4822r5,-22l6903,4783r20,-10l6935,4772r22,5l6974,4790r10,20l6985,4822xe" filled="f" strokecolor="#4aacc5" strokeweight=".8pt">
              <v:path arrowok="t"/>
            </v:shape>
            <v:shape id="_x0000_s1280" style="position:absolute;left:7909;top:4672;width:100;height:100" coordorigin="7909,4672" coordsize="100,100" path="m8009,4722r-1,-12l7998,4690r-17,-13l7959,4672r-12,1l7927,4683r-13,17l7909,4722r1,12l7920,4754r17,13l7959,4772r12,-1l7991,4761r13,-17l8009,4722xe" fillcolor="#4aacc5" stroked="f">
              <v:path arrowok="t"/>
            </v:shape>
            <v:shape id="_x0000_s1279" style="position:absolute;left:7909;top:4672;width:100;height:100" coordorigin="7909,4672" coordsize="100,100" path="m8009,4722r-5,22l7991,4761r-20,10l7959,4772r-22,-5l7920,4754r-10,-20l7909,4722r5,-22l7927,4683r20,-10l7959,4672r22,5l7998,4690r10,20l8009,4722xe" filled="f" strokecolor="#4aacc5" strokeweight=".8pt">
              <v:path arrowok="t"/>
            </v:shape>
            <v:shape id="_x0000_s1278" style="position:absolute;left:8933;top:4572;width:100;height:100" coordorigin="8933,4572" coordsize="100,100" path="m9033,4622r-1,-12l9022,4590r-17,-13l8983,4572r-12,1l8951,4583r-13,17l8933,4622r1,12l8944,4654r17,13l8983,4672r12,-1l9015,4661r13,-17l9033,4622xe" fillcolor="#4aacc5" stroked="f">
              <v:path arrowok="t"/>
            </v:shape>
            <v:shape id="_x0000_s1277" style="position:absolute;left:8933;top:4572;width:100;height:100" coordorigin="8933,4572" coordsize="100,100" path="m9033,4622r-5,22l9015,4661r-20,10l8983,4672r-22,-5l8944,4654r-10,-20l8933,4622r5,-22l8951,4583r20,-10l8983,4572r22,5l9022,4590r10,20l9033,4622xe" filled="f" strokecolor="#4aacc5" strokeweight=".8pt">
              <v:path arrowok="t"/>
            </v:shape>
            <v:shape id="_x0000_s1276" style="position:absolute;left:9957;top:4468;width:100;height:100" coordorigin="9957,4468" coordsize="100,100" path="m10057,4518r-1,-12l10046,4486r-17,-13l10007,4468r-12,1l9975,4479r-13,17l9957,4518r1,12l9968,4550r17,13l10007,4568r12,-1l10039,4557r13,-17l10057,4518xe" fillcolor="#4aacc5" stroked="f">
              <v:path arrowok="t"/>
            </v:shape>
            <v:shape id="_x0000_s1275" style="position:absolute;left:9957;top:4468;width:100;height:100" coordorigin="9957,4468" coordsize="100,100" path="m10057,4518r-5,22l10039,4557r-20,10l10007,4568r-22,-5l9968,4550r-10,-20l9957,4518r5,-22l9975,4479r20,-10l10007,4468r22,5l10046,4486r10,20l10057,4518xe" filled="f" strokecolor="#4aacc5" strokeweight=".8pt">
              <v:path arrowok="t"/>
            </v:shape>
            <v:shape id="_x0000_s1274" style="position:absolute;left:10981;top:4368;width:100;height:100" coordorigin="10981,4368" coordsize="100,100" path="m11081,4418r-1,-12l11070,4386r-17,-13l11031,4368r-12,1l10999,4379r-13,17l10981,4418r1,12l10992,4450r17,13l11031,4468r12,-1l11063,4457r13,-17l11081,4418xe" fillcolor="#4aacc5" stroked="f">
              <v:path arrowok="t"/>
            </v:shape>
            <v:shape id="_x0000_s1273" style="position:absolute;left:10981;top:4368;width:100;height:100" coordorigin="10981,4368" coordsize="100,100" path="m11081,4418r-5,22l11063,4457r-20,10l11031,4468r-22,-5l10992,4450r-10,-20l10981,4418r5,-22l10999,4379r20,-10l11031,4368r22,5l11070,4386r10,20l11081,4418xe" filled="f" strokecolor="#4aacc5" strokeweight=".8pt">
              <v:path arrowok="t"/>
            </v:shape>
            <v:shape id="_x0000_s1272" style="position:absolute;left:12005;top:4268;width:100;height:100" coordorigin="12005,4268" coordsize="100,100" path="m12105,4318r-1,-12l12094,4286r-17,-13l12055,4268r-12,1l12023,4279r-13,17l12005,4318r1,12l12016,4350r17,13l12055,4368r12,-1l12087,4357r13,-17l12105,4318xe" fillcolor="#4aacc5" stroked="f">
              <v:path arrowok="t"/>
            </v:shape>
            <v:shape id="_x0000_s1271" style="position:absolute;left:12005;top:4268;width:100;height:100" coordorigin="12005,4268" coordsize="100,100" path="m12105,4318r-5,22l12087,4357r-20,10l12055,4368r-22,-5l12016,4350r-10,-20l12005,4318r5,-22l12023,4279r20,-10l12055,4268r22,5l12094,4286r10,20l12105,4318xe" filled="f" strokecolor="#4aacc5" strokeweight=".8pt">
              <v:path arrowok="t"/>
            </v:shape>
            <v:shape id="_x0000_s1270" style="position:absolute;left:13025;top:4164;width:100;height:100" coordorigin="13025,4164" coordsize="100,100" path="m13125,4214r-1,-12l13114,4182r-17,-13l13075,4164r-12,1l13043,4175r-13,17l13025,4214r1,12l13036,4246r17,13l13075,4264r12,-1l13107,4253r13,-17l13125,4214xe" fillcolor="#4aacc5" stroked="f">
              <v:path arrowok="t"/>
            </v:shape>
            <v:shape id="_x0000_s1269" style="position:absolute;left:13025;top:4164;width:100;height:100" coordorigin="13025,4164" coordsize="100,100" path="m13125,4214r-5,22l13107,4253r-20,10l13075,4264r-22,-5l13036,4246r-10,-20l13025,4214r5,-22l13043,4175r20,-10l13075,4164r22,5l13114,4182r10,20l13125,4214xe" filled="f" strokecolor="#4aacc5" strokeweight=".8pt">
              <v:path arrowok="t"/>
            </v:shape>
            <v:shape id="_x0000_s1268" style="position:absolute;left:14049;top:4064;width:100;height:100" coordorigin="14049,4064" coordsize="100,100" path="m14149,4114r-1,-12l14138,4082r-17,-13l14099,4064r-12,1l14067,4075r-13,17l14049,4114r1,12l14060,4146r17,13l14099,4164r12,-1l14131,4153r13,-17l14149,4114xe" fillcolor="#4aacc5" stroked="f">
              <v:path arrowok="t"/>
            </v:shape>
            <v:shape id="_x0000_s1267" style="position:absolute;left:14049;top:4064;width:100;height:100" coordorigin="14049,4064" coordsize="100,100" path="m14149,4114r-5,22l14131,4153r-20,10l14099,4164r-22,-5l14060,4146r-10,-20l14049,4114r5,-22l14067,4075r20,-10l14099,4064r22,5l14138,4082r10,20l14149,4114xe" filled="f" strokecolor="#4aacc5" strokeweight=".8pt">
              <v:path arrowok="t"/>
            </v:shape>
            <v:shape id="_x0000_s1266" style="position:absolute;left:2844;top:3770;width:11257;height:1411" coordorigin="2844,3770" coordsize="11257,1411" path="m2844,5182l3868,5052,4892,4924,5916,4796,6936,4668,7960,4540,8984,4412r1024,-128l11032,4156r1024,-128l13076,3900r1025,-130e" filled="f" strokecolor="#f79546" strokeweight="2.25pt">
              <v:path arrowok="t"/>
            </v:shape>
            <v:shape id="_x0000_s1265" style="position:absolute;left:2793;top:5128;width:100;height:100" coordorigin="2793,5128" coordsize="100,100" path="m2893,5178r-1,-12l2882,5146r-17,-13l2843,5128r-12,1l2811,5139r-13,17l2793,5178r1,12l2804,5210r17,13l2843,5228r12,-1l2875,5217r13,-17l2893,5178xe" fillcolor="#f79546" stroked="f">
              <v:path arrowok="t"/>
            </v:shape>
            <v:shape id="_x0000_s1264" style="position:absolute;left:2793;top:5128;width:100;height:100" coordorigin="2793,5128" coordsize="100,100" path="m2893,5178r-5,22l2875,5217r-20,10l2843,5228r-22,-5l2804,5210r-10,-20l2793,5178r5,-22l2811,5139r20,-10l2843,5128r22,5l2882,5146r10,20l2893,5178xe" filled="f" strokecolor="#f79546" strokeweight=".8pt">
              <v:path arrowok="t"/>
            </v:shape>
            <v:shape id="_x0000_s1263" style="position:absolute;left:3817;top:5000;width:100;height:100" coordorigin="3817,5000" coordsize="100,100" path="m3917,5050r-1,-12l3906,5018r-17,-13l3867,5000r-12,1l3835,5011r-13,17l3817,5050r1,12l3828,5082r17,13l3867,5100r12,-1l3899,5089r13,-17l3917,5050xe" fillcolor="#f79546" stroked="f">
              <v:path arrowok="t"/>
            </v:shape>
            <v:shape id="_x0000_s1262" style="position:absolute;left:3817;top:5000;width:100;height:100" coordorigin="3817,5000" coordsize="100,100" path="m3917,5050r-5,22l3899,5089r-20,10l3867,5100r-22,-5l3828,5082r-10,-20l3817,5050r5,-22l3835,5011r20,-10l3867,5000r22,5l3906,5018r10,20l3917,5050xe" filled="f" strokecolor="#f79546" strokeweight=".8pt">
              <v:path arrowok="t"/>
            </v:shape>
            <v:shape id="_x0000_s1261" style="position:absolute;left:4841;top:4872;width:100;height:100" coordorigin="4841,4872" coordsize="100,100" path="m4941,4922r-1,-12l4930,4890r-17,-13l4891,4872r-12,1l4859,4883r-13,17l4841,4922r1,12l4852,4954r17,13l4891,4972r12,-1l4923,4961r13,-17l4941,4922xe" fillcolor="#f79546" stroked="f">
              <v:path arrowok="t"/>
            </v:shape>
            <v:shape id="_x0000_s1260" style="position:absolute;left:4841;top:4872;width:100;height:100" coordorigin="4841,4872" coordsize="100,100" path="m4941,4922r-5,22l4923,4961r-20,10l4891,4972r-22,-5l4852,4954r-10,-20l4841,4922r5,-22l4859,4883r20,-10l4891,4872r22,5l4930,4890r10,20l4941,4922xe" filled="f" strokecolor="#f79546" strokeweight=".8pt">
              <v:path arrowok="t"/>
            </v:shape>
            <v:shape id="_x0000_s1259" style="position:absolute;left:5865;top:4744;width:100;height:100" coordorigin="5865,4744" coordsize="100,100" path="m5965,4794r-1,-12l5954,4762r-17,-13l5915,4744r-12,1l5883,4755r-13,17l5865,4794r1,12l5876,4826r17,13l5915,4844r12,-1l5947,4833r13,-17l5965,4794xe" fillcolor="#f79546" stroked="f">
              <v:path arrowok="t"/>
            </v:shape>
            <v:shape id="_x0000_s1258" style="position:absolute;left:5865;top:4744;width:100;height:100" coordorigin="5865,4744" coordsize="100,100" path="m5965,4794r-5,22l5947,4833r-20,10l5915,4844r-22,-5l5876,4826r-10,-20l5865,4794r5,-22l5883,4755r20,-10l5915,4744r22,5l5954,4762r10,20l5965,4794xe" filled="f" strokecolor="#f79546" strokeweight=".8pt">
              <v:path arrowok="t"/>
            </v:shape>
            <v:shape id="_x0000_s1257" style="position:absolute;left:6885;top:4616;width:100;height:100" coordorigin="6885,4616" coordsize="100,100" path="m6985,4666r-1,-12l6974,4634r-17,-13l6935,4616r-12,1l6903,4627r-13,17l6885,4666r1,12l6896,4698r17,13l6935,4716r12,-1l6967,4705r13,-17l6985,4666xe" fillcolor="#f79546" stroked="f">
              <v:path arrowok="t"/>
            </v:shape>
            <v:shape id="_x0000_s1256" style="position:absolute;left:6885;top:4616;width:100;height:100" coordorigin="6885,4616" coordsize="100,100" path="m6985,4666r-5,22l6967,4705r-20,10l6935,4716r-22,-5l6896,4698r-10,-20l6885,4666r5,-22l6903,4627r20,-10l6935,4616r22,5l6974,4634r10,20l6985,4666xe" filled="f" strokecolor="#f79546" strokeweight=".8pt">
              <v:path arrowok="t"/>
            </v:shape>
            <v:shape id="_x0000_s1255" style="position:absolute;left:7909;top:4488;width:100;height:100" coordorigin="7909,4488" coordsize="100,100" path="m8009,4538r-1,-12l7998,4506r-17,-13l7959,4488r-12,1l7927,4499r-13,17l7909,4538r1,12l7920,4570r17,13l7959,4588r12,-1l7991,4577r13,-17l8009,4538xe" fillcolor="#f79546" stroked="f">
              <v:path arrowok="t"/>
            </v:shape>
            <v:shape id="_x0000_s1254" style="position:absolute;left:7909;top:4488;width:100;height:100" coordorigin="7909,4488" coordsize="100,100" path="m8009,4538r-5,22l7991,4577r-20,10l7959,4588r-22,-5l7920,4570r-10,-20l7909,4538r5,-22l7927,4499r20,-10l7959,4488r22,5l7998,4506r10,20l8009,4538xe" filled="f" strokecolor="#f79546" strokeweight=".8pt">
              <v:path arrowok="t"/>
            </v:shape>
            <v:shape id="_x0000_s1253" style="position:absolute;left:8933;top:4360;width:100;height:100" coordorigin="8933,4360" coordsize="100,100" path="m9033,4410r-1,-12l9022,4378r-17,-13l8983,4360r-12,1l8951,4371r-13,17l8933,4410r1,12l8944,4442r17,13l8983,4460r12,-1l9015,4449r13,-17l9033,4410xe" fillcolor="#f79546" stroked="f">
              <v:path arrowok="t"/>
            </v:shape>
            <v:shape id="_x0000_s1252" style="position:absolute;left:8933;top:4360;width:100;height:100" coordorigin="8933,4360" coordsize="100,100" path="m9033,4410r-5,22l9015,4449r-20,10l8983,4460r-22,-5l8944,4442r-10,-20l8933,4410r5,-22l8951,4371r20,-10l8983,4360r22,5l9022,4378r10,20l9033,4410xe" filled="f" strokecolor="#f79546" strokeweight=".8pt">
              <v:path arrowok="t"/>
            </v:shape>
            <v:shape id="_x0000_s1251" style="position:absolute;left:9957;top:4232;width:100;height:100" coordorigin="9957,4232" coordsize="100,100" path="m10057,4282r-1,-12l10046,4250r-17,-13l10007,4232r-12,1l9975,4243r-13,17l9957,4282r1,12l9968,4314r17,13l10007,4332r12,-1l10039,4321r13,-17l10057,4282xe" fillcolor="#f79546" stroked="f">
              <v:path arrowok="t"/>
            </v:shape>
            <v:shape id="_x0000_s1250" style="position:absolute;left:9957;top:4232;width:100;height:100" coordorigin="9957,4232" coordsize="100,100" path="m10057,4282r-5,22l10039,4321r-20,10l10007,4332r-22,-5l9968,4314r-10,-20l9957,4282r5,-22l9975,4243r20,-10l10007,4232r22,5l10046,4250r10,20l10057,4282xe" filled="f" strokecolor="#f79546" strokeweight=".8pt">
              <v:path arrowok="t"/>
            </v:shape>
            <v:shape id="_x0000_s1249" style="position:absolute;left:10981;top:4104;width:100;height:100" coordorigin="10981,4104" coordsize="100,100" path="m11081,4154r-1,-12l11070,4122r-17,-13l11031,4104r-12,1l10999,4115r-13,17l10981,4154r1,12l10992,4186r17,13l11031,4204r12,-1l11063,4193r13,-17l11081,4154xe" fillcolor="#f79546" stroked="f">
              <v:path arrowok="t"/>
            </v:shape>
            <v:shape id="_x0000_s1248" style="position:absolute;left:10981;top:4104;width:100;height:100" coordorigin="10981,4104" coordsize="100,100" path="m11081,4154r-5,22l11063,4193r-20,10l11031,4204r-22,-5l10992,4186r-10,-20l10981,4154r5,-22l10999,4115r20,-10l11031,4104r22,5l11070,4122r10,20l11081,4154xe" filled="f" strokecolor="#f79546" strokeweight=".8pt">
              <v:path arrowok="t"/>
            </v:shape>
            <v:shape id="_x0000_s1247" style="position:absolute;left:12005;top:3976;width:100;height:100" coordorigin="12005,3976" coordsize="100,100" path="m12105,4026r-1,-12l12094,3994r-17,-13l12055,3976r-12,1l12023,3987r-13,17l12005,4026r1,12l12016,4058r17,13l12055,4076r12,-1l12087,4065r13,-17l12105,4026xe" fillcolor="#f79546" stroked="f">
              <v:path arrowok="t"/>
            </v:shape>
            <v:shape id="_x0000_s1246" style="position:absolute;left:12005;top:3976;width:100;height:100" coordorigin="12005,3976" coordsize="100,100" path="m12105,4026r-5,22l12087,4065r-20,10l12055,4076r-22,-5l12016,4058r-10,-20l12005,4026r5,-22l12023,3987r20,-10l12055,3976r22,5l12094,3994r10,20l12105,4026xe" filled="f" strokecolor="#f79546" strokeweight=".8pt">
              <v:path arrowok="t"/>
            </v:shape>
            <v:shape id="_x0000_s1245" style="position:absolute;left:13025;top:3848;width:100;height:100" coordorigin="13025,3848" coordsize="100,100" path="m13125,3898r-1,-12l13114,3866r-17,-13l13075,3848r-12,1l13043,3859r-13,17l13025,3898r1,12l13036,3930r17,13l13075,3948r12,-1l13107,3937r13,-17l13125,3898xe" fillcolor="#f79546" stroked="f">
              <v:path arrowok="t"/>
            </v:shape>
            <v:shape id="_x0000_s1244" style="position:absolute;left:13025;top:3848;width:100;height:100" coordorigin="13025,3848" coordsize="100,100" path="m13125,3898r-5,22l13107,3937r-20,10l13075,3948r-22,-5l13036,3930r-10,-20l13025,3898r5,-22l13043,3859r20,-10l13075,3848r22,5l13114,3866r10,20l13125,3898xe" filled="f" strokecolor="#f79546" strokeweight=".8pt">
              <v:path arrowok="t"/>
            </v:shape>
            <v:shape id="_x0000_s1243" style="position:absolute;left:2332;top:3688;width:12281;height:0" coordorigin="2332,3688" coordsize="12281,0" path="m2332,3688r12281,e" filled="f" strokecolor="#d9d9d9">
              <v:path arrowok="t"/>
            </v:shape>
            <v:shape id="_x0000_s1242" style="position:absolute;left:14049;top:3720;width:100;height:100" coordorigin="14049,3720" coordsize="100,100" path="m14149,3770r-1,-12l14138,3738r-17,-13l14099,3720r-12,1l14067,3731r-13,17l14049,3770r1,12l14060,3802r17,13l14099,3820r12,-1l14131,3809r13,-17l14149,3770xe" fillcolor="#f79546" stroked="f">
              <v:path arrowok="t"/>
            </v:shape>
            <v:shape id="_x0000_s1241" style="position:absolute;left:14049;top:3720;width:100;height:100" coordorigin="14049,3720" coordsize="100,100" path="m14149,3770r-5,22l14131,3809r-20,10l14099,3820r-22,-5l14060,3802r-10,-20l14049,3770r5,-22l14067,3731r20,-10l14099,3720r22,5l14138,3738r10,20l14149,3770xe" filled="f" strokecolor="#f79546" strokeweight=".8pt">
              <v:path arrowok="t"/>
            </v:shape>
            <v:shape id="_x0000_s1240" style="position:absolute;left:2844;top:3503;width:11257;height:1646" coordorigin="2844,3503" coordsize="11257,1646" path="m2844,5149l3868,5000,4892,4848,5916,4700,6936,4552,7960,4400,8984,4252r1024,-152l11032,3952r1024,-148l13076,3652r1025,-149e" filled="f" strokecolor="#2c4d75" strokeweight="2.25pt">
              <v:path arrowok="t"/>
            </v:shape>
            <v:shape id="_x0000_s1239" style="position:absolute;left:2793;top:5096;width:100;height:100" coordorigin="2793,5096" coordsize="100,100" path="m2893,5146r-1,-12l2882,5114r-17,-13l2843,5096r-12,1l2811,5107r-13,17l2793,5146r1,12l2804,5178r17,13l2843,5196r12,-1l2875,5185r13,-17l2893,5146xe" fillcolor="#2c4d75" stroked="f">
              <v:path arrowok="t"/>
            </v:shape>
            <v:shape id="_x0000_s1238" style="position:absolute;left:2793;top:5096;width:100;height:100" coordorigin="2793,5096" coordsize="100,100" path="m2893,5146r-5,22l2875,5185r-20,10l2843,5196r-22,-5l2804,5178r-10,-20l2793,5146r5,-22l2811,5107r20,-10l2843,5096r22,5l2882,5114r10,20l2893,5146xe" filled="f" strokecolor="#2c4d75" strokeweight=".8pt">
              <v:path arrowok="t"/>
            </v:shape>
            <v:shape id="_x0000_s1237" style="position:absolute;left:3817;top:4948;width:100;height:100" coordorigin="3817,4948" coordsize="100,100" path="m3917,4998r-1,-12l3906,4966r-17,-13l3867,4948r-12,1l3835,4959r-13,17l3817,4998r1,12l3828,5030r17,13l3867,5048r12,-1l3899,5037r13,-17l3917,4998xe" fillcolor="#2c4d75" stroked="f">
              <v:path arrowok="t"/>
            </v:shape>
            <v:shape id="_x0000_s1236" style="position:absolute;left:3817;top:4948;width:100;height:100" coordorigin="3817,4948" coordsize="100,100" path="m3917,4998r-5,22l3899,5037r-20,10l3867,5048r-22,-5l3828,5030r-10,-20l3817,4998r5,-22l3835,4959r20,-10l3867,4948r22,5l3906,4966r10,20l3917,4998xe" filled="f" strokecolor="#2c4d75" strokeweight=".8pt">
              <v:path arrowok="t"/>
            </v:shape>
            <v:shape id="_x0000_s1235" style="position:absolute;left:4841;top:4796;width:100;height:100" coordorigin="4841,4796" coordsize="100,100" path="m4941,4846r-1,-12l4930,4814r-17,-13l4891,4796r-12,1l4859,4807r-13,17l4841,4846r1,12l4852,4878r17,13l4891,4896r12,-1l4923,4885r13,-17l4941,4846xe" fillcolor="#2c4d75" stroked="f">
              <v:path arrowok="t"/>
            </v:shape>
            <v:shape id="_x0000_s1234" style="position:absolute;left:4841;top:4796;width:100;height:100" coordorigin="4841,4796" coordsize="100,100" path="m4941,4846r-5,22l4923,4885r-20,10l4891,4896r-22,-5l4852,4878r-10,-20l4841,4846r5,-22l4859,4807r20,-10l4891,4796r22,5l4930,4814r10,20l4941,4846xe" filled="f" strokecolor="#2c4d75" strokeweight=".8pt">
              <v:path arrowok="t"/>
            </v:shape>
            <v:shape id="_x0000_s1233" style="position:absolute;left:5865;top:4648;width:100;height:100" coordorigin="5865,4648" coordsize="100,100" path="m5965,4698r-1,-12l5954,4666r-17,-13l5915,4648r-12,1l5883,4659r-13,17l5865,4698r1,12l5876,4730r17,13l5915,4748r12,-1l5947,4737r13,-17l5965,4698xe" fillcolor="#2c4d75" stroked="f">
              <v:path arrowok="t"/>
            </v:shape>
            <v:shape id="_x0000_s1232" style="position:absolute;left:5865;top:4648;width:100;height:100" coordorigin="5865,4648" coordsize="100,100" path="m5965,4698r-5,22l5947,4737r-20,10l5915,4748r-22,-5l5876,4730r-10,-20l5865,4698r5,-22l5883,4659r20,-10l5915,4648r22,5l5954,4666r10,20l5965,4698xe" filled="f" strokecolor="#2c4d75" strokeweight=".8pt">
              <v:path arrowok="t"/>
            </v:shape>
            <v:shape id="_x0000_s1231" style="position:absolute;left:6885;top:4500;width:100;height:100" coordorigin="6885,4500" coordsize="100,100" path="m6985,4550r-1,-12l6974,4518r-17,-13l6935,4500r-12,1l6903,4511r-13,17l6885,4550r1,12l6896,4582r17,13l6935,4600r12,-1l6967,4589r13,-17l6985,4550xe" fillcolor="#2c4d75" stroked="f">
              <v:path arrowok="t"/>
            </v:shape>
            <v:shape id="_x0000_s1230" style="position:absolute;left:6885;top:4500;width:100;height:100" coordorigin="6885,4500" coordsize="100,100" path="m6985,4550r-5,22l6967,4589r-20,10l6935,4600r-22,-5l6896,4582r-10,-20l6885,4550r5,-22l6903,4511r20,-10l6935,4500r22,5l6974,4518r10,20l6985,4550xe" filled="f" strokecolor="#2c4d75" strokeweight=".8pt">
              <v:path arrowok="t"/>
            </v:shape>
            <v:shape id="_x0000_s1229" style="position:absolute;left:7909;top:4348;width:100;height:100" coordorigin="7909,4348" coordsize="100,100" path="m8009,4398r-1,-12l7998,4366r-17,-13l7959,4348r-12,1l7927,4359r-13,17l7909,4398r1,12l7920,4430r17,13l7959,4448r12,-1l7991,4437r13,-17l8009,4398xe" fillcolor="#2c4d75" stroked="f">
              <v:path arrowok="t"/>
            </v:shape>
            <v:shape id="_x0000_s1228" style="position:absolute;left:7909;top:4348;width:100;height:100" coordorigin="7909,4348" coordsize="100,100" path="m8009,4398r-5,22l7991,4437r-20,10l7959,4448r-22,-5l7920,4430r-10,-20l7909,4398r5,-22l7927,4359r20,-10l7959,4348r22,5l7998,4366r10,20l8009,4398xe" filled="f" strokecolor="#2c4d75" strokeweight=".8pt">
              <v:path arrowok="t"/>
            </v:shape>
            <v:shape id="_x0000_s1227" style="position:absolute;left:8933;top:4200;width:100;height:100" coordorigin="8933,4200" coordsize="100,100" path="m9033,4250r-1,-12l9022,4218r-17,-13l8983,4200r-12,1l8951,4211r-13,17l8933,4250r1,12l8944,4282r17,13l8983,4300r12,-1l9015,4289r13,-17l9033,4250xe" fillcolor="#2c4d75" stroked="f">
              <v:path arrowok="t"/>
            </v:shape>
            <v:shape id="_x0000_s1226" style="position:absolute;left:8933;top:4200;width:100;height:100" coordorigin="8933,4200" coordsize="100,100" path="m9033,4250r-5,22l9015,4289r-20,10l8983,4300r-22,-5l8944,4282r-10,-20l8933,4250r5,-22l8951,4211r20,-10l8983,4200r22,5l9022,4218r10,20l9033,4250xe" filled="f" strokecolor="#2c4d75" strokeweight=".8pt">
              <v:path arrowok="t"/>
            </v:shape>
            <v:shape id="_x0000_s1225" style="position:absolute;left:9957;top:4048;width:100;height:100" coordorigin="9957,4048" coordsize="100,100" path="m10057,4098r-1,-12l10046,4066r-17,-13l10007,4048r-12,1l9975,4059r-13,17l9957,4098r1,12l9968,4130r17,13l10007,4148r12,-1l10039,4137r13,-17l10057,4098xe" fillcolor="#2c4d75" stroked="f">
              <v:path arrowok="t"/>
            </v:shape>
            <v:shape id="_x0000_s1224" style="position:absolute;left:9957;top:4048;width:100;height:100" coordorigin="9957,4048" coordsize="100,100" path="m10057,4098r-5,22l10039,4137r-20,10l10007,4148r-22,-5l9968,4130r-10,-20l9957,4098r5,-22l9975,4059r20,-10l10007,4048r22,5l10046,4066r10,20l10057,4098xe" filled="f" strokecolor="#2c4d75" strokeweight=".8pt">
              <v:path arrowok="t"/>
            </v:shape>
            <v:shape id="_x0000_s1223" style="position:absolute;left:10981;top:3900;width:100;height:100" coordorigin="10981,3900" coordsize="100,100" path="m11081,3950r-1,-12l11070,3918r-17,-13l11031,3900r-12,1l10999,3911r-13,17l10981,3950r1,12l10992,3982r17,13l11031,4000r12,-1l11063,3989r13,-17l11081,3950xe" fillcolor="#2c4d75" stroked="f">
              <v:path arrowok="t"/>
            </v:shape>
            <v:shape id="_x0000_s1222" style="position:absolute;left:10981;top:3900;width:100;height:100" coordorigin="10981,3900" coordsize="100,100" path="m11081,3950r-5,22l11063,3989r-20,10l11031,4000r-22,-5l10992,3982r-10,-20l10981,3950r5,-22l10999,3911r20,-10l11031,3900r22,5l11070,3918r10,20l11081,3950xe" filled="f" strokecolor="#2c4d75" strokeweight=".8pt">
              <v:path arrowok="t"/>
            </v:shape>
            <v:shape id="_x0000_s1221" style="position:absolute;left:12005;top:3752;width:100;height:100" coordorigin="12005,3752" coordsize="100,100" path="m12105,3802r-1,-12l12094,3770r-17,-13l12055,3752r-12,1l12023,3763r-13,17l12005,3802r1,12l12016,3834r17,13l12055,3852r12,-1l12087,3841r13,-17l12105,3802xe" fillcolor="#2c4d75" stroked="f">
              <v:path arrowok="t"/>
            </v:shape>
            <v:shape id="_x0000_s1220" style="position:absolute;left:12005;top:3752;width:100;height:100" coordorigin="12005,3752" coordsize="100,100" path="m12105,3802r-5,22l12087,3841r-20,10l12055,3852r-22,-5l12016,3834r-10,-20l12005,3802r5,-22l12023,3763r20,-10l12055,3752r22,5l12094,3770r10,20l12105,3802xe" filled="f" strokecolor="#2c4d75" strokeweight=".8pt">
              <v:path arrowok="t"/>
            </v:shape>
            <v:shape id="_x0000_s1219" style="position:absolute;left:13025;top:3600;width:100;height:100" coordorigin="13025,3600" coordsize="100,100" path="m13125,3650r-1,-12l13114,3618r-17,-13l13075,3600r-12,1l13043,3611r-13,17l13025,3650r1,12l13036,3682r17,13l13075,3700r12,-1l13107,3689r13,-17l13125,3650xe" fillcolor="#2c4d75" stroked="f">
              <v:path arrowok="t"/>
            </v:shape>
            <v:shape id="_x0000_s1218" style="position:absolute;left:13025;top:3600;width:100;height:100" coordorigin="13025,3600" coordsize="100,100" path="m13125,3650r-5,22l13107,3689r-20,10l13075,3700r-22,-5l13036,3682r-10,-20l13025,3650r5,-22l13043,3611r20,-10l13075,3600r22,5l13114,3618r10,20l13125,3650xe" filled="f" strokecolor="#2c4d75" strokeweight=".8pt">
              <v:path arrowok="t"/>
            </v:shape>
            <v:shape id="_x0000_s1217" style="position:absolute;left:14049;top:3452;width:100;height:100" coordorigin="14049,3452" coordsize="100,100" path="m14149,3502r-1,-12l14138,3470r-17,-13l14099,3452r-12,1l14067,3463r-13,17l14049,3502r1,12l14060,3534r17,13l14099,3552r12,-1l14131,3541r13,-17l14149,3502xe" fillcolor="#2c4d75" stroked="f">
              <v:path arrowok="t"/>
            </v:shape>
            <v:shape id="_x0000_s1216" style="position:absolute;left:14049;top:3452;width:100;height:100" coordorigin="14049,3452" coordsize="100,100" path="m14149,3502r-5,22l14131,3541r-20,10l14099,3552r-22,-5l14060,3534r-10,-20l14049,3502r5,-22l14067,3463r20,-10l14099,3452r22,5l14138,3470r10,20l14149,3502xe" filled="f" strokecolor="#2c4d75" strokeweight=".8pt">
              <v:path arrowok="t"/>
            </v:shape>
            <v:shape id="_x0000_s1215" style="position:absolute;left:2844;top:3348;width:11257;height:1784" coordorigin="2844,3348" coordsize="11257,1784" path="m2844,5132l3868,4968,4892,4808,5916,4644,6936,4484,7960,4320,8984,4160r1024,-164l11032,3836r1024,-164l13076,3508r1025,-160e" filled="f" strokecolor="#772c2a" strokeweight="2.25pt">
              <v:path arrowok="t"/>
            </v:shape>
            <v:shape id="_x0000_s1214" style="position:absolute;left:2793;top:5080;width:100;height:100" coordorigin="2793,5080" coordsize="100,100" path="m2893,5130r-1,-12l2882,5098r-17,-13l2843,5080r-12,1l2811,5091r-13,17l2793,5130r1,12l2804,5162r17,13l2843,5180r12,-1l2875,5169r13,-17l2893,5130xe" fillcolor="#772c2a" stroked="f">
              <v:path arrowok="t"/>
            </v:shape>
            <v:shape id="_x0000_s1213" style="position:absolute;left:2793;top:5080;width:100;height:100" coordorigin="2793,5080" coordsize="100,100" path="m2893,5130r-5,22l2875,5169r-20,10l2843,5180r-22,-5l2804,5162r-10,-20l2793,5130r5,-22l2811,5091r20,-10l2843,5080r22,5l2882,5098r10,20l2893,5130xe" filled="f" strokecolor="#772c2a" strokeweight=".8pt">
              <v:path arrowok="t"/>
            </v:shape>
            <v:shape id="_x0000_s1212" style="position:absolute;left:3817;top:4916;width:100;height:100" coordorigin="3817,4916" coordsize="100,100" path="m3917,4966r-1,-12l3906,4934r-17,-13l3867,4916r-12,1l3835,4927r-13,17l3817,4966r1,12l3828,4998r17,13l3867,5016r12,-1l3899,5005r13,-17l3917,4966xe" fillcolor="#772c2a" stroked="f">
              <v:path arrowok="t"/>
            </v:shape>
            <v:shape id="_x0000_s1211" style="position:absolute;left:3817;top:4916;width:100;height:100" coordorigin="3817,4916" coordsize="100,100" path="m3917,4966r-5,22l3899,5005r-20,10l3867,5016r-22,-5l3828,4998r-10,-20l3817,4966r5,-22l3835,4927r20,-10l3867,4916r22,5l3906,4934r10,20l3917,4966xe" filled="f" strokecolor="#772c2a" strokeweight=".8pt">
              <v:path arrowok="t"/>
            </v:shape>
            <v:shape id="_x0000_s1210" style="position:absolute;left:4841;top:4756;width:100;height:100" coordorigin="4841,4756" coordsize="100,100" path="m4941,4806r-1,-12l4930,4774r-17,-13l4891,4756r-12,1l4859,4767r-13,17l4841,4806r1,12l4852,4838r17,13l4891,4856r12,-1l4923,4845r13,-17l4941,4806xe" fillcolor="#772c2a" stroked="f">
              <v:path arrowok="t"/>
            </v:shape>
            <v:shape id="_x0000_s1209" style="position:absolute;left:4841;top:4756;width:100;height:100" coordorigin="4841,4756" coordsize="100,100" path="m4941,4806r-5,22l4923,4845r-20,10l4891,4856r-22,-5l4852,4838r-10,-20l4841,4806r5,-22l4859,4767r20,-10l4891,4756r22,5l4930,4774r10,20l4941,4806xe" filled="f" strokecolor="#772c2a" strokeweight=".8pt">
              <v:path arrowok="t"/>
            </v:shape>
            <v:shape id="_x0000_s1208" style="position:absolute;left:5865;top:4592;width:100;height:100" coordorigin="5865,4592" coordsize="100,100" path="m5965,4642r-1,-12l5954,4610r-17,-13l5915,4592r-12,1l5883,4603r-13,17l5865,4642r1,12l5876,4674r17,13l5915,4692r12,-1l5947,4681r13,-17l5965,4642xe" fillcolor="#772c2a" stroked="f">
              <v:path arrowok="t"/>
            </v:shape>
            <v:shape id="_x0000_s1207" style="position:absolute;left:5865;top:4592;width:100;height:100" coordorigin="5865,4592" coordsize="100,100" path="m5965,4642r-5,22l5947,4681r-20,10l5915,4692r-22,-5l5876,4674r-10,-20l5865,4642r5,-22l5883,4603r20,-10l5915,4592r22,5l5954,4610r10,20l5965,4642xe" filled="f" strokecolor="#772c2a" strokeweight=".8pt">
              <v:path arrowok="t"/>
            </v:shape>
            <v:shape id="_x0000_s1206" style="position:absolute;left:6885;top:4432;width:100;height:100" coordorigin="6885,4432" coordsize="100,100" path="m6985,4482r-1,-12l6974,4450r-17,-13l6935,4432r-12,1l6903,4443r-13,17l6885,4482r1,12l6896,4514r17,13l6935,4532r12,-1l6967,4521r13,-17l6985,4482xe" fillcolor="#772c2a" stroked="f">
              <v:path arrowok="t"/>
            </v:shape>
            <v:shape id="_x0000_s1205" style="position:absolute;left:6885;top:4432;width:100;height:100" coordorigin="6885,4432" coordsize="100,100" path="m6985,4482r-5,22l6967,4521r-20,10l6935,4532r-22,-5l6896,4514r-10,-20l6885,4482r5,-22l6903,4443r20,-10l6935,4432r22,5l6974,4450r10,20l6985,4482xe" filled="f" strokecolor="#772c2a" strokeweight=".8pt">
              <v:path arrowok="t"/>
            </v:shape>
            <v:shape id="_x0000_s1204" style="position:absolute;left:7909;top:4268;width:100;height:100" coordorigin="7909,4268" coordsize="100,100" path="m8009,4318r-1,-12l7998,4286r-17,-13l7959,4268r-12,1l7927,4279r-13,17l7909,4318r1,12l7920,4350r17,13l7959,4368r12,-1l7991,4357r13,-17l8009,4318xe" fillcolor="#772c2a" stroked="f">
              <v:path arrowok="t"/>
            </v:shape>
            <v:shape id="_x0000_s1203" style="position:absolute;left:7909;top:4268;width:100;height:100" coordorigin="7909,4268" coordsize="100,100" path="m8009,4318r-5,22l7991,4357r-20,10l7959,4368r-22,-5l7920,4350r-10,-20l7909,4318r5,-22l7927,4279r20,-10l7959,4268r22,5l7998,4286r10,20l8009,4318xe" filled="f" strokecolor="#772c2a" strokeweight=".8pt">
              <v:path arrowok="t"/>
            </v:shape>
            <v:shape id="_x0000_s1202" style="position:absolute;left:8933;top:4108;width:100;height:100" coordorigin="8933,4108" coordsize="100,100" path="m9033,4158r-1,-12l9022,4126r-17,-13l8983,4108r-12,1l8951,4119r-13,17l8933,4158r1,12l8944,4190r17,13l8983,4208r12,-1l9015,4197r13,-17l9033,4158xe" fillcolor="#772c2a" stroked="f">
              <v:path arrowok="t"/>
            </v:shape>
            <v:shape id="_x0000_s1201" style="position:absolute;left:8933;top:4108;width:100;height:100" coordorigin="8933,4108" coordsize="100,100" path="m9033,4158r-5,22l9015,4197r-20,10l8983,4208r-22,-5l8944,4190r-10,-20l8933,4158r5,-22l8951,4119r20,-10l8983,4108r22,5l9022,4126r10,20l9033,4158xe" filled="f" strokecolor="#772c2a" strokeweight=".8pt">
              <v:path arrowok="t"/>
            </v:shape>
            <v:shape id="_x0000_s1200" style="position:absolute;left:9957;top:3944;width:100;height:100" coordorigin="9957,3944" coordsize="100,100" path="m10057,3994r-1,-12l10046,3962r-17,-13l10007,3944r-12,1l9975,3955r-13,17l9957,3994r1,12l9968,4026r17,13l10007,4044r12,-1l10039,4033r13,-17l10057,3994xe" fillcolor="#772c2a" stroked="f">
              <v:path arrowok="t"/>
            </v:shape>
            <v:shape id="_x0000_s1199" style="position:absolute;left:9957;top:3944;width:100;height:100" coordorigin="9957,3944" coordsize="100,100" path="m10057,3994r-5,22l10039,4033r-20,10l10007,4044r-22,-5l9968,4026r-10,-20l9957,3994r5,-22l9975,3955r20,-10l10007,3944r22,5l10046,3962r10,20l10057,3994xe" filled="f" strokecolor="#772c2a" strokeweight=".8pt">
              <v:path arrowok="t"/>
            </v:shape>
            <v:shape id="_x0000_s1198" style="position:absolute;left:10981;top:3784;width:100;height:100" coordorigin="10981,3784" coordsize="100,100" path="m11081,3834r-1,-12l11070,3802r-17,-13l11031,3784r-12,1l10999,3795r-13,17l10981,3834r1,12l10992,3866r17,13l11031,3884r12,-1l11063,3873r13,-17l11081,3834xe" fillcolor="#772c2a" stroked="f">
              <v:path arrowok="t"/>
            </v:shape>
            <v:shape id="_x0000_s1197" style="position:absolute;left:10981;top:3784;width:100;height:100" coordorigin="10981,3784" coordsize="100,100" path="m11081,3834r-5,22l11063,3873r-20,10l11031,3884r-22,-5l10992,3866r-10,-20l10981,3834r5,-22l10999,3795r20,-10l11031,3784r22,5l11070,3802r10,20l11081,3834xe" filled="f" strokecolor="#772c2a" strokeweight=".8pt">
              <v:path arrowok="t"/>
            </v:shape>
            <v:shape id="_x0000_s1196" style="position:absolute;left:12005;top:3620;width:100;height:100" coordorigin="12005,3620" coordsize="100,100" path="m12105,3670r-1,-12l12094,3638r-17,-13l12055,3620r-12,1l12023,3631r-13,17l12005,3670r1,12l12016,3702r17,13l12055,3720r12,-1l12087,3709r13,-17l12105,3670xe" fillcolor="#772c2a" stroked="f">
              <v:path arrowok="t"/>
            </v:shape>
            <v:shape id="_x0000_s1195" style="position:absolute;left:12005;top:3620;width:100;height:100" coordorigin="12005,3620" coordsize="100,100" path="m12105,3670r-5,22l12087,3709r-20,10l12055,3720r-22,-5l12016,3702r-10,-20l12005,3670r5,-22l12023,3631r20,-10l12055,3620r22,5l12094,3638r10,20l12105,3670xe" filled="f" strokecolor="#772c2a" strokeweight=".8pt">
              <v:path arrowok="t"/>
            </v:shape>
            <v:shape id="_x0000_s1194" style="position:absolute;left:13025;top:3456;width:100;height:100" coordorigin="13025,3456" coordsize="100,100" path="m13125,3506r-1,-12l13114,3474r-17,-13l13075,3456r-12,1l13043,3467r-13,17l13025,3506r1,12l13036,3538r17,13l13075,3556r12,-1l13107,3545r13,-17l13125,3506xe" fillcolor="#772c2a" stroked="f">
              <v:path arrowok="t"/>
            </v:shape>
            <v:shape id="_x0000_s1193" style="position:absolute;left:13025;top:3456;width:100;height:100" coordorigin="13025,3456" coordsize="100,100" path="m13125,3506r-5,22l13107,3545r-20,10l13075,3556r-22,-5l13036,3538r-10,-20l13025,3506r5,-22l13043,3467r20,-10l13075,3456r22,5l13114,3474r10,20l13125,3506xe" filled="f" strokecolor="#772c2a" strokeweight=".8pt">
              <v:path arrowok="t"/>
            </v:shape>
            <v:shape id="_x0000_s1192" style="position:absolute;left:14049;top:3296;width:100;height:100" coordorigin="14049,3296" coordsize="100,100" path="m14149,3346r-1,-12l14138,3314r-17,-13l14099,3296r-12,1l14067,3307r-13,17l14049,3346r1,12l14060,3378r17,13l14099,3396r12,-1l14131,3385r13,-17l14149,3346xe" fillcolor="#772c2a" stroked="f">
              <v:path arrowok="t"/>
            </v:shape>
            <v:shape id="_x0000_s1191" style="position:absolute;left:14049;top:3296;width:100;height:100" coordorigin="14049,3296" coordsize="100,100" path="m14149,3346r-5,22l14131,3385r-20,10l14099,3396r-22,-5l14060,3378r-10,-20l14049,3346r5,-22l14067,3307r20,-10l14099,3296r22,5l14138,3314r10,20l14149,3346xe" filled="f" strokecolor="#772c2a" strokeweight=".8pt">
              <v:path arrowok="t"/>
            </v:shape>
            <v:shape id="_x0000_s1190" style="position:absolute;left:2844;top:3331;width:11257;height:1799" coordorigin="2844,3331" coordsize="11257,1799" path="m2844,5130l3868,4968,4892,4804,5916,4640,6936,4476,7960,4312,8984,4148r1024,-164l11032,3820r1024,-160l13076,3496r1025,-165e" filled="f" strokecolor="#5f752f" strokeweight="2.25pt">
              <v:path arrowok="t"/>
            </v:shape>
            <v:shape id="_x0000_s1189" style="position:absolute;left:2793;top:5076;width:100;height:100" coordorigin="2793,5076" coordsize="100,100" path="m2893,5126r-1,-12l2882,5094r-17,-13l2843,5076r-12,1l2811,5087r-13,17l2793,5126r1,12l2804,5158r17,13l2843,5176r12,-1l2875,5165r13,-17l2893,5126xe" fillcolor="#5f752f" stroked="f">
              <v:path arrowok="t"/>
            </v:shape>
            <v:shape id="_x0000_s1188" style="position:absolute;left:2793;top:5076;width:100;height:100" coordorigin="2793,5076" coordsize="100,100" path="m2893,5126r-5,22l2875,5165r-20,10l2843,5176r-22,-5l2804,5158r-10,-20l2793,5126r5,-22l2811,5087r20,-10l2843,5076r22,5l2882,5094r10,20l2893,5126xe" filled="f" strokecolor="#5f752f" strokeweight=".8pt">
              <v:path arrowok="t"/>
            </v:shape>
            <v:shape id="_x0000_s1187" style="position:absolute;left:3817;top:4916;width:100;height:100" coordorigin="3817,4916" coordsize="100,100" path="m3917,4966r-1,-12l3906,4934r-17,-13l3867,4916r-12,1l3835,4927r-13,17l3817,4966r1,12l3828,4998r17,13l3867,5016r12,-1l3899,5005r13,-17l3917,4966xe" fillcolor="#5f752f" stroked="f">
              <v:path arrowok="t"/>
            </v:shape>
            <v:shape id="_x0000_s1186" style="position:absolute;left:3817;top:4916;width:100;height:100" coordorigin="3817,4916" coordsize="100,100" path="m3917,4966r-5,22l3899,5005r-20,10l3867,5016r-22,-5l3828,4998r-10,-20l3817,4966r5,-22l3835,4927r20,-10l3867,4916r22,5l3906,4934r10,20l3917,4966xe" filled="f" strokecolor="#5f752f" strokeweight=".8pt">
              <v:path arrowok="t"/>
            </v:shape>
            <v:shape id="_x0000_s1185" style="position:absolute;left:4841;top:4752;width:100;height:100" coordorigin="4841,4752" coordsize="100,100" path="m4941,4802r-1,-12l4930,4770r-17,-13l4891,4752r-12,1l4859,4763r-13,17l4841,4802r1,12l4852,4834r17,13l4891,4852r12,-1l4923,4841r13,-17l4941,4802xe" fillcolor="#5f752f" stroked="f">
              <v:path arrowok="t"/>
            </v:shape>
            <v:shape id="_x0000_s1184" style="position:absolute;left:4841;top:4752;width:100;height:100" coordorigin="4841,4752" coordsize="100,100" path="m4941,4802r-5,22l4923,4841r-20,10l4891,4852r-22,-5l4852,4834r-10,-20l4841,4802r5,-22l4859,4763r20,-10l4891,4752r22,5l4930,4770r10,20l4941,4802xe" filled="f" strokecolor="#5f752f" strokeweight=".8pt">
              <v:path arrowok="t"/>
            </v:shape>
            <v:shape id="_x0000_s1183" style="position:absolute;left:5865;top:4588;width:100;height:100" coordorigin="5865,4588" coordsize="100,100" path="m5965,4638r-1,-12l5954,4606r-17,-13l5915,4588r-12,1l5883,4599r-13,17l5865,4638r1,12l5876,4670r17,13l5915,4688r12,-1l5947,4677r13,-17l5965,4638xe" fillcolor="#5f752f" stroked="f">
              <v:path arrowok="t"/>
            </v:shape>
            <v:shape id="_x0000_s1182" style="position:absolute;left:5865;top:4588;width:100;height:100" coordorigin="5865,4588" coordsize="100,100" path="m5965,4638r-5,22l5947,4677r-20,10l5915,4688r-22,-5l5876,4670r-10,-20l5865,4638r5,-22l5883,4599r20,-10l5915,4588r22,5l5954,4606r10,20l5965,4638xe" filled="f" strokecolor="#5f752f" strokeweight=".8pt">
              <v:path arrowok="t"/>
            </v:shape>
            <v:shape id="_x0000_s1181" style="position:absolute;left:6885;top:4424;width:100;height:100" coordorigin="6885,4424" coordsize="100,100" path="m6985,4474r-1,-12l6974,4442r-17,-13l6935,4424r-12,1l6903,4435r-13,17l6885,4474r1,12l6896,4506r17,13l6935,4524r12,-1l6967,4513r13,-17l6985,4474xe" fillcolor="#5f752f" stroked="f">
              <v:path arrowok="t"/>
            </v:shape>
            <v:shape id="_x0000_s1180" style="position:absolute;left:6885;top:4424;width:100;height:100" coordorigin="6885,4424" coordsize="100,100" path="m6985,4474r-5,22l6967,4513r-20,10l6935,4524r-22,-5l6896,4506r-10,-20l6885,4474r5,-22l6903,4435r20,-10l6935,4424r22,5l6974,4442r10,20l6985,4474xe" filled="f" strokecolor="#5f752f" strokeweight=".8pt">
              <v:path arrowok="t"/>
            </v:shape>
            <v:shape id="_x0000_s1179" style="position:absolute;left:7909;top:4260;width:100;height:100" coordorigin="7909,4260" coordsize="100,100" path="m8009,4310r-1,-12l7998,4278r-17,-13l7959,4260r-12,1l7927,4271r-13,17l7909,4310r1,12l7920,4342r17,13l7959,4360r12,-1l7991,4349r13,-17l8009,4310xe" fillcolor="#5f752f" stroked="f">
              <v:path arrowok="t"/>
            </v:shape>
            <v:shape id="_x0000_s1178" style="position:absolute;left:7909;top:4260;width:100;height:100" coordorigin="7909,4260" coordsize="100,100" path="m8009,4310r-5,22l7991,4349r-20,10l7959,4360r-22,-5l7920,4342r-10,-20l7909,4310r5,-22l7927,4271r20,-10l7959,4260r22,5l7998,4278r10,20l8009,4310xe" filled="f" strokecolor="#5f752f" strokeweight=".8pt">
              <v:path arrowok="t"/>
            </v:shape>
            <v:shape id="_x0000_s1177" style="position:absolute;left:8933;top:4096;width:100;height:100" coordorigin="8933,4096" coordsize="100,100" path="m9033,4146r-1,-12l9022,4114r-17,-13l8983,4096r-12,1l8951,4107r-13,17l8933,4146r1,12l8944,4178r17,13l8983,4196r12,-1l9015,4185r13,-17l9033,4146xe" fillcolor="#5f752f" stroked="f">
              <v:path arrowok="t"/>
            </v:shape>
            <v:shape id="_x0000_s1176" style="position:absolute;left:8933;top:4096;width:100;height:100" coordorigin="8933,4096" coordsize="100,100" path="m9033,4146r-5,22l9015,4185r-20,10l8983,4196r-22,-5l8944,4178r-10,-20l8933,4146r5,-22l8951,4107r20,-10l8983,4096r22,5l9022,4114r10,20l9033,4146xe" filled="f" strokecolor="#5f752f" strokeweight=".8pt">
              <v:path arrowok="t"/>
            </v:shape>
            <v:shape id="_x0000_s1175" style="position:absolute;left:9957;top:3932;width:100;height:100" coordorigin="9957,3932" coordsize="100,100" path="m10057,3982r-1,-12l10046,3950r-17,-13l10007,3932r-12,1l9975,3943r-13,17l9957,3982r1,12l9968,4014r17,13l10007,4032r12,-1l10039,4021r13,-17l10057,3982xe" fillcolor="#5f752f" stroked="f">
              <v:path arrowok="t"/>
            </v:shape>
            <v:shape id="_x0000_s1174" style="position:absolute;left:9957;top:3932;width:100;height:100" coordorigin="9957,3932" coordsize="100,100" path="m10057,3982r-5,22l10039,4021r-20,10l10007,4032r-22,-5l9968,4014r-10,-20l9957,3982r5,-22l9975,3943r20,-10l10007,3932r22,5l10046,3950r10,20l10057,3982xe" filled="f" strokecolor="#5f752f" strokeweight=".8pt">
              <v:path arrowok="t"/>
            </v:shape>
            <v:shape id="_x0000_s1173" style="position:absolute;left:10981;top:3768;width:100;height:100" coordorigin="10981,3768" coordsize="100,100" path="m11081,3818r-1,-12l11070,3786r-17,-13l11031,3768r-12,1l10999,3779r-13,17l10981,3818r1,12l10992,3850r17,13l11031,3868r12,-1l11063,3857r13,-17l11081,3818xe" fillcolor="#5f752f" stroked="f">
              <v:path arrowok="t"/>
            </v:shape>
            <v:shape id="_x0000_s1172" style="position:absolute;left:10981;top:3768;width:100;height:100" coordorigin="10981,3768" coordsize="100,100" path="m11081,3818r-5,22l11063,3857r-20,10l11031,3868r-22,-5l10992,3850r-10,-20l10981,3818r5,-22l10999,3779r20,-10l11031,3768r22,5l11070,3786r10,20l11081,3818xe" filled="f" strokecolor="#5f752f" strokeweight=".8pt">
              <v:path arrowok="t"/>
            </v:shape>
            <v:shape id="_x0000_s1171" style="position:absolute;left:12005;top:3608;width:100;height:100" coordorigin="12005,3608" coordsize="100,100" path="m12105,3658r-1,-12l12094,3626r-17,-13l12055,3608r-12,1l12023,3619r-13,17l12005,3658r1,12l12016,3690r17,13l12055,3708r12,-1l12087,3697r13,-17l12105,3658xe" fillcolor="#5f752f" stroked="f">
              <v:path arrowok="t"/>
            </v:shape>
            <v:shape id="_x0000_s1170" style="position:absolute;left:12005;top:3608;width:100;height:100" coordorigin="12005,3608" coordsize="100,100" path="m12105,3658r-5,22l12087,3697r-20,10l12055,3708r-22,-5l12016,3690r-10,-20l12005,3658r5,-22l12023,3619r20,-10l12055,3608r22,5l12094,3626r10,20l12105,3658xe" filled="f" strokecolor="#5f752f" strokeweight=".8pt">
              <v:path arrowok="t"/>
            </v:shape>
            <v:shape id="_x0000_s1169" style="position:absolute;left:13025;top:3444;width:100;height:100" coordorigin="13025,3444" coordsize="100,100" path="m13125,3494r-1,-12l13114,3462r-17,-13l13075,3444r-12,1l13043,3455r-13,17l13025,3494r1,12l13036,3526r17,13l13075,3544r12,-1l13107,3533r13,-17l13125,3494xe" fillcolor="#5f752f" stroked="f">
              <v:path arrowok="t"/>
            </v:shape>
            <v:shape id="_x0000_s1168" style="position:absolute;left:13025;top:3444;width:100;height:100" coordorigin="13025,3444" coordsize="100,100" path="m13125,3494r-5,22l13107,3533r-20,10l13075,3544r-22,-5l13036,3526r-10,-20l13025,3494r5,-22l13043,3455r20,-10l13075,3444r22,5l13114,3462r10,20l13125,3494xe" filled="f" strokecolor="#5f752f" strokeweight=".8pt">
              <v:path arrowok="t"/>
            </v:shape>
            <v:shape id="_x0000_s1167" style="position:absolute;left:14049;top:3280;width:100;height:100" coordorigin="14049,3280" coordsize="100,100" path="m14149,3330r-1,-12l14138,3298r-17,-13l14099,3280r-12,1l14067,3291r-13,17l14049,3330r1,12l14060,3362r17,13l14099,3380r12,-1l14131,3369r13,-17l14149,3330xe" fillcolor="#5f752f" stroked="f">
              <v:path arrowok="t"/>
            </v:shape>
            <v:shape id="_x0000_s1166" style="position:absolute;left:14049;top:3280;width:100;height:100" coordorigin="14049,3280" coordsize="100,100" path="m14149,3330r-5,22l14131,3369r-20,10l14099,3380r-22,-5l14060,3362r-10,-20l14049,3330r5,-22l14067,3291r20,-10l14099,3280r22,5l14138,3298r10,20l14149,3330xe" filled="f" strokecolor="#5f752f" strokeweight=".8pt">
              <v:path arrowok="t"/>
            </v:shape>
            <v:shape id="_x0000_s1165" style="position:absolute;left:2844;top:5358;width:11257;height:430" coordorigin="2844,5358" coordsize="11257,430" path="m2844,5572r1024,160l4892,5640r1024,-56l6936,5612r1024,176l8984,5392r1024,124l11032,5400r1024,-42l13076,5552r1025,-60e" filled="f" strokecolor="#4d3a61" strokeweight="2.25pt">
              <v:path arrowok="t"/>
            </v:shape>
            <v:shape id="_x0000_s1164" style="position:absolute;left:2793;top:5520;width:100;height:100" coordorigin="2793,5520" coordsize="100,100" path="m2893,5570r-1,-12l2882,5538r-17,-13l2843,5520r-12,1l2811,5531r-13,17l2793,5570r1,12l2804,5602r17,13l2843,5620r12,-1l2875,5609r13,-17l2893,5570xe" fillcolor="#4d3a61" stroked="f">
              <v:path arrowok="t"/>
            </v:shape>
            <v:shape id="_x0000_s1163" style="position:absolute;left:2793;top:5520;width:100;height:100" coordorigin="2793,5520" coordsize="100,100" path="m2893,5570r-5,22l2875,5609r-20,10l2843,5620r-22,-5l2804,5602r-10,-20l2793,5570r5,-22l2811,5531r20,-10l2843,5520r22,5l2882,5538r10,20l2893,5570xe" filled="f" strokecolor="#4d3a61" strokeweight=".8pt">
              <v:path arrowok="t"/>
            </v:shape>
            <v:shape id="_x0000_s1162" style="position:absolute;left:3817;top:5680;width:100;height:100" coordorigin="3817,5680" coordsize="100,100" path="m3917,5730r-1,-12l3906,5698r-17,-13l3867,5680r-12,1l3835,5691r-13,17l3817,5730r1,12l3828,5762r17,13l3867,5780r12,-1l3899,5769r13,-17l3917,5730xe" fillcolor="#4d3a61" stroked="f">
              <v:path arrowok="t"/>
            </v:shape>
            <v:shape id="_x0000_s1161" style="position:absolute;left:3817;top:5680;width:100;height:100" coordorigin="3817,5680" coordsize="100,100" path="m3917,5730r-5,22l3899,5769r-20,10l3867,5780r-22,-5l3828,5762r-10,-20l3817,5730r5,-22l3835,5691r20,-10l3867,5680r22,5l3906,5698r10,20l3917,5730xe" filled="f" strokecolor="#4d3a61" strokeweight=".8pt">
              <v:path arrowok="t"/>
            </v:shape>
            <v:shape id="_x0000_s1160" style="position:absolute;left:4841;top:5588;width:100;height:100" coordorigin="4841,5588" coordsize="100,100" path="m4941,5638r-1,-12l4930,5606r-17,-13l4891,5588r-12,1l4859,5599r-13,17l4841,5638r1,12l4852,5670r17,13l4891,5688r12,-1l4923,5677r13,-17l4941,5638xe" fillcolor="#4d3a61" stroked="f">
              <v:path arrowok="t"/>
            </v:shape>
            <v:shape id="_x0000_s1159" style="position:absolute;left:4841;top:5588;width:100;height:100" coordorigin="4841,5588" coordsize="100,100" path="m4941,5638r-5,22l4923,5677r-20,10l4891,5688r-22,-5l4852,5670r-10,-20l4841,5638r5,-22l4859,5599r20,-10l4891,5588r22,5l4930,5606r10,20l4941,5638xe" filled="f" strokecolor="#4d3a61" strokeweight=".8pt">
              <v:path arrowok="t"/>
            </v:shape>
            <v:shape id="_x0000_s1158" style="position:absolute;left:5865;top:5532;width:100;height:100" coordorigin="5865,5532" coordsize="100,100" path="m5965,5582r-1,-12l5954,5550r-17,-13l5915,5532r-12,1l5883,5543r-13,17l5865,5582r1,12l5876,5614r17,13l5915,5632r12,-1l5947,5621r13,-17l5965,5582xe" fillcolor="#4d3a61" stroked="f">
              <v:path arrowok="t"/>
            </v:shape>
            <v:shape id="_x0000_s1157" style="position:absolute;left:5865;top:5532;width:100;height:100" coordorigin="5865,5532" coordsize="100,100" path="m5965,5582r-5,22l5947,5621r-20,10l5915,5632r-22,-5l5876,5614r-10,-20l5865,5582r5,-22l5883,5543r20,-10l5915,5532r22,5l5954,5550r10,20l5965,5582xe" filled="f" strokecolor="#4d3a61" strokeweight=".8pt">
              <v:path arrowok="t"/>
            </v:shape>
            <v:shape id="_x0000_s1156" style="position:absolute;left:6885;top:5560;width:100;height:100" coordorigin="6885,5560" coordsize="100,100" path="m6985,5610r-1,-12l6974,5578r-17,-13l6935,5560r-12,1l6903,5571r-13,17l6885,5610r1,12l6896,5642r17,13l6935,5660r12,-1l6967,5649r13,-17l6985,5610xe" fillcolor="#4d3a61" stroked="f">
              <v:path arrowok="t"/>
            </v:shape>
            <v:shape id="_x0000_s1155" style="position:absolute;left:6885;top:5560;width:100;height:100" coordorigin="6885,5560" coordsize="100,100" path="m6985,5610r-5,22l6967,5649r-20,10l6935,5660r-22,-5l6896,5642r-10,-20l6885,5610r5,-22l6903,5571r20,-10l6935,5560r22,5l6974,5578r10,20l6985,5610xe" filled="f" strokecolor="#4d3a61" strokeweight=".8pt">
              <v:path arrowok="t"/>
            </v:shape>
            <v:shape id="_x0000_s1154" style="position:absolute;left:7909;top:5736;width:100;height:100" coordorigin="7909,5736" coordsize="100,100" path="m8009,5786r-1,-12l7998,5754r-17,-13l7959,5736r-12,1l7927,5747r-13,17l7909,5786r1,12l7920,5818r17,13l7959,5836r12,-1l7991,5825r13,-17l8009,5786xe" fillcolor="#4d3a61" stroked="f">
              <v:path arrowok="t"/>
            </v:shape>
            <v:shape id="_x0000_s1153" style="position:absolute;left:7909;top:5736;width:100;height:100" coordorigin="7909,5736" coordsize="100,100" path="m8009,5786r-5,22l7991,5825r-20,10l7959,5836r-22,-5l7920,5818r-10,-20l7909,5786r5,-22l7927,5747r20,-10l7959,5736r22,5l7998,5754r10,20l8009,5786xe" filled="f" strokecolor="#4d3a61" strokeweight=".8pt">
              <v:path arrowok="t"/>
            </v:shape>
            <v:shape id="_x0000_s1152" style="position:absolute;left:8933;top:5340;width:100;height:100" coordorigin="8933,5340" coordsize="100,100" path="m9033,5390r-1,-12l9022,5358r-17,-13l8983,5340r-12,1l8951,5351r-13,17l8933,5390r1,12l8944,5422r17,13l8983,5440r12,-1l9015,5429r13,-17l9033,5390xe" fillcolor="#4d3a61" stroked="f">
              <v:path arrowok="t"/>
            </v:shape>
            <v:shape id="_x0000_s1151" style="position:absolute;left:8933;top:5340;width:100;height:100" coordorigin="8933,5340" coordsize="100,100" path="m9033,5390r-5,22l9015,5429r-20,10l8983,5440r-22,-5l8944,5422r-10,-20l8933,5390r5,-22l8951,5351r20,-10l8983,5340r22,5l9022,5358r10,20l9033,5390xe" filled="f" strokecolor="#4d3a61" strokeweight=".8pt">
              <v:path arrowok="t"/>
            </v:shape>
            <v:shape id="_x0000_s1150" style="position:absolute;left:9957;top:5464;width:100;height:100" coordorigin="9957,5464" coordsize="100,100" path="m10057,5514r-1,-12l10046,5482r-17,-13l10007,5464r-12,1l9975,5475r-13,17l9957,5514r1,12l9968,5546r17,13l10007,5564r12,-1l10039,5553r13,-17l10057,5514xe" fillcolor="#4d3a61" stroked="f">
              <v:path arrowok="t"/>
            </v:shape>
            <v:shape id="_x0000_s1149" style="position:absolute;left:9957;top:5464;width:100;height:100" coordorigin="9957,5464" coordsize="100,100" path="m10057,5514r-5,22l10039,5553r-20,10l10007,5564r-22,-5l9968,5546r-10,-20l9957,5514r5,-22l9975,5475r20,-10l10007,5464r22,5l10046,5482r10,20l10057,5514xe" filled="f" strokecolor="#4d3a61" strokeweight=".8pt">
              <v:path arrowok="t"/>
            </v:shape>
            <v:shape id="_x0000_s1148" style="position:absolute;left:10981;top:5348;width:100;height:100" coordorigin="10981,5348" coordsize="100,100" path="m11081,5398r-1,-12l11070,5366r-17,-13l11031,5348r-12,1l10999,5359r-13,17l10981,5398r1,12l10992,5430r17,13l11031,5448r12,-1l11063,5437r13,-17l11081,5398xe" fillcolor="#4d3a61" stroked="f">
              <v:path arrowok="t"/>
            </v:shape>
            <v:shape id="_x0000_s1147" style="position:absolute;left:10981;top:5348;width:100;height:100" coordorigin="10981,5348" coordsize="100,100" path="m11081,5398r-5,22l11063,5437r-20,10l11031,5448r-22,-5l10992,5430r-10,-20l10981,5398r5,-22l10999,5359r20,-10l11031,5348r22,5l11070,5366r10,20l11081,5398xe" filled="f" strokecolor="#4d3a61" strokeweight=".8pt">
              <v:path arrowok="t"/>
            </v:shape>
            <v:shape id="_x0000_s1146" style="position:absolute;left:12005;top:5308;width:100;height:100" coordorigin="12005,5308" coordsize="100,100" path="m12105,5358r-1,-12l12094,5326r-17,-13l12055,5308r-12,1l12023,5319r-13,17l12005,5358r1,12l12016,5390r17,13l12055,5408r12,-1l12087,5397r13,-17l12105,5358xe" fillcolor="#4d3a61" stroked="f">
              <v:path arrowok="t"/>
            </v:shape>
            <v:shape id="_x0000_s1145" style="position:absolute;left:12005;top:5308;width:100;height:100" coordorigin="12005,5308" coordsize="100,100" path="m12105,5358r-5,22l12087,5397r-20,10l12055,5408r-22,-5l12016,5390r-10,-20l12005,5358r5,-22l12023,5319r20,-10l12055,5308r22,5l12094,5326r10,20l12105,5358xe" filled="f" strokecolor="#4d3a61" strokeweight=".8pt">
              <v:path arrowok="t"/>
            </v:shape>
            <v:shape id="_x0000_s1144" style="position:absolute;left:13025;top:5500;width:100;height:100" coordorigin="13025,5500" coordsize="100,100" path="m13125,5550r-1,-12l13114,5518r-17,-13l13075,5500r-12,1l13043,5511r-13,17l13025,5550r1,12l13036,5582r17,13l13075,5600r12,-1l13107,5589r13,-17l13125,5550xe" fillcolor="#4d3a61" stroked="f">
              <v:path arrowok="t"/>
            </v:shape>
            <v:shape id="_x0000_s1143" style="position:absolute;left:13025;top:5500;width:100;height:100" coordorigin="13025,5500" coordsize="100,100" path="m13125,5550r-5,22l13107,5589r-20,10l13075,5600r-22,-5l13036,5582r-10,-20l13025,5550r5,-22l13043,5511r20,-10l13075,5500r22,5l13114,5518r10,20l13125,5550xe" filled="f" strokecolor="#4d3a61" strokeweight=".8pt">
              <v:path arrowok="t"/>
            </v:shape>
            <v:shape id="_x0000_s1142" style="position:absolute;left:14049;top:5440;width:100;height:100" coordorigin="14049,5440" coordsize="100,100" path="m14149,5490r-1,-12l14138,5458r-17,-13l14099,5440r-12,1l14067,5451r-13,17l14049,5490r1,12l14060,5522r17,13l14099,5540r12,-1l14131,5529r13,-17l14149,5490xe" fillcolor="#4d3a61" stroked="f">
              <v:path arrowok="t"/>
            </v:shape>
            <v:shape id="_x0000_s1141" style="position:absolute;left:14049;top:5440;width:100;height:100" coordorigin="14049,5440" coordsize="100,100" path="m14149,5490r-5,22l14131,5529r-20,10l14099,5540r-22,-5l14060,5522r-10,-20l14049,5490r5,-22l14067,5451r20,-10l14099,5440r22,5l14138,5458r10,20l14149,5490xe" filled="f" strokecolor="#4d3a61" strokeweight=".8pt">
              <v:path arrowok="t"/>
            </v:shape>
            <v:shape id="_x0000_s1140" style="position:absolute;left:2332;top:3123;width:12281;height:0" coordorigin="2332,3123" coordsize="12281,0" path="m2332,3123r12281,e" filled="f" strokecolor="#d9d9d9">
              <v:path arrowok="t"/>
            </v:shape>
            <v:shape id="_x0000_s1139" style="position:absolute;left:2332;top:5942;width:12281;height:0" coordorigin="2332,5942" coordsize="12281,0" path="m2332,5942r12281,e" filled="f" strokecolor="#d9d9d9">
              <v:path arrowok="t"/>
            </v:shape>
            <v:shape id="_x0000_s1138" style="position:absolute;left:2753;top:6574;width:384;height:0" coordorigin="2753,6574" coordsize="384,0" path="m2753,6574r384,e" filled="f" strokecolor="#4f81bc" strokeweight="2.25pt">
              <v:path arrowok="t"/>
            </v:shape>
            <v:shape id="_x0000_s1137" style="position:absolute;left:2892;top:6520;width:100;height:100" coordorigin="2892,6520" coordsize="100,100" path="m2992,6570r-1,-12l2981,6538r-17,-13l2942,6520r-12,1l2910,6531r-13,17l2892,6570r1,12l2903,6602r17,13l2942,6620r12,-1l2974,6609r13,-17l2992,6570xe" fillcolor="#4f81bc" stroked="f">
              <v:path arrowok="t"/>
            </v:shape>
            <v:shape id="_x0000_s1136" style="position:absolute;left:2892;top:6520;width:100;height:100" coordorigin="2892,6520" coordsize="100,100" path="m2992,6570r-5,22l2974,6609r-20,10l2942,6620r-22,-5l2903,6602r-10,-20l2892,6570r5,-22l2910,6531r20,-10l2942,6520r22,5l2981,6538r10,20l2992,6570xe" filled="f" strokecolor="#4f81bc">
              <v:path arrowok="t"/>
            </v:shape>
            <v:shape id="_x0000_s1135" style="position:absolute;left:3855;top:6574;width:384;height:0" coordorigin="3855,6574" coordsize="384,0" path="m3855,6574r384,e" filled="f" strokecolor="#c0504d" strokeweight="2.25pt">
              <v:path arrowok="t"/>
            </v:shape>
            <v:shape id="_x0000_s1134" style="position:absolute;left:3992;top:6520;width:100;height:100" coordorigin="3992,6520" coordsize="100,100" path="m4092,6570r-1,-12l4081,6538r-17,-13l4042,6520r-12,1l4010,6531r-13,17l3992,6570r1,12l4003,6602r17,13l4042,6620r12,-1l4074,6609r13,-17l4092,6570xe" fillcolor="#c0504d" stroked="f">
              <v:path arrowok="t"/>
            </v:shape>
            <v:shape id="_x0000_s1133" style="position:absolute;left:3992;top:6520;width:100;height:100" coordorigin="3992,6520" coordsize="100,100" path="m4092,6570r-5,22l4074,6609r-20,10l4042,6620r-22,-5l4003,6602r-10,-20l3992,6570r5,-22l4010,6531r20,-10l4042,6520r22,5l4081,6538r10,20l4092,6570xe" filled="f" strokecolor="#c0504d">
              <v:path arrowok="t"/>
            </v:shape>
            <v:shape id="_x0000_s1132" style="position:absolute;left:4957;top:6574;width:384;height:0" coordorigin="4957,6574" coordsize="384,0" path="m4957,6574r384,e" filled="f" strokecolor="#9bba58" strokeweight="2.25pt">
              <v:path arrowok="t"/>
            </v:shape>
            <v:shape id="_x0000_s1131" style="position:absolute;left:5096;top:6520;width:100;height:100" coordorigin="5096,6520" coordsize="100,100" path="m5196,6570r-1,-12l5185,6538r-17,-13l5146,6520r-12,1l5114,6531r-13,17l5096,6570r1,12l5107,6602r17,13l5146,6620r12,-1l5178,6609r13,-17l5196,6570xe" fillcolor="#9bba58" stroked="f">
              <v:path arrowok="t"/>
            </v:shape>
            <v:shape id="_x0000_s1130" style="position:absolute;left:5096;top:6520;width:100;height:100" coordorigin="5096,6520" coordsize="100,100" path="m5196,6570r-5,22l5178,6609r-20,10l5146,6620r-22,-5l5107,6602r-10,-20l5096,6570r5,-22l5114,6531r20,-10l5146,6520r22,5l5185,6538r10,20l5196,6570xe" filled="f" strokecolor="#9bba58">
              <v:path arrowok="t"/>
            </v:shape>
            <v:shape id="_x0000_s1129" style="position:absolute;left:6059;top:6574;width:384;height:0" coordorigin="6059,6574" coordsize="384,0" path="m6059,6574r384,e" filled="f" strokecolor="#8063a1" strokeweight="2.25pt">
              <v:path arrowok="t"/>
            </v:shape>
            <v:shape id="_x0000_s1128" style="position:absolute;left:6196;top:6520;width:100;height:100" coordorigin="6196,6520" coordsize="100,100" path="m6296,6570r-1,-12l6285,6538r-17,-13l6246,6520r-12,1l6214,6531r-13,17l6196,6570r1,12l6207,6602r17,13l6246,6620r12,-1l6278,6609r13,-17l6296,6570xe" fillcolor="#8063a1" stroked="f">
              <v:path arrowok="t"/>
            </v:shape>
            <v:shape id="_x0000_s1127" style="position:absolute;left:6196;top:6520;width:100;height:100" coordorigin="6196,6520" coordsize="100,100" path="m6296,6570r-5,22l6278,6609r-20,10l6246,6620r-22,-5l6207,6602r-10,-20l6196,6570r5,-22l6214,6531r20,-10l6246,6520r22,5l6285,6538r10,20l6296,6570xe" filled="f" strokecolor="#8063a1">
              <v:path arrowok="t"/>
            </v:shape>
            <v:shape id="_x0000_s1126" style="position:absolute;left:7162;top:6574;width:384;height:0" coordorigin="7162,6574" coordsize="384,0" path="m7162,6574r384,e" filled="f" strokecolor="#4aacc5" strokeweight="2.25pt">
              <v:path arrowok="t"/>
            </v:shape>
            <v:shape id="_x0000_s1125" style="position:absolute;left:7300;top:6520;width:100;height:100" coordorigin="7300,6520" coordsize="100,100" path="m7400,6570r-1,-12l7389,6538r-17,-13l7350,6520r-12,1l7318,6531r-13,17l7300,6570r1,12l7311,6602r17,13l7350,6620r12,-1l7382,6609r13,-17l7400,6570xe" fillcolor="#4aacc5" stroked="f">
              <v:path arrowok="t"/>
            </v:shape>
            <v:shape id="_x0000_s1124" style="position:absolute;left:7300;top:6520;width:100;height:100" coordorigin="7300,6520" coordsize="100,100" path="m7400,6570r-5,22l7382,6609r-20,10l7350,6620r-22,-5l7311,6602r-10,-20l7300,6570r5,-22l7318,6531r20,-10l7350,6520r22,5l7389,6538r10,20l7400,6570xe" filled="f" strokecolor="#4aacc5">
              <v:path arrowok="t"/>
            </v:shape>
            <v:shape id="_x0000_s1123" style="position:absolute;left:8264;top:6574;width:384;height:0" coordorigin="8264,6574" coordsize="384,0" path="m8264,6574r384,e" filled="f" strokecolor="#f79546" strokeweight="2.25pt">
              <v:path arrowok="t"/>
            </v:shape>
            <v:shape id="_x0000_s1122" style="position:absolute;left:8400;top:6520;width:100;height:100" coordorigin="8400,6520" coordsize="100,100" path="m8500,6570r-1,-12l8489,6538r-17,-13l8450,6520r-12,1l8418,6531r-13,17l8400,6570r1,12l8411,6602r17,13l8450,6620r12,-1l8482,6609r13,-17l8500,6570xe" fillcolor="#f79546" stroked="f">
              <v:path arrowok="t"/>
            </v:shape>
            <v:shape id="_x0000_s1121" style="position:absolute;left:8400;top:6520;width:100;height:100" coordorigin="8400,6520" coordsize="100,100" path="m8500,6570r-5,22l8482,6609r-20,10l8450,6620r-22,-5l8411,6602r-10,-20l8400,6570r5,-22l8418,6531r20,-10l8450,6520r22,5l8489,6538r10,20l8500,6570xe" filled="f" strokecolor="#f79546">
              <v:path arrowok="t"/>
            </v:shape>
            <v:shape id="_x0000_s1120" style="position:absolute;left:9366;top:6574;width:384;height:0" coordorigin="9366,6574" coordsize="384,0" path="m9366,6574r384,e" filled="f" strokecolor="#2c4d75" strokeweight="2.25pt">
              <v:path arrowok="t"/>
            </v:shape>
            <v:shape id="_x0000_s1119" style="position:absolute;left:9504;top:6520;width:100;height:100" coordorigin="9504,6520" coordsize="100,100" path="m9604,6570r-1,-12l9593,6538r-17,-13l9554,6520r-12,1l9522,6531r-13,17l9504,6570r1,12l9515,6602r17,13l9554,6620r12,-1l9586,6609r13,-17l9604,6570xe" fillcolor="#2c4d75" stroked="f">
              <v:path arrowok="t"/>
            </v:shape>
            <v:shape id="_x0000_s1118" style="position:absolute;left:9504;top:6520;width:100;height:100" coordorigin="9504,6520" coordsize="100,100" path="m9604,6570r-5,22l9586,6609r-20,10l9554,6620r-22,-5l9515,6602r-10,-20l9504,6570r5,-22l9522,6531r20,-10l9554,6520r22,5l9593,6538r10,20l9604,6570xe" filled="f" strokecolor="#2c4d75">
              <v:path arrowok="t"/>
            </v:shape>
            <v:shape id="_x0000_s1117" style="position:absolute;left:10468;top:6574;width:384;height:0" coordorigin="10468,6574" coordsize="384,0" path="m10468,6574r384,e" filled="f" strokecolor="#772c2a" strokeweight="2.25pt">
              <v:path arrowok="t"/>
            </v:shape>
            <v:shape id="_x0000_s1116" style="position:absolute;left:10608;top:6520;width:100;height:100" coordorigin="10608,6520" coordsize="100,100" path="m10708,6570r-1,-12l10697,6538r-17,-13l10658,6520r-12,1l10626,6531r-13,17l10608,6570r1,12l10619,6602r17,13l10658,6620r12,-1l10690,6609r13,-17l10708,6570xe" fillcolor="#772c2a" stroked="f">
              <v:path arrowok="t"/>
            </v:shape>
            <v:shape id="_x0000_s1115" style="position:absolute;left:10608;top:6520;width:100;height:100" coordorigin="10608,6520" coordsize="100,100" path="m10708,6570r-5,22l10690,6609r-20,10l10658,6620r-22,-5l10619,6602r-10,-20l10608,6570r5,-22l10626,6531r20,-10l10658,6520r22,5l10697,6538r10,20l10708,6570xe" filled="f" strokecolor="#772c2a">
              <v:path arrowok="t"/>
            </v:shape>
            <v:shape id="_x0000_s1114" style="position:absolute;left:11571;top:6574;width:384;height:0" coordorigin="11571,6574" coordsize="384,0" path="m11571,6574r384,e" filled="f" strokecolor="#5f752f" strokeweight="2.25pt">
              <v:path arrowok="t"/>
            </v:shape>
            <v:shape id="_x0000_s1113" style="position:absolute;left:11708;top:6520;width:100;height:100" coordorigin="11708,6520" coordsize="100,100" path="m11808,6570r-1,-12l11797,6538r-17,-13l11758,6520r-12,1l11726,6531r-13,17l11708,6570r1,12l11719,6602r17,13l11758,6620r12,-1l11790,6609r13,-17l11808,6570xe" fillcolor="#5f752f" stroked="f">
              <v:path arrowok="t"/>
            </v:shape>
            <v:shape id="_x0000_s1112" style="position:absolute;left:11708;top:6520;width:100;height:100" coordorigin="11708,6520" coordsize="100,100" path="m11808,6570r-5,22l11790,6609r-20,10l11758,6620r-22,-5l11719,6602r-10,-20l11708,6570r5,-22l11726,6531r20,-10l11758,6520r22,5l11797,6538r10,20l11808,6570xe" filled="f" strokecolor="#5f752f">
              <v:path arrowok="t"/>
            </v:shape>
            <v:shape id="_x0000_s1111" style="position:absolute;left:12673;top:6574;width:384;height:0" coordorigin="12673,6574" coordsize="384,0" path="m12673,6574r384,e" filled="f" strokecolor="#4d3a61" strokeweight="2.25pt">
              <v:path arrowok="t"/>
            </v:shape>
            <v:shape id="_x0000_s1110" style="position:absolute;left:12812;top:6520;width:100;height:100" coordorigin="12812,6520" coordsize="100,100" path="m12912,6570r-1,-12l12901,6538r-17,-13l12862,6520r-12,1l12830,6531r-13,17l12812,6570r1,12l12823,6602r17,13l12862,6620r12,-1l12894,6609r13,-17l12912,6570xe" fillcolor="#4d3a61" stroked="f">
              <v:path arrowok="t"/>
            </v:shape>
            <v:shape id="_x0000_s1109" style="position:absolute;left:12812;top:6520;width:100;height:100" coordorigin="12812,6520" coordsize="100,100" path="m12912,6570r-5,22l12894,6609r-20,10l12862,6620r-22,-5l12823,6602r-10,-20l12812,6570r5,-22l12830,6531r20,-10l12862,6520r22,5l12901,6538r10,20l12912,6570xe" filled="f" strokecolor="#4d3a61">
              <v:path arrowok="t"/>
            </v:shape>
            <v:shape id="_x0000_s1108" style="position:absolute;left:1397;top:2268;width:13436;height:4595" coordorigin="1397,2268" coordsize="13436,4595" path="m1397,6863r13436,l14833,2268r-13436,l1397,6863xe" filled="f" strokecolor="#d9d9d9">
              <v:path arrowok="t"/>
            </v:shape>
            <v:shape id="_x0000_s1107" type="#_x0000_t75" style="position:absolute;left:5638;top:2941;width:5864;height:5824">
              <v:imagedata r:id="rId9" o:title=""/>
            </v:shape>
            <v:shape id="_x0000_s1106" type="#_x0000_t75" style="position:absolute;left:2460;top:-2463;width:1055;height:16910">
              <v:imagedata r:id="rId81" o:title=""/>
            </v:shape>
            <w10:wrap anchorx="page" anchory="page"/>
          </v:group>
        </w:pict>
      </w:r>
      <w:r>
        <w:pict w14:anchorId="76E4DBB6">
          <v:shape id="_x0000_s1104" type="#_x0000_t202" style="position:absolute;margin-left:123pt;margin-top:0;width:53.95pt;height:595.4pt;z-index:-13538;mso-position-horizontal-relative:page;mso-position-vertical-relative:page" filled="f" stroked="f">
            <v:textbox inset="0,0,0,0">
              <w:txbxContent>
                <w:p w14:paraId="6F735693" w14:textId="77777777" w:rsidR="001C5C10" w:rsidRDefault="001C5C10">
                  <w:pPr>
                    <w:spacing w:line="200" w:lineRule="exact"/>
                  </w:pPr>
                </w:p>
                <w:p w14:paraId="36CD3B7D" w14:textId="77777777" w:rsidR="001C5C10" w:rsidRDefault="001C5C10">
                  <w:pPr>
                    <w:spacing w:line="200" w:lineRule="exact"/>
                  </w:pPr>
                </w:p>
                <w:p w14:paraId="7A700E70" w14:textId="77777777" w:rsidR="001C5C10" w:rsidRDefault="001C5C10">
                  <w:pPr>
                    <w:spacing w:line="200" w:lineRule="exact"/>
                  </w:pPr>
                </w:p>
                <w:p w14:paraId="37E6CB56" w14:textId="77777777" w:rsidR="001C5C10" w:rsidRDefault="001C5C10">
                  <w:pPr>
                    <w:spacing w:line="200" w:lineRule="exact"/>
                  </w:pPr>
                </w:p>
                <w:p w14:paraId="2C136468" w14:textId="77777777" w:rsidR="001C5C10" w:rsidRDefault="001C5C10">
                  <w:pPr>
                    <w:spacing w:line="200" w:lineRule="exact"/>
                  </w:pPr>
                </w:p>
                <w:p w14:paraId="7EFFAC2A" w14:textId="77777777" w:rsidR="001C5C10" w:rsidRDefault="001C5C10">
                  <w:pPr>
                    <w:spacing w:line="200" w:lineRule="exact"/>
                  </w:pPr>
                </w:p>
                <w:p w14:paraId="317CC4EA" w14:textId="77777777" w:rsidR="001C5C10" w:rsidRDefault="001C5C10">
                  <w:pPr>
                    <w:spacing w:line="200" w:lineRule="exact"/>
                  </w:pPr>
                </w:p>
                <w:p w14:paraId="1A9B1003" w14:textId="77777777" w:rsidR="001C5C10" w:rsidRDefault="001C5C10">
                  <w:pPr>
                    <w:spacing w:line="200" w:lineRule="exact"/>
                  </w:pPr>
                </w:p>
                <w:p w14:paraId="49C2161C" w14:textId="77777777" w:rsidR="001C5C10" w:rsidRDefault="001C5C10">
                  <w:pPr>
                    <w:spacing w:line="200" w:lineRule="exact"/>
                  </w:pPr>
                </w:p>
                <w:p w14:paraId="35D713E7" w14:textId="77777777" w:rsidR="001C5C10" w:rsidRDefault="001C5C10">
                  <w:pPr>
                    <w:spacing w:line="200" w:lineRule="exact"/>
                  </w:pPr>
                </w:p>
                <w:p w14:paraId="172355B2" w14:textId="77777777" w:rsidR="001C5C10" w:rsidRDefault="001C5C10">
                  <w:pPr>
                    <w:spacing w:line="200" w:lineRule="exact"/>
                  </w:pPr>
                </w:p>
                <w:p w14:paraId="419B39CC" w14:textId="77777777" w:rsidR="001C5C10" w:rsidRDefault="001C5C10">
                  <w:pPr>
                    <w:spacing w:line="200" w:lineRule="exact"/>
                  </w:pPr>
                </w:p>
                <w:p w14:paraId="7B05206C" w14:textId="77777777" w:rsidR="001C5C10" w:rsidRDefault="001C5C10">
                  <w:pPr>
                    <w:spacing w:line="200" w:lineRule="exact"/>
                  </w:pPr>
                </w:p>
                <w:p w14:paraId="0EB9BCDC" w14:textId="77777777" w:rsidR="001C5C10" w:rsidRDefault="001C5C10">
                  <w:pPr>
                    <w:spacing w:line="200" w:lineRule="exact"/>
                  </w:pPr>
                </w:p>
                <w:p w14:paraId="068EED83" w14:textId="77777777" w:rsidR="001C5C10" w:rsidRDefault="001C5C10">
                  <w:pPr>
                    <w:spacing w:line="200" w:lineRule="exact"/>
                  </w:pPr>
                </w:p>
                <w:p w14:paraId="343A66CC" w14:textId="77777777" w:rsidR="001C5C10" w:rsidRDefault="001C5C10">
                  <w:pPr>
                    <w:spacing w:line="200" w:lineRule="exact"/>
                  </w:pPr>
                </w:p>
                <w:p w14:paraId="3F868065" w14:textId="77777777" w:rsidR="001C5C10" w:rsidRDefault="001C5C10">
                  <w:pPr>
                    <w:spacing w:line="200" w:lineRule="exact"/>
                  </w:pPr>
                </w:p>
                <w:p w14:paraId="25F865D4" w14:textId="77777777" w:rsidR="001C5C10" w:rsidRDefault="001C5C10">
                  <w:pPr>
                    <w:spacing w:line="200" w:lineRule="exact"/>
                  </w:pPr>
                </w:p>
                <w:p w14:paraId="45674644" w14:textId="77777777" w:rsidR="001C5C10" w:rsidRDefault="001C5C10">
                  <w:pPr>
                    <w:spacing w:line="200" w:lineRule="exact"/>
                  </w:pPr>
                </w:p>
                <w:p w14:paraId="25FF66C9" w14:textId="77777777" w:rsidR="001C5C10" w:rsidRDefault="001C5C10">
                  <w:pPr>
                    <w:spacing w:line="200" w:lineRule="exact"/>
                  </w:pPr>
                </w:p>
                <w:p w14:paraId="5216FCD1" w14:textId="77777777" w:rsidR="001C5C10" w:rsidRDefault="001C5C10">
                  <w:pPr>
                    <w:spacing w:line="200" w:lineRule="exact"/>
                  </w:pPr>
                </w:p>
                <w:p w14:paraId="56EDC8EC" w14:textId="77777777" w:rsidR="001C5C10" w:rsidRDefault="001C5C10">
                  <w:pPr>
                    <w:spacing w:line="200" w:lineRule="exact"/>
                  </w:pPr>
                </w:p>
                <w:p w14:paraId="7B41EE42" w14:textId="77777777" w:rsidR="001C5C10" w:rsidRDefault="001C5C10">
                  <w:pPr>
                    <w:spacing w:line="200" w:lineRule="exact"/>
                  </w:pPr>
                </w:p>
                <w:p w14:paraId="2B5E42BA" w14:textId="77777777" w:rsidR="001C5C10" w:rsidRDefault="001C5C10">
                  <w:pPr>
                    <w:spacing w:line="200" w:lineRule="exact"/>
                  </w:pPr>
                </w:p>
                <w:p w14:paraId="5A32B103" w14:textId="77777777" w:rsidR="001C5C10" w:rsidRDefault="001C5C10">
                  <w:pPr>
                    <w:spacing w:line="200" w:lineRule="exact"/>
                  </w:pPr>
                </w:p>
                <w:p w14:paraId="65BD98F4" w14:textId="77777777" w:rsidR="001C5C10" w:rsidRDefault="001C5C10">
                  <w:pPr>
                    <w:spacing w:line="200" w:lineRule="exact"/>
                  </w:pPr>
                </w:p>
                <w:p w14:paraId="35A1B2D1" w14:textId="77777777" w:rsidR="001C5C10" w:rsidRDefault="001C5C10">
                  <w:pPr>
                    <w:spacing w:line="200" w:lineRule="exact"/>
                  </w:pPr>
                </w:p>
                <w:p w14:paraId="1755BE2A" w14:textId="77777777" w:rsidR="001C5C10" w:rsidRDefault="001C5C10">
                  <w:pPr>
                    <w:spacing w:line="200" w:lineRule="exact"/>
                  </w:pPr>
                </w:p>
                <w:p w14:paraId="4F6D1A9D" w14:textId="77777777" w:rsidR="001C5C10" w:rsidRDefault="001C5C10">
                  <w:pPr>
                    <w:spacing w:line="200" w:lineRule="exact"/>
                  </w:pPr>
                </w:p>
                <w:p w14:paraId="27A2CC35" w14:textId="77777777" w:rsidR="001C5C10" w:rsidRDefault="001C5C10">
                  <w:pPr>
                    <w:spacing w:before="15" w:line="240" w:lineRule="exact"/>
                    <w:rPr>
                      <w:sz w:val="24"/>
                      <w:szCs w:val="24"/>
                    </w:rPr>
                  </w:pPr>
                </w:p>
                <w:p w14:paraId="2B80D88F" w14:textId="77777777" w:rsidR="001C5C10" w:rsidRDefault="0026527B">
                  <w:pPr>
                    <w:ind w:left="339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1</w:t>
                  </w:r>
                </w:p>
                <w:p w14:paraId="0900AE7C" w14:textId="77777777" w:rsidR="001C5C10" w:rsidRDefault="001C5C10">
                  <w:pPr>
                    <w:spacing w:before="9" w:line="160" w:lineRule="exact"/>
                    <w:rPr>
                      <w:sz w:val="17"/>
                      <w:szCs w:val="17"/>
                    </w:rPr>
                  </w:pPr>
                </w:p>
                <w:p w14:paraId="7A3277ED" w14:textId="77777777" w:rsidR="001C5C10" w:rsidRDefault="0026527B">
                  <w:pPr>
                    <w:ind w:left="718" w:right="-47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ɑ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</w:p>
    <w:p w14:paraId="4EBA43B2" w14:textId="77777777" w:rsidR="001C5C10" w:rsidRDefault="0026527B">
      <w:pPr>
        <w:spacing w:before="20"/>
        <w:ind w:left="2117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z w:val="18"/>
          <w:szCs w:val="18"/>
        </w:rPr>
        <w:t xml:space="preserve">1              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ɑ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2              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ɑ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585858"/>
          <w:spacing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ɑ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9              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2"/>
          <w:sz w:val="18"/>
          <w:szCs w:val="18"/>
        </w:rPr>
        <w:t>a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>k</w:t>
      </w:r>
      <w:r>
        <w:rPr>
          <w:rFonts w:ascii="Calibri" w:eastAsia="Calibri" w:hAnsi="Calibri" w:cs="Calibri"/>
          <w:color w:val="585858"/>
          <w:sz w:val="18"/>
          <w:szCs w:val="18"/>
        </w:rPr>
        <w:t>t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u</w:t>
      </w:r>
      <w:r>
        <w:rPr>
          <w:rFonts w:ascii="Calibri" w:eastAsia="Calibri" w:hAnsi="Calibri" w:cs="Calibri"/>
          <w:color w:val="585858"/>
          <w:spacing w:val="-2"/>
          <w:sz w:val="18"/>
          <w:szCs w:val="18"/>
        </w:rPr>
        <w:t>a</w:t>
      </w:r>
      <w:r>
        <w:rPr>
          <w:rFonts w:ascii="Calibri" w:eastAsia="Calibri" w:hAnsi="Calibri" w:cs="Calibri"/>
          <w:color w:val="585858"/>
          <w:sz w:val="18"/>
          <w:szCs w:val="18"/>
        </w:rPr>
        <w:t>l</w:t>
      </w:r>
    </w:p>
    <w:p w14:paraId="5AC3EBE3" w14:textId="77777777" w:rsidR="001C5C10" w:rsidRDefault="001C5C10">
      <w:pPr>
        <w:spacing w:before="9" w:line="260" w:lineRule="exact"/>
        <w:rPr>
          <w:sz w:val="26"/>
          <w:szCs w:val="26"/>
        </w:rPr>
      </w:pPr>
    </w:p>
    <w:p w14:paraId="293D56B5" w14:textId="77777777" w:rsidR="001C5C10" w:rsidRDefault="0026527B">
      <w:pPr>
        <w:spacing w:before="7"/>
        <w:ind w:left="287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>.2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31341F2B" w14:textId="77777777" w:rsidR="001C5C10" w:rsidRDefault="001C5C10">
      <w:pPr>
        <w:spacing w:line="200" w:lineRule="exact"/>
      </w:pPr>
    </w:p>
    <w:p w14:paraId="379C7E0D" w14:textId="77777777" w:rsidR="001C5C10" w:rsidRDefault="001C5C10">
      <w:pPr>
        <w:spacing w:line="200" w:lineRule="exact"/>
      </w:pPr>
    </w:p>
    <w:p w14:paraId="099C92DD" w14:textId="77777777" w:rsidR="001C5C10" w:rsidRDefault="001C5C10">
      <w:pPr>
        <w:spacing w:line="200" w:lineRule="exact"/>
      </w:pPr>
    </w:p>
    <w:p w14:paraId="56BAEF77" w14:textId="77777777" w:rsidR="001C5C10" w:rsidRDefault="001C5C10">
      <w:pPr>
        <w:spacing w:line="200" w:lineRule="exact"/>
      </w:pPr>
    </w:p>
    <w:p w14:paraId="5C81977F" w14:textId="77777777" w:rsidR="001C5C10" w:rsidRDefault="001C5C10">
      <w:pPr>
        <w:spacing w:line="200" w:lineRule="exact"/>
      </w:pPr>
    </w:p>
    <w:p w14:paraId="729DD939" w14:textId="77777777" w:rsidR="001C5C10" w:rsidRDefault="001C5C10">
      <w:pPr>
        <w:spacing w:line="200" w:lineRule="exact"/>
      </w:pPr>
    </w:p>
    <w:p w14:paraId="2CA343BD" w14:textId="77777777" w:rsidR="001C5C10" w:rsidRDefault="001C5C10">
      <w:pPr>
        <w:spacing w:line="200" w:lineRule="exact"/>
      </w:pPr>
    </w:p>
    <w:p w14:paraId="0E6A7005" w14:textId="77777777" w:rsidR="001C5C10" w:rsidRDefault="001C5C10">
      <w:pPr>
        <w:spacing w:line="200" w:lineRule="exact"/>
      </w:pPr>
    </w:p>
    <w:p w14:paraId="245838CC" w14:textId="77777777" w:rsidR="001C5C10" w:rsidRDefault="001C5C10">
      <w:pPr>
        <w:spacing w:line="200" w:lineRule="exact"/>
      </w:pPr>
    </w:p>
    <w:p w14:paraId="6787C0CD" w14:textId="77777777" w:rsidR="001C5C10" w:rsidRDefault="001C5C10">
      <w:pPr>
        <w:spacing w:line="200" w:lineRule="exact"/>
      </w:pPr>
    </w:p>
    <w:p w14:paraId="5DFC5861" w14:textId="77777777" w:rsidR="001C5C10" w:rsidRDefault="001C5C10">
      <w:pPr>
        <w:spacing w:line="200" w:lineRule="exact"/>
      </w:pPr>
    </w:p>
    <w:p w14:paraId="34D76E43" w14:textId="77777777" w:rsidR="001C5C10" w:rsidRDefault="001C5C10">
      <w:pPr>
        <w:spacing w:before="7" w:line="240" w:lineRule="exact"/>
        <w:rPr>
          <w:sz w:val="24"/>
          <w:szCs w:val="24"/>
        </w:rPr>
      </w:pPr>
    </w:p>
    <w:p w14:paraId="47ADBED4" w14:textId="77777777" w:rsidR="001C5C10" w:rsidRDefault="0026527B">
      <w:pPr>
        <w:spacing w:before="16"/>
        <w:ind w:left="6863" w:right="5863"/>
        <w:jc w:val="center"/>
        <w:rPr>
          <w:rFonts w:ascii="Calibri" w:eastAsia="Calibri" w:hAnsi="Calibri" w:cs="Calibri"/>
        </w:rPr>
        <w:sectPr w:rsidR="001C5C10">
          <w:type w:val="continuous"/>
          <w:pgSz w:w="16840" w:h="11920" w:orient="landscape"/>
          <w:pgMar w:top="1560" w:right="2420" w:bottom="280" w:left="1420" w:header="720" w:footer="720" w:gutter="0"/>
          <w:cols w:space="720"/>
        </w:sectPr>
      </w:pPr>
      <w:r>
        <w:rPr>
          <w:rFonts w:ascii="Calibri" w:eastAsia="Calibri" w:hAnsi="Calibri" w:cs="Calibri"/>
          <w:spacing w:val="-1"/>
        </w:rPr>
        <w:t>75</w:t>
      </w:r>
    </w:p>
    <w:p w14:paraId="6F7EB796" w14:textId="77777777" w:rsidR="001C5C10" w:rsidRDefault="0026527B">
      <w:pPr>
        <w:spacing w:before="1" w:line="120" w:lineRule="exact"/>
        <w:rPr>
          <w:sz w:val="12"/>
          <w:szCs w:val="12"/>
        </w:rPr>
      </w:pPr>
      <w:r>
        <w:lastRenderedPageBreak/>
        <w:pict w14:anchorId="44CDC429">
          <v:shape id="_x0000_s1103" type="#_x0000_t75" style="position:absolute;margin-left:-.2pt;margin-top:.05pt;width:52.75pt;height:845.5pt;z-index:-13534;mso-position-horizontal-relative:page;mso-position-vertical-relative:page">
            <v:imagedata r:id="rId81" o:title=""/>
            <w10:wrap anchorx="page" anchory="page"/>
          </v:shape>
        </w:pict>
      </w:r>
    </w:p>
    <w:p w14:paraId="6B55D6E6" w14:textId="77777777" w:rsidR="001C5C10" w:rsidRDefault="0026527B">
      <w:pPr>
        <w:ind w:left="588" w:right="7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.2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3093</w:t>
      </w:r>
      <w:r>
        <w:rPr>
          <w:rFonts w:ascii="Calibri" w:eastAsia="Calibri" w:hAnsi="Calibri" w:cs="Calibri"/>
          <w:spacing w:val="-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1834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114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5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00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76979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4 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position w:val="8"/>
          <w:sz w:val="16"/>
          <w:szCs w:val="16"/>
        </w:rPr>
        <w:t>,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5722147D" w14:textId="77777777" w:rsidR="001C5C10" w:rsidRDefault="0026527B">
      <w:pPr>
        <w:spacing w:before="3" w:line="280" w:lineRule="exact"/>
        <w:ind w:left="588" w:right="7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11494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58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2"/>
          <w:sz w:val="24"/>
          <w:szCs w:val="24"/>
        </w:rPr>
        <w:t>28330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87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210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5529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5178DEA5" w14:textId="77777777" w:rsidR="001C5C10" w:rsidRDefault="0026527B">
      <w:pPr>
        <w:spacing w:before="4"/>
        <w:ind w:left="588" w:right="75"/>
        <w:jc w:val="both"/>
        <w:rPr>
          <w:rFonts w:ascii="Calibri" w:eastAsia="Calibri" w:hAnsi="Calibri" w:cs="Calibri"/>
          <w:sz w:val="24"/>
          <w:szCs w:val="24"/>
        </w:rPr>
      </w:pPr>
      <w:r>
        <w:pict w14:anchorId="24EB3A3A">
          <v:shape id="_x0000_s1102" type="#_x0000_t202" style="position:absolute;left:0;text-align:left;margin-left:148.8pt;margin-top:39.05pt;width:310.55pt;height:291.2pt;z-index:-13536;mso-position-horizontal-relative:page" filled="f" stroked="f">
            <v:textbox inset="0,0,0,0">
              <w:txbxContent>
                <w:p w14:paraId="2AA86BDC" w14:textId="77777777" w:rsidR="001C5C10" w:rsidRDefault="0026527B">
                  <w:pPr>
                    <w:spacing w:before="97"/>
                    <w:ind w:left="139" w:right="40" w:firstLine="4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,1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136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9531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</w:p>
                <w:p w14:paraId="1A3E9231" w14:textId="77777777" w:rsidR="001C5C10" w:rsidRDefault="0026527B">
                  <w:pPr>
                    <w:spacing w:line="280" w:lineRule="exact"/>
                    <w:ind w:left="18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4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</w:p>
                <w:p w14:paraId="6D7B2F46" w14:textId="77777777" w:rsidR="001C5C10" w:rsidRDefault="0026527B">
                  <w:pPr>
                    <w:spacing w:line="280" w:lineRule="exact"/>
                    <w:ind w:left="-38" w:right="-30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wa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tin</w:t>
                  </w:r>
                </w:p>
                <w:p w14:paraId="29D18997" w14:textId="77777777" w:rsidR="001C5C10" w:rsidRDefault="0026527B">
                  <w:pPr>
                    <w:spacing w:before="2" w:line="280" w:lineRule="exact"/>
                    <w:ind w:left="148" w:right="75" w:hanging="29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ega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669834C1" w14:textId="77777777" w:rsidR="001C5C10" w:rsidRDefault="001C5C10">
                  <w:pPr>
                    <w:spacing w:before="2" w:line="180" w:lineRule="exact"/>
                    <w:rPr>
                      <w:sz w:val="18"/>
                      <w:szCs w:val="18"/>
                    </w:rPr>
                  </w:pPr>
                </w:p>
                <w:p w14:paraId="782CB437" w14:textId="77777777" w:rsidR="001C5C10" w:rsidRDefault="0026527B">
                  <w:pPr>
                    <w:ind w:left="173" w:right="-64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ian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aruh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Nilai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ar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spacing w:val="5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Tri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m</w:t>
                  </w:r>
                </w:p>
                <w:p w14:paraId="660A9598" w14:textId="77777777" w:rsidR="001C5C10" w:rsidRDefault="001C5C10">
                  <w:pPr>
                    <w:spacing w:before="2" w:line="120" w:lineRule="exact"/>
                    <w:rPr>
                      <w:sz w:val="12"/>
                      <w:szCs w:val="12"/>
                    </w:rPr>
                  </w:pPr>
                </w:p>
                <w:p w14:paraId="3F19CC8C" w14:textId="77777777" w:rsidR="001C5C10" w:rsidRDefault="0026527B">
                  <w:pPr>
                    <w:ind w:left="179" w:right="40" w:hanging="174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 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),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mma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eter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(mi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β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0,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</w:p>
                <w:p w14:paraId="5BC8F904" w14:textId="77777777" w:rsidR="001C5C10" w:rsidRDefault="0026527B">
                  <w:pPr>
                    <w:spacing w:line="280" w:lineRule="exact"/>
                    <w:ind w:left="132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ra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</w:p>
                <w:p w14:paraId="4805E658" w14:textId="77777777" w:rsidR="001C5C10" w:rsidRDefault="0026527B">
                  <w:pPr>
                    <w:spacing w:line="280" w:lineRule="exact"/>
                    <w:ind w:left="16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</w:p>
                <w:p w14:paraId="25629A48" w14:textId="77777777" w:rsidR="001C5C10" w:rsidRDefault="0026527B">
                  <w:pPr>
                    <w:spacing w:before="3"/>
                    <w:ind w:left="18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pict w14:anchorId="6F259B09">
          <v:shape id="_x0000_s1101" type="#_x0000_t75" style="position:absolute;left:0;text-align:left;margin-left:158.7pt;margin-top:39.05pt;width:293.2pt;height:291.2pt;z-index:-1353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65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 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2205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4857</w:t>
      </w:r>
      <w:r>
        <w:rPr>
          <w:rFonts w:ascii="Calibri" w:eastAsia="Calibri" w:hAnsi="Calibri" w:cs="Calibri"/>
          <w:spacing w:val="-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</w:p>
    <w:p w14:paraId="2502349D" w14:textId="77777777" w:rsidR="001C5C10" w:rsidRDefault="0026527B">
      <w:pPr>
        <w:spacing w:before="1"/>
        <w:ind w:left="588" w:right="7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ne 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i/>
          <w:sz w:val="24"/>
          <w:szCs w:val="24"/>
        </w:rPr>
        <w:t xml:space="preserve">ɑ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ter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</w:p>
    <w:p w14:paraId="60A92840" w14:textId="77777777" w:rsidR="001C5C10" w:rsidRDefault="001C5C10">
      <w:pPr>
        <w:spacing w:line="180" w:lineRule="exact"/>
        <w:rPr>
          <w:sz w:val="18"/>
          <w:szCs w:val="18"/>
        </w:rPr>
      </w:pPr>
    </w:p>
    <w:p w14:paraId="547A0873" w14:textId="77777777" w:rsidR="001C5C10" w:rsidRDefault="0026527B">
      <w:pPr>
        <w:ind w:left="588" w:right="261"/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 xml:space="preserve">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4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68A2FE83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500AE685" w14:textId="77777777" w:rsidR="001C5C10" w:rsidRDefault="0026527B">
      <w:pPr>
        <w:spacing w:line="280" w:lineRule="exact"/>
        <w:ind w:left="588" w:right="75" w:firstLine="683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</w:p>
    <w:p w14:paraId="4D3A4A9E" w14:textId="77777777" w:rsidR="001C5C10" w:rsidRDefault="0026527B">
      <w:pPr>
        <w:ind w:left="588" w:right="7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.1 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γ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β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 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P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 xml:space="preserve">γ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,1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0                         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.3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504D621E" w14:textId="77777777" w:rsidR="001C5C10" w:rsidRDefault="001C5C10">
      <w:pPr>
        <w:spacing w:line="200" w:lineRule="exact"/>
      </w:pPr>
    </w:p>
    <w:p w14:paraId="43BA071E" w14:textId="77777777" w:rsidR="001C5C10" w:rsidRDefault="001C5C10">
      <w:pPr>
        <w:spacing w:line="200" w:lineRule="exact"/>
      </w:pPr>
    </w:p>
    <w:p w14:paraId="52AFEB28" w14:textId="77777777" w:rsidR="001C5C10" w:rsidRDefault="001C5C10">
      <w:pPr>
        <w:spacing w:line="200" w:lineRule="exact"/>
      </w:pPr>
    </w:p>
    <w:p w14:paraId="41DD2E87" w14:textId="77777777" w:rsidR="001C5C10" w:rsidRDefault="001C5C10">
      <w:pPr>
        <w:spacing w:line="200" w:lineRule="exact"/>
      </w:pPr>
    </w:p>
    <w:p w14:paraId="5D4ED871" w14:textId="77777777" w:rsidR="001C5C10" w:rsidRDefault="001C5C10">
      <w:pPr>
        <w:spacing w:line="200" w:lineRule="exact"/>
      </w:pPr>
    </w:p>
    <w:p w14:paraId="34D25A5E" w14:textId="77777777" w:rsidR="001C5C10" w:rsidRDefault="001C5C10">
      <w:pPr>
        <w:spacing w:line="200" w:lineRule="exact"/>
      </w:pPr>
    </w:p>
    <w:p w14:paraId="04E19088" w14:textId="77777777" w:rsidR="001C5C10" w:rsidRDefault="001C5C10">
      <w:pPr>
        <w:spacing w:line="200" w:lineRule="exact"/>
      </w:pPr>
    </w:p>
    <w:p w14:paraId="5C7276B7" w14:textId="77777777" w:rsidR="001C5C10" w:rsidRDefault="001C5C10">
      <w:pPr>
        <w:spacing w:line="200" w:lineRule="exact"/>
      </w:pPr>
    </w:p>
    <w:p w14:paraId="2E4124FF" w14:textId="77777777" w:rsidR="001C5C10" w:rsidRDefault="001C5C10">
      <w:pPr>
        <w:spacing w:line="200" w:lineRule="exact"/>
      </w:pPr>
    </w:p>
    <w:p w14:paraId="14350E4D" w14:textId="77777777" w:rsidR="001C5C10" w:rsidRDefault="001C5C10">
      <w:pPr>
        <w:spacing w:line="200" w:lineRule="exact"/>
      </w:pPr>
    </w:p>
    <w:p w14:paraId="52725446" w14:textId="77777777" w:rsidR="001C5C10" w:rsidRDefault="001C5C10">
      <w:pPr>
        <w:spacing w:line="200" w:lineRule="exact"/>
      </w:pPr>
    </w:p>
    <w:p w14:paraId="0717D308" w14:textId="77777777" w:rsidR="001C5C10" w:rsidRDefault="001C5C10">
      <w:pPr>
        <w:spacing w:line="200" w:lineRule="exact"/>
      </w:pPr>
    </w:p>
    <w:p w14:paraId="380785F7" w14:textId="77777777" w:rsidR="001C5C10" w:rsidRDefault="001C5C10">
      <w:pPr>
        <w:spacing w:line="200" w:lineRule="exact"/>
      </w:pPr>
    </w:p>
    <w:p w14:paraId="13AB2714" w14:textId="77777777" w:rsidR="001C5C10" w:rsidRDefault="001C5C10">
      <w:pPr>
        <w:spacing w:line="200" w:lineRule="exact"/>
      </w:pPr>
    </w:p>
    <w:p w14:paraId="2806F5A5" w14:textId="77777777" w:rsidR="001C5C10" w:rsidRDefault="001C5C10">
      <w:pPr>
        <w:spacing w:line="200" w:lineRule="exact"/>
      </w:pPr>
    </w:p>
    <w:p w14:paraId="2E0A8A71" w14:textId="77777777" w:rsidR="001C5C10" w:rsidRDefault="001C5C10">
      <w:pPr>
        <w:spacing w:before="3" w:line="220" w:lineRule="exact"/>
        <w:rPr>
          <w:sz w:val="22"/>
          <w:szCs w:val="22"/>
        </w:rPr>
      </w:pPr>
    </w:p>
    <w:p w14:paraId="656DE02C" w14:textId="77777777" w:rsidR="001C5C10" w:rsidRDefault="0026527B">
      <w:pPr>
        <w:spacing w:before="16"/>
        <w:ind w:left="4419" w:right="3959"/>
        <w:jc w:val="center"/>
        <w:rPr>
          <w:rFonts w:ascii="Calibri" w:eastAsia="Calibri" w:hAnsi="Calibri" w:cs="Calibri"/>
        </w:rPr>
        <w:sectPr w:rsidR="001C5C10">
          <w:footerReference w:type="default" r:id="rId153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76</w:t>
      </w:r>
    </w:p>
    <w:p w14:paraId="433DF0FE" w14:textId="77777777" w:rsidR="001C5C10" w:rsidRDefault="0026527B">
      <w:pPr>
        <w:spacing w:before="9" w:line="160" w:lineRule="exact"/>
        <w:rPr>
          <w:sz w:val="16"/>
          <w:szCs w:val="16"/>
        </w:rPr>
      </w:pPr>
      <w:r>
        <w:lastRenderedPageBreak/>
        <w:pict w14:anchorId="10B98B8E">
          <v:shape id="_x0000_s1100" type="#_x0000_t75" style="position:absolute;margin-left:123pt;margin-top:-123.15pt;width:52.75pt;height:845.5pt;z-index:-13530;mso-position-horizontal-relative:page;mso-position-vertical-relative:page">
            <v:imagedata r:id="rId81" o:title=""/>
            <w10:wrap anchorx="page" anchory="page"/>
          </v:shape>
        </w:pict>
      </w:r>
      <w:r>
        <w:pict w14:anchorId="392B6DA0">
          <v:shape id="_x0000_s1099" type="#_x0000_t202" style="position:absolute;margin-left:123pt;margin-top:0;width:56.55pt;height:595.4pt;z-index:-13532;mso-position-horizontal-relative:page;mso-position-vertical-relative:page" filled="f" stroked="f">
            <v:textbox inset="0,0,0,0">
              <w:txbxContent>
                <w:p w14:paraId="7FD637CA" w14:textId="77777777" w:rsidR="001C5C10" w:rsidRDefault="001C5C10">
                  <w:pPr>
                    <w:spacing w:before="6" w:line="180" w:lineRule="exact"/>
                    <w:rPr>
                      <w:sz w:val="19"/>
                      <w:szCs w:val="19"/>
                    </w:rPr>
                  </w:pPr>
                </w:p>
                <w:p w14:paraId="58274155" w14:textId="77777777" w:rsidR="001C5C10" w:rsidRDefault="001C5C10">
                  <w:pPr>
                    <w:spacing w:line="200" w:lineRule="exact"/>
                  </w:pPr>
                </w:p>
                <w:p w14:paraId="75024AF1" w14:textId="77777777" w:rsidR="001C5C10" w:rsidRDefault="001C5C10">
                  <w:pPr>
                    <w:spacing w:line="200" w:lineRule="exact"/>
                  </w:pPr>
                </w:p>
                <w:p w14:paraId="7402036C" w14:textId="77777777" w:rsidR="001C5C10" w:rsidRDefault="001C5C10">
                  <w:pPr>
                    <w:spacing w:line="200" w:lineRule="exact"/>
                  </w:pPr>
                </w:p>
                <w:p w14:paraId="0C4A3A74" w14:textId="77777777" w:rsidR="001C5C10" w:rsidRDefault="001C5C10">
                  <w:pPr>
                    <w:spacing w:line="200" w:lineRule="exact"/>
                  </w:pPr>
                </w:p>
                <w:p w14:paraId="16B11D21" w14:textId="77777777" w:rsidR="001C5C10" w:rsidRDefault="001C5C10">
                  <w:pPr>
                    <w:spacing w:line="200" w:lineRule="exact"/>
                  </w:pPr>
                </w:p>
                <w:p w14:paraId="23B73C2E" w14:textId="77777777" w:rsidR="001C5C10" w:rsidRDefault="001C5C10">
                  <w:pPr>
                    <w:spacing w:line="200" w:lineRule="exact"/>
                  </w:pPr>
                </w:p>
                <w:p w14:paraId="478C653C" w14:textId="77777777" w:rsidR="001C5C10" w:rsidRDefault="001C5C10">
                  <w:pPr>
                    <w:spacing w:line="200" w:lineRule="exact"/>
                  </w:pPr>
                </w:p>
                <w:p w14:paraId="7014954C" w14:textId="77777777" w:rsidR="001C5C10" w:rsidRDefault="001C5C10">
                  <w:pPr>
                    <w:spacing w:line="200" w:lineRule="exact"/>
                  </w:pPr>
                </w:p>
                <w:p w14:paraId="60B07107" w14:textId="77777777" w:rsidR="001C5C10" w:rsidRDefault="001C5C10">
                  <w:pPr>
                    <w:spacing w:line="200" w:lineRule="exact"/>
                  </w:pPr>
                </w:p>
                <w:p w14:paraId="6BED1373" w14:textId="77777777" w:rsidR="001C5C10" w:rsidRDefault="001C5C10">
                  <w:pPr>
                    <w:spacing w:line="200" w:lineRule="exact"/>
                  </w:pPr>
                </w:p>
                <w:p w14:paraId="011010ED" w14:textId="77777777" w:rsidR="001C5C10" w:rsidRDefault="001C5C10">
                  <w:pPr>
                    <w:spacing w:line="200" w:lineRule="exact"/>
                  </w:pPr>
                </w:p>
                <w:p w14:paraId="6066082C" w14:textId="77777777" w:rsidR="001C5C10" w:rsidRDefault="001C5C10">
                  <w:pPr>
                    <w:spacing w:line="200" w:lineRule="exact"/>
                  </w:pPr>
                </w:p>
                <w:p w14:paraId="4554630A" w14:textId="77777777" w:rsidR="001C5C10" w:rsidRDefault="001C5C10">
                  <w:pPr>
                    <w:spacing w:line="200" w:lineRule="exact"/>
                  </w:pPr>
                </w:p>
                <w:p w14:paraId="516860E1" w14:textId="77777777" w:rsidR="001C5C10" w:rsidRDefault="001C5C10">
                  <w:pPr>
                    <w:spacing w:line="200" w:lineRule="exact"/>
                  </w:pPr>
                </w:p>
                <w:p w14:paraId="2C59874F" w14:textId="77777777" w:rsidR="001C5C10" w:rsidRDefault="0026527B">
                  <w:pPr>
                    <w:ind w:left="516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1"/>
                      <w:szCs w:val="21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1"/>
                      <w:szCs w:val="21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1"/>
                      <w:szCs w:val="21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1"/>
                      <w:szCs w:val="21"/>
                    </w:rPr>
                    <w:t>u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1"/>
                      <w:szCs w:val="21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l</w:t>
                  </w:r>
                </w:p>
                <w:p w14:paraId="01A8A6F0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1986071</w:t>
                  </w:r>
                </w:p>
                <w:p w14:paraId="3E18F25F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2014645</w:t>
                  </w:r>
                </w:p>
                <w:p w14:paraId="5E16EE4B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1908264</w:t>
                  </w:r>
                </w:p>
                <w:p w14:paraId="30C09900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2192472</w:t>
                  </w:r>
                </w:p>
                <w:p w14:paraId="67BA6219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1999456</w:t>
                  </w:r>
                </w:p>
                <w:p w14:paraId="745255C3" w14:textId="77777777" w:rsidR="001C5C10" w:rsidRDefault="0026527B">
                  <w:pPr>
                    <w:spacing w:before="37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2013574</w:t>
                  </w:r>
                </w:p>
                <w:p w14:paraId="15B0FD46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2102384</w:t>
                  </w:r>
                </w:p>
                <w:p w14:paraId="41F11B67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1934682</w:t>
                  </w:r>
                </w:p>
                <w:p w14:paraId="59B5285E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2024783</w:t>
                  </w:r>
                </w:p>
                <w:p w14:paraId="15DA71D9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2014573</w:t>
                  </w:r>
                </w:p>
                <w:p w14:paraId="784E412F" w14:textId="77777777" w:rsidR="001C5C10" w:rsidRDefault="0026527B">
                  <w:pPr>
                    <w:spacing w:before="38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2240356</w:t>
                  </w:r>
                </w:p>
                <w:p w14:paraId="6D27A07B" w14:textId="77777777" w:rsidR="001C5C10" w:rsidRDefault="0026527B">
                  <w:pPr>
                    <w:spacing w:before="24"/>
                    <w:ind w:left="446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2374281</w:t>
                  </w:r>
                </w:p>
              </w:txbxContent>
            </v:textbox>
            <w10:wrap anchorx="page" anchory="page"/>
          </v:shape>
        </w:pict>
      </w:r>
    </w:p>
    <w:p w14:paraId="3A532786" w14:textId="77777777" w:rsidR="001C5C10" w:rsidRDefault="001C5C10">
      <w:pPr>
        <w:spacing w:line="200" w:lineRule="exact"/>
      </w:pPr>
    </w:p>
    <w:p w14:paraId="2320250F" w14:textId="77777777" w:rsidR="001C5C10" w:rsidRDefault="001C5C10">
      <w:pPr>
        <w:spacing w:line="200" w:lineRule="exact"/>
      </w:pPr>
    </w:p>
    <w:p w14:paraId="233A8113" w14:textId="77777777" w:rsidR="001C5C10" w:rsidRDefault="001C5C10">
      <w:pPr>
        <w:spacing w:line="200" w:lineRule="exact"/>
      </w:pPr>
    </w:p>
    <w:p w14:paraId="16767A77" w14:textId="77777777" w:rsidR="001C5C10" w:rsidRDefault="001C5C10">
      <w:pPr>
        <w:spacing w:line="200" w:lineRule="exact"/>
      </w:pPr>
    </w:p>
    <w:p w14:paraId="5A44E26C" w14:textId="77777777" w:rsidR="001C5C10" w:rsidRDefault="001C5C10">
      <w:pPr>
        <w:spacing w:line="200" w:lineRule="exact"/>
      </w:pPr>
    </w:p>
    <w:p w14:paraId="1FAF361C" w14:textId="77777777" w:rsidR="001C5C10" w:rsidRDefault="0026527B">
      <w:pPr>
        <w:spacing w:before="7"/>
        <w:ind w:left="3547" w:right="3569"/>
        <w:jc w:val="center"/>
        <w:rPr>
          <w:rFonts w:ascii="Calibri" w:eastAsia="Calibri" w:hAnsi="Calibri" w:cs="Calibri"/>
          <w:sz w:val="24"/>
          <w:szCs w:val="24"/>
        </w:rPr>
      </w:pPr>
      <w:r>
        <w:pict w14:anchorId="52195EF4">
          <v:shape id="_x0000_s1098" type="#_x0000_t202" style="position:absolute;left:0;text-align:left;margin-left:266.5pt;margin-top:34.2pt;width:309.55pt;height:291.2pt;z-index:-13533;mso-position-horizontal-relative:page" filled="f" stroked="f">
            <v:textbox inset="0,0,0,0">
              <w:txbxContent>
                <w:p w14:paraId="7494F2EF" w14:textId="77777777" w:rsidR="001C5C10" w:rsidRDefault="0026527B">
                  <w:pPr>
                    <w:spacing w:before="54"/>
                    <w:ind w:left="294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 xml:space="preserve">2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6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9"/>
                      <w:sz w:val="21"/>
                      <w:szCs w:val="2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 xml:space="preserve">3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6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9"/>
                      <w:sz w:val="21"/>
                      <w:szCs w:val="2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 xml:space="preserve">4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6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9"/>
                      <w:sz w:val="21"/>
                      <w:szCs w:val="2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5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 xml:space="preserve">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6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9"/>
                      <w:sz w:val="21"/>
                      <w:szCs w:val="21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1"/>
                      <w:szCs w:val="21"/>
                    </w:rPr>
                    <w:t>6</w:t>
                  </w:r>
                </w:p>
                <w:p w14:paraId="1138B1AA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3100386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47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4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2868677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45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2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2736575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59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6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2591432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64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5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2446076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866</w:t>
                  </w:r>
                </w:p>
                <w:p w14:paraId="47047D88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1693558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1873973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09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6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2041492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16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5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2151989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93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9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2211029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491</w:t>
                  </w:r>
                </w:p>
                <w:p w14:paraId="12509BC8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2036962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63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6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1979792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9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2038796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99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4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2097543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72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2134600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046</w:t>
                  </w:r>
                </w:p>
                <w:p w14:paraId="3975052C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1799938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82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1885112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2041585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33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9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2180508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92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5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2283984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904</w:t>
                  </w:r>
                </w:p>
                <w:p w14:paraId="595447B1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2759632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39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2321478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70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3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2207143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2187312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02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2199124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602</w:t>
                  </w:r>
                </w:p>
                <w:p w14:paraId="114F41EC" w14:textId="77777777" w:rsidR="001C5C10" w:rsidRDefault="0026527B">
                  <w:pPr>
                    <w:spacing w:before="37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2029429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28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1923630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2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1972256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79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2048044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86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2118587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812</w:t>
                  </w:r>
                </w:p>
                <w:p w14:paraId="28A0AE70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3411075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36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4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2672896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37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2403408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28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2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2299774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2273566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901</w:t>
                  </w:r>
                </w:p>
                <w:p w14:paraId="3750BEE7" w14:textId="77777777" w:rsidR="001C5C10" w:rsidRDefault="0026527B">
                  <w:pPr>
                    <w:spacing w:before="38"/>
                    <w:ind w:left="252"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7458</w:t>
                  </w:r>
                  <w:r>
                    <w:rPr>
                      <w:rFonts w:ascii="Calibri" w:eastAsia="Calibri" w:hAnsi="Calibri" w:cs="Calibri"/>
                      <w:spacing w:val="2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13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4     </w:t>
                  </w:r>
                  <w:r>
                    <w:rPr>
                      <w:rFonts w:ascii="Calibri" w:eastAsia="Calibri" w:hAnsi="Calibri" w:cs="Calibri"/>
                      <w:spacing w:val="1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1428812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51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7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1752356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4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1956795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64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3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2075678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415</w:t>
                  </w:r>
                </w:p>
                <w:p w14:paraId="2FB870F2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2985505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18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5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2503779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85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7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2330225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2259181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25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2234836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001</w:t>
                  </w:r>
                </w:p>
                <w:p w14:paraId="51D1C343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3720574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18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5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2928581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45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2585926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73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2410683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95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5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2321288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745</w:t>
                  </w:r>
                </w:p>
                <w:p w14:paraId="773CC8E3" w14:textId="77777777" w:rsidR="001C5C10" w:rsidRDefault="0026527B">
                  <w:pPr>
                    <w:spacing w:before="38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1904106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83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9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2012919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36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7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2150881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14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2263391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09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8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2344150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645</w:t>
                  </w:r>
                </w:p>
                <w:p w14:paraId="71F3ADB7" w14:textId="77777777" w:rsidR="001C5C10" w:rsidRDefault="0026527B">
                  <w:pPr>
                    <w:spacing w:before="24"/>
                    <w:ind w:right="-52"/>
                    <w:rPr>
                      <w:rFonts w:ascii="Calibri" w:eastAsia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2772948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81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3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2502482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91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7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2441837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16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0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2443912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72</w:t>
                  </w:r>
                  <w:r>
                    <w:rPr>
                      <w:rFonts w:ascii="Calibri" w:eastAsia="Calibri" w:hAnsi="Calibri" w:cs="Calibri"/>
                      <w:sz w:val="21"/>
                      <w:szCs w:val="21"/>
                    </w:rPr>
                    <w:t xml:space="preserve">1    </w:t>
                  </w:r>
                  <w:r>
                    <w:rPr>
                      <w:rFonts w:ascii="Calibri" w:eastAsia="Calibri" w:hAnsi="Calibri" w:cs="Calibri"/>
                      <w:spacing w:val="7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2468698</w:t>
                  </w:r>
                  <w:r>
                    <w:rPr>
                      <w:rFonts w:ascii="Calibri" w:eastAsia="Calibri" w:hAnsi="Calibri" w:cs="Calibri"/>
                      <w:spacing w:val="3"/>
                      <w:sz w:val="21"/>
                      <w:szCs w:val="2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9"/>
                      <w:sz w:val="21"/>
                      <w:szCs w:val="21"/>
                    </w:rPr>
                    <w:t>494</w:t>
                  </w:r>
                </w:p>
              </w:txbxContent>
            </v:textbox>
            <w10:wrap anchorx="page"/>
          </v:shape>
        </w:pict>
      </w:r>
      <w:r>
        <w:pict w14:anchorId="325C8996">
          <v:shape id="_x0000_s1097" type="#_x0000_t75" style="position:absolute;left:0;text-align:left;margin-left:281.9pt;margin-top:34.2pt;width:293.2pt;height:291.2pt;z-index:-13531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>.3 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ru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te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pon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1FBB80BA" w14:textId="77777777" w:rsidR="001C5C10" w:rsidRDefault="001C5C10">
      <w:pPr>
        <w:spacing w:before="6" w:line="100" w:lineRule="exact"/>
        <w:rPr>
          <w:sz w:val="11"/>
          <w:szCs w:val="11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7"/>
        <w:gridCol w:w="1303"/>
        <w:gridCol w:w="1303"/>
        <w:gridCol w:w="1289"/>
        <w:gridCol w:w="1289"/>
        <w:gridCol w:w="1289"/>
        <w:gridCol w:w="1289"/>
        <w:gridCol w:w="1289"/>
        <w:gridCol w:w="1135"/>
        <w:gridCol w:w="1135"/>
        <w:gridCol w:w="1205"/>
      </w:tblGrid>
      <w:tr w:rsidR="001C5C10" w14:paraId="4FA78392" w14:textId="77777777">
        <w:trPr>
          <w:trHeight w:hRule="exact" w:val="294"/>
        </w:trPr>
        <w:tc>
          <w:tcPr>
            <w:tcW w:w="89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006FC0"/>
          </w:tcPr>
          <w:p w14:paraId="77462E04" w14:textId="77777777" w:rsidR="001C5C10" w:rsidRDefault="001C5C10">
            <w:pPr>
              <w:spacing w:before="6" w:line="140" w:lineRule="exact"/>
              <w:rPr>
                <w:sz w:val="14"/>
                <w:szCs w:val="14"/>
              </w:rPr>
            </w:pPr>
          </w:p>
          <w:p w14:paraId="5A605679" w14:textId="77777777" w:rsidR="001C5C10" w:rsidRDefault="0026527B">
            <w:pPr>
              <w:ind w:left="19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3"/>
                <w:sz w:val="21"/>
                <w:szCs w:val="21"/>
              </w:rPr>
              <w:t>B</w:t>
            </w:r>
            <w:r>
              <w:rPr>
                <w:rFonts w:ascii="Calibri" w:eastAsia="Calibri" w:hAnsi="Calibri" w:cs="Calibri"/>
                <w:color w:val="FFFFFF"/>
                <w:spacing w:val="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color w:val="FFFFFF"/>
                <w:spacing w:val="7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color w:val="FFFFFF"/>
                <w:spacing w:val="-3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n</w:t>
            </w:r>
          </w:p>
        </w:tc>
        <w:tc>
          <w:tcPr>
            <w:tcW w:w="12525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3CE24616" w14:textId="77777777" w:rsidR="001C5C10" w:rsidRDefault="0026527B">
            <w:pPr>
              <w:spacing w:before="5"/>
              <w:ind w:left="5361" w:right="5370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3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color w:val="FFFFFF"/>
                <w:spacing w:val="7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-4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2"/>
                <w:sz w:val="21"/>
                <w:szCs w:val="21"/>
              </w:rPr>
              <w:t>k</w:t>
            </w:r>
            <w:r>
              <w:rPr>
                <w:rFonts w:ascii="Calibri" w:eastAsia="Calibri" w:hAnsi="Calibri" w:cs="Calibri"/>
                <w:color w:val="FFFFFF"/>
                <w:spacing w:val="-3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7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color w:val="FFFFFF"/>
                <w:spacing w:val="-3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color w:val="FFFFFF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4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color w:val="FFFFFF"/>
                <w:spacing w:val="7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color w:val="FFFFFF"/>
                <w:spacing w:val="-9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6"/>
                <w:sz w:val="21"/>
                <w:szCs w:val="21"/>
              </w:rPr>
              <w:t>(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m</w:t>
            </w:r>
            <w:r>
              <w:rPr>
                <w:rFonts w:ascii="Calibri" w:eastAsia="Calibri" w:hAnsi="Calibri" w:cs="Calibri"/>
                <w:color w:val="FFFFFF"/>
                <w:spacing w:val="-9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)</w:t>
            </w:r>
          </w:p>
        </w:tc>
      </w:tr>
      <w:tr w:rsidR="001C5C10" w14:paraId="2B0D4335" w14:textId="77777777">
        <w:trPr>
          <w:trHeight w:hRule="exact" w:val="294"/>
        </w:trPr>
        <w:tc>
          <w:tcPr>
            <w:tcW w:w="89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86F601D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13C71DD7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8D08AC2" w14:textId="77777777" w:rsidR="001C5C10" w:rsidRDefault="0026527B">
            <w:pPr>
              <w:spacing w:before="5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9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1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3682385" w14:textId="77777777" w:rsidR="001C5C10" w:rsidRDefault="0026527B">
            <w:pPr>
              <w:spacing w:before="5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D27867F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05FA687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00847492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7478AB40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544EA884" w14:textId="77777777" w:rsidR="001C5C10" w:rsidRDefault="0026527B">
            <w:pPr>
              <w:spacing w:before="5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9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7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8A3B57B" w14:textId="77777777" w:rsidR="001C5C10" w:rsidRDefault="0026527B">
            <w:pPr>
              <w:spacing w:before="5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9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8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6FC0"/>
          </w:tcPr>
          <w:p w14:paraId="6B760E3E" w14:textId="77777777" w:rsidR="001C5C10" w:rsidRDefault="0026527B">
            <w:pPr>
              <w:spacing w:before="5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γ</w:t>
            </w:r>
            <w:r>
              <w:rPr>
                <w:rFonts w:ascii="Calibri" w:eastAsia="Calibri" w:hAnsi="Calibri" w:cs="Calibri"/>
                <w:color w:val="FFFFFF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9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9</w:t>
            </w:r>
          </w:p>
        </w:tc>
      </w:tr>
      <w:tr w:rsidR="001C5C10" w14:paraId="6F757677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6D80446" w14:textId="77777777" w:rsidR="001C5C10" w:rsidRDefault="0026527B">
            <w:pPr>
              <w:spacing w:before="5"/>
              <w:ind w:left="16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J</w:t>
            </w:r>
            <w:r>
              <w:rPr>
                <w:rFonts w:ascii="Calibri" w:eastAsia="Calibri" w:hAnsi="Calibri" w:cs="Calibri"/>
                <w:spacing w:val="-3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1828B7DD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6D22693B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22261416</w:t>
            </w:r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10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5C2BF55E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1D70F795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11D6E03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7B63F2E5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46A2A63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7E8E0B9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2321808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009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7C01DAFE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2233305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871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6E3B2E8B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2185313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161</w:t>
            </w:r>
          </w:p>
        </w:tc>
      </w:tr>
      <w:tr w:rsidR="001C5C10" w14:paraId="2A3974CA" w14:textId="77777777">
        <w:trPr>
          <w:trHeight w:hRule="exact" w:val="294"/>
        </w:trPr>
        <w:tc>
          <w:tcPr>
            <w:tcW w:w="897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EA9B2" w14:textId="77777777" w:rsidR="001C5C10" w:rsidRDefault="0026527B">
            <w:pPr>
              <w:spacing w:before="5"/>
              <w:ind w:left="13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F</w:t>
            </w:r>
            <w:r>
              <w:rPr>
                <w:rFonts w:ascii="Calibri" w:eastAsia="Calibri" w:hAnsi="Calibri" w:cs="Calibri"/>
                <w:spacing w:val="7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b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0CBE2" w14:textId="77777777" w:rsidR="001C5C10" w:rsidRDefault="001C5C10"/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A7C1D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4034218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375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E8244C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5678E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27FC3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C3920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85FF0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52F76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2231844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614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FAA153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2228904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172</w:t>
            </w:r>
          </w:p>
        </w:tc>
        <w:tc>
          <w:tcPr>
            <w:tcW w:w="120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BD6BA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2215978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586</w:t>
            </w:r>
          </w:p>
        </w:tc>
      </w:tr>
      <w:tr w:rsidR="001C5C10" w14:paraId="7DF79052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22D57" w14:textId="77777777" w:rsidR="001C5C10" w:rsidRDefault="0026527B">
            <w:pPr>
              <w:spacing w:before="5"/>
              <w:ind w:left="13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12"/>
                <w:sz w:val="21"/>
                <w:szCs w:val="21"/>
              </w:rPr>
              <w:t>M</w:t>
            </w:r>
            <w:r>
              <w:rPr>
                <w:rFonts w:ascii="Calibri" w:eastAsia="Calibri" w:hAnsi="Calibri" w:cs="Calibri"/>
                <w:spacing w:val="-3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D25924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2A1B4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5607986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805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F25852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32B36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0DA642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024B1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C77A9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774AC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2147364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648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13C214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2140333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863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939B3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2121480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643</w:t>
            </w:r>
          </w:p>
        </w:tc>
      </w:tr>
      <w:tr w:rsidR="001C5C10" w14:paraId="68801A86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688337" w14:textId="77777777" w:rsidR="001C5C10" w:rsidRDefault="0026527B">
            <w:pPr>
              <w:spacing w:before="5"/>
              <w:ind w:left="15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4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E9E56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D1C6A" w14:textId="77777777" w:rsidR="001C5C10" w:rsidRDefault="0026527B">
            <w:pPr>
              <w:spacing w:before="5"/>
              <w:ind w:left="16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504066</w:t>
            </w:r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34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7D9CF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BBC917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E70F7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0861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478A6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2171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2350251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646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0BB2D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2384801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484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97FFE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2397237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322</w:t>
            </w:r>
          </w:p>
        </w:tc>
      </w:tr>
      <w:tr w:rsidR="001C5C10" w14:paraId="2DE4E396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66C10" w14:textId="77777777" w:rsidR="001C5C10" w:rsidRDefault="0026527B">
            <w:pPr>
              <w:spacing w:before="5"/>
              <w:ind w:left="13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12"/>
                <w:sz w:val="21"/>
                <w:szCs w:val="21"/>
              </w:rPr>
              <w:t>M</w:t>
            </w:r>
            <w:r>
              <w:rPr>
                <w:rFonts w:ascii="Calibri" w:eastAsia="Calibri" w:hAnsi="Calibri" w:cs="Calibri"/>
                <w:spacing w:val="7"/>
                <w:sz w:val="21"/>
                <w:szCs w:val="21"/>
              </w:rPr>
              <w:t>ei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C4C12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2F3976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3850141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809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C456E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C02D1C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F3BBA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3340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F45C2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C4082E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2214852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893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7AAB59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2221659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446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C389E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2215556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148</w:t>
            </w:r>
          </w:p>
        </w:tc>
      </w:tr>
      <w:tr w:rsidR="001C5C10" w14:paraId="36073CB2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BB155" w14:textId="77777777" w:rsidR="001C5C10" w:rsidRDefault="0026527B">
            <w:pPr>
              <w:spacing w:before="5"/>
              <w:ind w:left="15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un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EDA6E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E6B8E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98516395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152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0E5E6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0950E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2EE2A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A77DF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7B20F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6E109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2171766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760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43EC36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2204032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862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C9BA91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2216733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237</w:t>
            </w:r>
          </w:p>
        </w:tc>
      </w:tr>
      <w:tr w:rsidR="001C5C10" w14:paraId="7DFA191E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EB04158" w14:textId="77777777" w:rsidR="001C5C10" w:rsidRDefault="0026527B">
            <w:pPr>
              <w:spacing w:before="5"/>
              <w:ind w:left="18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spacing w:val="7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5AC7AE26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970D833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34327272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747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922E1B0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0A38E985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446338DB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2D890379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7C571198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334AEFDA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2281528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474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5CE04CF2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2298894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170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7" w:space="0" w:color="000000"/>
              <w:right w:val="single" w:sz="6" w:space="0" w:color="000000"/>
            </w:tcBorders>
          </w:tcPr>
          <w:p w14:paraId="23F4B615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2311581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006</w:t>
            </w:r>
          </w:p>
        </w:tc>
      </w:tr>
      <w:tr w:rsidR="001C5C10" w14:paraId="7A4C8F82" w14:textId="77777777">
        <w:trPr>
          <w:trHeight w:hRule="exact" w:val="294"/>
        </w:trPr>
        <w:tc>
          <w:tcPr>
            <w:tcW w:w="897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A29DC3" w14:textId="77777777" w:rsidR="001C5C10" w:rsidRDefault="0026527B">
            <w:pPr>
              <w:spacing w:before="5"/>
              <w:ind w:left="13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4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B4A6F" w14:textId="77777777" w:rsidR="001C5C10" w:rsidRDefault="001C5C10"/>
        </w:tc>
        <w:tc>
          <w:tcPr>
            <w:tcW w:w="1303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36342" w14:textId="77777777" w:rsidR="001C5C10" w:rsidRDefault="0026527B">
            <w:pPr>
              <w:spacing w:before="5"/>
              <w:ind w:left="8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3096742</w:t>
            </w:r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15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4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3BA23" w14:textId="77777777" w:rsidR="001C5C10" w:rsidRDefault="0026527B">
            <w:pPr>
              <w:spacing w:before="5"/>
              <w:ind w:left="16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9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2</w:t>
            </w: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389E6B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23035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04A1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6BF87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E64DA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2135902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007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FCBA0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2158715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520</w:t>
            </w:r>
          </w:p>
        </w:tc>
        <w:tc>
          <w:tcPr>
            <w:tcW w:w="1205" w:type="dxa"/>
            <w:tcBorders>
              <w:top w:val="single" w:sz="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37716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2159259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791</w:t>
            </w:r>
          </w:p>
        </w:tc>
      </w:tr>
      <w:tr w:rsidR="001C5C10" w14:paraId="51D1CCA4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2A6CA1" w14:textId="77777777" w:rsidR="001C5C10" w:rsidRDefault="0026527B">
            <w:pPr>
              <w:spacing w:before="5"/>
              <w:ind w:left="13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pacing w:val="7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9646D1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2769BD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13931054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369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038C6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5ED7D9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B8A7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B702F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BB86F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F2961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2232439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388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34AC7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2238659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602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387448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2245716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063</w:t>
            </w:r>
          </w:p>
        </w:tc>
      </w:tr>
      <w:tr w:rsidR="001C5C10" w14:paraId="5A55C05D" w14:textId="77777777">
        <w:trPr>
          <w:trHeight w:hRule="exact" w:val="294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A48B4A" w14:textId="77777777" w:rsidR="001C5C10" w:rsidRDefault="0026527B">
            <w:pPr>
              <w:spacing w:before="5"/>
              <w:ind w:left="15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07C4F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DC83A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20120548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080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737A1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DFE51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A259AC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56D2B5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E3E94" w14:textId="77777777" w:rsidR="001C5C10" w:rsidRDefault="001C5C10">
            <w:pPr>
              <w:spacing w:before="18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3588E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2278850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663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39208B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2260898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806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A266FC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2253550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671</w:t>
            </w:r>
          </w:p>
        </w:tc>
      </w:tr>
      <w:tr w:rsidR="001C5C10" w14:paraId="67339C37" w14:textId="77777777">
        <w:trPr>
          <w:trHeight w:hRule="exact" w:val="280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1A281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4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v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3E5DC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160F32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2135716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867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EF1F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F38C6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41ECD4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771B5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20DCA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7BA7A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2398378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592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9A7BA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2434381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913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43009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2460107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907</w:t>
            </w:r>
          </w:p>
        </w:tc>
      </w:tr>
      <w:tr w:rsidR="001C5C10" w14:paraId="79169A05" w14:textId="77777777">
        <w:trPr>
          <w:trHeight w:hRule="exact" w:val="280"/>
        </w:trPr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FCC6BE" w14:textId="77777777" w:rsidR="001C5C10" w:rsidRDefault="0026527B">
            <w:pPr>
              <w:spacing w:before="5"/>
              <w:ind w:left="13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spacing w:val="7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pacing w:val="5"/>
                <w:sz w:val="21"/>
                <w:szCs w:val="21"/>
              </w:rPr>
              <w:t>-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</w:p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13BEB" w14:textId="77777777" w:rsidR="001C5C10" w:rsidRDefault="001C5C10"/>
        </w:tc>
        <w:tc>
          <w:tcPr>
            <w:tcW w:w="1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44787E" w14:textId="77777777" w:rsidR="001C5C10" w:rsidRDefault="0026527B">
            <w:pPr>
              <w:spacing w:before="5"/>
              <w:ind w:left="12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7084226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032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F569C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A7A89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BA7C6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00DC7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D63A2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641D9C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2500762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996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D0C8C1" w14:textId="77777777" w:rsidR="001C5C10" w:rsidRDefault="0026527B">
            <w:pPr>
              <w:spacing w:before="5"/>
              <w:ind w:left="4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2533905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616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28149" w14:textId="77777777" w:rsidR="001C5C10" w:rsidRDefault="0026527B">
            <w:pPr>
              <w:spacing w:before="5"/>
              <w:ind w:left="6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2566033</w:t>
            </w:r>
            <w:r>
              <w:rPr>
                <w:rFonts w:ascii="Calibri" w:eastAsia="Calibri" w:hAnsi="Calibri" w:cs="Calibri"/>
                <w:spacing w:val="3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-9"/>
                <w:sz w:val="21"/>
                <w:szCs w:val="21"/>
              </w:rPr>
              <w:t>478</w:t>
            </w:r>
          </w:p>
        </w:tc>
      </w:tr>
    </w:tbl>
    <w:p w14:paraId="731F9D1C" w14:textId="77777777" w:rsidR="001C5C10" w:rsidRDefault="001C5C10">
      <w:pPr>
        <w:spacing w:before="1" w:line="100" w:lineRule="exact"/>
        <w:rPr>
          <w:sz w:val="11"/>
          <w:szCs w:val="11"/>
        </w:rPr>
      </w:pPr>
    </w:p>
    <w:p w14:paraId="1EDB3F93" w14:textId="77777777" w:rsidR="001C5C10" w:rsidRDefault="001C5C10">
      <w:pPr>
        <w:spacing w:line="200" w:lineRule="exact"/>
      </w:pPr>
    </w:p>
    <w:p w14:paraId="5C229C61" w14:textId="77777777" w:rsidR="001C5C10" w:rsidRDefault="001C5C10">
      <w:pPr>
        <w:spacing w:line="200" w:lineRule="exact"/>
      </w:pPr>
    </w:p>
    <w:p w14:paraId="36D614FF" w14:textId="77777777" w:rsidR="001C5C10" w:rsidRDefault="001C5C10">
      <w:pPr>
        <w:spacing w:line="200" w:lineRule="exact"/>
      </w:pPr>
    </w:p>
    <w:p w14:paraId="4DF059B8" w14:textId="77777777" w:rsidR="001C5C10" w:rsidRDefault="001C5C10">
      <w:pPr>
        <w:spacing w:line="200" w:lineRule="exact"/>
      </w:pPr>
    </w:p>
    <w:p w14:paraId="18AED4F1" w14:textId="77777777" w:rsidR="001C5C10" w:rsidRDefault="001C5C10">
      <w:pPr>
        <w:spacing w:line="200" w:lineRule="exact"/>
      </w:pPr>
    </w:p>
    <w:p w14:paraId="062BE703" w14:textId="77777777" w:rsidR="001C5C10" w:rsidRDefault="001C5C10">
      <w:pPr>
        <w:spacing w:line="200" w:lineRule="exact"/>
      </w:pPr>
    </w:p>
    <w:p w14:paraId="5D4A202D" w14:textId="77777777" w:rsidR="001C5C10" w:rsidRDefault="001C5C10">
      <w:pPr>
        <w:spacing w:line="200" w:lineRule="exact"/>
      </w:pPr>
    </w:p>
    <w:p w14:paraId="7FC14020" w14:textId="77777777" w:rsidR="001C5C10" w:rsidRDefault="001C5C10">
      <w:pPr>
        <w:spacing w:line="200" w:lineRule="exact"/>
      </w:pPr>
    </w:p>
    <w:p w14:paraId="33C60D67" w14:textId="77777777" w:rsidR="001C5C10" w:rsidRDefault="001C5C10">
      <w:pPr>
        <w:spacing w:line="200" w:lineRule="exact"/>
      </w:pPr>
    </w:p>
    <w:p w14:paraId="4FFCF2F9" w14:textId="77777777" w:rsidR="001C5C10" w:rsidRDefault="001C5C10">
      <w:pPr>
        <w:spacing w:line="200" w:lineRule="exact"/>
      </w:pPr>
    </w:p>
    <w:p w14:paraId="36020A08" w14:textId="77777777" w:rsidR="001C5C10" w:rsidRDefault="001C5C10">
      <w:pPr>
        <w:spacing w:line="200" w:lineRule="exact"/>
      </w:pPr>
    </w:p>
    <w:p w14:paraId="0747AB01" w14:textId="77777777" w:rsidR="001C5C10" w:rsidRDefault="001C5C10">
      <w:pPr>
        <w:spacing w:line="200" w:lineRule="exact"/>
      </w:pPr>
    </w:p>
    <w:p w14:paraId="6377ED86" w14:textId="77777777" w:rsidR="001C5C10" w:rsidRDefault="001C5C10">
      <w:pPr>
        <w:spacing w:line="200" w:lineRule="exact"/>
      </w:pPr>
    </w:p>
    <w:p w14:paraId="0AE0154F" w14:textId="77777777" w:rsidR="001C5C10" w:rsidRDefault="001C5C10">
      <w:pPr>
        <w:spacing w:line="200" w:lineRule="exact"/>
      </w:pPr>
    </w:p>
    <w:p w14:paraId="519E3331" w14:textId="77777777" w:rsidR="001C5C10" w:rsidRDefault="0026527B">
      <w:pPr>
        <w:ind w:left="6683" w:right="6703"/>
        <w:jc w:val="center"/>
        <w:rPr>
          <w:rFonts w:ascii="Calibri" w:eastAsia="Calibri" w:hAnsi="Calibri" w:cs="Calibri"/>
        </w:rPr>
        <w:sectPr w:rsidR="001C5C10">
          <w:footerReference w:type="default" r:id="rId154"/>
          <w:pgSz w:w="16840" w:h="11920" w:orient="landscape"/>
          <w:pgMar w:top="1080" w:right="1580" w:bottom="280" w:left="160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77</w:t>
      </w:r>
    </w:p>
    <w:p w14:paraId="3D1EC12F" w14:textId="77777777" w:rsidR="001C5C10" w:rsidRDefault="0026527B">
      <w:pPr>
        <w:spacing w:before="9" w:line="120" w:lineRule="exact"/>
        <w:rPr>
          <w:sz w:val="12"/>
          <w:szCs w:val="12"/>
        </w:rPr>
      </w:pPr>
      <w:r>
        <w:lastRenderedPageBreak/>
        <w:pict w14:anchorId="23171C41">
          <v:group id="_x0000_s1044" style="position:absolute;margin-left:84.7pt;margin-top:0;width:654.6pt;height:595.4pt;z-index:-13527;mso-position-horizontal-relative:page;mso-position-vertical-relative:page" coordorigin="1694" coordsize="13092,11908">
            <v:shape id="_x0000_s1096" style="position:absolute;left:2965;top:5824;width:11637;height:0" coordorigin="2965,5824" coordsize="11637,0" path="m2965,5824r11637,e" filled="f" strokecolor="#f1f1f1">
              <v:path arrowok="t"/>
            </v:shape>
            <v:shape id="_x0000_s1095" style="position:absolute;left:2965;top:5712;width:11637;height:0" coordorigin="2965,5712" coordsize="11637,0" path="m2965,5712r11637,e" filled="f" strokecolor="#f1f1f1">
              <v:path arrowok="t"/>
            </v:shape>
            <v:shape id="_x0000_s1094" style="position:absolute;left:2965;top:5596;width:11637;height:0" coordorigin="2965,5596" coordsize="11637,0" path="m2965,5596r11637,e" filled="f" strokecolor="#f1f1f1">
              <v:path arrowok="t"/>
            </v:shape>
            <v:shape id="_x0000_s1093" style="position:absolute;left:2965;top:5484;width:11637;height:0" coordorigin="2965,5484" coordsize="11637,0" path="m2965,5484r11637,e" filled="f" strokecolor="#f1f1f1">
              <v:path arrowok="t"/>
            </v:shape>
            <v:shape id="_x0000_s1092" style="position:absolute;left:2965;top:5260;width:11637;height:0" coordorigin="2965,5260" coordsize="11637,0" path="m2965,5260r11637,e" filled="f" strokecolor="#f1f1f1">
              <v:path arrowok="t"/>
            </v:shape>
            <v:shape id="_x0000_s1091" style="position:absolute;left:2965;top:5148;width:11637;height:0" coordorigin="2965,5148" coordsize="11637,0" path="m2965,5148r11637,e" filled="f" strokecolor="#f1f1f1">
              <v:path arrowok="t"/>
            </v:shape>
            <v:shape id="_x0000_s1090" style="position:absolute;left:2965;top:5036;width:11637;height:0" coordorigin="2965,5036" coordsize="11637,0" path="m2965,5036r11637,e" filled="f" strokecolor="#f1f1f1">
              <v:path arrowok="t"/>
            </v:shape>
            <v:shape id="_x0000_s1089" style="position:absolute;left:2965;top:4924;width:11637;height:0" coordorigin="2965,4924" coordsize="11637,0" path="m2965,4924r11637,e" filled="f" strokecolor="#f1f1f1">
              <v:path arrowok="t"/>
            </v:shape>
            <v:shape id="_x0000_s1088" style="position:absolute;left:3450;top:4937;width:10668;height:262" coordorigin="3450,4937" coordsize="10668,262" path="m3450,5156r970,-16l5388,5199r972,-159l7328,5148r972,-8l9268,5088r972,96l11208,5132r968,8l13148,5012r969,-75e" filled="f" strokecolor="#4f81bc" strokeweight="2.25pt">
              <v:path arrowok="t"/>
            </v:shape>
            <v:shape id="_x0000_s1087" style="position:absolute;left:2965;top:4696;width:11637;height:0" coordorigin="2965,4696" coordsize="11637,0" path="m2965,4696r11637,e" filled="f" strokecolor="#f1f1f1">
              <v:path arrowok="t"/>
            </v:shape>
            <v:shape id="_x0000_s1086" style="position:absolute;left:2965;top:4584;width:11637;height:0" coordorigin="2965,4584" coordsize="11637,0" path="m2965,4584r11637,e" filled="f" strokecolor="#f1f1f1">
              <v:path arrowok="t"/>
            </v:shape>
            <v:shape id="_x0000_s1085" style="position:absolute;left:2965;top:4472;width:11637;height:0" coordorigin="2965,4472" coordsize="11637,0" path="m2965,4472r11637,e" filled="f" strokecolor="#f1f1f1">
              <v:path arrowok="t"/>
            </v:shape>
            <v:shape id="_x0000_s1084" style="position:absolute;left:2965;top:4360;width:11637;height:0" coordorigin="2965,4360" coordsize="11637,0" path="m2965,4360r11637,e" filled="f" strokecolor="#f1f1f1">
              <v:path arrowok="t"/>
            </v:shape>
            <v:shape id="_x0000_s1083" style="position:absolute;left:2965;top:4136;width:11637;height:0" coordorigin="2965,4136" coordsize="11637,0" path="m2965,4136r11637,e" filled="f" strokecolor="#f1f1f1">
              <v:path arrowok="t"/>
            </v:shape>
            <v:shape id="_x0000_s1082" style="position:absolute;left:2965;top:4024;width:11637;height:0" coordorigin="2965,4024" coordsize="11637,0" path="m2965,4024r11637,e" filled="f" strokecolor="#f1f1f1">
              <v:path arrowok="t"/>
            </v:shape>
            <v:shape id="_x0000_s1081" style="position:absolute;left:2965;top:3908;width:11637;height:0" coordorigin="2965,3908" coordsize="11637,0" path="m2965,3908r11637,e" filled="f" strokecolor="#f1f1f1">
              <v:path arrowok="t"/>
            </v:shape>
            <v:shape id="_x0000_s1080" style="position:absolute;left:2965;top:3796;width:11637;height:0" coordorigin="2965,3796" coordsize="11637,0" path="m2965,3796r11637,e" filled="f" strokecolor="#f1f1f1">
              <v:path arrowok="t"/>
            </v:shape>
            <v:shape id="_x0000_s1079" style="position:absolute;left:2965;top:3572;width:11637;height:0" coordorigin="2965,3572" coordsize="11637,0" path="m2965,3572r11637,e" filled="f" strokecolor="#f1f1f1">
              <v:path arrowok="t"/>
            </v:shape>
            <v:shape id="_x0000_s1078" style="position:absolute;left:2965;top:3460;width:11637;height:0" coordorigin="2965,3460" coordsize="11637,0" path="m2965,3460r11637,e" filled="f" strokecolor="#f1f1f1">
              <v:path arrowok="t"/>
            </v:shape>
            <v:shape id="_x0000_s1077" style="position:absolute;left:2965;top:3348;width:11637;height:0" coordorigin="2965,3348" coordsize="11637,0" path="m2965,3348r11637,e" filled="f" strokecolor="#f1f1f1">
              <v:path arrowok="t"/>
            </v:shape>
            <v:shape id="_x0000_s1076" style="position:absolute;left:2965;top:3236;width:11637;height:0" coordorigin="2965,3236" coordsize="11637,0" path="m2965,3236r11637,e" filled="f" strokecolor="#f1f1f1">
              <v:path arrowok="t"/>
            </v:shape>
            <v:shape id="_x0000_s1075" style="position:absolute;left:2965;top:3010;width:11637;height:0" coordorigin="2965,3010" coordsize="11637,0" path="m2965,3010r11637,e" filled="f" strokecolor="#f1f1f1">
              <v:path arrowok="t"/>
            </v:shape>
            <v:shape id="_x0000_s1074" style="position:absolute;left:2965;top:5372;width:11637;height:0" coordorigin="2965,5372" coordsize="11637,0" path="m2965,5372r11637,e" filled="f" strokecolor="#d9d9d9">
              <v:path arrowok="t"/>
            </v:shape>
            <v:shape id="_x0000_s1073" style="position:absolute;left:2965;top:4808;width:11637;height:0" coordorigin="2965,4808" coordsize="11637,0" path="m2965,4808r11637,e" filled="f" strokecolor="#d9d9d9">
              <v:path arrowok="t"/>
            </v:shape>
            <v:shape id="_x0000_s1072" style="position:absolute;left:2965;top:4248;width:11637;height:0" coordorigin="2965,4248" coordsize="11637,0" path="m2965,4248r11637,e" filled="f" strokecolor="#d9d9d9">
              <v:path arrowok="t"/>
            </v:shape>
            <v:shape id="_x0000_s1071" style="position:absolute;left:2965;top:3684;width:11637;height:0" coordorigin="2965,3684" coordsize="11637,0" path="m2965,3684r11637,e" filled="f" strokecolor="#d9d9d9">
              <v:path arrowok="t"/>
            </v:shape>
            <v:shape id="_x0000_s1070" style="position:absolute;left:2965;top:3122;width:11637;height:0" coordorigin="2965,3122" coordsize="11637,0" path="m2965,3122r11637,e" filled="f" strokecolor="#d9d9d9">
              <v:path arrowok="t"/>
            </v:shape>
            <v:shape id="_x0000_s1069" style="position:absolute;left:2965;top:5935;width:11637;height:0" coordorigin="2965,5935" coordsize="11637,0" path="m2965,5935r11637,e" filled="f" strokecolor="#d9d9d9">
              <v:path arrowok="t"/>
            </v:shape>
            <v:shape id="_x0000_s1068" style="position:absolute;left:10449;top:3008;width:3418;height:2940" coordorigin="10449,3008" coordsize="3418,2940" path="m13148,5072l13041,3954,11752,5948r-1303,l10746,3008r2204,l13041,3954r611,-946l13867,3008e" filled="f" strokecolor="#c0504d" strokeweight="2.25pt">
              <v:path arrowok="t"/>
            </v:shape>
            <v:shape id="_x0000_s1067" style="position:absolute;left:6381;top:3008;width:3764;height:2940" coordorigin="6381,3008" coordsize="3764,2940" path="m10145,5948r-3764,l7328,4108r20,-1100l10009,3008e" filled="f" strokecolor="#c0504d" strokeweight="2.25pt">
              <v:path arrowok="t"/>
            </v:shape>
            <v:shape id="_x0000_s1066" style="position:absolute;left:4292;top:3116;width:2054;height:2832" coordorigin="4292,3116" coordsize="2054,2832" path="m6346,5948r-2054,l4420,4004r968,-888e" filled="f" strokecolor="#c0504d" strokeweight="2.25pt">
              <v:path arrowok="t"/>
            </v:shape>
            <v:shape id="_x0000_s1065" style="position:absolute;left:3450;top:4180;width:10668;height:1571" coordorigin="3450,4180" coordsize="10668,1571" path="m3450,4528r970,792l5388,5128r972,132l7328,4720r972,412l9268,4352r972,1399l11208,4592r968,-412l13148,5200r969,-488e" filled="f" strokecolor="#9bba58" strokeweight="2.25pt">
              <v:path arrowok="t"/>
            </v:shape>
            <v:shape id="_x0000_s1064" style="position:absolute;left:3450;top:4625;width:10668;height:844" coordorigin="3450,4625" coordsize="10668,844" path="m3450,4660r970,560l5388,5160r972,52l7328,4968r972,224l9268,4768r972,701l11208,4864r968,-239l13148,5140r969,-276e" filled="f" strokecolor="#8063a1" strokeweight="2.25pt">
              <v:path arrowok="t"/>
            </v:shape>
            <v:shape id="_x0000_s1063" style="position:absolute;left:3450;top:4733;width:10668;height:554" coordorigin="3450,4733" coordsize="10668,554" path="m3450,4733r970,391l5388,5124r972,l7328,5032r972,132l9268,4920r972,367l11208,4960r968,-144l13148,5064r969,-164e" filled="f" strokecolor="#4aacc5" strokeweight="2.25pt">
              <v:path arrowok="t"/>
            </v:shape>
            <v:shape id="_x0000_s1062" style="position:absolute;left:3450;top:4815;width:10668;height:357" coordorigin="3450,4815" coordsize="10668,357" path="m3450,4815r970,245l5388,5092r972,-48l7328,5044r972,76l9268,4980r972,192l11208,5000r968,-84l13148,5000r969,-104e" filled="f" strokecolor="#f79546" strokeweight="2.25pt">
              <v:path arrowok="t"/>
            </v:shape>
            <v:shape id="_x0000_s1061" style="position:absolute;left:3450;top:4884;width:10668;height:221" coordorigin="3450,4884" coordsize="10668,221" path="m3450,4896r970,132l5388,5072r972,-84l7328,5036r972,44l9268,4992r972,113l11208,5016r968,-48l13148,4952r969,-68e" filled="f" strokecolor="#2c4d75" strokeweight="2.25pt">
              <v:path arrowok="t"/>
            </v:shape>
            <v:shape id="_x0000_s1060" style="position:absolute;left:3450;top:4866;width:10668;height:205" coordorigin="3450,4866" coordsize="10668,205" path="m3450,4968r970,48l5388,5064r972,-112l7328,5028r972,24l9268,4988r972,83l11208,5016r968,-24l13148,4924r969,-58e" filled="f" strokecolor="#772c2a" strokeweight="2.25pt">
              <v:path arrowok="t"/>
            </v:shape>
            <v:shape id="_x0000_s1059" style="position:absolute;left:3450;top:4847;width:10668;height:221" coordorigin="3450,4847" coordsize="10668,221" path="m3450,5016r970,4l5388,5069r972,-137l7328,5024r972,8l9268,4980r972,80l11208,5012r968,-12l13148,4904r969,-57e" filled="f" strokecolor="#5f752f" strokeweight="2.25pt">
              <v:path arrowok="t"/>
            </v:shape>
            <v:shape id="_x0000_s1058" style="position:absolute;left:3450;top:4829;width:10668;height:250" coordorigin="3450,4829" coordsize="10668,250" path="m3450,5044r970,-20l5388,5079r972,-155l7328,5028r972,-4l9268,4972r972,84l11208,5008r968,-4l13148,4888r969,-59e" filled="f" strokecolor="#4d3a61" strokeweight="2.25pt">
              <v:path arrowok="t"/>
            </v:shape>
            <v:shape id="_x0000_s1057" style="position:absolute;left:2739;top:6875;width:384;height:0" coordorigin="2739,6875" coordsize="384,0" path="m2739,6875r384,e" filled="f" strokecolor="#4f81bc" strokeweight="2.25pt">
              <v:path arrowok="t"/>
            </v:shape>
            <v:shape id="_x0000_s1056" style="position:absolute;left:3843;top:6875;width:384;height:0" coordorigin="3843,6875" coordsize="384,0" path="m3843,6875r384,e" filled="f" strokecolor="#c0504d" strokeweight="2.25pt">
              <v:path arrowok="t"/>
            </v:shape>
            <v:shape id="_x0000_s1055" style="position:absolute;left:4976;top:6875;width:384;height:0" coordorigin="4976,6875" coordsize="384,0" path="m4976,6875r384,e" filled="f" strokecolor="#9bba58" strokeweight="2.25pt">
              <v:path arrowok="t"/>
            </v:shape>
            <v:shape id="_x0000_s1054" style="position:absolute;left:6109;top:6875;width:384;height:0" coordorigin="6109,6875" coordsize="384,0" path="m6109,6875r384,e" filled="f" strokecolor="#8063a1" strokeweight="2.25pt">
              <v:path arrowok="t"/>
            </v:shape>
            <v:shape id="_x0000_s1053" style="position:absolute;left:7242;top:6875;width:384;height:0" coordorigin="7242,6875" coordsize="384,0" path="m7242,6875r384,e" filled="f" strokecolor="#4aacc5" strokeweight="2.25pt">
              <v:path arrowok="t"/>
            </v:shape>
            <v:shape id="_x0000_s1052" style="position:absolute;left:8375;top:6875;width:384;height:0" coordorigin="8375,6875" coordsize="384,0" path="m8375,6875r384,e" filled="f" strokecolor="#f79546" strokeweight="2.25pt">
              <v:path arrowok="t"/>
            </v:shape>
            <v:shape id="_x0000_s1051" style="position:absolute;left:9508;top:6875;width:384;height:0" coordorigin="9508,6875" coordsize="384,0" path="m9508,6875r384,e" filled="f" strokecolor="#2c4d75" strokeweight="2.25pt">
              <v:path arrowok="t"/>
            </v:shape>
            <v:shape id="_x0000_s1050" style="position:absolute;left:10641;top:6875;width:384;height:0" coordorigin="10641,6875" coordsize="384,0" path="m10641,6875r384,e" filled="f" strokecolor="#772c2a" strokeweight="2.25pt">
              <v:path arrowok="t"/>
            </v:shape>
            <v:shape id="_x0000_s1049" style="position:absolute;left:11774;top:6875;width:384;height:0" coordorigin="11774,6875" coordsize="384,0" path="m11774,6875r384,e" filled="f" strokecolor="#5f752f" strokeweight="2.25pt">
              <v:path arrowok="t"/>
            </v:shape>
            <v:shape id="_x0000_s1048" style="position:absolute;left:12907;top:6875;width:384;height:0" coordorigin="12907,6875" coordsize="384,0" path="m12907,6875r384,e" filled="f" strokecolor="#4d3a61" strokeweight="2.25pt">
              <v:path arrowok="t"/>
            </v:shape>
            <v:shape id="_x0000_s1047" style="position:absolute;left:1701;top:2268;width:13077;height:4896" coordorigin="1701,2268" coordsize="13077,4896" path="m1701,7164r13077,l14778,2268r-13077,l1701,7164xe" filled="f" strokecolor="#d9d9d9">
              <v:path arrowok="t"/>
            </v:shape>
            <v:shape id="_x0000_s1046" type="#_x0000_t75" style="position:absolute;left:5638;top:2941;width:5864;height:5824">
              <v:imagedata r:id="rId9" o:title=""/>
            </v:shape>
            <v:shape id="_x0000_s1045" type="#_x0000_t75" style="position:absolute;left:2460;top:-2463;width:1055;height:16910">
              <v:imagedata r:id="rId81" o:title=""/>
            </v:shape>
            <w10:wrap anchorx="page" anchory="page"/>
          </v:group>
        </w:pict>
      </w:r>
      <w:r>
        <w:pict w14:anchorId="48A3BE82">
          <v:shape id="_x0000_s1043" type="#_x0000_t202" style="position:absolute;margin-left:121.6pt;margin-top:0;width:57.1pt;height:595.4pt;z-index:-13528;mso-position-horizontal-relative:page;mso-position-vertical-relative:page" filled="f" stroked="f">
            <v:textbox inset="0,0,0,0">
              <w:txbxContent>
                <w:p w14:paraId="6713088C" w14:textId="77777777" w:rsidR="001C5C10" w:rsidRDefault="001C5C10">
                  <w:pPr>
                    <w:spacing w:line="200" w:lineRule="exact"/>
                  </w:pPr>
                </w:p>
                <w:p w14:paraId="603BDF8A" w14:textId="77777777" w:rsidR="001C5C10" w:rsidRDefault="001C5C10">
                  <w:pPr>
                    <w:spacing w:line="200" w:lineRule="exact"/>
                  </w:pPr>
                </w:p>
                <w:p w14:paraId="73FB948F" w14:textId="77777777" w:rsidR="001C5C10" w:rsidRDefault="001C5C10">
                  <w:pPr>
                    <w:spacing w:line="200" w:lineRule="exact"/>
                  </w:pPr>
                </w:p>
                <w:p w14:paraId="157F3394" w14:textId="77777777" w:rsidR="001C5C10" w:rsidRDefault="001C5C10">
                  <w:pPr>
                    <w:spacing w:line="200" w:lineRule="exact"/>
                  </w:pPr>
                </w:p>
                <w:p w14:paraId="4BEA7188" w14:textId="77777777" w:rsidR="001C5C10" w:rsidRDefault="001C5C10">
                  <w:pPr>
                    <w:spacing w:line="200" w:lineRule="exact"/>
                  </w:pPr>
                </w:p>
                <w:p w14:paraId="7C125428" w14:textId="77777777" w:rsidR="001C5C10" w:rsidRDefault="001C5C10">
                  <w:pPr>
                    <w:spacing w:line="200" w:lineRule="exact"/>
                  </w:pPr>
                </w:p>
                <w:p w14:paraId="663375FE" w14:textId="77777777" w:rsidR="001C5C10" w:rsidRDefault="001C5C10">
                  <w:pPr>
                    <w:spacing w:line="200" w:lineRule="exact"/>
                  </w:pPr>
                </w:p>
                <w:p w14:paraId="5F428E07" w14:textId="77777777" w:rsidR="001C5C10" w:rsidRDefault="001C5C10">
                  <w:pPr>
                    <w:spacing w:line="200" w:lineRule="exact"/>
                  </w:pPr>
                </w:p>
                <w:p w14:paraId="174F8CF2" w14:textId="77777777" w:rsidR="001C5C10" w:rsidRDefault="001C5C10">
                  <w:pPr>
                    <w:spacing w:line="200" w:lineRule="exact"/>
                  </w:pPr>
                </w:p>
                <w:p w14:paraId="61DED0B1" w14:textId="77777777" w:rsidR="001C5C10" w:rsidRDefault="001C5C10">
                  <w:pPr>
                    <w:spacing w:line="200" w:lineRule="exact"/>
                  </w:pPr>
                </w:p>
                <w:p w14:paraId="3BF8F9A8" w14:textId="77777777" w:rsidR="001C5C10" w:rsidRDefault="001C5C10">
                  <w:pPr>
                    <w:spacing w:line="200" w:lineRule="exact"/>
                  </w:pPr>
                </w:p>
                <w:p w14:paraId="598E7653" w14:textId="77777777" w:rsidR="001C5C10" w:rsidRDefault="001C5C10">
                  <w:pPr>
                    <w:spacing w:line="200" w:lineRule="exact"/>
                  </w:pPr>
                </w:p>
                <w:p w14:paraId="495E3541" w14:textId="77777777" w:rsidR="001C5C10" w:rsidRDefault="001C5C10">
                  <w:pPr>
                    <w:spacing w:line="200" w:lineRule="exact"/>
                  </w:pPr>
                </w:p>
                <w:p w14:paraId="3E2DD60E" w14:textId="77777777" w:rsidR="001C5C10" w:rsidRDefault="001C5C10">
                  <w:pPr>
                    <w:spacing w:line="200" w:lineRule="exact"/>
                  </w:pPr>
                </w:p>
                <w:p w14:paraId="7F79AFF3" w14:textId="77777777" w:rsidR="001C5C10" w:rsidRDefault="001C5C10">
                  <w:pPr>
                    <w:spacing w:before="1" w:line="200" w:lineRule="exact"/>
                  </w:pPr>
                </w:p>
                <w:p w14:paraId="7A5FE773" w14:textId="77777777" w:rsidR="001C5C10" w:rsidRDefault="0026527B">
                  <w:pPr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4C3F0F74" w14:textId="77777777" w:rsidR="001C5C10" w:rsidRDefault="001C5C10">
                  <w:pPr>
                    <w:spacing w:before="3" w:line="140" w:lineRule="exact"/>
                    <w:rPr>
                      <w:sz w:val="14"/>
                      <w:szCs w:val="14"/>
                    </w:rPr>
                  </w:pPr>
                </w:p>
                <w:p w14:paraId="2A40A58A" w14:textId="77777777" w:rsidR="001C5C10" w:rsidRDefault="001C5C10">
                  <w:pPr>
                    <w:spacing w:line="200" w:lineRule="exact"/>
                  </w:pPr>
                </w:p>
                <w:p w14:paraId="0D1B7527" w14:textId="77777777" w:rsidR="001C5C10" w:rsidRDefault="0026527B">
                  <w:pPr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716A20B9" w14:textId="77777777" w:rsidR="001C5C10" w:rsidRDefault="001C5C10">
                  <w:pPr>
                    <w:spacing w:before="3" w:line="140" w:lineRule="exact"/>
                    <w:rPr>
                      <w:sz w:val="14"/>
                      <w:szCs w:val="14"/>
                    </w:rPr>
                  </w:pPr>
                </w:p>
                <w:p w14:paraId="0F7644F5" w14:textId="77777777" w:rsidR="001C5C10" w:rsidRDefault="001C5C10">
                  <w:pPr>
                    <w:spacing w:line="200" w:lineRule="exact"/>
                  </w:pPr>
                </w:p>
                <w:p w14:paraId="47402646" w14:textId="77777777" w:rsidR="001C5C10" w:rsidRDefault="0026527B">
                  <w:pPr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030918E9" w14:textId="77777777" w:rsidR="001C5C10" w:rsidRDefault="001C5C10">
                  <w:pPr>
                    <w:spacing w:before="3" w:line="140" w:lineRule="exact"/>
                    <w:rPr>
                      <w:sz w:val="14"/>
                      <w:szCs w:val="14"/>
                    </w:rPr>
                  </w:pPr>
                </w:p>
                <w:p w14:paraId="0F0D4F15" w14:textId="77777777" w:rsidR="001C5C10" w:rsidRDefault="001C5C10">
                  <w:pPr>
                    <w:spacing w:line="200" w:lineRule="exact"/>
                  </w:pPr>
                </w:p>
                <w:p w14:paraId="0C9F8119" w14:textId="77777777" w:rsidR="001C5C10" w:rsidRDefault="0026527B">
                  <w:pPr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5E28437E" w14:textId="77777777" w:rsidR="001C5C10" w:rsidRDefault="001C5C10">
                  <w:pPr>
                    <w:spacing w:before="3" w:line="140" w:lineRule="exact"/>
                    <w:rPr>
                      <w:sz w:val="14"/>
                      <w:szCs w:val="14"/>
                    </w:rPr>
                  </w:pPr>
                </w:p>
                <w:p w14:paraId="49B22771" w14:textId="77777777" w:rsidR="001C5C10" w:rsidRDefault="001C5C10">
                  <w:pPr>
                    <w:spacing w:line="200" w:lineRule="exact"/>
                  </w:pPr>
                </w:p>
                <w:p w14:paraId="529FFEC1" w14:textId="77777777" w:rsidR="001C5C10" w:rsidRDefault="0026527B">
                  <w:pPr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5EFD10BF" w14:textId="77777777" w:rsidR="001C5C10" w:rsidRDefault="001C5C10">
                  <w:pPr>
                    <w:spacing w:before="3" w:line="140" w:lineRule="exact"/>
                    <w:rPr>
                      <w:sz w:val="14"/>
                      <w:szCs w:val="14"/>
                    </w:rPr>
                  </w:pPr>
                </w:p>
                <w:p w14:paraId="2D785909" w14:textId="77777777" w:rsidR="001C5C10" w:rsidRDefault="001C5C10">
                  <w:pPr>
                    <w:spacing w:line="200" w:lineRule="exact"/>
                  </w:pPr>
                </w:p>
                <w:p w14:paraId="7CFC8C73" w14:textId="77777777" w:rsidR="001C5C10" w:rsidRDefault="0026527B">
                  <w:pPr>
                    <w:ind w:left="3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-3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00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0</w:t>
                  </w:r>
                </w:p>
                <w:p w14:paraId="7FA52457" w14:textId="77777777" w:rsidR="001C5C10" w:rsidRDefault="0026527B">
                  <w:pPr>
                    <w:spacing w:before="14" w:line="771" w:lineRule="auto"/>
                    <w:ind w:left="732" w:right="-33" w:firstLine="241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1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585858"/>
                      <w:spacing w:val="-2"/>
                      <w:sz w:val="18"/>
                      <w:szCs w:val="18"/>
                    </w:rPr>
                    <w:t>k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u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</w:p>
    <w:p w14:paraId="5FE5EE81" w14:textId="77777777" w:rsidR="001C5C10" w:rsidRDefault="001C5C10">
      <w:pPr>
        <w:spacing w:line="200" w:lineRule="exact"/>
      </w:pPr>
    </w:p>
    <w:p w14:paraId="12FBC12E" w14:textId="77777777" w:rsidR="001C5C10" w:rsidRDefault="001C5C10">
      <w:pPr>
        <w:spacing w:line="200" w:lineRule="exact"/>
      </w:pPr>
    </w:p>
    <w:p w14:paraId="5F2EADEB" w14:textId="77777777" w:rsidR="001C5C10" w:rsidRDefault="001C5C10">
      <w:pPr>
        <w:spacing w:line="200" w:lineRule="exact"/>
      </w:pPr>
    </w:p>
    <w:p w14:paraId="1CD2F0A8" w14:textId="77777777" w:rsidR="001C5C10" w:rsidRDefault="001C5C10">
      <w:pPr>
        <w:spacing w:line="200" w:lineRule="exact"/>
      </w:pPr>
    </w:p>
    <w:p w14:paraId="6367202A" w14:textId="77777777" w:rsidR="001C5C10" w:rsidRDefault="001C5C10">
      <w:pPr>
        <w:spacing w:line="200" w:lineRule="exact"/>
      </w:pPr>
    </w:p>
    <w:p w14:paraId="0649E1E0" w14:textId="77777777" w:rsidR="001C5C10" w:rsidRDefault="001C5C10">
      <w:pPr>
        <w:spacing w:line="200" w:lineRule="exact"/>
      </w:pPr>
    </w:p>
    <w:p w14:paraId="5B6AF017" w14:textId="77777777" w:rsidR="001C5C10" w:rsidRDefault="0026527B">
      <w:pPr>
        <w:spacing w:line="340" w:lineRule="exact"/>
        <w:ind w:left="5942" w:right="5936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585858"/>
          <w:sz w:val="28"/>
          <w:szCs w:val="28"/>
        </w:rPr>
        <w:t>T</w:t>
      </w:r>
      <w:r>
        <w:rPr>
          <w:rFonts w:ascii="Calibri" w:eastAsia="Calibri" w:hAnsi="Calibri" w:cs="Calibri"/>
          <w:color w:val="585858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color w:val="585858"/>
          <w:sz w:val="28"/>
          <w:szCs w:val="28"/>
        </w:rPr>
        <w:t>S</w:t>
      </w:r>
    </w:p>
    <w:p w14:paraId="30899885" w14:textId="77777777" w:rsidR="001C5C10" w:rsidRDefault="001C5C10">
      <w:pPr>
        <w:spacing w:before="3" w:line="220" w:lineRule="exact"/>
        <w:rPr>
          <w:sz w:val="22"/>
          <w:szCs w:val="22"/>
        </w:rPr>
      </w:pPr>
    </w:p>
    <w:p w14:paraId="29ACEAF4" w14:textId="77777777" w:rsidR="001C5C10" w:rsidRDefault="0026527B">
      <w:pPr>
        <w:spacing w:before="20"/>
        <w:ind w:left="10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56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69BE54CD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45C82539" w14:textId="77777777" w:rsidR="001C5C10" w:rsidRDefault="001C5C10">
      <w:pPr>
        <w:spacing w:line="200" w:lineRule="exact"/>
      </w:pPr>
    </w:p>
    <w:p w14:paraId="2A48D300" w14:textId="77777777" w:rsidR="001C5C10" w:rsidRDefault="0026527B">
      <w:pPr>
        <w:spacing w:before="20"/>
        <w:ind w:left="10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46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46D371EE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38C68384" w14:textId="77777777" w:rsidR="001C5C10" w:rsidRDefault="001C5C10">
      <w:pPr>
        <w:spacing w:line="200" w:lineRule="exact"/>
      </w:pPr>
    </w:p>
    <w:p w14:paraId="32B02071" w14:textId="77777777" w:rsidR="001C5C10" w:rsidRDefault="0026527B">
      <w:pPr>
        <w:spacing w:before="20"/>
        <w:ind w:left="10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36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29D95F73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132F94CC" w14:textId="77777777" w:rsidR="001C5C10" w:rsidRDefault="001C5C10">
      <w:pPr>
        <w:spacing w:line="200" w:lineRule="exact"/>
      </w:pPr>
    </w:p>
    <w:p w14:paraId="236C1DAB" w14:textId="77777777" w:rsidR="001C5C10" w:rsidRDefault="0026527B">
      <w:pPr>
        <w:spacing w:before="20"/>
        <w:ind w:left="10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26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05BAEE82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F5CAC58" w14:textId="77777777" w:rsidR="001C5C10" w:rsidRDefault="001C5C10">
      <w:pPr>
        <w:spacing w:line="200" w:lineRule="exact"/>
      </w:pPr>
    </w:p>
    <w:p w14:paraId="514C91DF" w14:textId="77777777" w:rsidR="001C5C10" w:rsidRDefault="0026527B">
      <w:pPr>
        <w:spacing w:before="20"/>
        <w:ind w:left="10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16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0184F30E" w14:textId="77777777" w:rsidR="001C5C10" w:rsidRDefault="001C5C10">
      <w:pPr>
        <w:spacing w:before="3" w:line="120" w:lineRule="exact"/>
        <w:rPr>
          <w:sz w:val="12"/>
          <w:szCs w:val="12"/>
        </w:rPr>
      </w:pPr>
    </w:p>
    <w:p w14:paraId="646D07CC" w14:textId="77777777" w:rsidR="001C5C10" w:rsidRDefault="001C5C10">
      <w:pPr>
        <w:spacing w:line="200" w:lineRule="exact"/>
      </w:pPr>
    </w:p>
    <w:p w14:paraId="45D1014A" w14:textId="77777777" w:rsidR="001C5C10" w:rsidRDefault="0026527B">
      <w:pPr>
        <w:spacing w:before="20"/>
        <w:ind w:left="191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6</w:t>
      </w:r>
      <w:r>
        <w:rPr>
          <w:rFonts w:ascii="Calibri" w:eastAsia="Calibri" w:hAnsi="Calibri" w:cs="Calibri"/>
          <w:color w:val="585858"/>
          <w:sz w:val="18"/>
          <w:szCs w:val="18"/>
        </w:rPr>
        <w:t>0</w:t>
      </w:r>
    </w:p>
    <w:p w14:paraId="7E2B5390" w14:textId="77777777" w:rsidR="001C5C10" w:rsidRDefault="0026527B">
      <w:pPr>
        <w:spacing w:before="14"/>
        <w:ind w:left="2315"/>
        <w:rPr>
          <w:rFonts w:ascii="Calibri" w:eastAsia="Calibri" w:hAnsi="Calibri" w:cs="Calibri"/>
          <w:sz w:val="18"/>
          <w:szCs w:val="18"/>
        </w:rPr>
      </w:pPr>
      <w:r>
        <w:pict w14:anchorId="4CD05359">
          <v:shape id="_x0000_s1042" type="#_x0000_t202" style="position:absolute;left:0;text-align:left;margin-left:281.9pt;margin-top:-154.7pt;width:295.45pt;height:291.2pt;z-index:-13529;mso-position-horizontal-relative:page" filled="f" stroked="f">
            <v:textbox inset="0,0,0,0">
              <w:txbxContent>
                <w:p w14:paraId="4FCFEFFB" w14:textId="77777777" w:rsidR="001C5C10" w:rsidRDefault="001C5C10">
                  <w:pPr>
                    <w:spacing w:before="8" w:line="100" w:lineRule="exact"/>
                    <w:rPr>
                      <w:sz w:val="10"/>
                      <w:szCs w:val="10"/>
                    </w:rPr>
                  </w:pPr>
                </w:p>
                <w:p w14:paraId="77365CE7" w14:textId="77777777" w:rsidR="001C5C10" w:rsidRDefault="001C5C10">
                  <w:pPr>
                    <w:spacing w:line="200" w:lineRule="exact"/>
                  </w:pPr>
                </w:p>
                <w:p w14:paraId="7B96F942" w14:textId="77777777" w:rsidR="001C5C10" w:rsidRDefault="001C5C10">
                  <w:pPr>
                    <w:spacing w:line="200" w:lineRule="exact"/>
                  </w:pPr>
                </w:p>
                <w:p w14:paraId="69E5562E" w14:textId="77777777" w:rsidR="001C5C10" w:rsidRDefault="001C5C10">
                  <w:pPr>
                    <w:spacing w:line="200" w:lineRule="exact"/>
                  </w:pPr>
                </w:p>
                <w:p w14:paraId="1E2810A2" w14:textId="77777777" w:rsidR="001C5C10" w:rsidRDefault="001C5C10">
                  <w:pPr>
                    <w:spacing w:line="200" w:lineRule="exact"/>
                  </w:pPr>
                </w:p>
                <w:p w14:paraId="0212DC3D" w14:textId="77777777" w:rsidR="001C5C10" w:rsidRDefault="001C5C10">
                  <w:pPr>
                    <w:spacing w:line="200" w:lineRule="exact"/>
                  </w:pPr>
                </w:p>
                <w:p w14:paraId="2897CB48" w14:textId="77777777" w:rsidR="001C5C10" w:rsidRDefault="001C5C10">
                  <w:pPr>
                    <w:spacing w:line="200" w:lineRule="exact"/>
                  </w:pPr>
                </w:p>
                <w:p w14:paraId="625E48B2" w14:textId="77777777" w:rsidR="001C5C10" w:rsidRDefault="001C5C10">
                  <w:pPr>
                    <w:spacing w:line="200" w:lineRule="exact"/>
                  </w:pPr>
                </w:p>
                <w:p w14:paraId="5617C6B4" w14:textId="77777777" w:rsidR="001C5C10" w:rsidRDefault="001C5C10">
                  <w:pPr>
                    <w:spacing w:line="200" w:lineRule="exact"/>
                  </w:pPr>
                </w:p>
                <w:p w14:paraId="692ED2C3" w14:textId="77777777" w:rsidR="001C5C10" w:rsidRDefault="001C5C10">
                  <w:pPr>
                    <w:spacing w:line="200" w:lineRule="exact"/>
                  </w:pPr>
                </w:p>
                <w:p w14:paraId="445867D8" w14:textId="77777777" w:rsidR="001C5C10" w:rsidRDefault="001C5C10">
                  <w:pPr>
                    <w:spacing w:line="200" w:lineRule="exact"/>
                  </w:pPr>
                </w:p>
                <w:p w14:paraId="0E949D9E" w14:textId="77777777" w:rsidR="001C5C10" w:rsidRDefault="001C5C10">
                  <w:pPr>
                    <w:spacing w:line="200" w:lineRule="exact"/>
                  </w:pPr>
                </w:p>
                <w:p w14:paraId="766F6932" w14:textId="77777777" w:rsidR="001C5C10" w:rsidRDefault="001C5C10">
                  <w:pPr>
                    <w:spacing w:line="200" w:lineRule="exact"/>
                  </w:pPr>
                </w:p>
                <w:p w14:paraId="2B23A936" w14:textId="77777777" w:rsidR="001C5C10" w:rsidRDefault="001C5C10">
                  <w:pPr>
                    <w:spacing w:line="200" w:lineRule="exact"/>
                  </w:pPr>
                </w:p>
                <w:p w14:paraId="121F54D0" w14:textId="77777777" w:rsidR="001C5C10" w:rsidRDefault="001C5C10">
                  <w:pPr>
                    <w:spacing w:line="200" w:lineRule="exact"/>
                  </w:pPr>
                </w:p>
                <w:p w14:paraId="57055B05" w14:textId="77777777" w:rsidR="001C5C10" w:rsidRDefault="001C5C10">
                  <w:pPr>
                    <w:spacing w:line="200" w:lineRule="exact"/>
                  </w:pPr>
                </w:p>
                <w:p w14:paraId="0381B626" w14:textId="77777777" w:rsidR="001C5C10" w:rsidRDefault="0026527B">
                  <w:pPr>
                    <w:ind w:left="677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4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5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6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7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8     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2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9</w:t>
                  </w:r>
                </w:p>
                <w:p w14:paraId="22356F6D" w14:textId="77777777" w:rsidR="001C5C10" w:rsidRDefault="001C5C10">
                  <w:pPr>
                    <w:spacing w:line="200" w:lineRule="exact"/>
                  </w:pPr>
                </w:p>
                <w:p w14:paraId="77007519" w14:textId="77777777" w:rsidR="001C5C10" w:rsidRDefault="001C5C10">
                  <w:pPr>
                    <w:spacing w:before="6" w:line="280" w:lineRule="exact"/>
                    <w:rPr>
                      <w:sz w:val="28"/>
                      <w:szCs w:val="28"/>
                    </w:rPr>
                  </w:pPr>
                </w:p>
                <w:p w14:paraId="67992B61" w14:textId="77777777" w:rsidR="001C5C10" w:rsidRDefault="0026527B">
                  <w:pPr>
                    <w:ind w:left="16" w:right="-47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2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3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4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5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6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 xml:space="preserve">               </w:t>
                  </w:r>
                  <w:r>
                    <w:rPr>
                      <w:rFonts w:ascii="Calibri" w:eastAsia="Calibri" w:hAnsi="Calibri" w:cs="Calibri"/>
                      <w:color w:val="585858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585858"/>
                      <w:spacing w:val="1"/>
                      <w:sz w:val="18"/>
                      <w:szCs w:val="18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color w:val="585858"/>
                      <w:spacing w:val="-1"/>
                      <w:sz w:val="18"/>
                      <w:szCs w:val="18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585858"/>
                      <w:sz w:val="18"/>
                      <w:szCs w:val="18"/>
                    </w:rPr>
                    <w:t>7</w:t>
                  </w:r>
                </w:p>
                <w:p w14:paraId="7A220645" w14:textId="77777777" w:rsidR="001C5C10" w:rsidRDefault="001C5C10">
                  <w:pPr>
                    <w:spacing w:before="1" w:line="120" w:lineRule="exact"/>
                    <w:rPr>
                      <w:sz w:val="13"/>
                      <w:szCs w:val="13"/>
                    </w:rPr>
                  </w:pPr>
                </w:p>
                <w:p w14:paraId="065783B3" w14:textId="77777777" w:rsidR="001C5C10" w:rsidRDefault="001C5C10">
                  <w:pPr>
                    <w:spacing w:line="200" w:lineRule="exact"/>
                  </w:pPr>
                </w:p>
                <w:p w14:paraId="66641C9A" w14:textId="77777777" w:rsidR="001C5C10" w:rsidRDefault="0026527B">
                  <w:pPr>
                    <w:ind w:left="12" w:right="-2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.3 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Gr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ru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Smo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2                    </w:t>
      </w:r>
      <w:r>
        <w:rPr>
          <w:rFonts w:ascii="Calibri" w:eastAsia="Calibri" w:hAnsi="Calibri" w:cs="Calibri"/>
          <w:color w:val="585858"/>
          <w:spacing w:val="25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3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585858"/>
          <w:spacing w:val="2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0                  </w:t>
      </w:r>
      <w:r>
        <w:rPr>
          <w:rFonts w:ascii="Calibri" w:eastAsia="Calibri" w:hAnsi="Calibri" w:cs="Calibri"/>
          <w:color w:val="585858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1                  </w:t>
      </w:r>
      <w:r>
        <w:rPr>
          <w:rFonts w:ascii="Calibri" w:eastAsia="Calibri" w:hAnsi="Calibri" w:cs="Calibri"/>
          <w:color w:val="585858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>12</w:t>
      </w:r>
    </w:p>
    <w:p w14:paraId="5F31B9CA" w14:textId="77777777" w:rsidR="001C5C10" w:rsidRDefault="001C5C10">
      <w:pPr>
        <w:spacing w:line="200" w:lineRule="exact"/>
      </w:pPr>
    </w:p>
    <w:p w14:paraId="11B16B9A" w14:textId="77777777" w:rsidR="001C5C10" w:rsidRDefault="001C5C10">
      <w:pPr>
        <w:spacing w:before="6" w:line="260" w:lineRule="exact"/>
        <w:rPr>
          <w:sz w:val="26"/>
          <w:szCs w:val="26"/>
        </w:rPr>
      </w:pPr>
    </w:p>
    <w:p w14:paraId="5E79B807" w14:textId="77777777" w:rsidR="001C5C10" w:rsidRDefault="0026527B">
      <w:pPr>
        <w:spacing w:before="20"/>
        <w:ind w:left="1512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585858"/>
          <w:sz w:val="18"/>
          <w:szCs w:val="18"/>
        </w:rPr>
        <w:t xml:space="preserve">l               </w:t>
      </w:r>
      <w:r>
        <w:rPr>
          <w:rFonts w:ascii="Calibri" w:eastAsia="Calibri" w:hAnsi="Calibri" w:cs="Calibri"/>
          <w:color w:val="585858"/>
          <w:spacing w:val="5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γ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 xml:space="preserve"> 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>1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               </w:t>
      </w:r>
      <w:r>
        <w:rPr>
          <w:rFonts w:ascii="Calibri" w:eastAsia="Calibri" w:hAnsi="Calibri" w:cs="Calibri"/>
          <w:color w:val="585858"/>
          <w:spacing w:val="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γ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=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585858"/>
          <w:spacing w:val="4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γ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 xml:space="preserve"> 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 xml:space="preserve">8               </w:t>
      </w:r>
      <w:r>
        <w:rPr>
          <w:rFonts w:ascii="Calibri" w:eastAsia="Calibri" w:hAnsi="Calibri" w:cs="Calibri"/>
          <w:color w:val="585858"/>
          <w:spacing w:val="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γ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585858"/>
          <w:sz w:val="18"/>
          <w:szCs w:val="18"/>
        </w:rPr>
        <w:t>=</w:t>
      </w:r>
      <w:r>
        <w:rPr>
          <w:rFonts w:ascii="Calibri" w:eastAsia="Calibri" w:hAnsi="Calibri" w:cs="Calibri"/>
          <w:color w:val="585858"/>
          <w:spacing w:val="1"/>
          <w:sz w:val="18"/>
          <w:szCs w:val="18"/>
        </w:rPr>
        <w:t xml:space="preserve"> 0</w:t>
      </w:r>
      <w:r>
        <w:rPr>
          <w:rFonts w:ascii="Calibri" w:eastAsia="Calibri" w:hAnsi="Calibri" w:cs="Calibri"/>
          <w:color w:val="585858"/>
          <w:spacing w:val="-1"/>
          <w:sz w:val="18"/>
          <w:szCs w:val="18"/>
        </w:rPr>
        <w:t>.</w:t>
      </w:r>
      <w:r>
        <w:rPr>
          <w:rFonts w:ascii="Calibri" w:eastAsia="Calibri" w:hAnsi="Calibri" w:cs="Calibri"/>
          <w:color w:val="585858"/>
          <w:sz w:val="18"/>
          <w:szCs w:val="18"/>
        </w:rPr>
        <w:t>9</w:t>
      </w:r>
    </w:p>
    <w:p w14:paraId="7E95D083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546D27FA" w14:textId="77777777" w:rsidR="001C5C10" w:rsidRDefault="001C5C10">
      <w:pPr>
        <w:spacing w:line="200" w:lineRule="exact"/>
      </w:pPr>
    </w:p>
    <w:p w14:paraId="7AA37B5B" w14:textId="77777777" w:rsidR="001C5C10" w:rsidRDefault="0026527B">
      <w:pPr>
        <w:spacing w:before="7"/>
        <w:ind w:left="261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hi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6CC05495" w14:textId="77777777" w:rsidR="001C5C10" w:rsidRDefault="001C5C10">
      <w:pPr>
        <w:spacing w:line="200" w:lineRule="exact"/>
      </w:pPr>
    </w:p>
    <w:p w14:paraId="2979C227" w14:textId="77777777" w:rsidR="001C5C10" w:rsidRDefault="001C5C10">
      <w:pPr>
        <w:spacing w:line="200" w:lineRule="exact"/>
      </w:pPr>
    </w:p>
    <w:p w14:paraId="3F1A2CE8" w14:textId="77777777" w:rsidR="001C5C10" w:rsidRDefault="001C5C10">
      <w:pPr>
        <w:spacing w:line="200" w:lineRule="exact"/>
      </w:pPr>
    </w:p>
    <w:p w14:paraId="6A3998D8" w14:textId="77777777" w:rsidR="001C5C10" w:rsidRDefault="001C5C10">
      <w:pPr>
        <w:spacing w:line="200" w:lineRule="exact"/>
      </w:pPr>
    </w:p>
    <w:p w14:paraId="3EA98B22" w14:textId="77777777" w:rsidR="001C5C10" w:rsidRDefault="001C5C10">
      <w:pPr>
        <w:spacing w:line="200" w:lineRule="exact"/>
      </w:pPr>
    </w:p>
    <w:p w14:paraId="094B6A13" w14:textId="77777777" w:rsidR="001C5C10" w:rsidRDefault="001C5C10">
      <w:pPr>
        <w:spacing w:line="200" w:lineRule="exact"/>
      </w:pPr>
    </w:p>
    <w:p w14:paraId="2D3122C3" w14:textId="77777777" w:rsidR="001C5C10" w:rsidRDefault="001C5C10">
      <w:pPr>
        <w:spacing w:line="200" w:lineRule="exact"/>
      </w:pPr>
    </w:p>
    <w:p w14:paraId="510F4DBC" w14:textId="77777777" w:rsidR="001C5C10" w:rsidRDefault="001C5C10">
      <w:pPr>
        <w:spacing w:line="200" w:lineRule="exact"/>
      </w:pPr>
    </w:p>
    <w:p w14:paraId="5325F64B" w14:textId="77777777" w:rsidR="001C5C10" w:rsidRDefault="001C5C10">
      <w:pPr>
        <w:spacing w:line="200" w:lineRule="exact"/>
      </w:pPr>
    </w:p>
    <w:p w14:paraId="726682A5" w14:textId="77777777" w:rsidR="001C5C10" w:rsidRDefault="001C5C10">
      <w:pPr>
        <w:spacing w:before="11" w:line="280" w:lineRule="exact"/>
        <w:rPr>
          <w:sz w:val="28"/>
          <w:szCs w:val="28"/>
        </w:rPr>
      </w:pPr>
    </w:p>
    <w:p w14:paraId="61AEE741" w14:textId="77777777" w:rsidR="001C5C10" w:rsidRDefault="0026527B">
      <w:pPr>
        <w:spacing w:before="16"/>
        <w:ind w:left="6223" w:right="5863"/>
        <w:jc w:val="center"/>
        <w:rPr>
          <w:rFonts w:ascii="Calibri" w:eastAsia="Calibri" w:hAnsi="Calibri" w:cs="Calibri"/>
        </w:rPr>
        <w:sectPr w:rsidR="001C5C10">
          <w:footerReference w:type="default" r:id="rId155"/>
          <w:pgSz w:w="16840" w:h="11920" w:orient="landscape"/>
          <w:pgMar w:top="1080" w:right="2420" w:bottom="280" w:left="206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78</w:t>
      </w:r>
    </w:p>
    <w:p w14:paraId="0DEA9770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BC04999" w14:textId="77777777" w:rsidR="001C5C10" w:rsidRDefault="0026527B">
      <w:pPr>
        <w:spacing w:line="280" w:lineRule="exact"/>
        <w:ind w:left="588" w:right="334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β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,1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0,</w:t>
      </w:r>
      <w:r>
        <w:rPr>
          <w:rFonts w:ascii="Calibri" w:eastAsia="Calibri" w:hAnsi="Calibri" w:cs="Calibri"/>
          <w:spacing w:val="-2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,9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1992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1AD46F57" w14:textId="77777777" w:rsidR="001C5C10" w:rsidRDefault="0026527B">
      <w:pPr>
        <w:spacing w:line="280" w:lineRule="exact"/>
        <w:ind w:left="588" w:right="33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,4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26847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pacing w:val="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62C020B7" w14:textId="77777777" w:rsidR="001C5C10" w:rsidRDefault="0026527B">
      <w:pPr>
        <w:spacing w:before="2" w:line="280" w:lineRule="exact"/>
        <w:ind w:left="588" w:right="33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0</w:t>
      </w:r>
      <w:r>
        <w:rPr>
          <w:rFonts w:ascii="Calibri" w:eastAsia="Calibri" w:hAnsi="Calibri" w:cs="Calibri"/>
          <w:sz w:val="24"/>
          <w:szCs w:val="24"/>
        </w:rPr>
        <w:t>,3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2"/>
          <w:sz w:val="24"/>
          <w:szCs w:val="24"/>
        </w:rPr>
        <w:t>71528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,5 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1196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position w:val="8"/>
          <w:sz w:val="16"/>
          <w:szCs w:val="16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ei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 xml:space="preserve">3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6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γ 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,5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tu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FB3EA96" w14:textId="77777777" w:rsidR="001C5C10" w:rsidRDefault="0026527B">
      <w:pPr>
        <w:spacing w:line="280" w:lineRule="exact"/>
        <w:ind w:left="588" w:right="33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18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pacing w:val="-2"/>
          <w:sz w:val="24"/>
          <w:szCs w:val="24"/>
        </w:rPr>
        <w:t>85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,2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</w:p>
    <w:p w14:paraId="343B8217" w14:textId="77777777" w:rsidR="001C5C10" w:rsidRDefault="0026527B">
      <w:pPr>
        <w:spacing w:before="2"/>
        <w:ind w:left="588" w:right="331"/>
        <w:jc w:val="both"/>
        <w:rPr>
          <w:rFonts w:ascii="Calibri" w:eastAsia="Calibri" w:hAnsi="Calibri" w:cs="Calibri"/>
          <w:sz w:val="24"/>
          <w:szCs w:val="24"/>
        </w:rPr>
      </w:pPr>
      <w:r>
        <w:pict w14:anchorId="6F1A5A2A">
          <v:shape id="_x0000_s1041" type="#_x0000_t202" style="position:absolute;left:0;text-align:left;margin-left:149.05pt;margin-top:68.35pt;width:323.3pt;height:291.2pt;z-index:-13526;mso-position-horizontal-relative:page" filled="f" stroked="f">
            <v:textbox inset="0,0,0,0">
              <w:txbxContent>
                <w:p w14:paraId="0129FD7A" w14:textId="77777777" w:rsidR="001C5C10" w:rsidRDefault="0026527B">
                  <w:pPr>
                    <w:spacing w:before="97"/>
                    <w:ind w:left="147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,5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2303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98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8"/>
                      <w:sz w:val="16"/>
                      <w:szCs w:val="16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</w:p>
                <w:p w14:paraId="42EDD4B0" w14:textId="77777777" w:rsidR="001C5C10" w:rsidRDefault="0026527B">
                  <w:pPr>
                    <w:ind w:left="226" w:right="-44" w:hanging="13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,4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67556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b</w:t>
                  </w:r>
                </w:p>
                <w:p w14:paraId="39053397" w14:textId="77777777" w:rsidR="001C5C10" w:rsidRDefault="0026527B">
                  <w:pPr>
                    <w:spacing w:before="2" w:line="280" w:lineRule="exact"/>
                    <w:ind w:left="139" w:right="296" w:hanging="4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6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.1 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</w:p>
                <w:p w14:paraId="1798EA05" w14:textId="77777777" w:rsidR="001C5C10" w:rsidRDefault="0026527B">
                  <w:pPr>
                    <w:ind w:left="1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60568434" w14:textId="77777777" w:rsidR="001C5C10" w:rsidRDefault="001C5C10">
                  <w:pPr>
                    <w:spacing w:line="240" w:lineRule="exact"/>
                    <w:rPr>
                      <w:sz w:val="24"/>
                      <w:szCs w:val="24"/>
                    </w:rPr>
                  </w:pPr>
                </w:p>
                <w:p w14:paraId="721A962E" w14:textId="77777777" w:rsidR="001C5C10" w:rsidRDefault="0026527B">
                  <w:pPr>
                    <w:ind w:left="164"/>
                    <w:rPr>
                      <w:rFonts w:ascii="Calibri" w:eastAsia="Calibri" w:hAnsi="Calibri" w:cs="Calibri"/>
                      <w:sz w:val="28"/>
                      <w:szCs w:val="28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ji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3"/>
                      <w:sz w:val="28"/>
                      <w:szCs w:val="28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8"/>
                      <w:szCs w:val="28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8"/>
                      <w:szCs w:val="28"/>
                    </w:rPr>
                    <w:t>E</w:t>
                  </w:r>
                </w:p>
                <w:p w14:paraId="01005402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04A3766B" w14:textId="77777777" w:rsidR="001C5C10" w:rsidRDefault="0026527B">
                  <w:pPr>
                    <w:spacing w:line="280" w:lineRule="exact"/>
                    <w:ind w:left="71" w:right="285" w:hanging="63"/>
                    <w:jc w:val="both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eter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 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d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e.</w:t>
                  </w:r>
                </w:p>
                <w:p w14:paraId="0E02A85D" w14:textId="77777777" w:rsidR="001C5C10" w:rsidRDefault="001C5C10">
                  <w:pPr>
                    <w:spacing w:before="5" w:line="180" w:lineRule="exact"/>
                    <w:rPr>
                      <w:sz w:val="18"/>
                      <w:szCs w:val="18"/>
                    </w:rPr>
                  </w:pPr>
                </w:p>
                <w:p w14:paraId="1701AD52" w14:textId="77777777" w:rsidR="001C5C10" w:rsidRDefault="0026527B">
                  <w:pPr>
                    <w:ind w:left="167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ian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ng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</w:t>
                  </w:r>
                </w:p>
                <w:p w14:paraId="3662D978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093DA2DA" w14:textId="77777777" w:rsidR="001C5C10" w:rsidRDefault="0026527B">
                  <w:pPr>
                    <w:ind w:left="111" w:right="384" w:hanging="11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1C9D2B1D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48BA790" w14:textId="77777777" w:rsidR="001C5C10" w:rsidRDefault="0026527B">
                  <w:pPr>
                    <w:ind w:left="96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.4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ingl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pon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pict w14:anchorId="6101FF7B">
          <v:shape id="_x0000_s1040" type="#_x0000_t75" style="position:absolute;left:0;text-align:left;margin-left:158.7pt;margin-top:68.35pt;width:293.2pt;height:291.2pt;z-index:-1352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158</w:t>
      </w:r>
      <w:r>
        <w:rPr>
          <w:rFonts w:ascii="Calibri" w:eastAsia="Calibri" w:hAnsi="Calibri" w:cs="Calibri"/>
          <w:spacing w:val="2"/>
          <w:sz w:val="24"/>
          <w:szCs w:val="24"/>
        </w:rPr>
        <w:t>5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γ </w:t>
      </w:r>
      <w:r>
        <w:rPr>
          <w:rFonts w:ascii="Calibri" w:eastAsia="Calibri" w:hAnsi="Calibri" w:cs="Calibri"/>
          <w:i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,6 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1711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9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-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3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,5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2211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64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γ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,7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20765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 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,9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23897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</w:p>
    <w:p w14:paraId="69FA8119" w14:textId="77777777" w:rsidR="001C5C10" w:rsidRDefault="0026527B">
      <w:pPr>
        <w:ind w:left="588" w:right="33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 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emb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160</w:t>
      </w:r>
      <w:r>
        <w:rPr>
          <w:rFonts w:ascii="Calibri" w:eastAsia="Calibri" w:hAnsi="Calibri" w:cs="Calibri"/>
          <w:spacing w:val="4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position w:val="8"/>
          <w:sz w:val="16"/>
          <w:szCs w:val="16"/>
        </w:rPr>
        <w:t>3</w:t>
      </w:r>
      <w:r>
        <w:rPr>
          <w:rFonts w:ascii="Calibri" w:eastAsia="Calibri" w:hAnsi="Calibri" w:cs="Calibri"/>
          <w:sz w:val="24"/>
          <w:szCs w:val="24"/>
        </w:rPr>
        <w:t>.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                                                                                                      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a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 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4A3786A1" w14:textId="77777777" w:rsidR="001C5C10" w:rsidRDefault="001C5C10">
      <w:pPr>
        <w:spacing w:before="2" w:line="240" w:lineRule="exact"/>
        <w:rPr>
          <w:sz w:val="24"/>
          <w:szCs w:val="24"/>
        </w:rPr>
        <w:sectPr w:rsidR="001C5C10">
          <w:footerReference w:type="default" r:id="rId156"/>
          <w:pgSz w:w="11920" w:h="16840"/>
          <w:pgMar w:top="1560" w:right="1320" w:bottom="280" w:left="1680" w:header="0" w:footer="1954" w:gutter="0"/>
          <w:pgNumType w:start="79"/>
          <w:cols w:space="720"/>
        </w:sectPr>
      </w:pPr>
    </w:p>
    <w:p w14:paraId="4F34B391" w14:textId="77777777" w:rsidR="001C5C10" w:rsidRDefault="0026527B">
      <w:pPr>
        <w:spacing w:line="340" w:lineRule="exact"/>
        <w:ind w:left="588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Pe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33D99CCA" w14:textId="77777777" w:rsidR="001C5C10" w:rsidRDefault="0026527B">
      <w:pPr>
        <w:spacing w:line="200" w:lineRule="exact"/>
      </w:pPr>
      <w:r>
        <w:br w:type="column"/>
      </w:r>
    </w:p>
    <w:p w14:paraId="3E60C66D" w14:textId="77777777" w:rsidR="001C5C10" w:rsidRDefault="001C5C10">
      <w:pPr>
        <w:spacing w:before="2" w:line="260" w:lineRule="exact"/>
        <w:rPr>
          <w:sz w:val="26"/>
          <w:szCs w:val="26"/>
        </w:rPr>
      </w:pPr>
    </w:p>
    <w:p w14:paraId="21A923A8" w14:textId="77777777" w:rsidR="001C5C10" w:rsidRDefault="0026527B">
      <w:pPr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320" w:bottom="280" w:left="1680" w:header="720" w:footer="720" w:gutter="0"/>
          <w:cols w:num="2" w:space="720" w:equalWidth="0">
            <w:col w:w="1464" w:space="5976"/>
            <w:col w:w="1480"/>
          </w:cols>
        </w:sectPr>
      </w:pP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</w:p>
    <w:p w14:paraId="70C9B89F" w14:textId="77777777" w:rsidR="001C5C10" w:rsidRDefault="0026527B">
      <w:pPr>
        <w:ind w:left="588" w:right="343"/>
        <w:rPr>
          <w:rFonts w:ascii="Calibri" w:eastAsia="Calibri" w:hAnsi="Calibri" w:cs="Calibri"/>
          <w:sz w:val="24"/>
          <w:szCs w:val="24"/>
        </w:rPr>
      </w:pPr>
      <w:r>
        <w:pict w14:anchorId="24B30633">
          <v:shape id="_x0000_s1039" type="#_x0000_t75" style="position:absolute;left:0;text-align:left;margin-left:-.2pt;margin-top:.05pt;width:52.75pt;height:845.5pt;z-index:-13524;mso-position-horizontal-relative:page;mso-position-vertical-relative:page">
            <v:imagedata r:id="rId81" o:title=""/>
            <w10:wrap anchorx="page" anchory="page"/>
          </v:shape>
        </w:pic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</w:p>
    <w:p w14:paraId="05BCAEBE" w14:textId="77777777" w:rsidR="001C5C10" w:rsidRDefault="001C5C10">
      <w:pPr>
        <w:spacing w:before="4" w:line="180" w:lineRule="exact"/>
        <w:rPr>
          <w:sz w:val="18"/>
          <w:szCs w:val="18"/>
        </w:rPr>
      </w:pPr>
    </w:p>
    <w:p w14:paraId="32884F9E" w14:textId="77777777" w:rsidR="001C5C10" w:rsidRDefault="0026527B">
      <w:pPr>
        <w:ind w:left="58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32633AC3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23D226EE" w14:textId="77777777" w:rsidR="001C5C10" w:rsidRDefault="0026527B">
      <w:pPr>
        <w:ind w:left="588" w:right="334" w:firstLine="6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en</w:t>
      </w:r>
    </w:p>
    <w:p w14:paraId="502C3501" w14:textId="77777777" w:rsidR="001C5C10" w:rsidRDefault="001C5C10">
      <w:pPr>
        <w:spacing w:before="1" w:line="120" w:lineRule="exact"/>
        <w:rPr>
          <w:sz w:val="13"/>
          <w:szCs w:val="13"/>
        </w:rPr>
      </w:pPr>
    </w:p>
    <w:p w14:paraId="4AFA3836" w14:textId="77777777" w:rsidR="001C5C10" w:rsidRDefault="001C5C10">
      <w:pPr>
        <w:spacing w:line="200" w:lineRule="exact"/>
      </w:pPr>
    </w:p>
    <w:p w14:paraId="7C4B4914" w14:textId="77777777" w:rsidR="001C5C10" w:rsidRDefault="001C5C10">
      <w:pPr>
        <w:spacing w:line="200" w:lineRule="exact"/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820"/>
        <w:gridCol w:w="821"/>
        <w:gridCol w:w="820"/>
        <w:gridCol w:w="820"/>
        <w:gridCol w:w="820"/>
        <w:gridCol w:w="820"/>
        <w:gridCol w:w="821"/>
        <w:gridCol w:w="820"/>
        <w:gridCol w:w="821"/>
      </w:tblGrid>
      <w:tr w:rsidR="001C5C10" w14:paraId="471FF947" w14:textId="77777777">
        <w:trPr>
          <w:trHeight w:hRule="exact" w:val="312"/>
        </w:trPr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F3F7FD2" w14:textId="77777777" w:rsidR="001C5C10" w:rsidRDefault="001C5C10"/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217895B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.1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BFD61D2" w14:textId="77777777" w:rsidR="001C5C10" w:rsidRDefault="0026527B">
            <w:pPr>
              <w:spacing w:before="10" w:line="280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.2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29E6F36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.3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31D2DC0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.4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171155C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.5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A4D58DE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.6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4570C99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.7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A8B1C27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5C3E474" w14:textId="77777777" w:rsidR="001C5C10" w:rsidRDefault="0026527B">
            <w:pPr>
              <w:spacing w:before="10" w:line="280" w:lineRule="exact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.9</w:t>
            </w:r>
          </w:p>
        </w:tc>
      </w:tr>
      <w:tr w:rsidR="001C5C10" w14:paraId="5B94147F" w14:textId="77777777">
        <w:trPr>
          <w:trHeight w:hRule="exact" w:val="312"/>
        </w:trPr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0AAE90B" w14:textId="77777777" w:rsidR="001C5C10" w:rsidRDefault="0026527B">
            <w:pPr>
              <w:spacing w:before="33"/>
              <w:ind w:left="13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MA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E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B1314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4.908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7B610" w14:textId="77777777" w:rsidR="001C5C10" w:rsidRDefault="0026527B">
            <w:pPr>
              <w:spacing w:before="33"/>
              <w:ind w:left="156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3.992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06ECF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4.233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7E3BA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08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818F5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4.6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2464B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4.658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F9C89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75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52630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5.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33</w:t>
            </w:r>
          </w:p>
        </w:tc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C0EC" w14:textId="77777777" w:rsidR="001C5C10" w:rsidRDefault="0026527B">
            <w:pPr>
              <w:spacing w:before="33"/>
              <w:ind w:left="15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5.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58</w:t>
            </w:r>
          </w:p>
        </w:tc>
      </w:tr>
    </w:tbl>
    <w:p w14:paraId="5AE3223A" w14:textId="77777777" w:rsidR="001C5C10" w:rsidRDefault="001C5C10">
      <w:pPr>
        <w:spacing w:line="200" w:lineRule="exact"/>
      </w:pPr>
    </w:p>
    <w:p w14:paraId="56A4FFF5" w14:textId="77777777" w:rsidR="001C5C10" w:rsidRDefault="001C5C10">
      <w:pPr>
        <w:spacing w:before="3" w:line="200" w:lineRule="exact"/>
      </w:pPr>
    </w:p>
    <w:p w14:paraId="12FC41A2" w14:textId="77777777" w:rsidR="001C5C10" w:rsidRDefault="0026527B">
      <w:pPr>
        <w:spacing w:before="7"/>
        <w:ind w:left="588" w:right="332" w:firstLine="721"/>
        <w:jc w:val="both"/>
        <w:rPr>
          <w:rFonts w:ascii="Calibri" w:eastAsia="Calibri" w:hAnsi="Calibri" w:cs="Calibri"/>
          <w:sz w:val="24"/>
          <w:szCs w:val="24"/>
        </w:rPr>
        <w:sectPr w:rsidR="001C5C10">
          <w:type w:val="continuous"/>
          <w:pgSz w:w="11920" w:h="16840"/>
          <w:pgMar w:top="1560" w:right="132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,2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99</w:t>
      </w:r>
      <w:r>
        <w:rPr>
          <w:rFonts w:ascii="Calibri" w:eastAsia="Calibri" w:hAnsi="Calibri" w:cs="Calibri"/>
          <w:sz w:val="24"/>
          <w:szCs w:val="24"/>
        </w:rPr>
        <w:t xml:space="preserve">2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 ter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,9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>6</w:t>
      </w:r>
      <w:r>
        <w:rPr>
          <w:rFonts w:ascii="Calibri" w:eastAsia="Calibri" w:hAnsi="Calibri" w:cs="Calibri"/>
          <w:spacing w:val="-2"/>
          <w:sz w:val="24"/>
          <w:szCs w:val="24"/>
        </w:rPr>
        <w:t>58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ɑ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2.</w:t>
      </w:r>
    </w:p>
    <w:p w14:paraId="726E9F58" w14:textId="77777777" w:rsidR="001C5C10" w:rsidRDefault="0026527B">
      <w:pPr>
        <w:spacing w:line="120" w:lineRule="exact"/>
        <w:rPr>
          <w:sz w:val="12"/>
          <w:szCs w:val="12"/>
        </w:rPr>
      </w:pPr>
      <w:r>
        <w:lastRenderedPageBreak/>
        <w:pict w14:anchorId="03019751">
          <v:shape id="_x0000_s1038" type="#_x0000_t75" style="position:absolute;margin-left:-.2pt;margin-top:.05pt;width:52.75pt;height:845.5pt;z-index:-13521;mso-position-horizontal-relative:page;mso-position-vertical-relative:page">
            <v:imagedata r:id="rId81" o:title=""/>
            <w10:wrap anchorx="page" anchory="page"/>
          </v:shape>
        </w:pict>
      </w:r>
    </w:p>
    <w:p w14:paraId="18E3D55A" w14:textId="77777777" w:rsidR="001C5C10" w:rsidRDefault="0026527B">
      <w:pPr>
        <w:ind w:left="74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>u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j</w:t>
      </w:r>
      <w:r>
        <w:rPr>
          <w:rFonts w:ascii="Calibri" w:eastAsia="Calibri" w:hAnsi="Calibri" w:cs="Calibri"/>
          <w:b/>
          <w:sz w:val="26"/>
          <w:szCs w:val="26"/>
        </w:rPr>
        <w:t>ian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i/>
          <w:sz w:val="26"/>
          <w:szCs w:val="26"/>
        </w:rPr>
        <w:t>D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oub</w:t>
      </w:r>
      <w:r>
        <w:rPr>
          <w:rFonts w:ascii="Calibri" w:eastAsia="Calibri" w:hAnsi="Calibri" w:cs="Calibri"/>
          <w:b/>
          <w:i/>
          <w:sz w:val="26"/>
          <w:szCs w:val="26"/>
        </w:rPr>
        <w:t>le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i/>
          <w:sz w:val="26"/>
          <w:szCs w:val="26"/>
        </w:rPr>
        <w:t>xp</w:t>
      </w:r>
      <w:r>
        <w:rPr>
          <w:rFonts w:ascii="Calibri" w:eastAsia="Calibri" w:hAnsi="Calibri" w:cs="Calibri"/>
          <w:b/>
          <w:i/>
          <w:spacing w:val="-2"/>
          <w:sz w:val="26"/>
          <w:szCs w:val="26"/>
        </w:rPr>
        <w:t>o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en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i/>
          <w:sz w:val="26"/>
          <w:szCs w:val="26"/>
        </w:rPr>
        <w:t>l</w:t>
      </w:r>
      <w:r>
        <w:rPr>
          <w:rFonts w:ascii="Calibri" w:eastAsia="Calibri" w:hAnsi="Calibri" w:cs="Calibri"/>
          <w:b/>
          <w:i/>
          <w:spacing w:val="1"/>
          <w:sz w:val="26"/>
          <w:szCs w:val="26"/>
        </w:rPr>
        <w:t xml:space="preserve"> S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moo</w:t>
      </w:r>
      <w:r>
        <w:rPr>
          <w:rFonts w:ascii="Calibri" w:eastAsia="Calibri" w:hAnsi="Calibri" w:cs="Calibri"/>
          <w:b/>
          <w:i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h</w:t>
      </w:r>
      <w:r>
        <w:rPr>
          <w:rFonts w:ascii="Calibri" w:eastAsia="Calibri" w:hAnsi="Calibri" w:cs="Calibri"/>
          <w:b/>
          <w:i/>
          <w:sz w:val="26"/>
          <w:szCs w:val="26"/>
        </w:rPr>
        <w:t>i</w:t>
      </w:r>
      <w:r>
        <w:rPr>
          <w:rFonts w:ascii="Calibri" w:eastAsia="Calibri" w:hAnsi="Calibri" w:cs="Calibri"/>
          <w:b/>
          <w:i/>
          <w:spacing w:val="-1"/>
          <w:sz w:val="26"/>
          <w:szCs w:val="26"/>
        </w:rPr>
        <w:t>n</w:t>
      </w:r>
      <w:r>
        <w:rPr>
          <w:rFonts w:ascii="Calibri" w:eastAsia="Calibri" w:hAnsi="Calibri" w:cs="Calibri"/>
          <w:b/>
          <w:i/>
          <w:sz w:val="26"/>
          <w:szCs w:val="26"/>
        </w:rPr>
        <w:t>g</w:t>
      </w:r>
    </w:p>
    <w:p w14:paraId="777CA433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03B435D0" w14:textId="77777777" w:rsidR="001C5C10" w:rsidRDefault="0026527B">
      <w:pPr>
        <w:ind w:left="748" w:right="474" w:firstLine="71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ual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38114A6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A0204F5" w14:textId="77777777" w:rsidR="001C5C10" w:rsidRDefault="0026527B">
      <w:pPr>
        <w:ind w:left="237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be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 xml:space="preserve">.5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oubl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-5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Sm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</w:p>
    <w:p w14:paraId="3A853758" w14:textId="77777777" w:rsidR="001C5C10" w:rsidRDefault="001C5C10">
      <w:pPr>
        <w:spacing w:before="9" w:line="100" w:lineRule="exact"/>
        <w:rPr>
          <w:sz w:val="11"/>
          <w:szCs w:val="11"/>
        </w:rPr>
      </w:pPr>
    </w:p>
    <w:tbl>
      <w:tblPr>
        <w:tblW w:w="0" w:type="auto"/>
        <w:tblInd w:w="7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820"/>
        <w:gridCol w:w="833"/>
        <w:gridCol w:w="828"/>
        <w:gridCol w:w="832"/>
        <w:gridCol w:w="828"/>
        <w:gridCol w:w="832"/>
        <w:gridCol w:w="828"/>
        <w:gridCol w:w="832"/>
        <w:gridCol w:w="829"/>
      </w:tblGrid>
      <w:tr w:rsidR="001C5C10" w14:paraId="17B38ED9" w14:textId="77777777">
        <w:trPr>
          <w:trHeight w:hRule="exact" w:val="316"/>
        </w:trPr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3A90D0D" w14:textId="77777777" w:rsidR="001C5C10" w:rsidRDefault="001C5C10"/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7667CA6" w14:textId="77777777" w:rsidR="001C5C10" w:rsidRDefault="0026527B">
            <w:pPr>
              <w:spacing w:before="2"/>
              <w:ind w:left="1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.1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1C8A660" w14:textId="77777777" w:rsidR="001C5C10" w:rsidRDefault="0026527B">
            <w:pPr>
              <w:spacing w:before="2"/>
              <w:ind w:left="10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.2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9A381F3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.3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0BD0F4A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.4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70002C59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.5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1B24173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.6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E85CC8B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.7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E04BC53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.8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6B98F1A" w14:textId="77777777" w:rsidR="001C5C10" w:rsidRDefault="0026527B">
            <w:pPr>
              <w:spacing w:before="2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>ɑ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=</w:t>
            </w:r>
            <w:r>
              <w:rPr>
                <w:rFonts w:ascii="Calibri" w:eastAsia="Calibri" w:hAnsi="Calibri" w:cs="Calibri"/>
                <w:color w:val="FFFFF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pacing w:val="-2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.9</w:t>
            </w:r>
          </w:p>
        </w:tc>
      </w:tr>
      <w:tr w:rsidR="001C5C10" w14:paraId="75147424" w14:textId="77777777">
        <w:trPr>
          <w:trHeight w:hRule="exact" w:val="400"/>
        </w:trPr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5E7BC95C" w14:textId="77777777" w:rsidR="001C5C10" w:rsidRDefault="0026527B">
            <w:pPr>
              <w:spacing w:before="57"/>
              <w:ind w:left="13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MA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E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8C6E8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4.925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8F1D" w14:textId="77777777" w:rsidR="001C5C10" w:rsidRDefault="0026527B">
            <w:pPr>
              <w:spacing w:line="260" w:lineRule="exact"/>
              <w:ind w:left="10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10.667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64DC3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18.358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1FFFE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27.233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6780E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36.292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8A78C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44.375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865E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50.508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F9C30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54.017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C7AF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54.408</w:t>
            </w:r>
          </w:p>
        </w:tc>
      </w:tr>
    </w:tbl>
    <w:p w14:paraId="2CB874AD" w14:textId="77777777" w:rsidR="001C5C10" w:rsidRDefault="001C5C10">
      <w:pPr>
        <w:spacing w:before="9" w:line="180" w:lineRule="exact"/>
        <w:rPr>
          <w:sz w:val="19"/>
          <w:szCs w:val="19"/>
        </w:rPr>
      </w:pPr>
    </w:p>
    <w:p w14:paraId="3B60E465" w14:textId="77777777" w:rsidR="001C5C10" w:rsidRDefault="001C5C10">
      <w:pPr>
        <w:spacing w:line="200" w:lineRule="exact"/>
      </w:pPr>
    </w:p>
    <w:p w14:paraId="0F26BE7A" w14:textId="77777777" w:rsidR="001C5C10" w:rsidRDefault="0026527B">
      <w:pPr>
        <w:spacing w:before="7"/>
        <w:ind w:left="748" w:right="471" w:firstLine="721"/>
        <w:jc w:val="both"/>
        <w:rPr>
          <w:rFonts w:ascii="Calibri" w:eastAsia="Calibri" w:hAnsi="Calibri" w:cs="Calibri"/>
          <w:sz w:val="24"/>
          <w:szCs w:val="24"/>
        </w:rPr>
      </w:pPr>
      <w:r>
        <w:pict w14:anchorId="6F16A829">
          <v:shape id="_x0000_s1037" type="#_x0000_t202" style="position:absolute;left:0;text-align:left;margin-left:135.55pt;margin-top:17.6pt;width:320.35pt;height:295pt;z-index:-13523;mso-position-horizontal-relative:page" filled="f" stroked="f">
            <v:textbox inset="0,0,0,0">
              <w:txbxContent>
                <w:p w14:paraId="2A550243" w14:textId="77777777" w:rsidR="001C5C10" w:rsidRDefault="0026527B">
                  <w:pPr>
                    <w:spacing w:line="240" w:lineRule="exact"/>
                    <w:ind w:left="411" w:right="-3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,1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7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92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5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A</w:t>
                  </w:r>
                </w:p>
                <w:p w14:paraId="1A448156" w14:textId="77777777" w:rsidR="001C5C10" w:rsidRDefault="0026527B">
                  <w:pPr>
                    <w:spacing w:line="280" w:lineRule="exact"/>
                    <w:ind w:left="373" w:right="-9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,9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54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8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51226E2C" w14:textId="77777777" w:rsidR="001C5C10" w:rsidRDefault="0026527B">
                  <w:pPr>
                    <w:spacing w:before="3"/>
                    <w:ind w:left="-38" w:right="-38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  <w:p w14:paraId="30E97516" w14:textId="77777777" w:rsidR="001C5C10" w:rsidRDefault="0026527B">
                  <w:pPr>
                    <w:spacing w:line="280" w:lineRule="exact"/>
                    <w:ind w:left="381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73DA470" w14:textId="77777777" w:rsidR="001C5C10" w:rsidRDefault="001C5C10">
                  <w:pPr>
                    <w:spacing w:before="10" w:line="160" w:lineRule="exact"/>
                    <w:rPr>
                      <w:sz w:val="17"/>
                      <w:szCs w:val="17"/>
                    </w:rPr>
                  </w:pPr>
                </w:p>
                <w:p w14:paraId="62DA0F30" w14:textId="77777777" w:rsidR="001C5C10" w:rsidRDefault="0026527B">
                  <w:pPr>
                    <w:ind w:left="437"/>
                    <w:rPr>
                      <w:rFonts w:ascii="Calibri" w:eastAsia="Calibri" w:hAnsi="Calibri" w:cs="Calibri"/>
                      <w:sz w:val="26"/>
                      <w:szCs w:val="26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g</w:t>
                  </w:r>
                  <w:r>
                    <w:rPr>
                      <w:rFonts w:ascii="Calibri" w:eastAsia="Calibri" w:hAnsi="Calibri" w:cs="Calibri"/>
                      <w:b/>
                      <w:spacing w:val="-4"/>
                      <w:sz w:val="26"/>
                      <w:szCs w:val="26"/>
                    </w:rPr>
                    <w:t>u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j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ian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Tri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xp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6"/>
                      <w:szCs w:val="26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en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Smoo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6"/>
                      <w:szCs w:val="26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6"/>
                      <w:szCs w:val="26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6"/>
                      <w:szCs w:val="26"/>
                    </w:rPr>
                    <w:t>g</w:t>
                  </w:r>
                </w:p>
                <w:p w14:paraId="62858E9C" w14:textId="77777777" w:rsidR="001C5C10" w:rsidRDefault="001C5C10">
                  <w:pPr>
                    <w:spacing w:before="8" w:line="100" w:lineRule="exact"/>
                    <w:rPr>
                      <w:sz w:val="11"/>
                      <w:szCs w:val="11"/>
                    </w:rPr>
                  </w:pPr>
                </w:p>
                <w:p w14:paraId="38BCDF46" w14:textId="77777777" w:rsidR="001C5C10" w:rsidRDefault="0026527B">
                  <w:pPr>
                    <w:ind w:left="379" w:right="55" w:hanging="11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ual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40CE49C9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44F17731" w14:textId="77777777" w:rsidR="001C5C10" w:rsidRDefault="0026527B">
                  <w:pPr>
                    <w:ind w:left="1216" w:right="567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be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 xml:space="preserve">.6 </w:t>
                  </w:r>
                  <w:r>
                    <w:rPr>
                      <w:rFonts w:ascii="Calibri" w:eastAsia="Calibri" w:hAnsi="Calibri" w:cs="Calibri"/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b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ia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Sm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b/>
                      <w:i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b/>
                      <w:i/>
                      <w:sz w:val="24"/>
                      <w:szCs w:val="24"/>
                    </w:rPr>
                    <w:t>g</w:t>
                  </w:r>
                </w:p>
                <w:p w14:paraId="7E765E1A" w14:textId="77777777" w:rsidR="001C5C10" w:rsidRDefault="001C5C10">
                  <w:pPr>
                    <w:spacing w:line="120" w:lineRule="exact"/>
                    <w:rPr>
                      <w:sz w:val="13"/>
                      <w:szCs w:val="13"/>
                    </w:rPr>
                  </w:pPr>
                </w:p>
                <w:p w14:paraId="1E04FA57" w14:textId="77777777" w:rsidR="001C5C10" w:rsidRDefault="0026527B">
                  <w:pPr>
                    <w:ind w:left="697" w:right="58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β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1,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2"/>
                      <w:szCs w:val="22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1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                 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α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1,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2"/>
                      <w:szCs w:val="22"/>
                    </w:rPr>
                    <w:t>γ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1                   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α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=</w:t>
                  </w:r>
                </w:p>
                <w:p w14:paraId="4004AEDA" w14:textId="77777777" w:rsidR="001C5C10" w:rsidRDefault="0026527B">
                  <w:pPr>
                    <w:spacing w:before="11"/>
                    <w:ind w:left="581" w:right="208"/>
                    <w:jc w:val="center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α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3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α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6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22"/>
                      <w:szCs w:val="22"/>
                    </w:rPr>
                    <w:t>α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9  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19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β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3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β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6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3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β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 xml:space="preserve">9   </w:t>
                  </w:r>
                  <w:r>
                    <w:rPr>
                      <w:rFonts w:ascii="Calibri" w:eastAsia="Calibri" w:hAnsi="Calibri" w:cs="Calibri"/>
                      <w:color w:val="FFFFFF"/>
                      <w:spacing w:val="2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γ =</w:t>
                  </w:r>
                  <w:r>
                    <w:rPr>
                      <w:rFonts w:ascii="Calibri" w:eastAsia="Calibri" w:hAnsi="Calibri" w:cs="Calibri"/>
                      <w:color w:val="FFFFFF"/>
                      <w:spacing w:val="-3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0</w:t>
                  </w:r>
                  <w:r>
                    <w:rPr>
                      <w:rFonts w:ascii="Calibri" w:eastAsia="Calibri" w:hAnsi="Calibri" w:cs="Calibri"/>
                      <w:color w:val="FFFFFF"/>
                      <w:spacing w:val="1"/>
                      <w:sz w:val="22"/>
                      <w:szCs w:val="22"/>
                    </w:rPr>
                    <w:t>.</w:t>
                  </w:r>
                  <w:r>
                    <w:rPr>
                      <w:rFonts w:ascii="Calibri" w:eastAsia="Calibri" w:hAnsi="Calibri" w:cs="Calibri"/>
                      <w:color w:val="FFFFFF"/>
                      <w:sz w:val="22"/>
                      <w:szCs w:val="22"/>
                    </w:rPr>
                    <w:t>3</w:t>
                  </w:r>
                </w:p>
                <w:p w14:paraId="0EB4B378" w14:textId="77777777" w:rsidR="001C5C10" w:rsidRDefault="0026527B">
                  <w:pPr>
                    <w:spacing w:before="7"/>
                    <w:ind w:left="581" w:right="180"/>
                    <w:jc w:val="center"/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89</w:t>
                  </w:r>
                  <w:r>
                    <w:rPr>
                      <w:rFonts w:ascii="Calibri Light" w:eastAsia="Calibri Light" w:hAnsi="Calibri Light" w:cs="Calibri Light"/>
                      <w:spacing w:val="-2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3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2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 xml:space="preserve">5   </w:t>
                  </w:r>
                  <w:r>
                    <w:rPr>
                      <w:rFonts w:ascii="Calibri Light" w:eastAsia="Calibri Light" w:hAnsi="Calibri Light" w:cs="Calibri Light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4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7</w:t>
                  </w:r>
                  <w:r>
                    <w:rPr>
                      <w:rFonts w:ascii="Calibri Light" w:eastAsia="Calibri Light" w:hAnsi="Calibri Light" w:cs="Calibri Light"/>
                      <w:spacing w:val="-2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 xml:space="preserve">417   </w:t>
                  </w:r>
                  <w:r>
                    <w:rPr>
                      <w:rFonts w:ascii="Calibri Light" w:eastAsia="Calibri Light" w:hAnsi="Calibri Light" w:cs="Calibri Light"/>
                      <w:spacing w:val="17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5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5</w:t>
                  </w:r>
                  <w:r>
                    <w:rPr>
                      <w:rFonts w:ascii="Calibri Light" w:eastAsia="Calibri Light" w:hAnsi="Calibri Light" w:cs="Calibri Light"/>
                      <w:spacing w:val="-2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 xml:space="preserve">992   </w:t>
                  </w:r>
                  <w:r>
                    <w:rPr>
                      <w:rFonts w:ascii="Calibri Light" w:eastAsia="Calibri Light" w:hAnsi="Calibri Light" w:cs="Calibri Light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2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4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5</w:t>
                  </w:r>
                  <w:r>
                    <w:rPr>
                      <w:rFonts w:ascii="Calibri Light" w:eastAsia="Calibri Light" w:hAnsi="Calibri Light" w:cs="Calibri Light"/>
                      <w:spacing w:val="-1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 xml:space="preserve">95   </w:t>
                  </w:r>
                  <w:r>
                    <w:rPr>
                      <w:rFonts w:ascii="Calibri Light" w:eastAsia="Calibri Light" w:hAnsi="Calibri Light" w:cs="Calibri Light"/>
                      <w:spacing w:val="18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1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5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8</w:t>
                  </w:r>
                  <w:r>
                    <w:rPr>
                      <w:rFonts w:ascii="Calibri Light" w:eastAsia="Calibri Light" w:hAnsi="Calibri Light" w:cs="Calibri Light"/>
                      <w:spacing w:val="-1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 xml:space="preserve">02    </w:t>
                  </w:r>
                  <w:r>
                    <w:rPr>
                      <w:rFonts w:ascii="Calibri Light" w:eastAsia="Calibri Light" w:hAnsi="Calibri Light" w:cs="Calibri Light"/>
                      <w:spacing w:val="2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69</w:t>
                  </w:r>
                  <w:r>
                    <w:rPr>
                      <w:rFonts w:ascii="Calibri Light" w:eastAsia="Calibri Light" w:hAnsi="Calibri Light" w:cs="Calibri Light"/>
                      <w:spacing w:val="-2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 xml:space="preserve">17    </w:t>
                  </w:r>
                  <w:r>
                    <w:rPr>
                      <w:rFonts w:ascii="Calibri Light" w:eastAsia="Calibri Light" w:hAnsi="Calibri Light" w:cs="Calibri Light"/>
                      <w:spacing w:val="2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1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4</w:t>
                  </w:r>
                  <w:r>
                    <w:rPr>
                      <w:rFonts w:ascii="Calibri Light" w:eastAsia="Calibri Light" w:hAnsi="Calibri Light" w:cs="Calibri Light"/>
                      <w:spacing w:val="-2"/>
                      <w:sz w:val="22"/>
                      <w:szCs w:val="22"/>
                    </w:rPr>
                    <w:t>.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5</w:t>
                  </w:r>
                  <w:r>
                    <w:rPr>
                      <w:rFonts w:ascii="Calibri Light" w:eastAsia="Calibri Light" w:hAnsi="Calibri Light" w:cs="Calibri Light"/>
                      <w:spacing w:val="1"/>
                      <w:sz w:val="22"/>
                      <w:szCs w:val="22"/>
                    </w:rPr>
                    <w:t>8</w:t>
                  </w:r>
                  <w:r>
                    <w:rPr>
                      <w:rFonts w:ascii="Calibri Light" w:eastAsia="Calibri Light" w:hAnsi="Calibri Light" w:cs="Calibri Light"/>
                      <w:sz w:val="22"/>
                      <w:szCs w:val="22"/>
                    </w:rPr>
                    <w:t>3</w:t>
                  </w:r>
                </w:p>
                <w:p w14:paraId="4555C701" w14:textId="77777777" w:rsidR="001C5C10" w:rsidRDefault="001C5C10">
                  <w:pPr>
                    <w:spacing w:line="200" w:lineRule="exact"/>
                  </w:pPr>
                </w:p>
                <w:p w14:paraId="06C044FD" w14:textId="77777777" w:rsidR="001C5C10" w:rsidRDefault="001C5C10">
                  <w:pPr>
                    <w:spacing w:before="5" w:line="220" w:lineRule="exact"/>
                    <w:rPr>
                      <w:sz w:val="22"/>
                      <w:szCs w:val="22"/>
                    </w:rPr>
                  </w:pPr>
                </w:p>
                <w:p w14:paraId="1923464D" w14:textId="77777777" w:rsidR="001C5C10" w:rsidRDefault="0026527B">
                  <w:pPr>
                    <w:spacing w:line="242" w:lineRule="auto"/>
                    <w:ind w:left="256" w:right="7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a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i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 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eter </w:t>
                  </w:r>
                  <w:r>
                    <w:rPr>
                      <w:rFonts w:ascii="Calibri" w:eastAsia="Calibri" w:hAnsi="Calibri" w:cs="Calibri"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i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3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γ </w:t>
                  </w:r>
                  <w:r>
                    <w:rPr>
                      <w:rFonts w:ascii="Calibri" w:eastAsia="Calibri" w:hAnsi="Calibri" w:cs="Calibri"/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k</w:t>
                  </w:r>
                </w:p>
                <w:p w14:paraId="794CA7C6" w14:textId="77777777" w:rsidR="001C5C10" w:rsidRDefault="0026527B">
                  <w:pPr>
                    <w:spacing w:line="280" w:lineRule="exact"/>
                    <w:ind w:left="368" w:right="-43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eter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</w:t>
                  </w:r>
                </w:p>
                <w:p w14:paraId="0CCD52CA" w14:textId="77777777" w:rsidR="001C5C10" w:rsidRDefault="0026527B">
                  <w:pPr>
                    <w:spacing w:line="280" w:lineRule="exact"/>
                    <w:ind w:left="379" w:right="17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,6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 w14:anchorId="533E0D67">
          <v:shape id="_x0000_s1036" type="#_x0000_t75" style="position:absolute;left:0;text-align:left;margin-left:158.7pt;margin-top:21.4pt;width:293.2pt;height:291.2pt;z-index:-13522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tk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 ter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ɑ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</w:p>
    <w:p w14:paraId="5C66023F" w14:textId="77777777" w:rsidR="001C5C10" w:rsidRDefault="001C5C10">
      <w:pPr>
        <w:spacing w:before="9" w:line="160" w:lineRule="exact"/>
        <w:rPr>
          <w:sz w:val="17"/>
          <w:szCs w:val="17"/>
        </w:rPr>
      </w:pPr>
    </w:p>
    <w:p w14:paraId="50710001" w14:textId="77777777" w:rsidR="001C5C10" w:rsidRDefault="0026527B">
      <w:pPr>
        <w:ind w:left="748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2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</w:p>
    <w:p w14:paraId="1A1A0D64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748085CC" w14:textId="77777777" w:rsidR="001C5C10" w:rsidRDefault="0026527B">
      <w:pPr>
        <w:ind w:left="748" w:right="474" w:firstLine="6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en</w:t>
      </w:r>
    </w:p>
    <w:p w14:paraId="0199E676" w14:textId="77777777" w:rsidR="001C5C10" w:rsidRDefault="001C5C10">
      <w:pPr>
        <w:spacing w:before="4" w:line="120" w:lineRule="exact"/>
        <w:rPr>
          <w:sz w:val="13"/>
          <w:szCs w:val="13"/>
        </w:rPr>
      </w:pPr>
    </w:p>
    <w:p w14:paraId="082B0062" w14:textId="77777777" w:rsidR="001C5C10" w:rsidRDefault="001C5C10">
      <w:pPr>
        <w:spacing w:line="200" w:lineRule="exact"/>
      </w:pPr>
    </w:p>
    <w:p w14:paraId="74BA55F7" w14:textId="77777777" w:rsidR="001C5C10" w:rsidRDefault="001C5C10">
      <w:pPr>
        <w:spacing w:line="200" w:lineRule="exact"/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3"/>
        <w:gridCol w:w="830"/>
        <w:gridCol w:w="829"/>
        <w:gridCol w:w="828"/>
        <w:gridCol w:w="828"/>
        <w:gridCol w:w="828"/>
        <w:gridCol w:w="829"/>
        <w:gridCol w:w="820"/>
        <w:gridCol w:w="828"/>
        <w:gridCol w:w="804"/>
        <w:gridCol w:w="801"/>
      </w:tblGrid>
      <w:tr w:rsidR="001C5C10" w14:paraId="7AC03D56" w14:textId="77777777">
        <w:trPr>
          <w:trHeight w:hRule="exact" w:val="274"/>
        </w:trPr>
        <w:tc>
          <w:tcPr>
            <w:tcW w:w="7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006FC0"/>
          </w:tcPr>
          <w:p w14:paraId="2B80CA13" w14:textId="77777777" w:rsidR="001C5C10" w:rsidRDefault="001C5C10"/>
        </w:tc>
        <w:tc>
          <w:tcPr>
            <w:tcW w:w="3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6D4F4FA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24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2C6C588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24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0E94BA6A" w14:textId="77777777" w:rsidR="001C5C10" w:rsidRDefault="0026527B">
            <w:pPr>
              <w:spacing w:line="240" w:lineRule="exact"/>
              <w:ind w:left="87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1, β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= 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1</w:t>
            </w:r>
          </w:p>
        </w:tc>
      </w:tr>
      <w:tr w:rsidR="001C5C10" w14:paraId="3B07E170" w14:textId="77777777">
        <w:trPr>
          <w:trHeight w:hRule="exact" w:val="274"/>
        </w:trPr>
        <w:tc>
          <w:tcPr>
            <w:tcW w:w="7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BFDFB5D" w14:textId="77777777" w:rsidR="001C5C10" w:rsidRDefault="001C5C10"/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9A0E0A6" w14:textId="77777777" w:rsidR="001C5C10" w:rsidRDefault="0026527B">
            <w:pPr>
              <w:spacing w:line="260" w:lineRule="exact"/>
              <w:ind w:left="10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α</w:t>
            </w:r>
            <w:r>
              <w:rPr>
                <w:rFonts w:ascii="Calibri" w:eastAsia="Calibri" w:hAnsi="Calibri" w:cs="Calibri"/>
                <w:color w:val="FFFFFF"/>
                <w:spacing w:val="-2"/>
                <w:sz w:val="22"/>
                <w:szCs w:val="22"/>
              </w:rPr>
              <w:t>=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1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BD70D2E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421857D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50AD5D7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BBA733E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6AE3FF11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47BD1E98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D4B8AF4" w14:textId="77777777" w:rsidR="001C5C10" w:rsidRDefault="001C5C10">
            <w:pPr>
              <w:spacing w:before="4" w:line="260" w:lineRule="exact"/>
              <w:rPr>
                <w:sz w:val="26"/>
                <w:szCs w:val="26"/>
              </w:rPr>
            </w:pP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161E9566" w14:textId="77777777" w:rsidR="001C5C10" w:rsidRDefault="0026527B">
            <w:pPr>
              <w:spacing w:line="260" w:lineRule="exact"/>
              <w:ind w:left="10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γ =</w:t>
            </w:r>
            <w:r>
              <w:rPr>
                <w:rFonts w:ascii="Calibri" w:eastAsia="Calibri" w:hAnsi="Calibri" w:cs="Calibri"/>
                <w:color w:val="FFFFF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6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2E562CF8" w14:textId="77777777" w:rsidR="001C5C10" w:rsidRDefault="0026527B">
            <w:pPr>
              <w:spacing w:line="260" w:lineRule="exact"/>
              <w:ind w:left="99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γ =</w:t>
            </w:r>
            <w:r>
              <w:rPr>
                <w:rFonts w:ascii="Calibri" w:eastAsia="Calibri" w:hAnsi="Calibri" w:cs="Calibri"/>
                <w:color w:val="FFFFF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1"/>
                <w:sz w:val="22"/>
                <w:szCs w:val="22"/>
              </w:rPr>
              <w:t>.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9</w:t>
            </w:r>
          </w:p>
        </w:tc>
      </w:tr>
      <w:tr w:rsidR="001C5C10" w14:paraId="5D2747B9" w14:textId="77777777">
        <w:trPr>
          <w:trHeight w:hRule="exact" w:val="280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6FC0"/>
          </w:tcPr>
          <w:p w14:paraId="38605A22" w14:textId="77777777" w:rsidR="001C5C10" w:rsidRDefault="0026527B">
            <w:pPr>
              <w:spacing w:line="260" w:lineRule="exact"/>
              <w:ind w:left="1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MA</w:t>
            </w:r>
            <w:r>
              <w:rPr>
                <w:rFonts w:ascii="Calibri" w:eastAsia="Calibri" w:hAnsi="Calibri" w:cs="Calibri"/>
                <w:color w:val="FFFFFF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color w:val="FFFFFF"/>
                <w:sz w:val="22"/>
                <w:szCs w:val="22"/>
              </w:rPr>
              <w:t>E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E9906" w14:textId="77777777" w:rsidR="001C5C10" w:rsidRDefault="0026527B">
            <w:pPr>
              <w:spacing w:line="260" w:lineRule="exact"/>
              <w:ind w:left="104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8</w:t>
            </w:r>
            <w:r>
              <w:rPr>
                <w:rFonts w:ascii="Calibri Light" w:eastAsia="Calibri Light" w:hAnsi="Calibri Light" w:cs="Calibri Light"/>
                <w:spacing w:val="1"/>
                <w:sz w:val="22"/>
                <w:szCs w:val="22"/>
              </w:rPr>
              <w:t>0</w:t>
            </w: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0</w:t>
            </w:r>
            <w:r>
              <w:rPr>
                <w:rFonts w:ascii="Calibri Light" w:eastAsia="Calibri Light" w:hAnsi="Calibri Light" w:cs="Calibri Light"/>
                <w:spacing w:val="-1"/>
                <w:sz w:val="22"/>
                <w:szCs w:val="22"/>
              </w:rPr>
              <w:t>.</w:t>
            </w: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47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170BF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F02A3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50A58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AB7B9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0176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FC9C1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BF2AA" w14:textId="77777777" w:rsidR="001C5C10" w:rsidRDefault="001C5C10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93FD9" w14:textId="77777777" w:rsidR="001C5C10" w:rsidRDefault="0026527B">
            <w:pPr>
              <w:spacing w:line="260" w:lineRule="exact"/>
              <w:ind w:left="147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6</w:t>
            </w:r>
            <w:r>
              <w:rPr>
                <w:rFonts w:ascii="Calibri Light" w:eastAsia="Calibri Light" w:hAnsi="Calibri Light" w:cs="Calibri Light"/>
                <w:spacing w:val="-1"/>
                <w:sz w:val="22"/>
                <w:szCs w:val="22"/>
              </w:rPr>
              <w:t>.</w:t>
            </w: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7</w:t>
            </w:r>
            <w:r>
              <w:rPr>
                <w:rFonts w:ascii="Calibri Light" w:eastAsia="Calibri Light" w:hAnsi="Calibri Light" w:cs="Calibri Light"/>
                <w:spacing w:val="1"/>
                <w:sz w:val="22"/>
                <w:szCs w:val="22"/>
              </w:rPr>
              <w:t>3</w:t>
            </w: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3</w:t>
            </w:r>
          </w:p>
        </w:tc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2460" w14:textId="77777777" w:rsidR="001C5C10" w:rsidRDefault="0026527B">
            <w:pPr>
              <w:spacing w:line="260" w:lineRule="exact"/>
              <w:ind w:left="143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7</w:t>
            </w:r>
            <w:r>
              <w:rPr>
                <w:rFonts w:ascii="Calibri Light" w:eastAsia="Calibri Light" w:hAnsi="Calibri Light" w:cs="Calibri Light"/>
                <w:spacing w:val="-1"/>
                <w:sz w:val="22"/>
                <w:szCs w:val="22"/>
              </w:rPr>
              <w:t>.</w:t>
            </w: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3</w:t>
            </w:r>
            <w:r>
              <w:rPr>
                <w:rFonts w:ascii="Calibri Light" w:eastAsia="Calibri Light" w:hAnsi="Calibri Light" w:cs="Calibri Light"/>
                <w:spacing w:val="1"/>
                <w:sz w:val="22"/>
                <w:szCs w:val="22"/>
              </w:rPr>
              <w:t>3</w:t>
            </w:r>
            <w:r>
              <w:rPr>
                <w:rFonts w:ascii="Calibri Light" w:eastAsia="Calibri Light" w:hAnsi="Calibri Light" w:cs="Calibri Light"/>
                <w:sz w:val="22"/>
                <w:szCs w:val="22"/>
              </w:rPr>
              <w:t>3</w:t>
            </w:r>
          </w:p>
        </w:tc>
      </w:tr>
    </w:tbl>
    <w:p w14:paraId="46F75DAC" w14:textId="77777777" w:rsidR="001C5C10" w:rsidRDefault="001C5C10">
      <w:pPr>
        <w:spacing w:line="200" w:lineRule="exact"/>
      </w:pPr>
    </w:p>
    <w:p w14:paraId="1AD164AE" w14:textId="77777777" w:rsidR="001C5C10" w:rsidRDefault="001C5C10">
      <w:pPr>
        <w:spacing w:before="6" w:line="200" w:lineRule="exact"/>
      </w:pPr>
    </w:p>
    <w:p w14:paraId="6E102ED7" w14:textId="77777777" w:rsidR="001C5C10" w:rsidRDefault="0026527B">
      <w:pPr>
        <w:ind w:left="748" w:right="471" w:firstLine="675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u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z w:val="24"/>
          <w:szCs w:val="24"/>
        </w:rPr>
        <w:t>β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,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 ter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β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=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,1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800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4</w:t>
      </w:r>
      <w:r>
        <w:rPr>
          <w:rFonts w:ascii="Calibri" w:eastAsia="Calibri" w:hAnsi="Calibri" w:cs="Calibri"/>
          <w:spacing w:val="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 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β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pacing w:val="-4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,6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7DE1E0D1" w14:textId="77777777" w:rsidR="001C5C10" w:rsidRDefault="0026527B">
      <w:pPr>
        <w:spacing w:line="280" w:lineRule="exact"/>
        <w:ind w:left="74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pacing w:val="2"/>
          <w:sz w:val="24"/>
          <w:szCs w:val="24"/>
        </w:rPr>
        <w:t>3</w:t>
      </w:r>
      <w:r>
        <w:rPr>
          <w:rFonts w:ascii="Calibri" w:eastAsia="Calibri" w:hAnsi="Calibri" w:cs="Calibri"/>
          <w:spacing w:val="-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ri  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l 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z w:val="24"/>
          <w:szCs w:val="24"/>
        </w:rPr>
        <w:t>k</w:t>
      </w:r>
    </w:p>
    <w:p w14:paraId="5D7AB5B9" w14:textId="77777777" w:rsidR="001C5C10" w:rsidRDefault="0026527B">
      <w:pPr>
        <w:spacing w:line="280" w:lineRule="exact"/>
        <w:ind w:left="74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wa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ɑ,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β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bu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tan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0,1 me</w:t>
      </w:r>
      <w:r>
        <w:rPr>
          <w:rFonts w:ascii="Calibri" w:eastAsia="Calibri" w:hAnsi="Calibri" w:cs="Calibri"/>
          <w:spacing w:val="1"/>
          <w:sz w:val="24"/>
          <w:szCs w:val="24"/>
        </w:rPr>
        <w:t>mili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</w:p>
    <w:p w14:paraId="479A6787" w14:textId="77777777" w:rsidR="001C5C10" w:rsidRDefault="0026527B">
      <w:pPr>
        <w:spacing w:before="3"/>
        <w:ind w:left="74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β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γ</w:t>
      </w:r>
      <w:r>
        <w:rPr>
          <w:rFonts w:ascii="Calibri" w:eastAsia="Calibri" w:hAnsi="Calibri" w:cs="Calibri"/>
          <w:i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ɑ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γ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09828069" w14:textId="77777777" w:rsidR="001C5C10" w:rsidRDefault="0026527B">
      <w:pPr>
        <w:spacing w:line="280" w:lineRule="exact"/>
        <w:ind w:left="748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180" w:bottom="280" w:left="1520" w:header="0" w:footer="1954" w:gutter="0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E84F1DE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0E95178A">
          <v:shape id="_x0000_s1035" type="#_x0000_t75" style="position:absolute;margin-left:-.2pt;margin-top:.05pt;width:52.75pt;height:845.5pt;z-index:-13518;mso-position-horizontal-relative:page;mso-position-vertical-relative:page">
            <v:imagedata r:id="rId81" o:title=""/>
            <w10:wrap anchorx="page" anchory="page"/>
          </v:shape>
        </w:pict>
      </w:r>
    </w:p>
    <w:p w14:paraId="7D3FB48D" w14:textId="77777777" w:rsidR="001C5C10" w:rsidRDefault="0026527B">
      <w:pPr>
        <w:ind w:left="3434" w:right="2964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B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B 7</w:t>
      </w:r>
      <w:r>
        <w:rPr>
          <w:rFonts w:ascii="Calibri" w:eastAsia="Calibri" w:hAnsi="Calibri" w:cs="Calibri"/>
          <w:b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UTUP</w:t>
      </w:r>
    </w:p>
    <w:p w14:paraId="0FFE7C70" w14:textId="77777777" w:rsidR="001C5C10" w:rsidRDefault="001C5C10">
      <w:pPr>
        <w:spacing w:before="5" w:line="140" w:lineRule="exact"/>
        <w:rPr>
          <w:sz w:val="15"/>
          <w:szCs w:val="15"/>
        </w:rPr>
      </w:pPr>
    </w:p>
    <w:p w14:paraId="30F887DD" w14:textId="77777777" w:rsidR="001C5C10" w:rsidRDefault="001C5C10">
      <w:pPr>
        <w:spacing w:line="200" w:lineRule="exact"/>
      </w:pPr>
    </w:p>
    <w:p w14:paraId="49810572" w14:textId="77777777" w:rsidR="001C5C10" w:rsidRDefault="0026527B">
      <w:pPr>
        <w:ind w:left="588" w:right="74" w:firstLine="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te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pu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pacing w:val="-5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5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tau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5BAD049" w14:textId="77777777" w:rsidR="001C5C10" w:rsidRDefault="001C5C10">
      <w:pPr>
        <w:spacing w:line="240" w:lineRule="exact"/>
        <w:rPr>
          <w:sz w:val="24"/>
          <w:szCs w:val="24"/>
        </w:rPr>
      </w:pPr>
    </w:p>
    <w:p w14:paraId="1AD5739D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7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Ke</w:t>
      </w:r>
      <w:r>
        <w:rPr>
          <w:rFonts w:ascii="Calibri" w:eastAsia="Calibri" w:hAnsi="Calibri" w:cs="Calibri"/>
          <w:b/>
          <w:sz w:val="28"/>
          <w:szCs w:val="28"/>
        </w:rPr>
        <w:t>sim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09C10184" w14:textId="77777777" w:rsidR="001C5C10" w:rsidRDefault="001C5C10">
      <w:pPr>
        <w:spacing w:before="2" w:line="120" w:lineRule="exact"/>
        <w:rPr>
          <w:sz w:val="12"/>
          <w:szCs w:val="12"/>
        </w:rPr>
      </w:pPr>
    </w:p>
    <w:p w14:paraId="4C63D043" w14:textId="77777777" w:rsidR="001C5C10" w:rsidRDefault="0026527B">
      <w:pPr>
        <w:spacing w:line="280" w:lineRule="exact"/>
        <w:ind w:left="588" w:right="70" w:firstLine="721"/>
        <w:jc w:val="both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pacing w:val="2"/>
          <w:sz w:val="23"/>
          <w:szCs w:val="23"/>
        </w:rPr>
        <w:t>B</w:t>
      </w:r>
      <w:r>
        <w:rPr>
          <w:rFonts w:ascii="Calibri" w:eastAsia="Calibri" w:hAnsi="Calibri" w:cs="Calibri"/>
          <w:sz w:val="23"/>
          <w:szCs w:val="23"/>
        </w:rPr>
        <w:t>er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3"/>
          <w:sz w:val="23"/>
          <w:szCs w:val="23"/>
        </w:rPr>
        <w:t>a</w:t>
      </w:r>
      <w:r>
        <w:rPr>
          <w:rFonts w:ascii="Calibri" w:eastAsia="Calibri" w:hAnsi="Calibri" w:cs="Calibri"/>
          <w:spacing w:val="1"/>
          <w:sz w:val="23"/>
          <w:szCs w:val="23"/>
        </w:rPr>
        <w:t>sa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-5"/>
          <w:sz w:val="23"/>
          <w:szCs w:val="23"/>
        </w:rPr>
        <w:t>k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n</w:t>
      </w:r>
      <w:r>
        <w:rPr>
          <w:rFonts w:ascii="Calibri" w:eastAsia="Calibri" w:hAnsi="Calibri" w:cs="Calibri"/>
          <w:spacing w:val="46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3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era</w:t>
      </w:r>
      <w:r>
        <w:rPr>
          <w:rFonts w:ascii="Calibri" w:eastAsia="Calibri" w:hAnsi="Calibri" w:cs="Calibri"/>
          <w:spacing w:val="-1"/>
          <w:sz w:val="23"/>
          <w:szCs w:val="23"/>
        </w:rPr>
        <w:t>ng</w:t>
      </w:r>
      <w:r>
        <w:rPr>
          <w:rFonts w:ascii="Calibri" w:eastAsia="Calibri" w:hAnsi="Calibri" w:cs="Calibri"/>
          <w:spacing w:val="-2"/>
          <w:sz w:val="23"/>
          <w:szCs w:val="23"/>
        </w:rPr>
        <w:t>k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n</w:t>
      </w:r>
      <w:r>
        <w:rPr>
          <w:rFonts w:ascii="Calibri" w:eastAsia="Calibri" w:hAnsi="Calibri" w:cs="Calibri"/>
          <w:spacing w:val="4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h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p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n</w:t>
      </w:r>
      <w:r>
        <w:rPr>
          <w:rFonts w:ascii="Calibri" w:eastAsia="Calibri" w:hAnsi="Calibri" w:cs="Calibri"/>
          <w:spacing w:val="40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y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g</w:t>
      </w:r>
      <w:r>
        <w:rPr>
          <w:rFonts w:ascii="Calibri" w:eastAsia="Calibri" w:hAnsi="Calibri" w:cs="Calibri"/>
          <w:spacing w:val="46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spacing w:val="-3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l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h</w:t>
      </w:r>
      <w:r>
        <w:rPr>
          <w:rFonts w:ascii="Calibri" w:eastAsia="Calibri" w:hAnsi="Calibri" w:cs="Calibri"/>
          <w:spacing w:val="45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1"/>
          <w:sz w:val="23"/>
          <w:szCs w:val="23"/>
        </w:rPr>
        <w:t>il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kuk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 xml:space="preserve">,  </w:t>
      </w:r>
      <w:r>
        <w:rPr>
          <w:rFonts w:ascii="Calibri" w:eastAsia="Calibri" w:hAnsi="Calibri" w:cs="Calibri"/>
          <w:spacing w:val="-1"/>
          <w:sz w:val="23"/>
          <w:szCs w:val="23"/>
        </w:rPr>
        <w:t>y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g</w:t>
      </w:r>
      <w:r>
        <w:rPr>
          <w:rFonts w:ascii="Calibri" w:eastAsia="Calibri" w:hAnsi="Calibri" w:cs="Calibri"/>
          <w:spacing w:val="47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1"/>
          <w:sz w:val="23"/>
          <w:szCs w:val="23"/>
        </w:rPr>
        <w:t>im</w:t>
      </w:r>
      <w:r>
        <w:rPr>
          <w:rFonts w:ascii="Calibri" w:eastAsia="Calibri" w:hAnsi="Calibri" w:cs="Calibri"/>
          <w:spacing w:val="-2"/>
          <w:sz w:val="23"/>
          <w:szCs w:val="23"/>
        </w:rPr>
        <w:t>u</w:t>
      </w:r>
      <w:r>
        <w:rPr>
          <w:rFonts w:ascii="Calibri" w:eastAsia="Calibri" w:hAnsi="Calibri" w:cs="Calibri"/>
          <w:spacing w:val="-1"/>
          <w:sz w:val="23"/>
          <w:szCs w:val="23"/>
        </w:rPr>
        <w:t>l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i</w:t>
      </w:r>
      <w:r>
        <w:rPr>
          <w:rFonts w:ascii="Calibri" w:eastAsia="Calibri" w:hAnsi="Calibri" w:cs="Calibri"/>
          <w:spacing w:val="46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1"/>
          <w:w w:val="101"/>
          <w:sz w:val="23"/>
          <w:szCs w:val="23"/>
        </w:rPr>
        <w:t>r</w:t>
      </w:r>
      <w:r>
        <w:rPr>
          <w:rFonts w:ascii="Calibri" w:eastAsia="Calibri" w:hAnsi="Calibri" w:cs="Calibri"/>
          <w:w w:val="101"/>
          <w:sz w:val="23"/>
          <w:szCs w:val="23"/>
        </w:rPr>
        <w:t xml:space="preserve">i </w:t>
      </w:r>
      <w:r>
        <w:rPr>
          <w:rFonts w:ascii="Calibri" w:eastAsia="Calibri" w:hAnsi="Calibri" w:cs="Calibri"/>
          <w:spacing w:val="-2"/>
          <w:sz w:val="23"/>
          <w:szCs w:val="23"/>
        </w:rPr>
        <w:t>p</w:t>
      </w:r>
      <w:r>
        <w:rPr>
          <w:rFonts w:ascii="Calibri" w:eastAsia="Calibri" w:hAnsi="Calibri" w:cs="Calibri"/>
          <w:sz w:val="23"/>
          <w:szCs w:val="23"/>
        </w:rPr>
        <w:t>era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pacing w:val="-2"/>
          <w:sz w:val="23"/>
          <w:szCs w:val="23"/>
        </w:rPr>
        <w:t>c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pacing w:val="-1"/>
          <w:sz w:val="23"/>
          <w:szCs w:val="23"/>
        </w:rPr>
        <w:t>g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3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im</w:t>
      </w:r>
      <w:r>
        <w:rPr>
          <w:rFonts w:ascii="Calibri" w:eastAsia="Calibri" w:hAnsi="Calibri" w:cs="Calibri"/>
          <w:spacing w:val="-2"/>
          <w:sz w:val="23"/>
          <w:szCs w:val="23"/>
        </w:rPr>
        <w:t>p</w:t>
      </w:r>
      <w:r>
        <w:rPr>
          <w:rFonts w:ascii="Calibri" w:eastAsia="Calibri" w:hAnsi="Calibri" w:cs="Calibri"/>
          <w:spacing w:val="-1"/>
          <w:sz w:val="23"/>
          <w:szCs w:val="23"/>
        </w:rPr>
        <w:t>l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m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spacing w:val="1"/>
          <w:sz w:val="23"/>
          <w:szCs w:val="23"/>
        </w:rPr>
        <w:t>as</w:t>
      </w:r>
      <w:r>
        <w:rPr>
          <w:rFonts w:ascii="Calibri" w:eastAsia="Calibri" w:hAnsi="Calibri" w:cs="Calibri"/>
          <w:sz w:val="23"/>
          <w:szCs w:val="23"/>
        </w:rPr>
        <w:t>i d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z w:val="23"/>
          <w:szCs w:val="23"/>
        </w:rPr>
        <w:t>n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p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ng</w:t>
      </w:r>
      <w:r>
        <w:rPr>
          <w:rFonts w:ascii="Calibri" w:eastAsia="Calibri" w:hAnsi="Calibri" w:cs="Calibri"/>
          <w:spacing w:val="-2"/>
          <w:sz w:val="23"/>
          <w:szCs w:val="23"/>
        </w:rPr>
        <w:t>u</w:t>
      </w:r>
      <w:r>
        <w:rPr>
          <w:rFonts w:ascii="Calibri" w:eastAsia="Calibri" w:hAnsi="Calibri" w:cs="Calibri"/>
          <w:sz w:val="23"/>
          <w:szCs w:val="23"/>
        </w:rPr>
        <w:t>j</w:t>
      </w:r>
      <w:r>
        <w:rPr>
          <w:rFonts w:ascii="Calibri" w:eastAsia="Calibri" w:hAnsi="Calibri" w:cs="Calibri"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6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3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m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k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5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spacing w:val="-2"/>
          <w:sz w:val="23"/>
          <w:szCs w:val="23"/>
        </w:rPr>
        <w:t>p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4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l</w:t>
      </w:r>
      <w:r>
        <w:rPr>
          <w:rFonts w:ascii="Calibri" w:eastAsia="Calibri" w:hAnsi="Calibri" w:cs="Calibri"/>
          <w:sz w:val="23"/>
          <w:szCs w:val="23"/>
        </w:rPr>
        <w:t>eh</w:t>
      </w:r>
      <w:r>
        <w:rPr>
          <w:rFonts w:ascii="Calibri" w:eastAsia="Calibri" w:hAnsi="Calibri" w:cs="Calibri"/>
          <w:spacing w:val="5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b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b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4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p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6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5"/>
          <w:w w:val="101"/>
          <w:sz w:val="23"/>
          <w:szCs w:val="23"/>
        </w:rPr>
        <w:t>k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2"/>
          <w:sz w:val="23"/>
          <w:szCs w:val="23"/>
        </w:rPr>
        <w:t>s</w:t>
      </w:r>
      <w:r>
        <w:rPr>
          <w:rFonts w:ascii="Calibri" w:eastAsia="Calibri" w:hAnsi="Calibri" w:cs="Calibri"/>
          <w:spacing w:val="-1"/>
          <w:w w:val="101"/>
          <w:sz w:val="23"/>
          <w:szCs w:val="23"/>
        </w:rPr>
        <w:t>i</w:t>
      </w:r>
      <w:r>
        <w:rPr>
          <w:rFonts w:ascii="Calibri" w:eastAsia="Calibri" w:hAnsi="Calibri" w:cs="Calibri"/>
          <w:spacing w:val="-1"/>
          <w:sz w:val="23"/>
          <w:szCs w:val="23"/>
        </w:rPr>
        <w:t>m</w:t>
      </w:r>
      <w:r>
        <w:rPr>
          <w:rFonts w:ascii="Calibri" w:eastAsia="Calibri" w:hAnsi="Calibri" w:cs="Calibri"/>
          <w:spacing w:val="-2"/>
          <w:sz w:val="23"/>
          <w:szCs w:val="23"/>
        </w:rPr>
        <w:t>pu</w:t>
      </w:r>
      <w:r>
        <w:rPr>
          <w:rFonts w:ascii="Calibri" w:eastAsia="Calibri" w:hAnsi="Calibri" w:cs="Calibri"/>
          <w:spacing w:val="-1"/>
          <w:w w:val="101"/>
          <w:sz w:val="23"/>
          <w:szCs w:val="23"/>
        </w:rPr>
        <w:t>l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2"/>
          <w:sz w:val="23"/>
          <w:szCs w:val="23"/>
        </w:rPr>
        <w:t>n</w:t>
      </w:r>
      <w:r>
        <w:rPr>
          <w:rFonts w:ascii="Calibri" w:eastAsia="Calibri" w:hAnsi="Calibri" w:cs="Calibri"/>
          <w:w w:val="101"/>
          <w:sz w:val="23"/>
          <w:szCs w:val="23"/>
        </w:rPr>
        <w:t xml:space="preserve">, 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nt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pacing w:val="-1"/>
          <w:sz w:val="23"/>
          <w:szCs w:val="23"/>
        </w:rPr>
        <w:t>y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4"/>
          <w:sz w:val="23"/>
          <w:szCs w:val="23"/>
        </w:rPr>
        <w:t xml:space="preserve"> </w:t>
      </w:r>
      <w:r>
        <w:rPr>
          <w:rFonts w:ascii="Calibri" w:eastAsia="Calibri" w:hAnsi="Calibri" w:cs="Calibri"/>
          <w:w w:val="101"/>
          <w:sz w:val="23"/>
          <w:szCs w:val="23"/>
        </w:rPr>
        <w:t>:</w:t>
      </w:r>
    </w:p>
    <w:p w14:paraId="2C3973BB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3199B29" w14:textId="028050C8" w:rsidR="001C5C10" w:rsidRDefault="0026527B">
      <w:pPr>
        <w:ind w:left="7303" w:right="115" w:hanging="5678"/>
        <w:jc w:val="right"/>
        <w:rPr>
          <w:rFonts w:ascii="Calibri" w:eastAsia="Calibri" w:hAnsi="Calibri" w:cs="Calibri"/>
          <w:sz w:val="24"/>
          <w:szCs w:val="24"/>
        </w:rPr>
      </w:pPr>
      <w:r>
        <w:pict w14:anchorId="08B4CAEC">
          <v:shape id="_x0000_s1034" type="#_x0000_t202" style="position:absolute;left:0;text-align:left;margin-left:158.7pt;margin-top:17.25pt;width:304.65pt;height:294.8pt;z-index:-13520;mso-position-horizontal-relative:page" filled="f" stroked="f">
            <v:textbox inset="0,0,0,0">
              <w:txbxContent>
                <w:p w14:paraId="2CCEF2C8" w14:textId="77777777" w:rsidR="001C5C10" w:rsidRDefault="0026527B">
                  <w:pPr>
                    <w:spacing w:line="240" w:lineRule="exact"/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h    </w:t>
                  </w:r>
                  <w:r>
                    <w:rPr>
                      <w:rFonts w:ascii="Calibri" w:eastAsia="Calibri" w:hAnsi="Calibri" w:cs="Calibri"/>
                      <w:spacing w:val="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bu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n    </w:t>
                  </w:r>
                  <w:r>
                    <w:rPr>
                      <w:rFonts w:ascii="Calibri" w:eastAsia="Calibri" w:hAnsi="Calibri" w:cs="Calibri"/>
                      <w:spacing w:val="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pacing w:val="-3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n    </w:t>
                  </w:r>
                  <w:r>
                    <w:rPr>
                      <w:rFonts w:ascii="Calibri" w:eastAsia="Calibri" w:hAnsi="Calibri" w:cs="Calibri"/>
                      <w:spacing w:val="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r    </w:t>
                  </w:r>
                  <w:r>
                    <w:rPr>
                      <w:rFonts w:ascii="Calibri" w:eastAsia="Calibri" w:hAnsi="Calibri" w:cs="Calibri"/>
                      <w:spacing w:val="8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 xml:space="preserve">M    </w:t>
                  </w:r>
                  <w:r>
                    <w:rPr>
                      <w:rFonts w:ascii="Calibri" w:eastAsia="Calibri" w:hAnsi="Calibri" w:cs="Calibri"/>
                      <w:spacing w:val="3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ta</w:t>
                  </w:r>
                </w:p>
                <w:p w14:paraId="1A44BD66" w14:textId="77777777" w:rsidR="001C5C10" w:rsidRDefault="0026527B">
                  <w:pPr>
                    <w:spacing w:before="4"/>
                    <w:ind w:left="535" w:right="-4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 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o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meto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eh</w:t>
                  </w:r>
                  <w:r>
                    <w:rPr>
                      <w:rFonts w:ascii="Calibri" w:eastAsia="Calibri" w:hAnsi="Calibri" w:cs="Calibri"/>
                      <w:spacing w:val="5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ɑ,</w:t>
                  </w:r>
                  <w:r>
                    <w:rPr>
                      <w:rFonts w:ascii="Calibri" w:eastAsia="Calibri" w:hAnsi="Calibri" w:cs="Calibri"/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 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ed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ya.</w:t>
                  </w:r>
                </w:p>
                <w:p w14:paraId="5A22A441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7E044646" w14:textId="77777777" w:rsidR="001C5C10" w:rsidRDefault="0026527B">
                  <w:pPr>
                    <w:ind w:left="535" w:right="7" w:hanging="36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es 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i/>
                      <w:spacing w:val="1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asur 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ge </w:t>
                  </w:r>
                  <w:r>
                    <w:rPr>
                      <w:rFonts w:ascii="Calibri" w:eastAsia="Calibri" w:hAnsi="Calibri" w:cs="Calibri"/>
                      <w:i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).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l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 me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5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5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5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ng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,2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992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meto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S)</w:t>
                  </w:r>
                  <w:r>
                    <w:rPr>
                      <w:rFonts w:ascii="Calibri" w:eastAsia="Calibri" w:hAnsi="Calibri" w:cs="Calibri"/>
                      <w:i/>
                      <w:spacing w:val="2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d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</w:t>
                  </w:r>
                  <w:r>
                    <w:rPr>
                      <w:rFonts w:ascii="Calibri" w:eastAsia="Calibri" w:hAnsi="Calibri" w:cs="Calibri"/>
                      <w:spacing w:val="4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4,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932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met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4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(TE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S)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ɑ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β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γ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=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,6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r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733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PE 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1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ma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al 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ng 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5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eb term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508E485" w14:textId="77777777" w:rsidR="001C5C10" w:rsidRDefault="001C5C10">
                  <w:pPr>
                    <w:spacing w:before="3" w:line="120" w:lineRule="exact"/>
                    <w:rPr>
                      <w:sz w:val="12"/>
                      <w:szCs w:val="12"/>
                    </w:rPr>
                  </w:pPr>
                </w:p>
                <w:p w14:paraId="413363CF" w14:textId="77777777" w:rsidR="001C5C10" w:rsidRDefault="0026527B">
                  <w:pPr>
                    <w:ind w:left="17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.  </w:t>
                  </w:r>
                  <w:r>
                    <w:rPr>
                      <w:rFonts w:ascii="Calibri" w:eastAsia="Calibri" w:hAnsi="Calibri" w:cs="Calibri"/>
                      <w:spacing w:val="1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Pre</w:t>
                  </w:r>
                  <w:r>
                    <w:rPr>
                      <w:rFonts w:ascii="Calibri" w:eastAsia="Calibri" w:hAnsi="Calibri" w:cs="Calibri"/>
                      <w:spacing w:val="3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o</w:t>
                  </w:r>
                </w:p>
                <w:p w14:paraId="6B88DD74" w14:textId="77777777" w:rsidR="001C5C10" w:rsidRDefault="0026527B">
                  <w:pPr>
                    <w:spacing w:line="280" w:lineRule="exact"/>
                    <w:ind w:left="535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lia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 </w:t>
                  </w:r>
                  <w:r>
                    <w:rPr>
                      <w:rFonts w:ascii="Calibri" w:eastAsia="Calibri" w:hAnsi="Calibri" w:cs="Calibri"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k  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m  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i  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la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al 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ya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gl</w:t>
      </w:r>
      <w:r>
        <w:rPr>
          <w:rFonts w:ascii="Calibri" w:eastAsia="Calibri" w:hAnsi="Calibri" w:cs="Calibri"/>
          <w:i/>
          <w:sz w:val="24"/>
          <w:szCs w:val="24"/>
        </w:rPr>
        <w:t>e 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</w:p>
    <w:p w14:paraId="78623FA5" w14:textId="77777777" w:rsidR="001C5C10" w:rsidRDefault="0026527B">
      <w:pPr>
        <w:spacing w:line="280" w:lineRule="exact"/>
        <w:ind w:right="115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γ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6C308F48" w14:textId="77777777" w:rsidR="001C5C10" w:rsidRDefault="0026527B">
      <w:pPr>
        <w:spacing w:before="3"/>
        <w:ind w:right="12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ma</w:t>
      </w:r>
    </w:p>
    <w:p w14:paraId="1DF59E31" w14:textId="77777777" w:rsidR="001C5C10" w:rsidRDefault="001C5C10">
      <w:pPr>
        <w:spacing w:line="200" w:lineRule="exact"/>
      </w:pPr>
    </w:p>
    <w:p w14:paraId="72C279F7" w14:textId="77777777" w:rsidR="001C5C10" w:rsidRDefault="001C5C10">
      <w:pPr>
        <w:spacing w:before="11" w:line="200" w:lineRule="exact"/>
      </w:pPr>
    </w:p>
    <w:p w14:paraId="29CDF377" w14:textId="77777777" w:rsidR="001C5C10" w:rsidRDefault="0026527B">
      <w:pPr>
        <w:ind w:left="7369" w:right="114" w:firstLine="77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Av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i/>
          <w:sz w:val="24"/>
          <w:szCs w:val="24"/>
        </w:rPr>
        <w:t>S)</w:t>
      </w:r>
      <w:r>
        <w:rPr>
          <w:rFonts w:ascii="Calibri" w:eastAsia="Calibri" w:hAnsi="Calibri" w:cs="Calibri"/>
          <w:i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PE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</w:p>
    <w:p w14:paraId="5D01E416" w14:textId="77777777" w:rsidR="001C5C10" w:rsidRDefault="001C5C10">
      <w:pPr>
        <w:spacing w:line="200" w:lineRule="exact"/>
      </w:pPr>
    </w:p>
    <w:p w14:paraId="2C980140" w14:textId="77777777" w:rsidR="001C5C10" w:rsidRDefault="001C5C10">
      <w:pPr>
        <w:spacing w:before="15" w:line="200" w:lineRule="exact"/>
      </w:pPr>
    </w:p>
    <w:p w14:paraId="5E74C53F" w14:textId="77777777" w:rsidR="001C5C10" w:rsidRDefault="0026527B">
      <w:pPr>
        <w:ind w:right="12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SE</w:t>
      </w:r>
      <w:r>
        <w:rPr>
          <w:rFonts w:ascii="Calibri" w:eastAsia="Calibri" w:hAnsi="Calibri" w:cs="Calibri"/>
          <w:i/>
          <w:sz w:val="24"/>
          <w:szCs w:val="24"/>
        </w:rPr>
        <w:t>S)</w:t>
      </w:r>
    </w:p>
    <w:p w14:paraId="40BFE94A" w14:textId="77777777" w:rsidR="001C5C10" w:rsidRDefault="0026527B">
      <w:pPr>
        <w:ind w:left="2029" w:right="73" w:firstLine="544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 (D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S)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 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S)</w:t>
      </w:r>
    </w:p>
    <w:p w14:paraId="1D6588D6" w14:textId="77777777" w:rsidR="001C5C10" w:rsidRDefault="001C5C10">
      <w:pPr>
        <w:spacing w:before="5" w:line="240" w:lineRule="exact"/>
        <w:rPr>
          <w:sz w:val="24"/>
          <w:szCs w:val="24"/>
        </w:rPr>
      </w:pPr>
    </w:p>
    <w:p w14:paraId="5B3F421F" w14:textId="77777777" w:rsidR="001C5C10" w:rsidRDefault="0026527B">
      <w:pPr>
        <w:ind w:left="58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2"/>
          <w:sz w:val="28"/>
          <w:szCs w:val="28"/>
        </w:rPr>
        <w:t>7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14:paraId="24D88AF0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2256CD57" w14:textId="77777777" w:rsidR="001C5C10" w:rsidRDefault="0026527B">
      <w:pPr>
        <w:ind w:left="680" w:right="169" w:firstLine="721"/>
        <w:jc w:val="both"/>
        <w:rPr>
          <w:rFonts w:ascii="Calibri" w:eastAsia="Calibri" w:hAnsi="Calibri" w:cs="Calibri"/>
          <w:sz w:val="24"/>
          <w:szCs w:val="24"/>
        </w:rPr>
        <w:sectPr w:rsidR="001C5C10">
          <w:pgSz w:w="11920" w:h="16840"/>
          <w:pgMar w:top="1560" w:right="1580" w:bottom="280" w:left="1680" w:header="0" w:footer="1954" w:gutter="0"/>
          <w:cols w:space="720"/>
        </w:sectPr>
      </w:pP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ter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tan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Pem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7104643" w14:textId="77777777" w:rsidR="001C5C10" w:rsidRDefault="0026527B">
      <w:pPr>
        <w:spacing w:before="10" w:line="100" w:lineRule="exact"/>
        <w:rPr>
          <w:sz w:val="11"/>
          <w:szCs w:val="11"/>
        </w:rPr>
      </w:pPr>
      <w:r>
        <w:lastRenderedPageBreak/>
        <w:pict w14:anchorId="25E8D07A">
          <v:shape id="_x0000_s1032" type="#_x0000_t75" style="position:absolute;margin-left:-.2pt;margin-top:.05pt;width:52.75pt;height:845.5pt;z-index:-13517;mso-position-horizontal-relative:page;mso-position-vertical-relative:page">
            <v:imagedata r:id="rId81" o:title=""/>
            <w10:wrap anchorx="page" anchory="page"/>
          </v:shape>
        </w:pict>
      </w:r>
    </w:p>
    <w:p w14:paraId="4664795E" w14:textId="77777777" w:rsidR="001C5C10" w:rsidRDefault="0026527B">
      <w:pPr>
        <w:ind w:left="2121" w:right="6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tem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u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tme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me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met</w:t>
      </w:r>
      <w:r>
        <w:rPr>
          <w:rFonts w:ascii="Calibri" w:eastAsia="Calibri" w:hAnsi="Calibri" w:cs="Calibri"/>
          <w:spacing w:val="2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ila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790DCE6" w14:textId="77777777" w:rsidR="001C5C10" w:rsidRDefault="0026527B">
      <w:pPr>
        <w:spacing w:before="2" w:line="280" w:lineRule="exact"/>
        <w:ind w:left="2121" w:right="7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h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2B771D8D" w14:textId="77777777" w:rsidR="001C5C10" w:rsidRDefault="0026527B">
      <w:pPr>
        <w:spacing w:line="280" w:lineRule="exact"/>
        <w:ind w:left="2121" w:right="7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pd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 xml:space="preserve">eh </w:t>
      </w:r>
      <w:r>
        <w:rPr>
          <w:rFonts w:ascii="Calibri" w:eastAsia="Calibri" w:hAnsi="Calibri" w:cs="Calibri"/>
          <w:spacing w:val="2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8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3B57454" w14:textId="77777777" w:rsidR="001C5C10" w:rsidRDefault="001C5C10">
      <w:pPr>
        <w:spacing w:before="7" w:line="180" w:lineRule="exact"/>
        <w:rPr>
          <w:sz w:val="19"/>
          <w:szCs w:val="19"/>
        </w:rPr>
      </w:pPr>
    </w:p>
    <w:p w14:paraId="333C86A5" w14:textId="77777777" w:rsidR="001C5C10" w:rsidRDefault="0026527B">
      <w:pPr>
        <w:ind w:left="1494"/>
      </w:pPr>
      <w:r>
        <w:pict w14:anchorId="6F92A15F">
          <v:shape id="_x0000_i1034" type="#_x0000_t75" style="width:293.4pt;height:291pt">
            <v:imagedata r:id="rId9" o:title=""/>
          </v:shape>
        </w:pict>
      </w:r>
    </w:p>
    <w:p w14:paraId="34063066" w14:textId="77777777" w:rsidR="001C5C10" w:rsidRDefault="001C5C10">
      <w:pPr>
        <w:spacing w:line="200" w:lineRule="exact"/>
      </w:pPr>
    </w:p>
    <w:p w14:paraId="6C7B8554" w14:textId="77777777" w:rsidR="001C5C10" w:rsidRDefault="001C5C10">
      <w:pPr>
        <w:spacing w:line="200" w:lineRule="exact"/>
      </w:pPr>
    </w:p>
    <w:p w14:paraId="59B6E445" w14:textId="77777777" w:rsidR="001C5C10" w:rsidRDefault="001C5C10">
      <w:pPr>
        <w:spacing w:line="200" w:lineRule="exact"/>
      </w:pPr>
    </w:p>
    <w:p w14:paraId="5860158A" w14:textId="77777777" w:rsidR="001C5C10" w:rsidRDefault="001C5C10">
      <w:pPr>
        <w:spacing w:line="200" w:lineRule="exact"/>
      </w:pPr>
    </w:p>
    <w:p w14:paraId="79272D3D" w14:textId="77777777" w:rsidR="001C5C10" w:rsidRDefault="001C5C10">
      <w:pPr>
        <w:spacing w:line="200" w:lineRule="exact"/>
      </w:pPr>
    </w:p>
    <w:p w14:paraId="6EFF82C1" w14:textId="77777777" w:rsidR="001C5C10" w:rsidRDefault="001C5C10">
      <w:pPr>
        <w:spacing w:line="200" w:lineRule="exact"/>
      </w:pPr>
    </w:p>
    <w:p w14:paraId="5B482138" w14:textId="77777777" w:rsidR="001C5C10" w:rsidRDefault="001C5C10">
      <w:pPr>
        <w:spacing w:line="200" w:lineRule="exact"/>
      </w:pPr>
    </w:p>
    <w:p w14:paraId="792F4BF7" w14:textId="77777777" w:rsidR="001C5C10" w:rsidRDefault="001C5C10">
      <w:pPr>
        <w:spacing w:line="200" w:lineRule="exact"/>
      </w:pPr>
    </w:p>
    <w:p w14:paraId="26822EC7" w14:textId="77777777" w:rsidR="001C5C10" w:rsidRDefault="001C5C10">
      <w:pPr>
        <w:spacing w:line="200" w:lineRule="exact"/>
      </w:pPr>
    </w:p>
    <w:p w14:paraId="6B495F6F" w14:textId="77777777" w:rsidR="001C5C10" w:rsidRDefault="001C5C10">
      <w:pPr>
        <w:spacing w:line="200" w:lineRule="exact"/>
      </w:pPr>
    </w:p>
    <w:p w14:paraId="78DF08AD" w14:textId="77777777" w:rsidR="001C5C10" w:rsidRDefault="001C5C10">
      <w:pPr>
        <w:spacing w:line="200" w:lineRule="exact"/>
      </w:pPr>
    </w:p>
    <w:p w14:paraId="1F5CCFA8" w14:textId="77777777" w:rsidR="001C5C10" w:rsidRDefault="001C5C10">
      <w:pPr>
        <w:spacing w:line="200" w:lineRule="exact"/>
      </w:pPr>
    </w:p>
    <w:p w14:paraId="46972EC8" w14:textId="77777777" w:rsidR="001C5C10" w:rsidRDefault="001C5C10">
      <w:pPr>
        <w:spacing w:line="200" w:lineRule="exact"/>
      </w:pPr>
    </w:p>
    <w:p w14:paraId="30EA84D3" w14:textId="77777777" w:rsidR="001C5C10" w:rsidRDefault="001C5C10">
      <w:pPr>
        <w:spacing w:line="200" w:lineRule="exact"/>
      </w:pPr>
    </w:p>
    <w:p w14:paraId="2FF66826" w14:textId="77777777" w:rsidR="001C5C10" w:rsidRDefault="001C5C10">
      <w:pPr>
        <w:spacing w:line="200" w:lineRule="exact"/>
      </w:pPr>
    </w:p>
    <w:p w14:paraId="1B0636F3" w14:textId="77777777" w:rsidR="001C5C10" w:rsidRDefault="001C5C10">
      <w:pPr>
        <w:spacing w:line="200" w:lineRule="exact"/>
      </w:pPr>
    </w:p>
    <w:p w14:paraId="5876C425" w14:textId="77777777" w:rsidR="001C5C10" w:rsidRDefault="001C5C10">
      <w:pPr>
        <w:spacing w:before="9" w:line="200" w:lineRule="exact"/>
      </w:pPr>
    </w:p>
    <w:p w14:paraId="5F4F9E4D" w14:textId="77777777" w:rsidR="001C5C10" w:rsidRDefault="0026527B">
      <w:pPr>
        <w:ind w:left="4423" w:right="3955"/>
        <w:jc w:val="center"/>
        <w:rPr>
          <w:rFonts w:ascii="Calibri" w:eastAsia="Calibri" w:hAnsi="Calibri" w:cs="Calibri"/>
        </w:rPr>
        <w:sectPr w:rsidR="001C5C10">
          <w:footerReference w:type="default" r:id="rId157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82</w:t>
      </w:r>
    </w:p>
    <w:p w14:paraId="0C78C82B" w14:textId="77777777" w:rsidR="001C5C10" w:rsidRDefault="0026527B">
      <w:pPr>
        <w:spacing w:before="2" w:line="120" w:lineRule="exact"/>
        <w:rPr>
          <w:sz w:val="12"/>
          <w:szCs w:val="12"/>
        </w:rPr>
      </w:pPr>
      <w:r>
        <w:lastRenderedPageBreak/>
        <w:pict w14:anchorId="6745BD89">
          <v:shape id="_x0000_s1030" type="#_x0000_t75" style="position:absolute;margin-left:-.2pt;margin-top:.05pt;width:52.75pt;height:845.5pt;z-index:-13514;mso-position-horizontal-relative:page;mso-position-vertical-relative:page">
            <v:imagedata r:id="rId81" o:title=""/>
            <w10:wrap anchorx="page" anchory="page"/>
          </v:shape>
        </w:pict>
      </w:r>
    </w:p>
    <w:p w14:paraId="10A3C515" w14:textId="77777777" w:rsidR="001C5C10" w:rsidRDefault="0026527B">
      <w:pPr>
        <w:ind w:left="3314" w:right="285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2"/>
          <w:sz w:val="32"/>
          <w:szCs w:val="32"/>
        </w:rPr>
        <w:t>DA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FT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 xml:space="preserve">R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US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b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K</w:t>
      </w:r>
      <w:r>
        <w:rPr>
          <w:rFonts w:ascii="Calibri" w:eastAsia="Calibri" w:hAnsi="Calibri" w:cs="Calibri"/>
          <w:b/>
          <w:sz w:val="32"/>
          <w:szCs w:val="32"/>
        </w:rPr>
        <w:t>A</w:t>
      </w:r>
    </w:p>
    <w:p w14:paraId="75CC7797" w14:textId="77777777" w:rsidR="001C5C10" w:rsidRDefault="001C5C10">
      <w:pPr>
        <w:spacing w:before="5" w:line="140" w:lineRule="exact"/>
        <w:rPr>
          <w:sz w:val="15"/>
          <w:szCs w:val="15"/>
        </w:rPr>
      </w:pPr>
    </w:p>
    <w:p w14:paraId="4014C834" w14:textId="77777777" w:rsidR="001C5C10" w:rsidRDefault="001C5C10">
      <w:pPr>
        <w:spacing w:line="200" w:lineRule="exact"/>
      </w:pPr>
    </w:p>
    <w:p w14:paraId="78513F8A" w14:textId="77777777" w:rsidR="001C5C10" w:rsidRDefault="0026527B">
      <w:pPr>
        <w:ind w:left="546" w:right="8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2016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Ju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ah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k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ch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ad</w:t>
      </w:r>
    </w:p>
    <w:p w14:paraId="5FFF8A5D" w14:textId="77777777" w:rsidR="001C5C10" w:rsidRDefault="0026527B">
      <w:pPr>
        <w:spacing w:before="3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Jaya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9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1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10.</w:t>
      </w:r>
    </w:p>
    <w:p w14:paraId="696C0E1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71656F4E" w14:textId="77777777" w:rsidR="001C5C10" w:rsidRDefault="0026527B">
      <w:pPr>
        <w:spacing w:line="280" w:lineRule="exact"/>
        <w:ind w:left="1041" w:right="70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C.,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&amp;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-H</w:t>
      </w:r>
      <w:r>
        <w:rPr>
          <w:rFonts w:ascii="Calibri" w:eastAsia="Calibri" w:hAnsi="Calibri" w:cs="Calibri"/>
          <w:sz w:val="24"/>
          <w:szCs w:val="24"/>
        </w:rPr>
        <w:t>.,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</w:t>
      </w:r>
      <w:r>
        <w:rPr>
          <w:rFonts w:ascii="Calibri" w:eastAsia="Calibri" w:hAnsi="Calibri" w:cs="Calibri"/>
          <w:spacing w:val="2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he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eve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i/>
          <w:sz w:val="24"/>
          <w:szCs w:val="24"/>
        </w:rPr>
        <w:t>f a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volvi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 xml:space="preserve">y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ca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g.</w:t>
      </w:r>
      <w:r>
        <w:rPr>
          <w:rFonts w:ascii="Calibri" w:eastAsia="Calibri" w:hAnsi="Calibri" w:cs="Calibri"/>
          <w:i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ev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32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xp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t Sy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s 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pli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io</w:t>
      </w:r>
      <w:r>
        <w:rPr>
          <w:rFonts w:ascii="Calibri" w:eastAsia="Calibri" w:hAnsi="Calibri" w:cs="Calibri"/>
          <w:i/>
          <w:sz w:val="24"/>
          <w:szCs w:val="24"/>
        </w:rPr>
        <w:t>ns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96.</w:t>
      </w:r>
    </w:p>
    <w:p w14:paraId="5B6BF334" w14:textId="77777777" w:rsidR="001C5C10" w:rsidRDefault="001C5C10">
      <w:pPr>
        <w:spacing w:before="6" w:line="120" w:lineRule="exact"/>
        <w:rPr>
          <w:sz w:val="12"/>
          <w:szCs w:val="12"/>
        </w:rPr>
      </w:pPr>
    </w:p>
    <w:p w14:paraId="575DF312" w14:textId="77777777" w:rsidR="001C5C10" w:rsidRDefault="0026527B">
      <w:pPr>
        <w:ind w:left="588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>C</w:t>
      </w:r>
      <w:r>
        <w:rPr>
          <w:rFonts w:ascii="Calibri" w:eastAsia="Calibri" w:hAnsi="Calibri" w:cs="Calibri"/>
          <w:spacing w:val="2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-2"/>
          <w:sz w:val="23"/>
          <w:szCs w:val="23"/>
        </w:rPr>
        <w:t>n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lli</w:t>
      </w:r>
      <w:r>
        <w:rPr>
          <w:rFonts w:ascii="Calibri" w:eastAsia="Calibri" w:hAnsi="Calibri" w:cs="Calibri"/>
          <w:spacing w:val="-2"/>
          <w:sz w:val="23"/>
          <w:szCs w:val="23"/>
        </w:rPr>
        <w:t>u</w:t>
      </w:r>
      <w:r>
        <w:rPr>
          <w:rFonts w:ascii="Calibri" w:eastAsia="Calibri" w:hAnsi="Calibri" w:cs="Calibri"/>
          <w:spacing w:val="2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Tri</w:t>
      </w:r>
      <w:r>
        <w:rPr>
          <w:rFonts w:ascii="Calibri" w:eastAsia="Calibri" w:hAnsi="Calibri" w:cs="Calibri"/>
          <w:spacing w:val="-2"/>
          <w:sz w:val="23"/>
          <w:szCs w:val="23"/>
        </w:rPr>
        <w:t>h</w:t>
      </w:r>
      <w:r>
        <w:rPr>
          <w:rFonts w:ascii="Calibri" w:eastAsia="Calibri" w:hAnsi="Calibri" w:cs="Calibri"/>
          <w:sz w:val="23"/>
          <w:szCs w:val="23"/>
        </w:rPr>
        <w:t>e</w:t>
      </w:r>
      <w:r>
        <w:rPr>
          <w:rFonts w:ascii="Calibri" w:eastAsia="Calibri" w:hAnsi="Calibri" w:cs="Calibri"/>
          <w:spacing w:val="-1"/>
          <w:sz w:val="23"/>
          <w:szCs w:val="23"/>
        </w:rPr>
        <w:t>n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d</w:t>
      </w:r>
      <w:r>
        <w:rPr>
          <w:rFonts w:ascii="Calibri" w:eastAsia="Calibri" w:hAnsi="Calibri" w:cs="Calibri"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2005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4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P</w:t>
      </w:r>
      <w:r>
        <w:rPr>
          <w:rFonts w:ascii="Calibri" w:eastAsia="Calibri" w:hAnsi="Calibri" w:cs="Calibri"/>
          <w:spacing w:val="1"/>
          <w:sz w:val="23"/>
          <w:szCs w:val="23"/>
        </w:rPr>
        <w:t>S</w:t>
      </w:r>
      <w:r>
        <w:rPr>
          <w:rFonts w:ascii="Calibri" w:eastAsia="Calibri" w:hAnsi="Calibri" w:cs="Calibri"/>
          <w:sz w:val="23"/>
          <w:szCs w:val="23"/>
        </w:rPr>
        <w:t>S</w:t>
      </w:r>
      <w:r>
        <w:rPr>
          <w:rFonts w:ascii="Calibri" w:eastAsia="Calibri" w:hAnsi="Calibri" w:cs="Calibri"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2"/>
          <w:sz w:val="23"/>
          <w:szCs w:val="23"/>
        </w:rPr>
        <w:t>13</w:t>
      </w:r>
      <w:r>
        <w:rPr>
          <w:rFonts w:ascii="Calibri" w:eastAsia="Calibri" w:hAnsi="Calibri" w:cs="Calibri"/>
          <w:spacing w:val="1"/>
          <w:sz w:val="23"/>
          <w:szCs w:val="23"/>
        </w:rPr>
        <w:t>.</w:t>
      </w:r>
      <w:r>
        <w:rPr>
          <w:rFonts w:ascii="Calibri" w:eastAsia="Calibri" w:hAnsi="Calibri" w:cs="Calibri"/>
          <w:sz w:val="23"/>
          <w:szCs w:val="23"/>
        </w:rPr>
        <w:t>0</w:t>
      </w:r>
      <w:r>
        <w:rPr>
          <w:rFonts w:ascii="Calibri" w:eastAsia="Calibri" w:hAnsi="Calibri" w:cs="Calibri"/>
          <w:spacing w:val="-1"/>
          <w:sz w:val="23"/>
          <w:szCs w:val="23"/>
        </w:rPr>
        <w:t xml:space="preserve"> </w:t>
      </w:r>
      <w:r>
        <w:rPr>
          <w:rFonts w:ascii="Calibri" w:eastAsia="Calibri" w:hAnsi="Calibri" w:cs="Calibri"/>
          <w:i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i/>
          <w:spacing w:val="-3"/>
          <w:sz w:val="23"/>
          <w:szCs w:val="23"/>
        </w:rPr>
        <w:t>n</w:t>
      </w:r>
      <w:r>
        <w:rPr>
          <w:rFonts w:ascii="Calibri" w:eastAsia="Calibri" w:hAnsi="Calibri" w:cs="Calibri"/>
          <w:i/>
          <w:sz w:val="23"/>
          <w:szCs w:val="23"/>
        </w:rPr>
        <w:t>a</w:t>
      </w:r>
      <w:r>
        <w:rPr>
          <w:rFonts w:ascii="Calibri" w:eastAsia="Calibri" w:hAnsi="Calibri" w:cs="Calibri"/>
          <w:i/>
          <w:spacing w:val="-1"/>
          <w:sz w:val="23"/>
          <w:szCs w:val="23"/>
        </w:rPr>
        <w:t>li</w:t>
      </w:r>
      <w:r>
        <w:rPr>
          <w:rFonts w:ascii="Calibri" w:eastAsia="Calibri" w:hAnsi="Calibri" w:cs="Calibri"/>
          <w:i/>
          <w:spacing w:val="2"/>
          <w:sz w:val="23"/>
          <w:szCs w:val="23"/>
        </w:rPr>
        <w:t>s</w:t>
      </w:r>
      <w:r>
        <w:rPr>
          <w:rFonts w:ascii="Calibri" w:eastAsia="Calibri" w:hAnsi="Calibri" w:cs="Calibri"/>
          <w:i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i/>
          <w:sz w:val="23"/>
          <w:szCs w:val="23"/>
        </w:rPr>
        <w:t xml:space="preserve">s </w:t>
      </w:r>
      <w:r>
        <w:rPr>
          <w:rFonts w:ascii="Calibri" w:eastAsia="Calibri" w:hAnsi="Calibri" w:cs="Calibri"/>
          <w:i/>
          <w:spacing w:val="1"/>
          <w:sz w:val="23"/>
          <w:szCs w:val="23"/>
        </w:rPr>
        <w:t>D</w:t>
      </w:r>
      <w:r>
        <w:rPr>
          <w:rFonts w:ascii="Calibri" w:eastAsia="Calibri" w:hAnsi="Calibri" w:cs="Calibri"/>
          <w:i/>
          <w:sz w:val="23"/>
          <w:szCs w:val="23"/>
        </w:rPr>
        <w:t>a</w:t>
      </w:r>
      <w:r>
        <w:rPr>
          <w:rFonts w:ascii="Calibri" w:eastAsia="Calibri" w:hAnsi="Calibri" w:cs="Calibri"/>
          <w:i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i/>
          <w:sz w:val="23"/>
          <w:szCs w:val="23"/>
        </w:rPr>
        <w:t>a</w:t>
      </w:r>
      <w:r>
        <w:rPr>
          <w:rFonts w:ascii="Calibri" w:eastAsia="Calibri" w:hAnsi="Calibri" w:cs="Calibri"/>
          <w:i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i/>
          <w:spacing w:val="-1"/>
          <w:sz w:val="23"/>
          <w:szCs w:val="23"/>
        </w:rPr>
        <w:t>S</w:t>
      </w:r>
      <w:r>
        <w:rPr>
          <w:rFonts w:ascii="Calibri" w:eastAsia="Calibri" w:hAnsi="Calibri" w:cs="Calibri"/>
          <w:i/>
          <w:spacing w:val="-6"/>
          <w:sz w:val="23"/>
          <w:szCs w:val="23"/>
        </w:rPr>
        <w:t>t</w:t>
      </w:r>
      <w:r>
        <w:rPr>
          <w:rFonts w:ascii="Calibri" w:eastAsia="Calibri" w:hAnsi="Calibri" w:cs="Calibri"/>
          <w:i/>
          <w:spacing w:val="3"/>
          <w:sz w:val="23"/>
          <w:szCs w:val="23"/>
        </w:rPr>
        <w:t>a</w:t>
      </w:r>
      <w:r>
        <w:rPr>
          <w:rFonts w:ascii="Calibri" w:eastAsia="Calibri" w:hAnsi="Calibri" w:cs="Calibri"/>
          <w:i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i/>
          <w:spacing w:val="-1"/>
          <w:sz w:val="23"/>
          <w:szCs w:val="23"/>
        </w:rPr>
        <w:t>i</w:t>
      </w:r>
      <w:r>
        <w:rPr>
          <w:rFonts w:ascii="Calibri" w:eastAsia="Calibri" w:hAnsi="Calibri" w:cs="Calibri"/>
          <w:i/>
          <w:spacing w:val="2"/>
          <w:sz w:val="23"/>
          <w:szCs w:val="23"/>
        </w:rPr>
        <w:t>s</w:t>
      </w:r>
      <w:r>
        <w:rPr>
          <w:rFonts w:ascii="Calibri" w:eastAsia="Calibri" w:hAnsi="Calibri" w:cs="Calibri"/>
          <w:i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i/>
          <w:spacing w:val="-1"/>
          <w:sz w:val="23"/>
          <w:szCs w:val="23"/>
        </w:rPr>
        <w:t>ik</w:t>
      </w:r>
      <w:r>
        <w:rPr>
          <w:rFonts w:ascii="Calibri" w:eastAsia="Calibri" w:hAnsi="Calibri" w:cs="Calibri"/>
          <w:sz w:val="23"/>
          <w:szCs w:val="23"/>
        </w:rPr>
        <w:t>,</w:t>
      </w:r>
      <w:r>
        <w:rPr>
          <w:rFonts w:ascii="Calibri" w:eastAsia="Calibri" w:hAnsi="Calibri" w:cs="Calibri"/>
          <w:spacing w:val="3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Y</w:t>
      </w:r>
      <w:r>
        <w:rPr>
          <w:rFonts w:ascii="Calibri" w:eastAsia="Calibri" w:hAnsi="Calibri" w:cs="Calibri"/>
          <w:spacing w:val="1"/>
          <w:sz w:val="23"/>
          <w:szCs w:val="23"/>
        </w:rPr>
        <w:t>o</w:t>
      </w:r>
      <w:r>
        <w:rPr>
          <w:rFonts w:ascii="Calibri" w:eastAsia="Calibri" w:hAnsi="Calibri" w:cs="Calibri"/>
          <w:spacing w:val="-1"/>
          <w:sz w:val="23"/>
          <w:szCs w:val="23"/>
        </w:rPr>
        <w:t>gy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k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1"/>
          <w:sz w:val="23"/>
          <w:szCs w:val="23"/>
        </w:rPr>
        <w:t>r</w:t>
      </w:r>
      <w:r>
        <w:rPr>
          <w:rFonts w:ascii="Calibri" w:eastAsia="Calibri" w:hAnsi="Calibri" w:cs="Calibri"/>
          <w:spacing w:val="-2"/>
          <w:sz w:val="23"/>
          <w:szCs w:val="23"/>
        </w:rPr>
        <w:t>t</w:t>
      </w:r>
      <w:r>
        <w:rPr>
          <w:rFonts w:ascii="Calibri" w:eastAsia="Calibri" w:hAnsi="Calibri" w:cs="Calibri"/>
          <w:sz w:val="23"/>
          <w:szCs w:val="23"/>
        </w:rPr>
        <w:t>a</w:t>
      </w:r>
      <w:r>
        <w:rPr>
          <w:rFonts w:ascii="Calibri" w:eastAsia="Calibri" w:hAnsi="Calibri" w:cs="Calibri"/>
          <w:spacing w:val="2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:</w:t>
      </w:r>
      <w:r>
        <w:rPr>
          <w:rFonts w:ascii="Calibri" w:eastAsia="Calibri" w:hAnsi="Calibri" w:cs="Calibri"/>
          <w:spacing w:val="-1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1"/>
          <w:sz w:val="23"/>
          <w:szCs w:val="23"/>
        </w:rPr>
        <w:t>A</w:t>
      </w:r>
      <w:r>
        <w:rPr>
          <w:rFonts w:ascii="Calibri" w:eastAsia="Calibri" w:hAnsi="Calibri" w:cs="Calibri"/>
          <w:spacing w:val="-2"/>
          <w:sz w:val="23"/>
          <w:szCs w:val="23"/>
        </w:rPr>
        <w:t>nd</w:t>
      </w:r>
      <w:r>
        <w:rPr>
          <w:rFonts w:ascii="Calibri" w:eastAsia="Calibri" w:hAnsi="Calibri" w:cs="Calibri"/>
          <w:spacing w:val="-1"/>
          <w:w w:val="101"/>
          <w:sz w:val="23"/>
          <w:szCs w:val="23"/>
        </w:rPr>
        <w:t>i</w:t>
      </w:r>
      <w:r>
        <w:rPr>
          <w:rFonts w:ascii="Calibri" w:eastAsia="Calibri" w:hAnsi="Calibri" w:cs="Calibri"/>
          <w:w w:val="101"/>
          <w:sz w:val="23"/>
          <w:szCs w:val="23"/>
        </w:rPr>
        <w:t>.</w:t>
      </w:r>
    </w:p>
    <w:p w14:paraId="4A42E9EE" w14:textId="77777777" w:rsidR="001C5C10" w:rsidRDefault="001C5C10">
      <w:pPr>
        <w:spacing w:before="8" w:line="100" w:lineRule="exact"/>
        <w:rPr>
          <w:sz w:val="11"/>
          <w:szCs w:val="11"/>
        </w:rPr>
      </w:pPr>
    </w:p>
    <w:p w14:paraId="04153AFD" w14:textId="77777777" w:rsidR="001C5C10" w:rsidRDefault="0026527B">
      <w:pPr>
        <w:ind w:left="546" w:right="8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Eff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2003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AA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gel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Su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y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</w:p>
    <w:p w14:paraId="3D84A220" w14:textId="77777777" w:rsidR="001C5C10" w:rsidRDefault="0026527B">
      <w:pPr>
        <w:spacing w:line="280" w:lineRule="exact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us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44C718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23AC21F5" w14:textId="77777777" w:rsidR="001C5C10" w:rsidRDefault="0026527B">
      <w:pPr>
        <w:ind w:left="546" w:right="80"/>
        <w:jc w:val="center"/>
        <w:rPr>
          <w:rFonts w:ascii="Calibri" w:eastAsia="Calibri" w:hAnsi="Calibri" w:cs="Calibri"/>
          <w:sz w:val="24"/>
          <w:szCs w:val="24"/>
        </w:rPr>
      </w:pPr>
      <w:r>
        <w:pict w14:anchorId="79850CB4">
          <v:shape id="_x0000_s1029" type="#_x0000_t202" style="position:absolute;left:0;text-align:left;margin-left:146.65pt;margin-top:2.65pt;width:313.1pt;height:296pt;z-index:-13516;mso-position-horizontal-relative:page" filled="f" stroked="f">
            <v:textbox inset="0,0,0,0">
              <w:txbxContent>
                <w:p w14:paraId="52FAEFFA" w14:textId="77777777" w:rsidR="001C5C10" w:rsidRDefault="0026527B">
                  <w:pPr>
                    <w:spacing w:line="240" w:lineRule="exact"/>
                    <w:ind w:left="24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.,</w:t>
                  </w:r>
                  <w:r>
                    <w:rPr>
                      <w:rFonts w:ascii="Calibri" w:eastAsia="Calibri" w:hAnsi="Calibri" w:cs="Calibri"/>
                      <w:spacing w:val="2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  <w:sz w:val="24"/>
                      <w:szCs w:val="24"/>
                    </w:rPr>
                    <w:t>2010</w:t>
                  </w:r>
                  <w:r>
                    <w:rPr>
                      <w:rFonts w:ascii="Calibri" w:eastAsia="Calibri" w:hAnsi="Calibri" w:cs="Calibri"/>
                      <w:position w:val="1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2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Ind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ia’s</w:t>
                  </w:r>
                  <w:r>
                    <w:rPr>
                      <w:rFonts w:ascii="Calibri" w:eastAsia="Calibri" w:hAnsi="Calibri" w:cs="Calibri"/>
                      <w:i/>
                      <w:spacing w:val="29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position w:val="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Re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lat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or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position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position w:val="1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position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position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position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position w:val="1"/>
                      <w:sz w:val="24"/>
                      <w:szCs w:val="24"/>
                    </w:rPr>
                    <w:t>r</w:t>
                  </w:r>
                </w:p>
                <w:p w14:paraId="7FD51DD0" w14:textId="77777777" w:rsidR="001C5C10" w:rsidRDefault="0026527B">
                  <w:pPr>
                    <w:spacing w:before="3"/>
                    <w:ind w:left="2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Pu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ervi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e?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ve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</w:p>
                <w:p w14:paraId="2DE5A628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5E240E18" w14:textId="77777777" w:rsidR="001C5C10" w:rsidRDefault="0026527B">
                  <w:pPr>
                    <w:spacing w:line="280" w:lineRule="exact"/>
                    <w:ind w:left="108" w:right="44" w:firstLine="8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2017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 to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z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rie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tika,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1-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10.</w:t>
                  </w:r>
                </w:p>
                <w:p w14:paraId="283D8616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5B4DCBE3" w14:textId="77777777" w:rsidR="001C5C10" w:rsidRDefault="0026527B">
                  <w:pPr>
                    <w:spacing w:line="242" w:lineRule="auto"/>
                    <w:ind w:left="232" w:right="124" w:hanging="42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-1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ali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i/>
                      <w:spacing w:val="-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 ah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(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asus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Pd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m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So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).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 xml:space="preserve"> 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</w:p>
                <w:p w14:paraId="5293B1C2" w14:textId="77777777" w:rsidR="001C5C10" w:rsidRDefault="0026527B">
                  <w:pPr>
                    <w:spacing w:line="280" w:lineRule="exact"/>
                    <w:ind w:left="224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</w:p>
                <w:p w14:paraId="071747B5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3269145" w14:textId="77777777" w:rsidR="001C5C10" w:rsidRDefault="0026527B">
                  <w:pPr>
                    <w:ind w:left="212" w:right="14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el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&amp; </w:t>
                  </w:r>
                  <w:r>
                    <w:rPr>
                      <w:rFonts w:ascii="Calibri" w:eastAsia="Calibri" w:hAnsi="Calibri" w:cs="Calibri"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e. </w:t>
                  </w:r>
                  <w:r>
                    <w:rPr>
                      <w:rFonts w:ascii="Calibri" w:eastAsia="Calibri" w:hAnsi="Calibri" w:cs="Calibri"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6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999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e </w:t>
                  </w:r>
                  <w:r>
                    <w:rPr>
                      <w:rFonts w:ascii="Calibri" w:eastAsia="Calibri" w:hAnsi="Calibri" w:cs="Calibri"/>
                      <w:i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 xml:space="preserve">n </w:t>
                  </w:r>
                  <w:r>
                    <w:rPr>
                      <w:rFonts w:ascii="Calibri" w:eastAsia="Calibri" w:hAnsi="Calibri" w:cs="Calibri"/>
                      <w:i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li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asi</w:t>
                  </w:r>
                </w:p>
                <w:p w14:paraId="199FC57B" w14:textId="77777777" w:rsidR="001C5C10" w:rsidRDefault="0026527B">
                  <w:pPr>
                    <w:spacing w:line="280" w:lineRule="exact"/>
                    <w:ind w:left="200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ah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)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K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ra</w:t>
                  </w:r>
                </w:p>
                <w:p w14:paraId="2167C91E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259B37AD" w14:textId="77777777" w:rsidR="001C5C10" w:rsidRDefault="0026527B">
                  <w:pPr>
                    <w:spacing w:line="242" w:lineRule="auto"/>
                    <w:ind w:left="129" w:right="89" w:hanging="1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.,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Per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J.</w:t>
                  </w:r>
                  <w:r>
                    <w:rPr>
                      <w:rFonts w:ascii="Calibri" w:eastAsia="Calibri" w:hAnsi="Calibri" w:cs="Calibri"/>
                      <w:spacing w:val="4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&amp;</w:t>
                  </w:r>
                  <w:r>
                    <w:rPr>
                      <w:rFonts w:ascii="Calibri" w:eastAsia="Calibri" w:hAnsi="Calibri" w:cs="Calibri"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F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á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nd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z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.,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2016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4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4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te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0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4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h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4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on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evi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V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me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 xml:space="preserve"> 63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pp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13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7</w:t>
                  </w:r>
                </w:p>
                <w:p w14:paraId="4EB3AF07" w14:textId="77777777" w:rsidR="001C5C10" w:rsidRDefault="001C5C10">
                  <w:pPr>
                    <w:spacing w:before="6" w:line="100" w:lineRule="exact"/>
                    <w:rPr>
                      <w:sz w:val="11"/>
                      <w:szCs w:val="11"/>
                    </w:rPr>
                  </w:pPr>
                </w:p>
                <w:p w14:paraId="5E4E8ECF" w14:textId="77777777" w:rsidR="001C5C10" w:rsidRDefault="0026527B">
                  <w:pPr>
                    <w:spacing w:line="280" w:lineRule="exact"/>
                    <w:ind w:left="6" w:right="36" w:firstLine="123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2010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de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5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xp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th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ng</w:t>
                  </w:r>
                  <w:r>
                    <w:rPr>
                      <w:rFonts w:ascii="Calibri" w:eastAsia="Calibri" w:hAnsi="Calibri" w:cs="Calibri"/>
                      <w:i/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tuk 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ak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Di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iv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3 Su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ya.</w:t>
                  </w:r>
                  <w:r>
                    <w:rPr>
                      <w:rFonts w:ascii="Calibri" w:eastAsia="Calibri" w:hAnsi="Calibri" w:cs="Calibri"/>
                      <w:i/>
                      <w:spacing w:val="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</w:p>
                <w:p w14:paraId="06C9914A" w14:textId="77777777" w:rsidR="001C5C10" w:rsidRDefault="001C5C10">
                  <w:pPr>
                    <w:spacing w:before="1" w:line="120" w:lineRule="exact"/>
                    <w:rPr>
                      <w:sz w:val="12"/>
                      <w:szCs w:val="12"/>
                    </w:rPr>
                  </w:pPr>
                </w:p>
                <w:p w14:paraId="7DD7818C" w14:textId="77777777" w:rsidR="001C5C10" w:rsidRDefault="0026527B">
                  <w:pPr>
                    <w:ind w:left="240" w:right="115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kk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2005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gelol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Su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3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ya</w:t>
                  </w:r>
                  <w:r>
                    <w:rPr>
                      <w:rFonts w:ascii="Calibri" w:eastAsia="Calibri" w:hAnsi="Calibri" w:cs="Calibri"/>
                      <w:i/>
                      <w:spacing w:val="3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Air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i/>
                      <w:spacing w:val="38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g</w:t>
                  </w:r>
                  <w:r>
                    <w:rPr>
                      <w:rFonts w:ascii="Calibri" w:eastAsia="Calibri" w:hAnsi="Calibri" w:cs="Calibri"/>
                      <w:spacing w:val="3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:</w:t>
                  </w:r>
                </w:p>
                <w:p w14:paraId="4F91C481" w14:textId="77777777" w:rsidR="001C5C10" w:rsidRDefault="0026527B">
                  <w:pPr>
                    <w:spacing w:before="3"/>
                    <w:ind w:left="226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gg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ta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PI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5"/>
                      <w:sz w:val="24"/>
                      <w:szCs w:val="24"/>
                    </w:rPr>
                    <w:t>J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tim</w:t>
                  </w:r>
                </w:p>
                <w:p w14:paraId="262C7164" w14:textId="77777777" w:rsidR="001C5C10" w:rsidRDefault="001C5C10">
                  <w:pPr>
                    <w:spacing w:before="9" w:line="100" w:lineRule="exact"/>
                    <w:rPr>
                      <w:sz w:val="11"/>
                      <w:szCs w:val="11"/>
                    </w:rPr>
                  </w:pPr>
                </w:p>
                <w:p w14:paraId="1206CBB8" w14:textId="77777777" w:rsidR="001C5C10" w:rsidRDefault="0026527B">
                  <w:pPr>
                    <w:spacing w:line="280" w:lineRule="exact"/>
                    <w:ind w:left="-22" w:right="-22" w:hanging="136"/>
                    <w:jc w:val="center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,</w:t>
                  </w:r>
                  <w:r>
                    <w:rPr>
                      <w:rFonts w:ascii="Calibri" w:eastAsia="Calibri" w:hAnsi="Calibri" w:cs="Calibri"/>
                      <w:spacing w:val="3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.,</w:t>
                  </w:r>
                  <w:r>
                    <w:rPr>
                      <w:rFonts w:ascii="Calibri" w:eastAsia="Calibri" w:hAnsi="Calibri" w:cs="Calibri"/>
                      <w:spacing w:val="2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2011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2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3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il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ai</w:t>
                  </w:r>
                  <w:r>
                    <w:rPr>
                      <w:rFonts w:ascii="Calibri" w:eastAsia="Calibri" w:hAnsi="Calibri" w:cs="Calibri"/>
                      <w:i/>
                      <w:spacing w:val="3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 ak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t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am</w:t>
                  </w:r>
                  <w:r>
                    <w:rPr>
                      <w:rFonts w:ascii="Calibri" w:eastAsia="Calibri" w:hAnsi="Calibri" w:cs="Calibri"/>
                      <w:i/>
                      <w:spacing w:val="24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le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ks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spacing w:val="26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-3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Vo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i/>
                      <w:spacing w:val="-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pacing w:val="2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pacing w:val="-4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njua</w:t>
                  </w:r>
                  <w:r>
                    <w:rPr>
                      <w:rFonts w:ascii="Calibri" w:eastAsia="Calibri" w:hAnsi="Calibri" w:cs="Calibri"/>
                      <w:i/>
                      <w:spacing w:val="1"/>
                      <w:sz w:val="24"/>
                      <w:szCs w:val="24"/>
                    </w:rPr>
                    <w:t>l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an</w:t>
                  </w:r>
                  <w:r>
                    <w:rPr>
                      <w:rFonts w:ascii="Calibri" w:eastAsia="Calibri" w:hAnsi="Calibri" w:cs="Calibri"/>
                      <w:i/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PT</w:t>
                  </w:r>
                  <w:r>
                    <w:rPr>
                      <w:rFonts w:ascii="Calibri" w:eastAsia="Calibri" w:hAnsi="Calibri" w:cs="Calibri"/>
                      <w:i/>
                      <w:spacing w:val="2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sz w:val="24"/>
                      <w:szCs w:val="24"/>
                    </w:rPr>
                    <w:t>Sat</w:t>
                  </w:r>
                </w:p>
              </w:txbxContent>
            </v:textbox>
            <w10:wrap anchorx="page"/>
          </v:shape>
        </w:pict>
      </w:r>
      <w:r>
        <w:pict w14:anchorId="004550BA">
          <v:shape id="_x0000_s1028" type="#_x0000_t75" style="position:absolute;left:0;text-align:left;margin-left:158.7pt;margin-top:7.45pt;width:293.2pt;height:291.2pt;z-index:-13515;mso-position-horizontal-relative:page">
            <v:imagedata r:id="rId9" o:title=""/>
            <w10:wrap anchorx="page"/>
          </v:shape>
        </w:pic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:</w:t>
      </w:r>
      <w:r>
        <w:rPr>
          <w:rFonts w:ascii="Calibri" w:eastAsia="Calibri" w:hAnsi="Calibri" w:cs="Calibri"/>
          <w:i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Be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ee</w:t>
      </w:r>
      <w:r>
        <w:rPr>
          <w:rFonts w:ascii="Calibri" w:eastAsia="Calibri" w:hAnsi="Calibri" w:cs="Calibri"/>
          <w:i/>
          <w:sz w:val="24"/>
          <w:szCs w:val="24"/>
        </w:rPr>
        <w:t>n</w:t>
      </w:r>
    </w:p>
    <w:p w14:paraId="1D9F8CA6" w14:textId="77777777" w:rsidR="001C5C10" w:rsidRDefault="0026527B">
      <w:pPr>
        <w:spacing w:before="3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47</w:t>
      </w:r>
      <w:r>
        <w:rPr>
          <w:rFonts w:ascii="Calibri" w:eastAsia="Calibri" w:hAnsi="Calibri" w:cs="Calibri"/>
          <w:spacing w:val="-1"/>
          <w:sz w:val="24"/>
          <w:szCs w:val="24"/>
        </w:rPr>
        <w:t>5-</w:t>
      </w:r>
      <w:r>
        <w:rPr>
          <w:rFonts w:ascii="Calibri" w:eastAsia="Calibri" w:hAnsi="Calibri" w:cs="Calibri"/>
          <w:spacing w:val="2"/>
          <w:sz w:val="24"/>
          <w:szCs w:val="24"/>
        </w:rPr>
        <w:t>4</w:t>
      </w:r>
      <w:r>
        <w:rPr>
          <w:rFonts w:ascii="Calibri" w:eastAsia="Calibri" w:hAnsi="Calibri" w:cs="Calibri"/>
          <w:spacing w:val="-2"/>
          <w:sz w:val="24"/>
          <w:szCs w:val="24"/>
        </w:rPr>
        <w:t>91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CE36B37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0B94C538" w14:textId="77777777" w:rsidR="001C5C10" w:rsidRDefault="0026527B">
      <w:pPr>
        <w:ind w:left="546" w:right="8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an</w:t>
      </w:r>
    </w:p>
    <w:p w14:paraId="655EBD93" w14:textId="77777777" w:rsidR="001C5C10" w:rsidRDefault="0026527B">
      <w:pPr>
        <w:spacing w:line="280" w:lineRule="exact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</w:p>
    <w:p w14:paraId="7E9B8E22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0A8B779" w14:textId="77777777" w:rsidR="001C5C10" w:rsidRDefault="0026527B">
      <w:pPr>
        <w:ind w:left="546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usaha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an</w:t>
      </w:r>
    </w:p>
    <w:p w14:paraId="53936004" w14:textId="77777777" w:rsidR="001C5C10" w:rsidRDefault="0026527B">
      <w:pPr>
        <w:spacing w:before="3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7D76918" w14:textId="77777777" w:rsidR="001C5C10" w:rsidRDefault="0026527B">
      <w:pPr>
        <w:spacing w:line="280" w:lineRule="exact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11</w:t>
      </w:r>
      <w:r>
        <w:rPr>
          <w:rFonts w:ascii="Calibri" w:eastAsia="Calibri" w:hAnsi="Calibri" w:cs="Calibri"/>
          <w:spacing w:val="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7DE7B048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3C62AFF2" w14:textId="77777777" w:rsidR="001C5C10" w:rsidRDefault="0026527B">
      <w:pPr>
        <w:ind w:left="546" w:right="8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</w:p>
    <w:p w14:paraId="31049F12" w14:textId="77777777" w:rsidR="001C5C10" w:rsidRDefault="0026527B">
      <w:pPr>
        <w:spacing w:line="280" w:lineRule="exact"/>
        <w:ind w:left="104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</w:t>
      </w:r>
    </w:p>
    <w:p w14:paraId="19574C4F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45173336" w14:textId="77777777" w:rsidR="001C5C10" w:rsidRDefault="0026527B">
      <w:pPr>
        <w:spacing w:line="242" w:lineRule="auto"/>
        <w:ind w:left="1041" w:right="72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té,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er                                                                                                          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6148785" w14:textId="77777777" w:rsidR="001C5C10" w:rsidRDefault="001C5C10">
      <w:pPr>
        <w:spacing w:before="7" w:line="100" w:lineRule="exact"/>
        <w:rPr>
          <w:sz w:val="11"/>
          <w:szCs w:val="11"/>
        </w:rPr>
      </w:pPr>
    </w:p>
    <w:p w14:paraId="7C9FB82E" w14:textId="77777777" w:rsidR="001C5C10" w:rsidRDefault="0026527B">
      <w:pPr>
        <w:ind w:left="546" w:right="7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          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an</w:t>
      </w:r>
    </w:p>
    <w:p w14:paraId="1669A5C3" w14:textId="77777777" w:rsidR="001C5C10" w:rsidRDefault="0026527B">
      <w:pPr>
        <w:spacing w:line="280" w:lineRule="exact"/>
        <w:ind w:left="1003" w:right="66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Pe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1-</w:t>
      </w:r>
      <w:r>
        <w:rPr>
          <w:rFonts w:ascii="Calibri" w:eastAsia="Calibri" w:hAnsi="Calibri" w:cs="Calibri"/>
          <w:spacing w:val="-2"/>
          <w:sz w:val="24"/>
          <w:szCs w:val="24"/>
        </w:rPr>
        <w:t>8.</w:t>
      </w:r>
    </w:p>
    <w:p w14:paraId="6E08F6CA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68F09220" w14:textId="77777777" w:rsidR="001C5C10" w:rsidRDefault="0026527B">
      <w:pPr>
        <w:ind w:left="546" w:righ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7022C172" w14:textId="77777777" w:rsidR="001C5C10" w:rsidRDefault="0026527B">
      <w:pPr>
        <w:spacing w:before="3"/>
        <w:ind w:left="5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ub</w:t>
      </w:r>
      <w:r>
        <w:rPr>
          <w:rFonts w:ascii="Calibri" w:eastAsia="Calibri" w:hAnsi="Calibri" w:cs="Calibri"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sh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00641ADE" w14:textId="77777777" w:rsidR="001C5C10" w:rsidRDefault="001C5C10">
      <w:pPr>
        <w:spacing w:before="9" w:line="100" w:lineRule="exact"/>
        <w:rPr>
          <w:sz w:val="11"/>
          <w:szCs w:val="11"/>
        </w:rPr>
      </w:pPr>
    </w:p>
    <w:p w14:paraId="1B677238" w14:textId="77777777" w:rsidR="001C5C10" w:rsidRDefault="0026527B">
      <w:pPr>
        <w:tabs>
          <w:tab w:val="left" w:pos="7500"/>
        </w:tabs>
        <w:spacing w:line="280" w:lineRule="exact"/>
        <w:ind w:left="1041" w:right="79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Sun</w:t>
      </w:r>
      <w:r>
        <w:rPr>
          <w:rFonts w:ascii="Calibri" w:eastAsia="Calibri" w:hAnsi="Calibri" w:cs="Calibri"/>
          <w:spacing w:val="-1"/>
          <w:sz w:val="24"/>
          <w:szCs w:val="24"/>
        </w:rPr>
        <w:t>gk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 W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i/>
          <w:sz w:val="24"/>
          <w:szCs w:val="24"/>
        </w:rPr>
        <w:t xml:space="preserve">a, </w:t>
      </w:r>
      <w:r>
        <w:rPr>
          <w:rFonts w:ascii="Calibri" w:eastAsia="Calibri" w:hAnsi="Calibri" w:cs="Calibri"/>
          <w:spacing w:val="2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-2"/>
          <w:sz w:val="24"/>
          <w:szCs w:val="24"/>
        </w:rPr>
        <w:t>-10.</w:t>
      </w:r>
    </w:p>
    <w:p w14:paraId="6A959154" w14:textId="77777777" w:rsidR="001C5C10" w:rsidRDefault="001C5C10">
      <w:pPr>
        <w:spacing w:before="4" w:line="120" w:lineRule="exact"/>
        <w:rPr>
          <w:sz w:val="12"/>
          <w:szCs w:val="12"/>
        </w:rPr>
      </w:pPr>
    </w:p>
    <w:p w14:paraId="06F53A95" w14:textId="77777777" w:rsidR="001C5C10" w:rsidRDefault="0026527B">
      <w:pPr>
        <w:spacing w:line="280" w:lineRule="exact"/>
        <w:ind w:left="1041" w:right="68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2"/>
          <w:sz w:val="24"/>
          <w:szCs w:val="24"/>
        </w:rPr>
        <w:t>Su</w:t>
      </w:r>
      <w:r>
        <w:rPr>
          <w:rFonts w:ascii="Calibri" w:eastAsia="Calibri" w:hAnsi="Calibri" w:cs="Calibri"/>
          <w:sz w:val="24"/>
          <w:szCs w:val="24"/>
        </w:rPr>
        <w:t>ry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.,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&amp;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G. 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2015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tik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aka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an 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y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i/>
          <w:sz w:val="24"/>
          <w:szCs w:val="24"/>
        </w:rPr>
        <w:t xml:space="preserve">ah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ha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Pam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ar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. Sp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3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i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-29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8D50B4C" w14:textId="77777777" w:rsidR="001C5C10" w:rsidRDefault="001C5C10">
      <w:pPr>
        <w:spacing w:before="1" w:line="120" w:lineRule="exact"/>
        <w:rPr>
          <w:sz w:val="12"/>
          <w:szCs w:val="12"/>
        </w:rPr>
      </w:pPr>
    </w:p>
    <w:p w14:paraId="701F19AE" w14:textId="77777777" w:rsidR="001C5C10" w:rsidRDefault="0026527B">
      <w:pPr>
        <w:ind w:left="1041" w:right="74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yl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r,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J.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.,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2003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-T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 xml:space="preserve">m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le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ty 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d 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z w:val="24"/>
          <w:szCs w:val="24"/>
        </w:rPr>
        <w:t>ca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ng 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bl</w:t>
      </w:r>
      <w:r>
        <w:rPr>
          <w:rFonts w:ascii="Calibri" w:eastAsia="Calibri" w:hAnsi="Calibri" w:cs="Calibri"/>
          <w:i/>
          <w:sz w:val="24"/>
          <w:szCs w:val="24"/>
        </w:rPr>
        <w:t>e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asonal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x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al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oo</w:t>
      </w:r>
      <w:r>
        <w:rPr>
          <w:rFonts w:ascii="Calibri" w:eastAsia="Calibri" w:hAnsi="Calibri" w:cs="Calibri"/>
          <w:i/>
          <w:sz w:val="24"/>
          <w:szCs w:val="24"/>
        </w:rPr>
        <w:t>th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Jo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ch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Soc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ty, Vo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i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pp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79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2"/>
          <w:sz w:val="24"/>
          <w:szCs w:val="24"/>
        </w:rPr>
        <w:t>8</w:t>
      </w:r>
      <w:r>
        <w:rPr>
          <w:rFonts w:ascii="Calibri" w:eastAsia="Calibri" w:hAnsi="Calibri" w:cs="Calibri"/>
          <w:spacing w:val="-2"/>
          <w:sz w:val="24"/>
          <w:szCs w:val="24"/>
        </w:rPr>
        <w:t>05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4291574" w14:textId="77777777" w:rsidR="001C5C10" w:rsidRDefault="001C5C10">
      <w:pPr>
        <w:spacing w:line="200" w:lineRule="exact"/>
      </w:pPr>
    </w:p>
    <w:p w14:paraId="6728FD0C" w14:textId="77777777" w:rsidR="001C5C10" w:rsidRDefault="001C5C10">
      <w:pPr>
        <w:spacing w:line="200" w:lineRule="exact"/>
      </w:pPr>
    </w:p>
    <w:p w14:paraId="2A80A395" w14:textId="77777777" w:rsidR="001C5C10" w:rsidRDefault="001C5C10">
      <w:pPr>
        <w:spacing w:line="200" w:lineRule="exact"/>
      </w:pPr>
    </w:p>
    <w:p w14:paraId="24104606" w14:textId="77777777" w:rsidR="001C5C10" w:rsidRDefault="001C5C10">
      <w:pPr>
        <w:spacing w:line="200" w:lineRule="exact"/>
      </w:pPr>
    </w:p>
    <w:p w14:paraId="1F5B252E" w14:textId="77777777" w:rsidR="001C5C10" w:rsidRDefault="001C5C10">
      <w:pPr>
        <w:spacing w:line="200" w:lineRule="exact"/>
      </w:pPr>
    </w:p>
    <w:p w14:paraId="06AE16C1" w14:textId="77777777" w:rsidR="001C5C10" w:rsidRDefault="001C5C10">
      <w:pPr>
        <w:spacing w:before="10" w:line="240" w:lineRule="exact"/>
        <w:rPr>
          <w:sz w:val="24"/>
          <w:szCs w:val="24"/>
        </w:rPr>
      </w:pPr>
    </w:p>
    <w:p w14:paraId="5FAB90B3" w14:textId="77777777" w:rsidR="001C5C10" w:rsidRDefault="0026527B">
      <w:pPr>
        <w:spacing w:before="16"/>
        <w:ind w:left="4423" w:right="3955"/>
        <w:jc w:val="center"/>
        <w:rPr>
          <w:rFonts w:ascii="Calibri" w:eastAsia="Calibri" w:hAnsi="Calibri" w:cs="Calibri"/>
        </w:rPr>
        <w:sectPr w:rsidR="001C5C10">
          <w:footerReference w:type="default" r:id="rId158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1"/>
        </w:rPr>
        <w:t>83</w:t>
      </w:r>
    </w:p>
    <w:p w14:paraId="53DB11C5" w14:textId="77777777" w:rsidR="001C5C10" w:rsidRDefault="0026527B">
      <w:pPr>
        <w:spacing w:before="9" w:line="100" w:lineRule="exact"/>
        <w:rPr>
          <w:sz w:val="11"/>
          <w:szCs w:val="11"/>
        </w:rPr>
      </w:pPr>
      <w:r>
        <w:lastRenderedPageBreak/>
        <w:pict w14:anchorId="7E36A271">
          <v:shape id="_x0000_s1027" type="#_x0000_t75" style="position:absolute;margin-left:-.2pt;margin-top:.05pt;width:52.75pt;height:845.5pt;z-index:-13513;mso-position-horizontal-relative:page;mso-position-vertical-relative:page">
            <v:imagedata r:id="rId81" o:title=""/>
            <w10:wrap anchorx="page" anchory="page"/>
          </v:shape>
        </w:pict>
      </w:r>
    </w:p>
    <w:p w14:paraId="16459E3E" w14:textId="77777777" w:rsidR="001C5C10" w:rsidRDefault="0026527B">
      <w:pPr>
        <w:spacing w:line="280" w:lineRule="exact"/>
        <w:ind w:left="1041" w:right="57" w:hanging="4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ti,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l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&amp;.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R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P.,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2004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tatif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ak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i/>
          <w:sz w:val="24"/>
          <w:szCs w:val="24"/>
        </w:rPr>
        <w:t>m 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da 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po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di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aja</w:t>
      </w:r>
      <w:r>
        <w:rPr>
          <w:rFonts w:ascii="Calibri" w:eastAsia="Calibri" w:hAnsi="Calibri" w:cs="Calibri"/>
          <w:i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Ju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olo</w:t>
      </w:r>
      <w:r>
        <w:rPr>
          <w:rFonts w:ascii="Calibri" w:eastAsia="Calibri" w:hAnsi="Calibri" w:cs="Calibri"/>
          <w:i/>
          <w:sz w:val="24"/>
          <w:szCs w:val="24"/>
        </w:rPr>
        <w:t>gi</w:t>
      </w:r>
      <w:r>
        <w:rPr>
          <w:rFonts w:ascii="Calibri" w:eastAsia="Calibri" w:hAnsi="Calibri" w:cs="Calibri"/>
          <w:i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 xml:space="preserve">IP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Ne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aja,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>4-</w:t>
      </w:r>
      <w:r>
        <w:rPr>
          <w:rFonts w:ascii="Calibri" w:eastAsia="Calibri" w:hAnsi="Calibri" w:cs="Calibri"/>
          <w:spacing w:val="-2"/>
          <w:sz w:val="24"/>
          <w:szCs w:val="24"/>
        </w:rPr>
        <w:t>73.</w:t>
      </w:r>
    </w:p>
    <w:p w14:paraId="07D464AD" w14:textId="77777777" w:rsidR="001C5C10" w:rsidRDefault="001C5C10">
      <w:pPr>
        <w:spacing w:line="200" w:lineRule="exact"/>
      </w:pPr>
    </w:p>
    <w:p w14:paraId="7A270481" w14:textId="77777777" w:rsidR="001C5C10" w:rsidRDefault="001C5C10">
      <w:pPr>
        <w:spacing w:line="200" w:lineRule="exact"/>
      </w:pPr>
    </w:p>
    <w:p w14:paraId="45E4C9E4" w14:textId="77777777" w:rsidR="001C5C10" w:rsidRDefault="001C5C10">
      <w:pPr>
        <w:spacing w:line="200" w:lineRule="exact"/>
      </w:pPr>
    </w:p>
    <w:p w14:paraId="75220192" w14:textId="77777777" w:rsidR="001C5C10" w:rsidRDefault="001C5C10">
      <w:pPr>
        <w:spacing w:line="200" w:lineRule="exact"/>
      </w:pPr>
    </w:p>
    <w:p w14:paraId="34A344C3" w14:textId="77777777" w:rsidR="001C5C10" w:rsidRDefault="001C5C10">
      <w:pPr>
        <w:spacing w:line="200" w:lineRule="exact"/>
      </w:pPr>
    </w:p>
    <w:p w14:paraId="7691B717" w14:textId="77777777" w:rsidR="001C5C10" w:rsidRDefault="001C5C10">
      <w:pPr>
        <w:spacing w:line="200" w:lineRule="exact"/>
      </w:pPr>
    </w:p>
    <w:p w14:paraId="4F29EDC8" w14:textId="77777777" w:rsidR="001C5C10" w:rsidRDefault="001C5C10">
      <w:pPr>
        <w:spacing w:line="200" w:lineRule="exact"/>
      </w:pPr>
    </w:p>
    <w:p w14:paraId="1693F863" w14:textId="77777777" w:rsidR="001C5C10" w:rsidRDefault="001C5C10">
      <w:pPr>
        <w:spacing w:line="200" w:lineRule="exact"/>
      </w:pPr>
    </w:p>
    <w:p w14:paraId="45ACA291" w14:textId="77777777" w:rsidR="001C5C10" w:rsidRDefault="001C5C10">
      <w:pPr>
        <w:spacing w:line="200" w:lineRule="exact"/>
      </w:pPr>
    </w:p>
    <w:p w14:paraId="0AE55BC9" w14:textId="77777777" w:rsidR="001C5C10" w:rsidRDefault="001C5C10">
      <w:pPr>
        <w:spacing w:line="200" w:lineRule="exact"/>
      </w:pPr>
    </w:p>
    <w:p w14:paraId="1BFEEFF5" w14:textId="77777777" w:rsidR="001C5C10" w:rsidRDefault="001C5C10">
      <w:pPr>
        <w:spacing w:line="200" w:lineRule="exact"/>
      </w:pPr>
    </w:p>
    <w:p w14:paraId="1E485DDA" w14:textId="77777777" w:rsidR="001C5C10" w:rsidRDefault="001C5C10">
      <w:pPr>
        <w:spacing w:line="200" w:lineRule="exact"/>
      </w:pPr>
    </w:p>
    <w:p w14:paraId="5945317C" w14:textId="77777777" w:rsidR="001C5C10" w:rsidRDefault="001C5C10">
      <w:pPr>
        <w:spacing w:line="200" w:lineRule="exact"/>
      </w:pPr>
    </w:p>
    <w:p w14:paraId="4E885237" w14:textId="77777777" w:rsidR="001C5C10" w:rsidRDefault="001C5C10">
      <w:pPr>
        <w:spacing w:before="14" w:line="220" w:lineRule="exact"/>
        <w:rPr>
          <w:sz w:val="22"/>
          <w:szCs w:val="22"/>
        </w:rPr>
      </w:pPr>
    </w:p>
    <w:p w14:paraId="5EC6DE99" w14:textId="77777777" w:rsidR="001C5C10" w:rsidRDefault="0026527B">
      <w:pPr>
        <w:ind w:left="1494"/>
      </w:pPr>
      <w:r>
        <w:pict w14:anchorId="1102D612">
          <v:shape id="_x0000_i1035" type="#_x0000_t75" style="width:293.4pt;height:291pt">
            <v:imagedata r:id="rId9" o:title=""/>
          </v:shape>
        </w:pict>
      </w:r>
    </w:p>
    <w:p w14:paraId="0E566C86" w14:textId="77777777" w:rsidR="001C5C10" w:rsidRDefault="001C5C10">
      <w:pPr>
        <w:spacing w:before="3" w:line="180" w:lineRule="exact"/>
        <w:rPr>
          <w:sz w:val="19"/>
          <w:szCs w:val="19"/>
        </w:rPr>
      </w:pPr>
    </w:p>
    <w:p w14:paraId="248E1B76" w14:textId="77777777" w:rsidR="001C5C10" w:rsidRDefault="001C5C10">
      <w:pPr>
        <w:spacing w:line="200" w:lineRule="exact"/>
      </w:pPr>
    </w:p>
    <w:p w14:paraId="7AC03BFB" w14:textId="77777777" w:rsidR="001C5C10" w:rsidRDefault="001C5C10">
      <w:pPr>
        <w:spacing w:line="200" w:lineRule="exact"/>
      </w:pPr>
    </w:p>
    <w:p w14:paraId="3BC9FC47" w14:textId="77777777" w:rsidR="001C5C10" w:rsidRDefault="001C5C10">
      <w:pPr>
        <w:spacing w:line="200" w:lineRule="exact"/>
      </w:pPr>
    </w:p>
    <w:p w14:paraId="4EDFFF71" w14:textId="77777777" w:rsidR="001C5C10" w:rsidRDefault="001C5C10">
      <w:pPr>
        <w:spacing w:line="200" w:lineRule="exact"/>
      </w:pPr>
    </w:p>
    <w:p w14:paraId="02576F1E" w14:textId="77777777" w:rsidR="001C5C10" w:rsidRDefault="001C5C10">
      <w:pPr>
        <w:spacing w:line="200" w:lineRule="exact"/>
      </w:pPr>
    </w:p>
    <w:p w14:paraId="6F4E75F0" w14:textId="77777777" w:rsidR="001C5C10" w:rsidRDefault="001C5C10">
      <w:pPr>
        <w:spacing w:line="200" w:lineRule="exact"/>
      </w:pPr>
    </w:p>
    <w:p w14:paraId="300F6031" w14:textId="77777777" w:rsidR="001C5C10" w:rsidRDefault="001C5C10">
      <w:pPr>
        <w:spacing w:line="200" w:lineRule="exact"/>
      </w:pPr>
    </w:p>
    <w:p w14:paraId="58EA06D9" w14:textId="77777777" w:rsidR="001C5C10" w:rsidRDefault="001C5C10">
      <w:pPr>
        <w:spacing w:line="200" w:lineRule="exact"/>
      </w:pPr>
    </w:p>
    <w:p w14:paraId="2515A4E0" w14:textId="77777777" w:rsidR="001C5C10" w:rsidRDefault="001C5C10">
      <w:pPr>
        <w:spacing w:line="200" w:lineRule="exact"/>
      </w:pPr>
    </w:p>
    <w:p w14:paraId="4A62EA62" w14:textId="77777777" w:rsidR="001C5C10" w:rsidRDefault="001C5C10">
      <w:pPr>
        <w:spacing w:line="200" w:lineRule="exact"/>
      </w:pPr>
    </w:p>
    <w:p w14:paraId="4FC6969B" w14:textId="77777777" w:rsidR="001C5C10" w:rsidRDefault="001C5C10">
      <w:pPr>
        <w:spacing w:line="200" w:lineRule="exact"/>
      </w:pPr>
    </w:p>
    <w:p w14:paraId="108C8C75" w14:textId="77777777" w:rsidR="001C5C10" w:rsidRDefault="001C5C10">
      <w:pPr>
        <w:spacing w:line="200" w:lineRule="exact"/>
      </w:pPr>
    </w:p>
    <w:p w14:paraId="7AF5174D" w14:textId="77777777" w:rsidR="001C5C10" w:rsidRDefault="001C5C10">
      <w:pPr>
        <w:spacing w:line="200" w:lineRule="exact"/>
      </w:pPr>
    </w:p>
    <w:p w14:paraId="278BEB05" w14:textId="77777777" w:rsidR="001C5C10" w:rsidRDefault="001C5C10">
      <w:pPr>
        <w:spacing w:line="200" w:lineRule="exact"/>
      </w:pPr>
    </w:p>
    <w:p w14:paraId="3DC3F702" w14:textId="77777777" w:rsidR="001C5C10" w:rsidRDefault="001C5C10">
      <w:pPr>
        <w:spacing w:line="200" w:lineRule="exact"/>
      </w:pPr>
    </w:p>
    <w:p w14:paraId="21E7D98D" w14:textId="77777777" w:rsidR="001C5C10" w:rsidRDefault="001C5C10">
      <w:pPr>
        <w:spacing w:line="200" w:lineRule="exact"/>
      </w:pPr>
    </w:p>
    <w:p w14:paraId="5691B72F" w14:textId="77777777" w:rsidR="001C5C10" w:rsidRDefault="0026527B">
      <w:pPr>
        <w:spacing w:before="16"/>
        <w:ind w:left="4423" w:right="3935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84</w:t>
      </w:r>
    </w:p>
    <w:sectPr w:rsidR="001C5C10">
      <w:footerReference w:type="default" r:id="rId159"/>
      <w:pgSz w:w="11920" w:h="16840"/>
      <w:pgMar w:top="1560" w:right="160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B0E5A" w14:textId="77777777" w:rsidR="0026527B" w:rsidRDefault="0026527B">
      <w:r>
        <w:separator/>
      </w:r>
    </w:p>
  </w:endnote>
  <w:endnote w:type="continuationSeparator" w:id="0">
    <w:p w14:paraId="2DC2C93B" w14:textId="77777777" w:rsidR="0026527B" w:rsidRDefault="00265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FFC3" w14:textId="77777777" w:rsidR="001C5C10" w:rsidRDefault="0026527B">
    <w:pPr>
      <w:spacing w:line="200" w:lineRule="exact"/>
    </w:pPr>
    <w:r>
      <w:pict w14:anchorId="3D64B8A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5.75pt;margin-top:732.85pt;width:12.1pt;height:11.95pt;z-index:-13819;mso-position-horizontal-relative:page;mso-position-vertical-relative:page" filled="f" stroked="f">
          <v:textbox inset="0,0,0,0">
            <w:txbxContent>
              <w:p w14:paraId="49EC33F9" w14:textId="77777777" w:rsidR="001C5C10" w:rsidRDefault="0026527B">
                <w:pPr>
                  <w:spacing w:line="200" w:lineRule="exact"/>
                  <w:ind w:left="20" w:right="-3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position w:val="1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38BEF" w14:textId="77777777" w:rsidR="001C5C10" w:rsidRDefault="001C5C10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8C6AD" w14:textId="77777777" w:rsidR="001C5C10" w:rsidRDefault="001C5C10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F90B" w14:textId="77777777" w:rsidR="001C5C10" w:rsidRDefault="0026527B">
    <w:pPr>
      <w:spacing w:line="200" w:lineRule="exact"/>
    </w:pPr>
    <w:r>
      <w:pict w14:anchorId="7162861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4.7pt;margin-top:733.1pt;width:14pt;height:12pt;z-index:-13816;mso-position-horizontal-relative:page;mso-position-vertical-relative:page" filled="f" stroked="f">
          <v:textbox inset="0,0,0,0">
            <w:txbxContent>
              <w:p w14:paraId="70B8C7DE" w14:textId="77777777" w:rsidR="001C5C10" w:rsidRDefault="0026527B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E6B8F" w14:textId="77777777" w:rsidR="001C5C10" w:rsidRDefault="001C5C10">
    <w:pPr>
      <w:spacing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94978" w14:textId="77777777" w:rsidR="001C5C10" w:rsidRDefault="001C5C10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D1248" w14:textId="77777777" w:rsidR="001C5C10" w:rsidRDefault="001C5C10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4F481" w14:textId="77777777" w:rsidR="001C5C10" w:rsidRDefault="0026527B">
    <w:pPr>
      <w:spacing w:line="60" w:lineRule="exact"/>
      <w:rPr>
        <w:sz w:val="6"/>
        <w:szCs w:val="6"/>
      </w:rPr>
    </w:pPr>
    <w:r>
      <w:pict w14:anchorId="6BBEC8BD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4.7pt;margin-top:733.1pt;width:14pt;height:12pt;z-index:-13815;mso-position-horizontal-relative:page;mso-position-vertical-relative:page" filled="f" stroked="f">
          <v:textbox inset="0,0,0,0">
            <w:txbxContent>
              <w:p w14:paraId="3A255D35" w14:textId="77777777" w:rsidR="001C5C10" w:rsidRDefault="0026527B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F3D86" w14:textId="77777777" w:rsidR="001C5C10" w:rsidRDefault="0026527B">
    <w:pPr>
      <w:spacing w:line="200" w:lineRule="exact"/>
    </w:pPr>
    <w:r>
      <w:pict w14:anchorId="1127F745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18pt;margin-top:719.6pt;width:8pt;height:12pt;z-index:-13814;mso-position-horizontal-relative:page;mso-position-vertical-relative:page" filled="f" stroked="f">
          <v:textbox inset="0,0,0,0">
            <w:txbxContent>
              <w:p w14:paraId="266BFDA7" w14:textId="77777777" w:rsidR="001C5C10" w:rsidRDefault="0026527B">
                <w:pPr>
                  <w:ind w:left="20" w:right="-30"/>
                  <w:rPr>
                    <w:rFonts w:ascii="Courier New" w:eastAsia="Courier New" w:hAnsi="Courier New" w:cs="Courier New"/>
                  </w:rPr>
                </w:pPr>
                <w:r>
                  <w:rPr>
                    <w:rFonts w:ascii="Courier New" w:eastAsia="Courier New" w:hAnsi="Courier New" w:cs="Courier New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4545C83D">
        <v:shape id="_x0000_s2053" type="#_x0000_t202" style="position:absolute;margin-left:221.25pt;margin-top:719.6pt;width:158pt;height:25.5pt;z-index:-13813;mso-position-horizontal-relative:page;mso-position-vertical-relative:page" filled="f" stroked="f">
          <v:textbox inset="0,0,0,0">
            <w:txbxContent>
              <w:p w14:paraId="3CC6E825" w14:textId="77777777" w:rsidR="001C5C10" w:rsidRDefault="0026527B">
                <w:pPr>
                  <w:ind w:left="20" w:right="-30"/>
                  <w:rPr>
                    <w:rFonts w:ascii="Courier New" w:eastAsia="Courier New" w:hAnsi="Courier New" w:cs="Courier New"/>
                  </w:rPr>
                </w:pPr>
                <w:r>
                  <w:rPr>
                    <w:rFonts w:ascii="Courier New" w:eastAsia="Courier New" w:hAnsi="Courier New" w:cs="Courier New"/>
                  </w:rPr>
                  <w:t>for ($i=0; $i &lt; 72; $i++){</w:t>
                </w:r>
              </w:p>
              <w:p w14:paraId="35C498C0" w14:textId="77777777" w:rsidR="001C5C10" w:rsidRDefault="0026527B">
                <w:pPr>
                  <w:spacing w:before="18"/>
                  <w:ind w:left="1674" w:right="1217"/>
                  <w:jc w:val="center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61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EFE04" w14:textId="77777777" w:rsidR="001C5C10" w:rsidRDefault="0026527B">
    <w:pPr>
      <w:spacing w:line="200" w:lineRule="exact"/>
    </w:pPr>
    <w:r>
      <w:pict w14:anchorId="211FB284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18pt;margin-top:10in;width:14pt;height:12pt;z-index:-13812;mso-position-horizontal-relative:page;mso-position-vertical-relative:page" filled="f" stroked="f">
          <v:textbox inset="0,0,0,0">
            <w:txbxContent>
              <w:p w14:paraId="6A896C5C" w14:textId="77777777" w:rsidR="001C5C10" w:rsidRDefault="0026527B">
                <w:pPr>
                  <w:ind w:left="20" w:right="-30"/>
                  <w:rPr>
                    <w:rFonts w:ascii="Courier New" w:eastAsia="Courier New" w:hAnsi="Courier New" w:cs="Courier New"/>
                  </w:rPr>
                </w:pPr>
                <w:r>
                  <w:rPr>
                    <w:rFonts w:ascii="Courier New" w:eastAsia="Courier New" w:hAnsi="Courier New" w:cs="Courier New"/>
                  </w:rPr>
                  <w:t>63</w:t>
                </w:r>
              </w:p>
            </w:txbxContent>
          </v:textbox>
          <w10:wrap anchorx="page" anchory="page"/>
        </v:shape>
      </w:pict>
    </w:r>
    <w:r>
      <w:pict w14:anchorId="58102A13">
        <v:shape id="_x0000_s2051" type="#_x0000_t202" style="position:absolute;margin-left:221.25pt;margin-top:10in;width:170pt;height:25.1pt;z-index:-13811;mso-position-horizontal-relative:page;mso-position-vertical-relative:page" filled="f" stroked="f">
          <v:textbox inset="0,0,0,0">
            <w:txbxContent>
              <w:p w14:paraId="1C773B60" w14:textId="77777777" w:rsidR="001C5C10" w:rsidRDefault="0026527B">
                <w:pPr>
                  <w:ind w:left="20" w:right="-30"/>
                  <w:rPr>
                    <w:rFonts w:ascii="Courier New" w:eastAsia="Courier New" w:hAnsi="Courier New" w:cs="Courier New"/>
                  </w:rPr>
                </w:pPr>
                <w:r>
                  <w:rPr>
                    <w:rFonts w:ascii="Courier New" w:eastAsia="Courier New" w:hAnsi="Courier New" w:cs="Courier New"/>
                  </w:rPr>
                  <w:t>for ($i= 0; $i &lt; 12; $i++) {</w:t>
                </w:r>
              </w:p>
              <w:p w14:paraId="252DA44C" w14:textId="77777777" w:rsidR="001C5C10" w:rsidRDefault="0026527B">
                <w:pPr>
                  <w:spacing w:before="10"/>
                  <w:ind w:left="1674" w:right="1456"/>
                  <w:jc w:val="center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62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AC6B2" w14:textId="77777777" w:rsidR="001C5C10" w:rsidRDefault="0026527B">
    <w:pPr>
      <w:spacing w:line="200" w:lineRule="exact"/>
    </w:pPr>
    <w:r>
      <w:pict w14:anchorId="7F2AF69C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4.7pt;margin-top:733.1pt;width:14pt;height:12pt;z-index:-13810;mso-position-horizontal-relative:page;mso-position-vertical-relative:page" filled="f" stroked="f">
          <v:textbox inset="0,0,0,0">
            <w:txbxContent>
              <w:p w14:paraId="49C48762" w14:textId="77777777" w:rsidR="001C5C10" w:rsidRDefault="0026527B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CF75" w14:textId="77777777" w:rsidR="001C5C10" w:rsidRDefault="0026527B">
    <w:pPr>
      <w:spacing w:line="200" w:lineRule="exact"/>
    </w:pPr>
    <w:r>
      <w:pict w14:anchorId="5C0D70C1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4.75pt;margin-top:732.85pt;width:14.1pt;height:11.95pt;z-index:-13818;mso-position-horizontal-relative:page;mso-position-vertical-relative:page" filled="f" stroked="f">
          <v:textbox inset="0,0,0,0">
            <w:txbxContent>
              <w:p w14:paraId="69C20A18" w14:textId="77777777" w:rsidR="001C5C10" w:rsidRDefault="0026527B">
                <w:pPr>
                  <w:spacing w:line="20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65C11" w14:textId="77777777" w:rsidR="001C5C10" w:rsidRDefault="001C5C10">
    <w:pPr>
      <w:spacing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44C76" w14:textId="77777777" w:rsidR="001C5C10" w:rsidRDefault="001C5C10">
    <w:pPr>
      <w:spacing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7343" w14:textId="77777777" w:rsidR="001C5C10" w:rsidRDefault="001C5C10">
    <w:pPr>
      <w:spacing w:line="0" w:lineRule="atLeast"/>
      <w:rPr>
        <w:sz w:val="0"/>
        <w:szCs w:val="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2D571" w14:textId="77777777" w:rsidR="001C5C10" w:rsidRDefault="001C5C10">
    <w:pPr>
      <w:spacing w:line="0" w:lineRule="atLeast"/>
      <w:rPr>
        <w:sz w:val="0"/>
        <w:szCs w:val="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8E595" w14:textId="77777777" w:rsidR="001C5C10" w:rsidRDefault="001C5C10">
    <w:pPr>
      <w:spacing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7C47C" w14:textId="77777777" w:rsidR="001C5C10" w:rsidRDefault="001C5C10">
    <w:pPr>
      <w:spacing w:line="0" w:lineRule="atLeast"/>
      <w:rPr>
        <w:sz w:val="0"/>
        <w:szCs w:val="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230" w14:textId="77777777" w:rsidR="001C5C10" w:rsidRDefault="001C5C10">
    <w:pPr>
      <w:spacing w:line="0" w:lineRule="atLeast"/>
      <w:rPr>
        <w:sz w:val="0"/>
        <w:szCs w:val="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D6370" w14:textId="77777777" w:rsidR="001C5C10" w:rsidRDefault="001C5C10">
    <w:pPr>
      <w:spacing w:line="0" w:lineRule="atLeast"/>
      <w:rPr>
        <w:sz w:val="0"/>
        <w:szCs w:val="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604F" w14:textId="77777777" w:rsidR="001C5C10" w:rsidRDefault="001C5C10">
    <w:pPr>
      <w:spacing w:line="0" w:lineRule="atLeast"/>
      <w:rPr>
        <w:sz w:val="0"/>
        <w:szCs w:val="0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B1119" w14:textId="77777777" w:rsidR="001C5C10" w:rsidRDefault="001C5C10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850A" w14:textId="77777777" w:rsidR="001C5C10" w:rsidRDefault="001C5C10">
    <w:pPr>
      <w:spacing w:line="0" w:lineRule="atLeast"/>
      <w:rPr>
        <w:sz w:val="0"/>
        <w:szCs w:val="0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BC45" w14:textId="77777777" w:rsidR="001C5C10" w:rsidRDefault="001C5C10">
    <w:pPr>
      <w:spacing w:line="0" w:lineRule="atLeast"/>
      <w:rPr>
        <w:sz w:val="0"/>
        <w:szCs w:val="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67FB2" w14:textId="77777777" w:rsidR="001C5C10" w:rsidRDefault="001C5C10">
    <w:pPr>
      <w:spacing w:line="0" w:lineRule="atLeast"/>
      <w:rPr>
        <w:sz w:val="0"/>
        <w:szCs w:val="0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BDD7F" w14:textId="77777777" w:rsidR="001C5C10" w:rsidRDefault="0026527B">
    <w:pPr>
      <w:spacing w:line="200" w:lineRule="exact"/>
    </w:pPr>
    <w:r>
      <w:pict w14:anchorId="2E43CB7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4.9pt;margin-top:733.1pt;width:14pt;height:12pt;z-index:-13809;mso-position-horizontal-relative:page;mso-position-vertical-relative:page" filled="f" stroked="f">
          <v:textbox inset="0,0,0,0">
            <w:txbxContent>
              <w:p w14:paraId="44E0D692" w14:textId="77777777" w:rsidR="001C5C10" w:rsidRDefault="0026527B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0DB4E" w14:textId="77777777" w:rsidR="001C5C10" w:rsidRDefault="001C5C10">
    <w:pPr>
      <w:spacing w:line="0" w:lineRule="atLeast"/>
      <w:rPr>
        <w:sz w:val="0"/>
        <w:szCs w:val="0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FA820" w14:textId="77777777" w:rsidR="001C5C10" w:rsidRDefault="001C5C10">
    <w:pPr>
      <w:spacing w:line="0" w:lineRule="atLeast"/>
      <w:rPr>
        <w:sz w:val="0"/>
        <w:szCs w:val="0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1C5B" w14:textId="77777777" w:rsidR="001C5C10" w:rsidRDefault="001C5C10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9062" w14:textId="77777777" w:rsidR="001C5C10" w:rsidRDefault="001C5C10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6525B" w14:textId="77777777" w:rsidR="001C5C10" w:rsidRDefault="001C5C10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5E828" w14:textId="77777777" w:rsidR="001C5C10" w:rsidRDefault="001C5C10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47414" w14:textId="77777777" w:rsidR="001C5C10" w:rsidRDefault="001C5C10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54A0C" w14:textId="77777777" w:rsidR="001C5C10" w:rsidRDefault="0026527B">
    <w:pPr>
      <w:spacing w:line="120" w:lineRule="exact"/>
      <w:rPr>
        <w:sz w:val="13"/>
        <w:szCs w:val="13"/>
      </w:rPr>
    </w:pPr>
    <w:r>
      <w:pict w14:anchorId="0AAB86E4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04.7pt;margin-top:732.9pt;width:14pt;height:12pt;z-index:-13817;mso-position-horizontal-relative:page;mso-position-vertical-relative:page" filled="f" stroked="f">
          <v:textbox inset="0,0,0,0">
            <w:txbxContent>
              <w:p w14:paraId="26F0A801" w14:textId="77777777" w:rsidR="001C5C10" w:rsidRDefault="0026527B">
                <w:pPr>
                  <w:spacing w:line="220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1FD3E" w14:textId="77777777" w:rsidR="001C5C10" w:rsidRDefault="001C5C1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9CA1A" w14:textId="77777777" w:rsidR="0026527B" w:rsidRDefault="0026527B">
      <w:r>
        <w:separator/>
      </w:r>
    </w:p>
  </w:footnote>
  <w:footnote w:type="continuationSeparator" w:id="0">
    <w:p w14:paraId="5F4AC596" w14:textId="77777777" w:rsidR="0026527B" w:rsidRDefault="00265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96839"/>
    <w:multiLevelType w:val="multilevel"/>
    <w:tmpl w:val="481AA54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350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C10"/>
    <w:rsid w:val="001C5C10"/>
    <w:rsid w:val="0026527B"/>
    <w:rsid w:val="00DA2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06"/>
    <o:shapelayout v:ext="edit">
      <o:idmap v:ext="edit" data="1,3"/>
    </o:shapelayout>
  </w:shapeDefaults>
  <w:decimalSymbol w:val=","/>
  <w:listSeparator w:val=";"/>
  <w14:docId w14:val="485857FE"/>
  <w15:docId w15:val="{291C5D2B-F13C-442B-8539-B3A27748A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hyperlink" Target="file:///D:/SKRIPSI!!!!/S%20K%20R%20I%20P%20S%20I%20FIX.docx%23_Toc513550807" TargetMode="External"/><Relationship Id="rId42" Type="http://schemas.openxmlformats.org/officeDocument/2006/relationships/image" Target="media/image18.png"/><Relationship Id="rId63" Type="http://schemas.openxmlformats.org/officeDocument/2006/relationships/image" Target="media/image39.png"/><Relationship Id="rId84" Type="http://schemas.openxmlformats.org/officeDocument/2006/relationships/footer" Target="footer11.xml"/><Relationship Id="rId138" Type="http://schemas.openxmlformats.org/officeDocument/2006/relationships/footer" Target="footer19.xml"/><Relationship Id="rId159" Type="http://schemas.openxmlformats.org/officeDocument/2006/relationships/footer" Target="footer35.xml"/><Relationship Id="rId107" Type="http://schemas.openxmlformats.org/officeDocument/2006/relationships/image" Target="media/image75.png"/><Relationship Id="rId11" Type="http://schemas.openxmlformats.org/officeDocument/2006/relationships/image" Target="media/image5.jpeg"/><Relationship Id="rId32" Type="http://schemas.openxmlformats.org/officeDocument/2006/relationships/image" Target="media/image12.png"/><Relationship Id="rId53" Type="http://schemas.openxmlformats.org/officeDocument/2006/relationships/image" Target="media/image29.png"/><Relationship Id="rId74" Type="http://schemas.openxmlformats.org/officeDocument/2006/relationships/image" Target="media/image50.png"/><Relationship Id="rId128" Type="http://schemas.openxmlformats.org/officeDocument/2006/relationships/image" Target="media/image96.png"/><Relationship Id="rId149" Type="http://schemas.openxmlformats.org/officeDocument/2006/relationships/footer" Target="footer25.xml"/><Relationship Id="rId5" Type="http://schemas.openxmlformats.org/officeDocument/2006/relationships/footnotes" Target="footnotes.xml"/><Relationship Id="rId95" Type="http://schemas.openxmlformats.org/officeDocument/2006/relationships/image" Target="media/image63.png"/><Relationship Id="rId160" Type="http://schemas.openxmlformats.org/officeDocument/2006/relationships/fontTable" Target="fontTable.xml"/><Relationship Id="rId22" Type="http://schemas.openxmlformats.org/officeDocument/2006/relationships/image" Target="media/image6.jpeg"/><Relationship Id="rId43" Type="http://schemas.openxmlformats.org/officeDocument/2006/relationships/image" Target="media/image19.png"/><Relationship Id="rId64" Type="http://schemas.openxmlformats.org/officeDocument/2006/relationships/image" Target="media/image40.png"/><Relationship Id="rId118" Type="http://schemas.openxmlformats.org/officeDocument/2006/relationships/image" Target="media/image86.png"/><Relationship Id="rId139" Type="http://schemas.openxmlformats.org/officeDocument/2006/relationships/footer" Target="footer20.xml"/><Relationship Id="rId85" Type="http://schemas.openxmlformats.org/officeDocument/2006/relationships/footer" Target="footer12.xml"/><Relationship Id="rId150" Type="http://schemas.openxmlformats.org/officeDocument/2006/relationships/footer" Target="footer26.xml"/><Relationship Id="rId12" Type="http://schemas.openxmlformats.org/officeDocument/2006/relationships/hyperlink" Target="mailto:11@g" TargetMode="External"/><Relationship Id="rId17" Type="http://schemas.openxmlformats.org/officeDocument/2006/relationships/hyperlink" Target="file:///D:/SKRIPSI!!!!/S%20K%20R%20I%20P%20S%20I%20FIX.docx%23_Toc513550786" TargetMode="External"/><Relationship Id="rId33" Type="http://schemas.openxmlformats.org/officeDocument/2006/relationships/footer" Target="footer5.xml"/><Relationship Id="rId38" Type="http://schemas.openxmlformats.org/officeDocument/2006/relationships/image" Target="media/image14.png"/><Relationship Id="rId59" Type="http://schemas.openxmlformats.org/officeDocument/2006/relationships/image" Target="media/image35.png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92.png"/><Relationship Id="rId129" Type="http://schemas.openxmlformats.org/officeDocument/2006/relationships/image" Target="media/image97.png"/><Relationship Id="rId54" Type="http://schemas.openxmlformats.org/officeDocument/2006/relationships/image" Target="media/image30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91" Type="http://schemas.openxmlformats.org/officeDocument/2006/relationships/footer" Target="footer15.xml"/><Relationship Id="rId96" Type="http://schemas.openxmlformats.org/officeDocument/2006/relationships/image" Target="media/image64.png"/><Relationship Id="rId140" Type="http://schemas.openxmlformats.org/officeDocument/2006/relationships/image" Target="media/image104.jpeg"/><Relationship Id="rId145" Type="http://schemas.openxmlformats.org/officeDocument/2006/relationships/image" Target="media/image108.jpe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7.jpeg"/><Relationship Id="rId28" Type="http://schemas.openxmlformats.org/officeDocument/2006/relationships/image" Target="media/image10.jpeg"/><Relationship Id="rId49" Type="http://schemas.openxmlformats.org/officeDocument/2006/relationships/image" Target="media/image25.png"/><Relationship Id="rId114" Type="http://schemas.openxmlformats.org/officeDocument/2006/relationships/image" Target="media/image82.png"/><Relationship Id="rId119" Type="http://schemas.openxmlformats.org/officeDocument/2006/relationships/image" Target="media/image87.png"/><Relationship Id="rId44" Type="http://schemas.openxmlformats.org/officeDocument/2006/relationships/image" Target="media/image20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81" Type="http://schemas.openxmlformats.org/officeDocument/2006/relationships/image" Target="media/image57.png"/><Relationship Id="rId86" Type="http://schemas.openxmlformats.org/officeDocument/2006/relationships/image" Target="media/image58.jpeg"/><Relationship Id="rId130" Type="http://schemas.openxmlformats.org/officeDocument/2006/relationships/image" Target="media/image98.png"/><Relationship Id="rId135" Type="http://schemas.openxmlformats.org/officeDocument/2006/relationships/image" Target="media/image103.png"/><Relationship Id="rId151" Type="http://schemas.openxmlformats.org/officeDocument/2006/relationships/footer" Target="footer27.xml"/><Relationship Id="rId156" Type="http://schemas.openxmlformats.org/officeDocument/2006/relationships/footer" Target="footer32.xml"/><Relationship Id="rId13" Type="http://schemas.openxmlformats.org/officeDocument/2006/relationships/hyperlink" Target="file:///D:/SKRIPSI!!!!/S%20K%20R%20I%20P%20S%20I%20FIX.docx%23_Toc513550783" TargetMode="External"/><Relationship Id="rId18" Type="http://schemas.openxmlformats.org/officeDocument/2006/relationships/hyperlink" Target="file:///D:/SKRIPSI!!!!/S%20K%20R%20I%20P%20S%20I%20FIX.docx%23_Toc513550790" TargetMode="External"/><Relationship Id="rId39" Type="http://schemas.openxmlformats.org/officeDocument/2006/relationships/image" Target="media/image15.png"/><Relationship Id="rId109" Type="http://schemas.openxmlformats.org/officeDocument/2006/relationships/image" Target="media/image77.png"/><Relationship Id="rId34" Type="http://schemas.openxmlformats.org/officeDocument/2006/relationships/footer" Target="footer6.xm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8.png"/><Relationship Id="rId125" Type="http://schemas.openxmlformats.org/officeDocument/2006/relationships/image" Target="media/image93.png"/><Relationship Id="rId141" Type="http://schemas.openxmlformats.org/officeDocument/2006/relationships/image" Target="media/image105.jpeg"/><Relationship Id="rId146" Type="http://schemas.openxmlformats.org/officeDocument/2006/relationships/footer" Target="footer22.xml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92" Type="http://schemas.openxmlformats.org/officeDocument/2006/relationships/image" Target="media/image61.jpeg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24" Type="http://schemas.openxmlformats.org/officeDocument/2006/relationships/image" Target="media/image8.jpe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66" Type="http://schemas.openxmlformats.org/officeDocument/2006/relationships/image" Target="media/image42.png"/><Relationship Id="rId87" Type="http://schemas.openxmlformats.org/officeDocument/2006/relationships/footer" Target="footer13.xml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image" Target="media/image99.png"/><Relationship Id="rId136" Type="http://schemas.openxmlformats.org/officeDocument/2006/relationships/footer" Target="footer17.xml"/><Relationship Id="rId157" Type="http://schemas.openxmlformats.org/officeDocument/2006/relationships/footer" Target="footer33.xml"/><Relationship Id="rId61" Type="http://schemas.openxmlformats.org/officeDocument/2006/relationships/image" Target="media/image37.png"/><Relationship Id="rId82" Type="http://schemas.openxmlformats.org/officeDocument/2006/relationships/footer" Target="footer9.xml"/><Relationship Id="rId152" Type="http://schemas.openxmlformats.org/officeDocument/2006/relationships/footer" Target="footer28.xml"/><Relationship Id="rId19" Type="http://schemas.openxmlformats.org/officeDocument/2006/relationships/hyperlink" Target="file:///D:/SKRIPSI!!!!/S%20K%20R%20I%20P%20S%20I%20FIX.docx%23_Toc513550792" TargetMode="External"/><Relationship Id="rId14" Type="http://schemas.openxmlformats.org/officeDocument/2006/relationships/hyperlink" Target="file:///D:/SKRIPSI!!!!/S%20K%20R%20I%20P%20S%20I%20FIX.docx%23_Toc513550785" TargetMode="External"/><Relationship Id="rId30" Type="http://schemas.openxmlformats.org/officeDocument/2006/relationships/footer" Target="footer4.xml"/><Relationship Id="rId35" Type="http://schemas.openxmlformats.org/officeDocument/2006/relationships/footer" Target="footer7.xml"/><Relationship Id="rId56" Type="http://schemas.openxmlformats.org/officeDocument/2006/relationships/image" Target="media/image32.png"/><Relationship Id="rId77" Type="http://schemas.openxmlformats.org/officeDocument/2006/relationships/image" Target="media/image53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4.png"/><Relationship Id="rId147" Type="http://schemas.openxmlformats.org/officeDocument/2006/relationships/footer" Target="footer23.xml"/><Relationship Id="rId8" Type="http://schemas.openxmlformats.org/officeDocument/2006/relationships/image" Target="media/image2.jpeg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image" Target="media/image62.jpeg"/><Relationship Id="rId98" Type="http://schemas.openxmlformats.org/officeDocument/2006/relationships/image" Target="media/image66.png"/><Relationship Id="rId121" Type="http://schemas.openxmlformats.org/officeDocument/2006/relationships/image" Target="media/image89.png"/><Relationship Id="rId142" Type="http://schemas.openxmlformats.org/officeDocument/2006/relationships/footer" Target="footer21.xml"/><Relationship Id="rId3" Type="http://schemas.openxmlformats.org/officeDocument/2006/relationships/settings" Target="settings.xml"/><Relationship Id="rId25" Type="http://schemas.openxmlformats.org/officeDocument/2006/relationships/footer" Target="footer1.xml"/><Relationship Id="rId46" Type="http://schemas.openxmlformats.org/officeDocument/2006/relationships/image" Target="media/image22.png"/><Relationship Id="rId67" Type="http://schemas.openxmlformats.org/officeDocument/2006/relationships/image" Target="media/image43.png"/><Relationship Id="rId116" Type="http://schemas.openxmlformats.org/officeDocument/2006/relationships/image" Target="media/image84.png"/><Relationship Id="rId137" Type="http://schemas.openxmlformats.org/officeDocument/2006/relationships/footer" Target="footer18.xml"/><Relationship Id="rId158" Type="http://schemas.openxmlformats.org/officeDocument/2006/relationships/footer" Target="footer34.xml"/><Relationship Id="rId20" Type="http://schemas.openxmlformats.org/officeDocument/2006/relationships/hyperlink" Target="file:///D:/SKRIPSI!!!!/S%20K%20R%20I%20P%20S%20I%20FIX.docx%23_Toc513550806" TargetMode="External"/><Relationship Id="rId41" Type="http://schemas.openxmlformats.org/officeDocument/2006/relationships/image" Target="media/image17.png"/><Relationship Id="rId62" Type="http://schemas.openxmlformats.org/officeDocument/2006/relationships/image" Target="media/image38.png"/><Relationship Id="rId83" Type="http://schemas.openxmlformats.org/officeDocument/2006/relationships/footer" Target="footer10.xml"/><Relationship Id="rId88" Type="http://schemas.openxmlformats.org/officeDocument/2006/relationships/image" Target="media/image59.jpeg"/><Relationship Id="rId111" Type="http://schemas.openxmlformats.org/officeDocument/2006/relationships/image" Target="media/image79.png"/><Relationship Id="rId132" Type="http://schemas.openxmlformats.org/officeDocument/2006/relationships/image" Target="media/image100.png"/><Relationship Id="rId153" Type="http://schemas.openxmlformats.org/officeDocument/2006/relationships/footer" Target="footer29.xml"/><Relationship Id="rId15" Type="http://schemas.openxmlformats.org/officeDocument/2006/relationships/hyperlink" Target="file:///D:/SKRIPSI!!!!/S%20K%20R%20I%20P%20S%20I%20FIX.docx%23_Toc513550790" TargetMode="External"/><Relationship Id="rId36" Type="http://schemas.openxmlformats.org/officeDocument/2006/relationships/footer" Target="footer8.xml"/><Relationship Id="rId57" Type="http://schemas.openxmlformats.org/officeDocument/2006/relationships/image" Target="media/image33.png"/><Relationship Id="rId106" Type="http://schemas.openxmlformats.org/officeDocument/2006/relationships/image" Target="media/image74.png"/><Relationship Id="rId127" Type="http://schemas.openxmlformats.org/officeDocument/2006/relationships/image" Target="media/image95.png"/><Relationship Id="rId10" Type="http://schemas.openxmlformats.org/officeDocument/2006/relationships/image" Target="media/image4.jpeg"/><Relationship Id="rId31" Type="http://schemas.openxmlformats.org/officeDocument/2006/relationships/image" Target="media/image11.png"/><Relationship Id="rId52" Type="http://schemas.openxmlformats.org/officeDocument/2006/relationships/image" Target="media/image28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94" Type="http://schemas.openxmlformats.org/officeDocument/2006/relationships/footer" Target="footer16.xml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90.png"/><Relationship Id="rId143" Type="http://schemas.openxmlformats.org/officeDocument/2006/relationships/image" Target="media/image106.jpeg"/><Relationship Id="rId148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9.jpeg"/><Relationship Id="rId47" Type="http://schemas.openxmlformats.org/officeDocument/2006/relationships/image" Target="media/image23.png"/><Relationship Id="rId68" Type="http://schemas.openxmlformats.org/officeDocument/2006/relationships/image" Target="media/image44.png"/><Relationship Id="rId89" Type="http://schemas.openxmlformats.org/officeDocument/2006/relationships/image" Target="media/image60.jpeg"/><Relationship Id="rId112" Type="http://schemas.openxmlformats.org/officeDocument/2006/relationships/image" Target="media/image80.png"/><Relationship Id="rId133" Type="http://schemas.openxmlformats.org/officeDocument/2006/relationships/image" Target="media/image101.png"/><Relationship Id="rId154" Type="http://schemas.openxmlformats.org/officeDocument/2006/relationships/footer" Target="footer30.xml"/><Relationship Id="rId16" Type="http://schemas.openxmlformats.org/officeDocument/2006/relationships/hyperlink" Target="file:///D:/SKRIPSI!!!!/S%20K%20R%20I%20P%20S%20I%20FIX.docx%23_Toc513550792" TargetMode="External"/><Relationship Id="rId37" Type="http://schemas.openxmlformats.org/officeDocument/2006/relationships/image" Target="media/image13.png"/><Relationship Id="rId58" Type="http://schemas.openxmlformats.org/officeDocument/2006/relationships/image" Target="media/image34.png"/><Relationship Id="rId79" Type="http://schemas.openxmlformats.org/officeDocument/2006/relationships/image" Target="media/image55.png"/><Relationship Id="rId102" Type="http://schemas.openxmlformats.org/officeDocument/2006/relationships/image" Target="media/image70.png"/><Relationship Id="rId123" Type="http://schemas.openxmlformats.org/officeDocument/2006/relationships/image" Target="media/image91.png"/><Relationship Id="rId144" Type="http://schemas.openxmlformats.org/officeDocument/2006/relationships/image" Target="media/image107.jpeg"/><Relationship Id="rId90" Type="http://schemas.openxmlformats.org/officeDocument/2006/relationships/footer" Target="footer14.xml"/><Relationship Id="rId27" Type="http://schemas.openxmlformats.org/officeDocument/2006/relationships/footer" Target="footer2.xml"/><Relationship Id="rId48" Type="http://schemas.openxmlformats.org/officeDocument/2006/relationships/image" Target="media/image24.png"/><Relationship Id="rId69" Type="http://schemas.openxmlformats.org/officeDocument/2006/relationships/image" Target="media/image45.png"/><Relationship Id="rId113" Type="http://schemas.openxmlformats.org/officeDocument/2006/relationships/image" Target="media/image81.png"/><Relationship Id="rId134" Type="http://schemas.openxmlformats.org/officeDocument/2006/relationships/image" Target="media/image102.png"/><Relationship Id="rId80" Type="http://schemas.openxmlformats.org/officeDocument/2006/relationships/image" Target="media/image56.png"/><Relationship Id="rId155" Type="http://schemas.openxmlformats.org/officeDocument/2006/relationships/footer" Target="footer3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99</Pages>
  <Words>19039</Words>
  <Characters>108523</Characters>
  <Application>Microsoft Office Word</Application>
  <DocSecurity>0</DocSecurity>
  <Lines>904</Lines>
  <Paragraphs>254</Paragraphs>
  <ScaleCrop>false</ScaleCrop>
  <Company/>
  <LinksUpToDate>false</LinksUpToDate>
  <CharactersWithSpaces>127308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2022-03-30T04:23:00Z</dcterms:created>
  <dcterms:modified xsi:type="dcterms:W3CDTF">2022-03-30T04:28:00Z</dcterms:modified>
</cp:coreProperties>
</file>